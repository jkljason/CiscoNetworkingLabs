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102AAD6" w14:textId="1312E563" w:rsidR="00BB0E85" w:rsidRDefault="00BB0E85">
      <w:bookmarkStart w:id="0" w:name="_Hlk94532473"/>
      <w:bookmarkEnd w:id="0"/>
    </w:p>
    <w:p w14:paraId="62489F1B" w14:textId="4BCBA5EF" w:rsidR="00F15196" w:rsidRPr="00F15196" w:rsidRDefault="00F15196" w:rsidP="00F15196"/>
    <w:p w14:paraId="52154F06" w14:textId="045D3E36" w:rsidR="00F15196" w:rsidRDefault="00F15196" w:rsidP="00C8613A">
      <w:pPr>
        <w:tabs>
          <w:tab w:val="left" w:pos="2770"/>
        </w:tabs>
      </w:pPr>
    </w:p>
    <w:p w14:paraId="08285BBD" w14:textId="0F540508" w:rsidR="00895501" w:rsidRDefault="00895501" w:rsidP="00C8613A">
      <w:pPr>
        <w:tabs>
          <w:tab w:val="left" w:pos="2770"/>
        </w:tabs>
      </w:pPr>
    </w:p>
    <w:p w14:paraId="2551AD32" w14:textId="2169DF26" w:rsidR="00895501" w:rsidRDefault="00895501" w:rsidP="00C8613A">
      <w:pPr>
        <w:tabs>
          <w:tab w:val="left" w:pos="2770"/>
        </w:tabs>
      </w:pPr>
    </w:p>
    <w:p w14:paraId="4E2CE989" w14:textId="1128523F" w:rsidR="00F15196" w:rsidRDefault="00F15196" w:rsidP="00F15196">
      <w:pPr>
        <w:tabs>
          <w:tab w:val="left" w:pos="2770"/>
        </w:tabs>
        <w:jc w:val="center"/>
      </w:pPr>
    </w:p>
    <w:p w14:paraId="52E7F7CD" w14:textId="0790FA4F" w:rsidR="005C3E41" w:rsidRDefault="005C3E41" w:rsidP="00F15196">
      <w:pPr>
        <w:tabs>
          <w:tab w:val="left" w:pos="2770"/>
        </w:tabs>
        <w:jc w:val="center"/>
      </w:pPr>
    </w:p>
    <w:p w14:paraId="1BBAF829" w14:textId="7AF166DE" w:rsidR="004E0FAC" w:rsidRDefault="002B60D8" w:rsidP="00B11116">
      <w:pPr>
        <w:tabs>
          <w:tab w:val="left" w:pos="2770"/>
        </w:tabs>
        <w:jc w:val="center"/>
        <w:rPr>
          <w:rFonts w:ascii="Times New Roman" w:hAnsi="Times New Roman" w:cs="Times New Roman"/>
          <w:sz w:val="100"/>
          <w:szCs w:val="1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FE166BF" wp14:editId="40928593">
                <wp:simplePos x="0" y="0"/>
                <wp:positionH relativeFrom="column">
                  <wp:posOffset>510913</wp:posOffset>
                </wp:positionH>
                <wp:positionV relativeFrom="paragraph">
                  <wp:posOffset>799540</wp:posOffset>
                </wp:positionV>
                <wp:extent cx="5061679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6167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0CBE88" id="Straight Connector 9" o:spid="_x0000_s1026" style="position:absolute;flip:y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25pt,62.95pt" to="438.8pt,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722FCF2" wp14:editId="2FAD45FB">
                <wp:simplePos x="0" y="0"/>
                <wp:positionH relativeFrom="column">
                  <wp:posOffset>524479</wp:posOffset>
                </wp:positionH>
                <wp:positionV relativeFrom="paragraph">
                  <wp:posOffset>3560</wp:posOffset>
                </wp:positionV>
                <wp:extent cx="5061679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6167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9BA99" id="Straight Connector 8" o:spid="_x0000_s1026" style="position:absolute;flip:y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3pt,.3pt" to="439.8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" strokecolor="black [3200]" strokeweight="1pt">
                <v:stroke joinstyle="miter"/>
              </v:line>
            </w:pict>
          </mc:Fallback>
        </mc:AlternateContent>
      </w:r>
      <w:r w:rsidR="004023CA">
        <w:rPr>
          <w:rFonts w:ascii="Times New Roman" w:hAnsi="Times New Roman" w:cs="Times New Roman"/>
          <w:sz w:val="100"/>
          <w:szCs w:val="100"/>
        </w:rPr>
        <w:t>AWS</w:t>
      </w:r>
      <w:r w:rsidR="00632919">
        <w:rPr>
          <w:rFonts w:ascii="Times New Roman" w:hAnsi="Times New Roman" w:cs="Times New Roman"/>
          <w:sz w:val="100"/>
          <w:szCs w:val="100"/>
        </w:rPr>
        <w:t xml:space="preserve"> 1</w:t>
      </w:r>
    </w:p>
    <w:p w14:paraId="4D02124A" w14:textId="289B9FEF" w:rsidR="00B45EF7" w:rsidRDefault="00B45EF7" w:rsidP="00B87D3D">
      <w:pPr>
        <w:tabs>
          <w:tab w:val="left" w:pos="2770"/>
        </w:tabs>
        <w:jc w:val="center"/>
        <w:rPr>
          <w:rFonts w:ascii="Times New Roman" w:hAnsi="Times New Roman" w:cs="Times New Roman"/>
          <w:sz w:val="48"/>
          <w:szCs w:val="48"/>
        </w:rPr>
      </w:pPr>
    </w:p>
    <w:p w14:paraId="6A848158" w14:textId="23D1FCE8" w:rsidR="00B87D3D" w:rsidRDefault="00F5083C" w:rsidP="00B87D3D">
      <w:pPr>
        <w:tabs>
          <w:tab w:val="left" w:pos="2770"/>
        </w:tabs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CCNP</w:t>
      </w:r>
      <w:r w:rsidR="00EC2830">
        <w:rPr>
          <w:rFonts w:ascii="Times New Roman" w:hAnsi="Times New Roman" w:cs="Times New Roman"/>
          <w:sz w:val="48"/>
          <w:szCs w:val="48"/>
        </w:rPr>
        <w:t xml:space="preserve"> L</w:t>
      </w:r>
      <w:r w:rsidR="004F26E7">
        <w:rPr>
          <w:rFonts w:ascii="Times New Roman" w:hAnsi="Times New Roman" w:cs="Times New Roman"/>
          <w:sz w:val="48"/>
          <w:szCs w:val="48"/>
        </w:rPr>
        <w:t>ab</w:t>
      </w:r>
      <w:r w:rsidR="00EC2830">
        <w:rPr>
          <w:rFonts w:ascii="Times New Roman" w:hAnsi="Times New Roman" w:cs="Times New Roman"/>
          <w:sz w:val="48"/>
          <w:szCs w:val="48"/>
        </w:rPr>
        <w:t xml:space="preserve"> </w:t>
      </w:r>
      <w:r w:rsidR="000646D6">
        <w:rPr>
          <w:rFonts w:ascii="Times New Roman" w:hAnsi="Times New Roman" w:cs="Times New Roman"/>
          <w:sz w:val="48"/>
          <w:szCs w:val="48"/>
        </w:rPr>
        <w:t>6</w:t>
      </w:r>
    </w:p>
    <w:p w14:paraId="3EE82264" w14:textId="67A7290F" w:rsidR="00462ABF" w:rsidRDefault="00F5083C" w:rsidP="00F32A7A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Jason Liu</w:t>
      </w:r>
    </w:p>
    <w:p w14:paraId="3F29B445" w14:textId="4CC54D70" w:rsidR="00F32A7A" w:rsidRDefault="00F32A7A" w:rsidP="00F32A7A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68C2827B" w14:textId="680806D7" w:rsidR="0022434C" w:rsidRDefault="0022434C" w:rsidP="00F32A7A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6268C65E" w14:textId="39F97773" w:rsidR="005C3E41" w:rsidRDefault="005C3E41" w:rsidP="00F32A7A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5B526E45" w14:textId="224083C4" w:rsidR="00895501" w:rsidRDefault="00895501" w:rsidP="00F32A7A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7744EFF0" w14:textId="54AF045C" w:rsidR="00895501" w:rsidRDefault="00895501" w:rsidP="00F32A7A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1083E3C9" w14:textId="1B91976D" w:rsidR="00F32A7A" w:rsidRDefault="00F32A7A" w:rsidP="00F32A7A">
      <w:pPr>
        <w:tabs>
          <w:tab w:val="left" w:pos="2770"/>
        </w:tabs>
        <w:jc w:val="center"/>
        <w:rPr>
          <w:rFonts w:ascii="Times New Roman" w:hAnsi="Times New Roman" w:cs="Times New Roman"/>
          <w:sz w:val="44"/>
          <w:szCs w:val="44"/>
        </w:rPr>
      </w:pPr>
    </w:p>
    <w:p w14:paraId="08DE94BA" w14:textId="5DDE5195" w:rsidR="00F32A7A" w:rsidRDefault="007276E5" w:rsidP="00F32A7A">
      <w:pPr>
        <w:tabs>
          <w:tab w:val="left" w:pos="277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CCNP – Mr. Mason</w:t>
      </w:r>
      <w:r w:rsidR="00582D27">
        <w:rPr>
          <w:rFonts w:ascii="Times New Roman" w:hAnsi="Times New Roman" w:cs="Times New Roman"/>
          <w:sz w:val="32"/>
          <w:szCs w:val="32"/>
        </w:rPr>
        <w:t xml:space="preserve"> &amp;</w:t>
      </w:r>
      <w:r>
        <w:rPr>
          <w:rFonts w:ascii="Times New Roman" w:hAnsi="Times New Roman" w:cs="Times New Roman"/>
          <w:sz w:val="32"/>
          <w:szCs w:val="32"/>
        </w:rPr>
        <w:t xml:space="preserve"> Mr. Hansen</w:t>
      </w:r>
    </w:p>
    <w:p w14:paraId="4534A4D1" w14:textId="30D63A4C" w:rsidR="00476384" w:rsidRPr="007276E5" w:rsidRDefault="00D2064A" w:rsidP="00F32A7A">
      <w:pPr>
        <w:tabs>
          <w:tab w:val="left" w:pos="277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6A7D3B" wp14:editId="1290B27A">
            <wp:simplePos x="0" y="0"/>
            <wp:positionH relativeFrom="margin">
              <wp:align>center</wp:align>
            </wp:positionH>
            <wp:positionV relativeFrom="paragraph">
              <wp:posOffset>345607</wp:posOffset>
            </wp:positionV>
            <wp:extent cx="1668481" cy="529652"/>
            <wp:effectExtent l="0" t="0" r="8255" b="3810"/>
            <wp:wrapNone/>
            <wp:docPr id="3" name="Picture 3" descr="Download Wedding Flourish Png - Flourish Design Png PNG Image with No  Background - PNGke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Wedding Flourish Png - Flourish Design Png PNG Image with No  Background - PNGkey.c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668481" cy="52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384">
        <w:rPr>
          <w:rFonts w:ascii="Times New Roman" w:hAnsi="Times New Roman" w:cs="Times New Roman"/>
          <w:sz w:val="32"/>
          <w:szCs w:val="32"/>
        </w:rPr>
        <w:t>Period 6, 7, 8</w:t>
      </w:r>
    </w:p>
    <w:p w14:paraId="78D49A63" w14:textId="6F09486B" w:rsidR="00F32A7A" w:rsidRDefault="00F5083C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br w:type="page"/>
      </w:r>
    </w:p>
    <w:p w14:paraId="403FFE2A" w14:textId="3AC1A3BC" w:rsidR="001203E6" w:rsidRPr="0005655A" w:rsidRDefault="001203E6" w:rsidP="001203E6">
      <w:pPr>
        <w:tabs>
          <w:tab w:val="left" w:pos="2770"/>
        </w:tabs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5655A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Lab </w:t>
      </w:r>
      <w:r w:rsidR="000646D6">
        <w:rPr>
          <w:rFonts w:ascii="Times New Roman" w:hAnsi="Times New Roman" w:cs="Times New Roman"/>
          <w:i/>
          <w:iCs/>
          <w:sz w:val="28"/>
          <w:szCs w:val="28"/>
          <w:u w:val="single"/>
        </w:rPr>
        <w:t>6</w:t>
      </w:r>
      <w:r w:rsidRPr="0005655A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: </w:t>
      </w:r>
      <w:r w:rsidR="000646D6">
        <w:rPr>
          <w:rFonts w:ascii="Times New Roman" w:hAnsi="Times New Roman" w:cs="Times New Roman"/>
          <w:i/>
          <w:iCs/>
          <w:sz w:val="28"/>
          <w:szCs w:val="28"/>
          <w:u w:val="single"/>
        </w:rPr>
        <w:t>AWS Introduction</w:t>
      </w:r>
    </w:p>
    <w:p w14:paraId="3033F27B" w14:textId="4C6EC7B1" w:rsidR="00C36355" w:rsidRDefault="001203E6" w:rsidP="001203E6">
      <w:pPr>
        <w:tabs>
          <w:tab w:val="left" w:pos="27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tab w:relativeTo="margin" w:alignment="left" w:leader="none"/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C36355">
        <w:rPr>
          <w:rFonts w:ascii="Times New Roman" w:hAnsi="Times New Roman" w:cs="Times New Roman"/>
          <w:sz w:val="24"/>
          <w:szCs w:val="24"/>
        </w:rPr>
        <w:t xml:space="preserve">Amazon Web Service </w:t>
      </w:r>
      <w:r w:rsidR="005433FB">
        <w:rPr>
          <w:rFonts w:ascii="Times New Roman" w:hAnsi="Times New Roman" w:cs="Times New Roman"/>
          <w:sz w:val="24"/>
          <w:szCs w:val="24"/>
        </w:rPr>
        <w:t xml:space="preserve">(AWS) is a </w:t>
      </w:r>
      <w:r w:rsidR="00CE086C">
        <w:rPr>
          <w:rFonts w:ascii="Times New Roman" w:hAnsi="Times New Roman" w:cs="Times New Roman"/>
          <w:sz w:val="24"/>
          <w:szCs w:val="24"/>
        </w:rPr>
        <w:t>“Cloud” platform.</w:t>
      </w:r>
      <w:r w:rsidR="001455F6">
        <w:rPr>
          <w:rFonts w:ascii="Times New Roman" w:hAnsi="Times New Roman" w:cs="Times New Roman"/>
          <w:sz w:val="24"/>
          <w:szCs w:val="24"/>
        </w:rPr>
        <w:t xml:space="preserve"> The </w:t>
      </w:r>
      <w:r w:rsidR="004C4488">
        <w:rPr>
          <w:rFonts w:ascii="Times New Roman" w:hAnsi="Times New Roman" w:cs="Times New Roman"/>
          <w:sz w:val="24"/>
          <w:szCs w:val="24"/>
        </w:rPr>
        <w:t>Cloud provides on-demand IT resources via the Internet</w:t>
      </w:r>
      <w:r w:rsidR="001D5330">
        <w:rPr>
          <w:rFonts w:ascii="Times New Roman" w:hAnsi="Times New Roman" w:cs="Times New Roman"/>
          <w:sz w:val="24"/>
          <w:szCs w:val="24"/>
        </w:rPr>
        <w:t xml:space="preserve">, with the goal of providing easy and scalable </w:t>
      </w:r>
      <w:r w:rsidR="001723C1">
        <w:rPr>
          <w:rFonts w:ascii="Times New Roman" w:hAnsi="Times New Roman" w:cs="Times New Roman"/>
          <w:sz w:val="24"/>
          <w:szCs w:val="24"/>
        </w:rPr>
        <w:t xml:space="preserve">access to those computing </w:t>
      </w:r>
      <w:r w:rsidR="00B6039E">
        <w:rPr>
          <w:rFonts w:ascii="Times New Roman" w:hAnsi="Times New Roman" w:cs="Times New Roman"/>
          <w:sz w:val="24"/>
          <w:szCs w:val="24"/>
        </w:rPr>
        <w:t>services</w:t>
      </w:r>
      <w:r w:rsidR="004C4488">
        <w:rPr>
          <w:rFonts w:ascii="Times New Roman" w:hAnsi="Times New Roman" w:cs="Times New Roman"/>
          <w:sz w:val="24"/>
          <w:szCs w:val="24"/>
        </w:rPr>
        <w:t xml:space="preserve">. </w:t>
      </w:r>
      <w:r w:rsidR="003238E8">
        <w:rPr>
          <w:rFonts w:ascii="Times New Roman" w:hAnsi="Times New Roman" w:cs="Times New Roman"/>
          <w:sz w:val="24"/>
          <w:szCs w:val="24"/>
        </w:rPr>
        <w:t xml:space="preserve">AWS provides many Amazon proprietary </w:t>
      </w:r>
      <w:r w:rsidR="000978D6">
        <w:rPr>
          <w:rFonts w:ascii="Times New Roman" w:hAnsi="Times New Roman" w:cs="Times New Roman"/>
          <w:sz w:val="24"/>
          <w:szCs w:val="24"/>
        </w:rPr>
        <w:t>s</w:t>
      </w:r>
      <w:r w:rsidR="008231F4">
        <w:rPr>
          <w:rFonts w:ascii="Times New Roman" w:hAnsi="Times New Roman" w:cs="Times New Roman"/>
          <w:sz w:val="24"/>
          <w:szCs w:val="24"/>
        </w:rPr>
        <w:t>ervices</w:t>
      </w:r>
      <w:r w:rsidR="003238E8">
        <w:rPr>
          <w:rFonts w:ascii="Times New Roman" w:hAnsi="Times New Roman" w:cs="Times New Roman"/>
          <w:sz w:val="24"/>
          <w:szCs w:val="24"/>
        </w:rPr>
        <w:t xml:space="preserve"> through their AWS cloud</w:t>
      </w:r>
      <w:r w:rsidR="00A478E6">
        <w:rPr>
          <w:rFonts w:ascii="Times New Roman" w:hAnsi="Times New Roman" w:cs="Times New Roman"/>
          <w:sz w:val="24"/>
          <w:szCs w:val="24"/>
        </w:rPr>
        <w:t>, including</w:t>
      </w:r>
      <w:r w:rsidR="007240F7">
        <w:rPr>
          <w:rFonts w:ascii="Times New Roman" w:hAnsi="Times New Roman" w:cs="Times New Roman"/>
          <w:sz w:val="24"/>
          <w:szCs w:val="24"/>
        </w:rPr>
        <w:t xml:space="preserve"> computing and storage </w:t>
      </w:r>
      <w:r w:rsidR="008231F4">
        <w:rPr>
          <w:rFonts w:ascii="Times New Roman" w:hAnsi="Times New Roman" w:cs="Times New Roman"/>
          <w:sz w:val="24"/>
          <w:szCs w:val="24"/>
        </w:rPr>
        <w:t>software</w:t>
      </w:r>
      <w:r w:rsidR="007240F7">
        <w:rPr>
          <w:rFonts w:ascii="Times New Roman" w:hAnsi="Times New Roman" w:cs="Times New Roman"/>
          <w:sz w:val="24"/>
          <w:szCs w:val="24"/>
        </w:rPr>
        <w:t xml:space="preserve">. </w:t>
      </w:r>
      <w:r w:rsidR="00351516">
        <w:rPr>
          <w:rFonts w:ascii="Times New Roman" w:hAnsi="Times New Roman" w:cs="Times New Roman"/>
          <w:sz w:val="24"/>
          <w:szCs w:val="24"/>
        </w:rPr>
        <w:t xml:space="preserve">Specifically, they </w:t>
      </w:r>
      <w:r w:rsidR="00261BDB">
        <w:rPr>
          <w:rFonts w:ascii="Times New Roman" w:hAnsi="Times New Roman" w:cs="Times New Roman"/>
          <w:sz w:val="24"/>
          <w:szCs w:val="24"/>
        </w:rPr>
        <w:t>run</w:t>
      </w:r>
      <w:r w:rsidR="007C70A2">
        <w:rPr>
          <w:rFonts w:ascii="Times New Roman" w:hAnsi="Times New Roman" w:cs="Times New Roman"/>
          <w:sz w:val="24"/>
          <w:szCs w:val="24"/>
        </w:rPr>
        <w:t xml:space="preserve"> </w:t>
      </w:r>
      <w:r w:rsidR="00351516">
        <w:rPr>
          <w:rFonts w:ascii="Times New Roman" w:hAnsi="Times New Roman" w:cs="Times New Roman"/>
          <w:sz w:val="24"/>
          <w:szCs w:val="24"/>
        </w:rPr>
        <w:t>Extensible Markup Language (XML)</w:t>
      </w:r>
      <w:r w:rsidR="00261BDB">
        <w:rPr>
          <w:rFonts w:ascii="Times New Roman" w:hAnsi="Times New Roman" w:cs="Times New Roman"/>
          <w:sz w:val="24"/>
          <w:szCs w:val="24"/>
        </w:rPr>
        <w:t xml:space="preserve"> and</w:t>
      </w:r>
      <w:r w:rsidR="00351516">
        <w:rPr>
          <w:rFonts w:ascii="Times New Roman" w:hAnsi="Times New Roman" w:cs="Times New Roman"/>
          <w:sz w:val="24"/>
          <w:szCs w:val="24"/>
        </w:rPr>
        <w:t xml:space="preserve"> </w:t>
      </w:r>
      <w:r w:rsidR="00261BDB">
        <w:rPr>
          <w:rFonts w:ascii="Times New Roman" w:hAnsi="Times New Roman" w:cs="Times New Roman"/>
          <w:sz w:val="24"/>
          <w:szCs w:val="24"/>
        </w:rPr>
        <w:t>J</w:t>
      </w:r>
      <w:r w:rsidR="00351516">
        <w:rPr>
          <w:rFonts w:ascii="Times New Roman" w:hAnsi="Times New Roman" w:cs="Times New Roman"/>
          <w:sz w:val="24"/>
          <w:szCs w:val="24"/>
        </w:rPr>
        <w:t>avaScript Object Notation (JSON)</w:t>
      </w:r>
      <w:r w:rsidR="00261BDB">
        <w:rPr>
          <w:rFonts w:ascii="Times New Roman" w:hAnsi="Times New Roman" w:cs="Times New Roman"/>
          <w:sz w:val="24"/>
          <w:szCs w:val="24"/>
        </w:rPr>
        <w:t xml:space="preserve"> for their Application Prog</w:t>
      </w:r>
      <w:r w:rsidR="00AB4159">
        <w:rPr>
          <w:rFonts w:ascii="Times New Roman" w:hAnsi="Times New Roman" w:cs="Times New Roman"/>
          <w:sz w:val="24"/>
          <w:szCs w:val="24"/>
        </w:rPr>
        <w:t>ramming Interfaces (API).</w:t>
      </w:r>
      <w:r w:rsidR="00732113">
        <w:rPr>
          <w:rFonts w:ascii="Times New Roman" w:hAnsi="Times New Roman" w:cs="Times New Roman"/>
          <w:sz w:val="24"/>
          <w:szCs w:val="24"/>
        </w:rPr>
        <w:t xml:space="preserve"> The purpose of the </w:t>
      </w:r>
      <w:r w:rsidR="009E03BA">
        <w:rPr>
          <w:rFonts w:ascii="Times New Roman" w:hAnsi="Times New Roman" w:cs="Times New Roman"/>
          <w:sz w:val="24"/>
          <w:szCs w:val="24"/>
        </w:rPr>
        <w:t>C</w:t>
      </w:r>
      <w:r w:rsidR="00732113">
        <w:rPr>
          <w:rFonts w:ascii="Times New Roman" w:hAnsi="Times New Roman" w:cs="Times New Roman"/>
          <w:sz w:val="24"/>
          <w:szCs w:val="24"/>
        </w:rPr>
        <w:t xml:space="preserve">loud is to </w:t>
      </w:r>
      <w:r w:rsidR="009E03BA">
        <w:rPr>
          <w:rFonts w:ascii="Times New Roman" w:hAnsi="Times New Roman" w:cs="Times New Roman"/>
          <w:sz w:val="24"/>
          <w:szCs w:val="24"/>
        </w:rPr>
        <w:t xml:space="preserve">lessen the need for businesses and organizations </w:t>
      </w:r>
      <w:r w:rsidR="0047655E">
        <w:rPr>
          <w:rFonts w:ascii="Times New Roman" w:hAnsi="Times New Roman" w:cs="Times New Roman"/>
          <w:sz w:val="24"/>
          <w:szCs w:val="24"/>
        </w:rPr>
        <w:t>to</w:t>
      </w:r>
      <w:r w:rsidR="00667628">
        <w:rPr>
          <w:rFonts w:ascii="Times New Roman" w:hAnsi="Times New Roman" w:cs="Times New Roman"/>
          <w:sz w:val="24"/>
          <w:szCs w:val="24"/>
        </w:rPr>
        <w:t xml:space="preserve"> require expensive </w:t>
      </w:r>
      <w:r w:rsidR="00502D37">
        <w:rPr>
          <w:rFonts w:ascii="Times New Roman" w:hAnsi="Times New Roman" w:cs="Times New Roman"/>
          <w:sz w:val="24"/>
          <w:szCs w:val="24"/>
        </w:rPr>
        <w:t>hardware and maintenance of machinery</w:t>
      </w:r>
      <w:r w:rsidR="00BA3F24">
        <w:rPr>
          <w:rFonts w:ascii="Times New Roman" w:hAnsi="Times New Roman" w:cs="Times New Roman"/>
          <w:sz w:val="24"/>
          <w:szCs w:val="24"/>
        </w:rPr>
        <w:t xml:space="preserve"> in their own facilities. </w:t>
      </w:r>
    </w:p>
    <w:p w14:paraId="7DA034B9" w14:textId="082EAD60" w:rsidR="001203E6" w:rsidRDefault="001203E6" w:rsidP="001203E6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F2198F">
        <w:rPr>
          <w:rFonts w:ascii="Times New Roman" w:hAnsi="Times New Roman" w:cs="Times New Roman"/>
          <w:sz w:val="25"/>
          <w:szCs w:val="25"/>
        </w:rPr>
        <w:t xml:space="preserve">The </w:t>
      </w:r>
      <w:r w:rsidR="00966BA5">
        <w:rPr>
          <w:rFonts w:ascii="Times New Roman" w:hAnsi="Times New Roman" w:cs="Times New Roman"/>
          <w:sz w:val="25"/>
          <w:szCs w:val="25"/>
        </w:rPr>
        <w:t>purpose of this write-up is slightly different th</w:t>
      </w:r>
      <w:r w:rsidR="004B6FAD">
        <w:rPr>
          <w:rFonts w:ascii="Times New Roman" w:hAnsi="Times New Roman" w:cs="Times New Roman"/>
          <w:sz w:val="25"/>
          <w:szCs w:val="25"/>
        </w:rPr>
        <w:t>a</w:t>
      </w:r>
      <w:r w:rsidR="00966BA5">
        <w:rPr>
          <w:rFonts w:ascii="Times New Roman" w:hAnsi="Times New Roman" w:cs="Times New Roman"/>
          <w:sz w:val="25"/>
          <w:szCs w:val="25"/>
        </w:rPr>
        <w:t xml:space="preserve">n the previous ones. </w:t>
      </w:r>
      <w:r w:rsidR="003845A6">
        <w:rPr>
          <w:rFonts w:ascii="Times New Roman" w:hAnsi="Times New Roman" w:cs="Times New Roman"/>
          <w:sz w:val="25"/>
          <w:szCs w:val="25"/>
        </w:rPr>
        <w:t>W</w:t>
      </w:r>
      <w:r w:rsidR="00966BA5">
        <w:rPr>
          <w:rFonts w:ascii="Times New Roman" w:hAnsi="Times New Roman" w:cs="Times New Roman"/>
          <w:sz w:val="25"/>
          <w:szCs w:val="25"/>
        </w:rPr>
        <w:t xml:space="preserve">e </w:t>
      </w:r>
      <w:r w:rsidR="003845A6">
        <w:rPr>
          <w:rFonts w:ascii="Times New Roman" w:hAnsi="Times New Roman" w:cs="Times New Roman"/>
          <w:sz w:val="25"/>
          <w:szCs w:val="25"/>
        </w:rPr>
        <w:t xml:space="preserve">have been </w:t>
      </w:r>
      <w:r w:rsidR="00966BA5">
        <w:rPr>
          <w:rFonts w:ascii="Times New Roman" w:hAnsi="Times New Roman" w:cs="Times New Roman"/>
          <w:sz w:val="25"/>
          <w:szCs w:val="25"/>
        </w:rPr>
        <w:t xml:space="preserve">introduced to </w:t>
      </w:r>
      <w:r w:rsidR="003845A6">
        <w:rPr>
          <w:rFonts w:ascii="Times New Roman" w:hAnsi="Times New Roman" w:cs="Times New Roman"/>
          <w:sz w:val="25"/>
          <w:szCs w:val="25"/>
        </w:rPr>
        <w:t xml:space="preserve">the AWS </w:t>
      </w:r>
      <w:r w:rsidR="004B6FAD">
        <w:rPr>
          <w:rFonts w:ascii="Times New Roman" w:hAnsi="Times New Roman" w:cs="Times New Roman"/>
          <w:sz w:val="25"/>
          <w:szCs w:val="25"/>
        </w:rPr>
        <w:t>Academy Cloud Foundations course</w:t>
      </w:r>
      <w:r w:rsidR="00AB4159">
        <w:rPr>
          <w:rFonts w:ascii="Times New Roman" w:hAnsi="Times New Roman" w:cs="Times New Roman"/>
          <w:sz w:val="25"/>
          <w:szCs w:val="25"/>
        </w:rPr>
        <w:t xml:space="preserve">. </w:t>
      </w:r>
      <w:r w:rsidR="00E425FC">
        <w:rPr>
          <w:rFonts w:ascii="Times New Roman" w:hAnsi="Times New Roman" w:cs="Times New Roman"/>
          <w:sz w:val="25"/>
          <w:szCs w:val="25"/>
        </w:rPr>
        <w:t>The course is intended to teach students about the basic cloud computing concepts</w:t>
      </w:r>
      <w:r w:rsidR="00757CB5">
        <w:rPr>
          <w:rFonts w:ascii="Times New Roman" w:hAnsi="Times New Roman" w:cs="Times New Roman"/>
          <w:sz w:val="25"/>
          <w:szCs w:val="25"/>
        </w:rPr>
        <w:t>,</w:t>
      </w:r>
      <w:r w:rsidR="004B6FAD">
        <w:rPr>
          <w:rFonts w:ascii="Times New Roman" w:hAnsi="Times New Roman" w:cs="Times New Roman"/>
          <w:sz w:val="25"/>
          <w:szCs w:val="25"/>
        </w:rPr>
        <w:t xml:space="preserve"> </w:t>
      </w:r>
      <w:r w:rsidR="00757CB5">
        <w:rPr>
          <w:rFonts w:ascii="Times New Roman" w:hAnsi="Times New Roman" w:cs="Times New Roman"/>
          <w:sz w:val="25"/>
          <w:szCs w:val="25"/>
        </w:rPr>
        <w:t>of</w:t>
      </w:r>
      <w:r w:rsidR="00C75C4F">
        <w:rPr>
          <w:rFonts w:ascii="Times New Roman" w:hAnsi="Times New Roman" w:cs="Times New Roman"/>
          <w:sz w:val="25"/>
          <w:szCs w:val="25"/>
        </w:rPr>
        <w:t xml:space="preserve"> which</w:t>
      </w:r>
      <w:r w:rsidR="00757CB5">
        <w:rPr>
          <w:rFonts w:ascii="Times New Roman" w:hAnsi="Times New Roman" w:cs="Times New Roman"/>
          <w:sz w:val="25"/>
          <w:szCs w:val="25"/>
        </w:rPr>
        <w:t>,</w:t>
      </w:r>
      <w:r w:rsidR="00C75C4F">
        <w:rPr>
          <w:rFonts w:ascii="Times New Roman" w:hAnsi="Times New Roman" w:cs="Times New Roman"/>
          <w:sz w:val="25"/>
          <w:szCs w:val="25"/>
        </w:rPr>
        <w:t xml:space="preserve"> we experienced</w:t>
      </w:r>
      <w:r w:rsidR="00757CB5">
        <w:rPr>
          <w:rFonts w:ascii="Times New Roman" w:hAnsi="Times New Roman" w:cs="Times New Roman"/>
          <w:sz w:val="25"/>
          <w:szCs w:val="25"/>
        </w:rPr>
        <w:t xml:space="preserve"> </w:t>
      </w:r>
      <w:r w:rsidR="00C75C4F">
        <w:rPr>
          <w:rFonts w:ascii="Times New Roman" w:hAnsi="Times New Roman" w:cs="Times New Roman"/>
          <w:sz w:val="25"/>
          <w:szCs w:val="25"/>
        </w:rPr>
        <w:t xml:space="preserve">the first 3 labs: AWS </w:t>
      </w:r>
      <w:r w:rsidR="00144E77">
        <w:rPr>
          <w:rFonts w:ascii="Times New Roman" w:hAnsi="Times New Roman" w:cs="Times New Roman"/>
          <w:sz w:val="25"/>
          <w:szCs w:val="25"/>
        </w:rPr>
        <w:t>Identity and Access Management (IAM), VPS and Web Server</w:t>
      </w:r>
      <w:r w:rsidR="003E2DCF">
        <w:rPr>
          <w:rFonts w:ascii="Times New Roman" w:hAnsi="Times New Roman" w:cs="Times New Roman"/>
          <w:sz w:val="25"/>
          <w:szCs w:val="25"/>
        </w:rPr>
        <w:t xml:space="preserve"> establishment via AWS, and A</w:t>
      </w:r>
      <w:r w:rsidR="00905AD6">
        <w:rPr>
          <w:rFonts w:ascii="Times New Roman" w:hAnsi="Times New Roman" w:cs="Times New Roman"/>
          <w:sz w:val="25"/>
          <w:szCs w:val="25"/>
        </w:rPr>
        <w:t>maz</w:t>
      </w:r>
      <w:r w:rsidR="00B703F1">
        <w:rPr>
          <w:rFonts w:ascii="Times New Roman" w:hAnsi="Times New Roman" w:cs="Times New Roman"/>
          <w:sz w:val="25"/>
          <w:szCs w:val="25"/>
        </w:rPr>
        <w:t>on E</w:t>
      </w:r>
      <w:r w:rsidR="00681318">
        <w:rPr>
          <w:rFonts w:ascii="Times New Roman" w:hAnsi="Times New Roman" w:cs="Times New Roman"/>
          <w:sz w:val="25"/>
          <w:szCs w:val="25"/>
        </w:rPr>
        <w:t>lastic Compute Cloud (EC2)</w:t>
      </w:r>
      <w:r w:rsidR="0080271A">
        <w:rPr>
          <w:rFonts w:ascii="Times New Roman" w:hAnsi="Times New Roman" w:cs="Times New Roman"/>
          <w:sz w:val="25"/>
          <w:szCs w:val="25"/>
        </w:rPr>
        <w:t xml:space="preserve"> introduction</w:t>
      </w:r>
      <w:r w:rsidR="00681318">
        <w:rPr>
          <w:rFonts w:ascii="Times New Roman" w:hAnsi="Times New Roman" w:cs="Times New Roman"/>
          <w:sz w:val="25"/>
          <w:szCs w:val="25"/>
        </w:rPr>
        <w:t>.</w:t>
      </w:r>
    </w:p>
    <w:p w14:paraId="77C81174" w14:textId="036BCEFB" w:rsidR="00124DE6" w:rsidRDefault="00A74296" w:rsidP="001203E6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 w:rsidR="00F64D2F">
        <w:rPr>
          <w:rFonts w:ascii="Times New Roman" w:hAnsi="Times New Roman" w:cs="Times New Roman"/>
          <w:sz w:val="25"/>
          <w:szCs w:val="25"/>
        </w:rPr>
        <w:t xml:space="preserve">Senior administrator and teacher </w:t>
      </w:r>
      <w:r w:rsidR="00974DB6">
        <w:rPr>
          <w:rFonts w:ascii="Times New Roman" w:hAnsi="Times New Roman" w:cs="Times New Roman"/>
          <w:sz w:val="25"/>
          <w:szCs w:val="25"/>
        </w:rPr>
        <w:t>Jeff</w:t>
      </w:r>
      <w:r w:rsidR="005A4898">
        <w:rPr>
          <w:rFonts w:ascii="Times New Roman" w:hAnsi="Times New Roman" w:cs="Times New Roman"/>
          <w:sz w:val="25"/>
          <w:szCs w:val="25"/>
        </w:rPr>
        <w:t>rey</w:t>
      </w:r>
      <w:r w:rsidR="00195A93">
        <w:rPr>
          <w:rFonts w:ascii="Times New Roman" w:hAnsi="Times New Roman" w:cs="Times New Roman"/>
          <w:sz w:val="25"/>
          <w:szCs w:val="25"/>
        </w:rPr>
        <w:t xml:space="preserve"> </w:t>
      </w:r>
      <w:r w:rsidR="00F64D2F">
        <w:rPr>
          <w:rFonts w:ascii="Times New Roman" w:hAnsi="Times New Roman" w:cs="Times New Roman"/>
          <w:sz w:val="25"/>
          <w:szCs w:val="25"/>
        </w:rPr>
        <w:t>Mason believes that b</w:t>
      </w:r>
      <w:r w:rsidR="00FF4001">
        <w:rPr>
          <w:rFonts w:ascii="Times New Roman" w:hAnsi="Times New Roman" w:cs="Times New Roman"/>
          <w:sz w:val="25"/>
          <w:szCs w:val="25"/>
        </w:rPr>
        <w:t xml:space="preserve">eing able to explain a concept </w:t>
      </w:r>
      <w:r w:rsidR="00286C94">
        <w:rPr>
          <w:rFonts w:ascii="Times New Roman" w:hAnsi="Times New Roman" w:cs="Times New Roman"/>
          <w:sz w:val="25"/>
          <w:szCs w:val="25"/>
        </w:rPr>
        <w:t>demonstrates hav</w:t>
      </w:r>
      <w:r w:rsidR="00D82695">
        <w:rPr>
          <w:rFonts w:ascii="Times New Roman" w:hAnsi="Times New Roman" w:cs="Times New Roman"/>
          <w:sz w:val="25"/>
          <w:szCs w:val="25"/>
        </w:rPr>
        <w:t>ing</w:t>
      </w:r>
      <w:r w:rsidR="00286C94">
        <w:rPr>
          <w:rFonts w:ascii="Times New Roman" w:hAnsi="Times New Roman" w:cs="Times New Roman"/>
          <w:sz w:val="25"/>
          <w:szCs w:val="25"/>
        </w:rPr>
        <w:t xml:space="preserve"> digested the information well enough</w:t>
      </w:r>
      <w:r w:rsidR="00D82695">
        <w:rPr>
          <w:rFonts w:ascii="Times New Roman" w:hAnsi="Times New Roman" w:cs="Times New Roman"/>
          <w:sz w:val="25"/>
          <w:szCs w:val="25"/>
        </w:rPr>
        <w:t>.</w:t>
      </w:r>
      <w:r w:rsidR="00D40B0E">
        <w:rPr>
          <w:rFonts w:ascii="Times New Roman" w:hAnsi="Times New Roman" w:cs="Times New Roman"/>
          <w:sz w:val="25"/>
          <w:szCs w:val="25"/>
        </w:rPr>
        <w:t xml:space="preserve"> </w:t>
      </w:r>
      <w:r w:rsidR="002B2F26">
        <w:rPr>
          <w:rFonts w:ascii="Times New Roman" w:hAnsi="Times New Roman" w:cs="Times New Roman"/>
          <w:sz w:val="25"/>
          <w:szCs w:val="25"/>
        </w:rPr>
        <w:t>Thus, t</w:t>
      </w:r>
      <w:r w:rsidR="00D40B0E">
        <w:rPr>
          <w:rFonts w:ascii="Times New Roman" w:hAnsi="Times New Roman" w:cs="Times New Roman"/>
          <w:sz w:val="25"/>
          <w:szCs w:val="25"/>
        </w:rPr>
        <w:t>his lab w</w:t>
      </w:r>
      <w:r w:rsidR="00F5224B">
        <w:rPr>
          <w:rFonts w:ascii="Times New Roman" w:hAnsi="Times New Roman" w:cs="Times New Roman"/>
          <w:sz w:val="25"/>
          <w:szCs w:val="25"/>
        </w:rPr>
        <w:t>i</w:t>
      </w:r>
      <w:r w:rsidR="00D40B0E">
        <w:rPr>
          <w:rFonts w:ascii="Times New Roman" w:hAnsi="Times New Roman" w:cs="Times New Roman"/>
          <w:sz w:val="25"/>
          <w:szCs w:val="25"/>
        </w:rPr>
        <w:t xml:space="preserve">ll comprise of </w:t>
      </w:r>
      <w:r w:rsidR="00F5224B">
        <w:rPr>
          <w:rFonts w:ascii="Times New Roman" w:hAnsi="Times New Roman" w:cs="Times New Roman"/>
          <w:sz w:val="25"/>
          <w:szCs w:val="25"/>
        </w:rPr>
        <w:t>our analysis and</w:t>
      </w:r>
      <w:r w:rsidR="00473005">
        <w:rPr>
          <w:rFonts w:ascii="Times New Roman" w:hAnsi="Times New Roman" w:cs="Times New Roman"/>
          <w:sz w:val="25"/>
          <w:szCs w:val="25"/>
        </w:rPr>
        <w:t xml:space="preserve"> individual interpretation to explain the content of </w:t>
      </w:r>
      <w:r w:rsidR="0064243D">
        <w:rPr>
          <w:rFonts w:ascii="Times New Roman" w:hAnsi="Times New Roman" w:cs="Times New Roman"/>
          <w:sz w:val="25"/>
          <w:szCs w:val="25"/>
        </w:rPr>
        <w:t>the listed labs above</w:t>
      </w:r>
      <w:r w:rsidR="00E715F7">
        <w:rPr>
          <w:rFonts w:ascii="Times New Roman" w:hAnsi="Times New Roman" w:cs="Times New Roman"/>
          <w:sz w:val="25"/>
          <w:szCs w:val="25"/>
        </w:rPr>
        <w:t xml:space="preserve"> in a user-friendly manner that appeals to inexperienced </w:t>
      </w:r>
      <w:r w:rsidR="006B0698">
        <w:rPr>
          <w:rFonts w:ascii="Times New Roman" w:hAnsi="Times New Roman" w:cs="Times New Roman"/>
          <w:sz w:val="25"/>
          <w:szCs w:val="25"/>
        </w:rPr>
        <w:t>audience</w:t>
      </w:r>
      <w:r w:rsidR="005248F2">
        <w:rPr>
          <w:rFonts w:ascii="Times New Roman" w:hAnsi="Times New Roman" w:cs="Times New Roman"/>
          <w:sz w:val="25"/>
          <w:szCs w:val="25"/>
        </w:rPr>
        <w:t>s.</w:t>
      </w:r>
    </w:p>
    <w:p w14:paraId="59F02409" w14:textId="3A933FB6" w:rsidR="00737BE2" w:rsidRPr="002E0C30" w:rsidRDefault="00737BE2" w:rsidP="00737BE2">
      <w:pPr>
        <w:tabs>
          <w:tab w:val="left" w:pos="2770"/>
        </w:tabs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E0C30">
        <w:rPr>
          <w:rFonts w:ascii="Times New Roman" w:hAnsi="Times New Roman" w:cs="Times New Roman"/>
          <w:sz w:val="28"/>
          <w:szCs w:val="28"/>
          <w:u w:val="single"/>
        </w:rPr>
        <w:t xml:space="preserve">Lab 1: AWS </w:t>
      </w:r>
      <w:r w:rsidR="002E0C30" w:rsidRPr="002E0C30">
        <w:rPr>
          <w:rFonts w:ascii="Times New Roman" w:hAnsi="Times New Roman" w:cs="Times New Roman"/>
          <w:sz w:val="28"/>
          <w:szCs w:val="28"/>
          <w:u w:val="single"/>
        </w:rPr>
        <w:t>IAM</w:t>
      </w:r>
    </w:p>
    <w:p w14:paraId="06138BBB" w14:textId="60FDE817" w:rsidR="001203E6" w:rsidRPr="008A0704" w:rsidRDefault="00B16687" w:rsidP="001203E6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Objective</w:t>
      </w:r>
    </w:p>
    <w:p w14:paraId="3A613327" w14:textId="7509D213" w:rsidR="00864A32" w:rsidRDefault="0003417E" w:rsidP="00864A32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="005F262D">
        <w:rPr>
          <w:rFonts w:ascii="Times New Roman" w:hAnsi="Times New Roman" w:cs="Times New Roman"/>
          <w:sz w:val="25"/>
          <w:szCs w:val="25"/>
        </w:rPr>
        <w:t>Lab</w:t>
      </w:r>
      <w:proofErr w:type="gramEnd"/>
      <w:r w:rsidR="005F262D">
        <w:rPr>
          <w:rFonts w:ascii="Times New Roman" w:hAnsi="Times New Roman" w:cs="Times New Roman"/>
          <w:sz w:val="25"/>
          <w:szCs w:val="25"/>
        </w:rPr>
        <w:t xml:space="preserve"> one presents an introduction to </w:t>
      </w:r>
      <w:r w:rsidR="006E0B14">
        <w:rPr>
          <w:rFonts w:ascii="Times New Roman" w:hAnsi="Times New Roman" w:cs="Times New Roman"/>
          <w:sz w:val="25"/>
          <w:szCs w:val="25"/>
        </w:rPr>
        <w:t xml:space="preserve">the Amazon service that </w:t>
      </w:r>
      <w:r w:rsidR="004041E1">
        <w:rPr>
          <w:rFonts w:ascii="Times New Roman" w:hAnsi="Times New Roman" w:cs="Times New Roman"/>
          <w:sz w:val="25"/>
          <w:szCs w:val="25"/>
        </w:rPr>
        <w:t>manages users, user permissions, and security credentials</w:t>
      </w:r>
      <w:r w:rsidR="005A241E">
        <w:rPr>
          <w:rFonts w:ascii="Times New Roman" w:hAnsi="Times New Roman" w:cs="Times New Roman"/>
          <w:sz w:val="25"/>
          <w:szCs w:val="25"/>
        </w:rPr>
        <w:t xml:space="preserve"> within the cloud</w:t>
      </w:r>
      <w:r w:rsidR="00532ACE">
        <w:rPr>
          <w:rFonts w:ascii="Times New Roman" w:hAnsi="Times New Roman" w:cs="Times New Roman"/>
          <w:sz w:val="25"/>
          <w:szCs w:val="25"/>
        </w:rPr>
        <w:t>.</w:t>
      </w:r>
      <w:r w:rsidR="00EE2706">
        <w:rPr>
          <w:rFonts w:ascii="Times New Roman" w:hAnsi="Times New Roman" w:cs="Times New Roman"/>
          <w:sz w:val="25"/>
          <w:szCs w:val="25"/>
        </w:rPr>
        <w:t xml:space="preserve"> It is called</w:t>
      </w:r>
      <w:r w:rsidR="00DC07BE">
        <w:rPr>
          <w:rFonts w:ascii="Times New Roman" w:hAnsi="Times New Roman" w:cs="Times New Roman"/>
          <w:sz w:val="25"/>
          <w:szCs w:val="25"/>
        </w:rPr>
        <w:t xml:space="preserve"> AWS Identity and Access Management (IAM). </w:t>
      </w:r>
      <w:r w:rsidR="0000608E">
        <w:rPr>
          <w:rFonts w:ascii="Times New Roman" w:hAnsi="Times New Roman" w:cs="Times New Roman"/>
          <w:sz w:val="25"/>
          <w:szCs w:val="25"/>
        </w:rPr>
        <w:t xml:space="preserve">Security is important as </w:t>
      </w:r>
      <w:r w:rsidR="0072772A">
        <w:rPr>
          <w:rFonts w:ascii="Times New Roman" w:hAnsi="Times New Roman" w:cs="Times New Roman"/>
          <w:sz w:val="25"/>
          <w:szCs w:val="25"/>
        </w:rPr>
        <w:t xml:space="preserve">Amazon is not responsible </w:t>
      </w:r>
      <w:r w:rsidR="002367B1">
        <w:rPr>
          <w:rFonts w:ascii="Times New Roman" w:hAnsi="Times New Roman" w:cs="Times New Roman"/>
          <w:sz w:val="25"/>
          <w:szCs w:val="25"/>
        </w:rPr>
        <w:t>for internal customer decisio</w:t>
      </w:r>
      <w:r w:rsidR="00D9431E">
        <w:rPr>
          <w:rFonts w:ascii="Times New Roman" w:hAnsi="Times New Roman" w:cs="Times New Roman"/>
          <w:sz w:val="25"/>
          <w:szCs w:val="25"/>
        </w:rPr>
        <w:t xml:space="preserve">ns within the </w:t>
      </w:r>
      <w:r w:rsidR="002973FB">
        <w:rPr>
          <w:rFonts w:ascii="Times New Roman" w:hAnsi="Times New Roman" w:cs="Times New Roman"/>
          <w:sz w:val="25"/>
          <w:szCs w:val="25"/>
        </w:rPr>
        <w:t>Cloud and</w:t>
      </w:r>
      <w:r w:rsidR="004530A8">
        <w:rPr>
          <w:rFonts w:ascii="Times New Roman" w:hAnsi="Times New Roman" w:cs="Times New Roman"/>
          <w:sz w:val="25"/>
          <w:szCs w:val="25"/>
        </w:rPr>
        <w:t xml:space="preserve"> </w:t>
      </w:r>
      <w:r w:rsidR="006670A4">
        <w:rPr>
          <w:rFonts w:ascii="Times New Roman" w:hAnsi="Times New Roman" w:cs="Times New Roman"/>
          <w:sz w:val="25"/>
          <w:szCs w:val="25"/>
        </w:rPr>
        <w:t>their</w:t>
      </w:r>
      <w:r w:rsidR="004530A8">
        <w:rPr>
          <w:rFonts w:ascii="Times New Roman" w:hAnsi="Times New Roman" w:cs="Times New Roman"/>
          <w:sz w:val="25"/>
          <w:szCs w:val="25"/>
        </w:rPr>
        <w:t xml:space="preserve"> responsibility to </w:t>
      </w:r>
      <w:r w:rsidR="00302C19">
        <w:rPr>
          <w:rFonts w:ascii="Times New Roman" w:hAnsi="Times New Roman" w:cs="Times New Roman"/>
          <w:sz w:val="25"/>
          <w:szCs w:val="25"/>
        </w:rPr>
        <w:t>implement</w:t>
      </w:r>
      <w:r w:rsidR="004530A8">
        <w:rPr>
          <w:rFonts w:ascii="Times New Roman" w:hAnsi="Times New Roman" w:cs="Times New Roman"/>
          <w:sz w:val="25"/>
          <w:szCs w:val="25"/>
        </w:rPr>
        <w:t xml:space="preserve"> their </w:t>
      </w:r>
      <w:r w:rsidR="00302C19">
        <w:rPr>
          <w:rFonts w:ascii="Times New Roman" w:hAnsi="Times New Roman" w:cs="Times New Roman"/>
          <w:sz w:val="25"/>
          <w:szCs w:val="25"/>
        </w:rPr>
        <w:t xml:space="preserve">own </w:t>
      </w:r>
      <w:r w:rsidR="004530A8">
        <w:rPr>
          <w:rFonts w:ascii="Times New Roman" w:hAnsi="Times New Roman" w:cs="Times New Roman"/>
          <w:sz w:val="25"/>
          <w:szCs w:val="25"/>
        </w:rPr>
        <w:t xml:space="preserve">security </w:t>
      </w:r>
      <w:r w:rsidR="002973FB">
        <w:rPr>
          <w:rFonts w:ascii="Times New Roman" w:hAnsi="Times New Roman" w:cs="Times New Roman"/>
          <w:sz w:val="25"/>
          <w:szCs w:val="25"/>
        </w:rPr>
        <w:t>measures</w:t>
      </w:r>
      <w:r w:rsidR="004530A8">
        <w:rPr>
          <w:rFonts w:ascii="Times New Roman" w:hAnsi="Times New Roman" w:cs="Times New Roman"/>
          <w:sz w:val="25"/>
          <w:szCs w:val="25"/>
        </w:rPr>
        <w:t>.</w:t>
      </w:r>
      <w:r w:rsidR="00D9431E">
        <w:rPr>
          <w:rFonts w:ascii="Times New Roman" w:hAnsi="Times New Roman" w:cs="Times New Roman"/>
          <w:sz w:val="25"/>
          <w:szCs w:val="25"/>
        </w:rPr>
        <w:t xml:space="preserve"> </w:t>
      </w:r>
      <w:r w:rsidR="00EB2917">
        <w:rPr>
          <w:rFonts w:ascii="Times New Roman" w:hAnsi="Times New Roman" w:cs="Times New Roman"/>
          <w:sz w:val="25"/>
          <w:szCs w:val="25"/>
        </w:rPr>
        <w:t xml:space="preserve">In this </w:t>
      </w:r>
      <w:r w:rsidR="00C63E08">
        <w:rPr>
          <w:rFonts w:ascii="Times New Roman" w:hAnsi="Times New Roman" w:cs="Times New Roman"/>
          <w:sz w:val="25"/>
          <w:szCs w:val="25"/>
        </w:rPr>
        <w:t xml:space="preserve">lab, you will enter a pre-configured scenario </w:t>
      </w:r>
      <w:r w:rsidR="00B82B8D">
        <w:rPr>
          <w:rFonts w:ascii="Times New Roman" w:hAnsi="Times New Roman" w:cs="Times New Roman"/>
          <w:sz w:val="25"/>
          <w:szCs w:val="25"/>
        </w:rPr>
        <w:t xml:space="preserve">to explore users, user permissions, </w:t>
      </w:r>
      <w:r w:rsidR="007E3F1C">
        <w:rPr>
          <w:rFonts w:ascii="Times New Roman" w:hAnsi="Times New Roman" w:cs="Times New Roman"/>
          <w:sz w:val="25"/>
          <w:szCs w:val="25"/>
        </w:rPr>
        <w:t xml:space="preserve">IAM policies, </w:t>
      </w:r>
      <w:r w:rsidR="00B82B8D">
        <w:rPr>
          <w:rFonts w:ascii="Times New Roman" w:hAnsi="Times New Roman" w:cs="Times New Roman"/>
          <w:sz w:val="25"/>
          <w:szCs w:val="25"/>
        </w:rPr>
        <w:t>add</w:t>
      </w:r>
      <w:r w:rsidR="00841BEC">
        <w:rPr>
          <w:rFonts w:ascii="Times New Roman" w:hAnsi="Times New Roman" w:cs="Times New Roman"/>
          <w:sz w:val="25"/>
          <w:szCs w:val="25"/>
        </w:rPr>
        <w:t>ing</w:t>
      </w:r>
      <w:r w:rsidR="00B82B8D">
        <w:rPr>
          <w:rFonts w:ascii="Times New Roman" w:hAnsi="Times New Roman" w:cs="Times New Roman"/>
          <w:sz w:val="25"/>
          <w:szCs w:val="25"/>
        </w:rPr>
        <w:t xml:space="preserve"> users to groups, </w:t>
      </w:r>
      <w:r w:rsidR="00D80D81">
        <w:rPr>
          <w:rFonts w:ascii="Times New Roman" w:hAnsi="Times New Roman" w:cs="Times New Roman"/>
          <w:sz w:val="25"/>
          <w:szCs w:val="25"/>
        </w:rPr>
        <w:t>and assign</w:t>
      </w:r>
      <w:r w:rsidR="00841BEC">
        <w:rPr>
          <w:rFonts w:ascii="Times New Roman" w:hAnsi="Times New Roman" w:cs="Times New Roman"/>
          <w:sz w:val="25"/>
          <w:szCs w:val="25"/>
        </w:rPr>
        <w:t>ing</w:t>
      </w:r>
      <w:r w:rsidR="00D80D81">
        <w:rPr>
          <w:rFonts w:ascii="Times New Roman" w:hAnsi="Times New Roman" w:cs="Times New Roman"/>
          <w:sz w:val="25"/>
          <w:szCs w:val="25"/>
        </w:rPr>
        <w:t xml:space="preserve"> permissions via </w:t>
      </w:r>
      <w:r w:rsidR="000C72EA">
        <w:rPr>
          <w:rFonts w:ascii="Times New Roman" w:hAnsi="Times New Roman" w:cs="Times New Roman"/>
          <w:sz w:val="25"/>
          <w:szCs w:val="25"/>
        </w:rPr>
        <w:t xml:space="preserve">an Admin </w:t>
      </w:r>
      <w:r w:rsidR="007E3F1C">
        <w:rPr>
          <w:rFonts w:ascii="Times New Roman" w:hAnsi="Times New Roman" w:cs="Times New Roman"/>
          <w:sz w:val="25"/>
          <w:szCs w:val="25"/>
        </w:rPr>
        <w:t xml:space="preserve">role. </w:t>
      </w:r>
      <w:r w:rsidR="005A241E">
        <w:rPr>
          <w:rFonts w:ascii="Times New Roman" w:hAnsi="Times New Roman" w:cs="Times New Roman"/>
          <w:sz w:val="25"/>
          <w:szCs w:val="25"/>
        </w:rPr>
        <w:t xml:space="preserve">The lab </w:t>
      </w:r>
      <w:r w:rsidR="00B945D9">
        <w:rPr>
          <w:rFonts w:ascii="Times New Roman" w:hAnsi="Times New Roman" w:cs="Times New Roman"/>
          <w:sz w:val="25"/>
          <w:szCs w:val="25"/>
        </w:rPr>
        <w:t>will also</w:t>
      </w:r>
      <w:r w:rsidR="00A23A3E">
        <w:rPr>
          <w:rFonts w:ascii="Times New Roman" w:hAnsi="Times New Roman" w:cs="Times New Roman"/>
          <w:sz w:val="25"/>
          <w:szCs w:val="25"/>
        </w:rPr>
        <w:t xml:space="preserve"> integrate </w:t>
      </w:r>
      <w:r w:rsidR="00911417">
        <w:rPr>
          <w:rFonts w:ascii="Times New Roman" w:hAnsi="Times New Roman" w:cs="Times New Roman"/>
          <w:sz w:val="25"/>
          <w:szCs w:val="25"/>
        </w:rPr>
        <w:t>an outside perspective</w:t>
      </w:r>
      <w:r w:rsidR="00B945D9">
        <w:rPr>
          <w:rFonts w:ascii="Times New Roman" w:hAnsi="Times New Roman" w:cs="Times New Roman"/>
          <w:sz w:val="25"/>
          <w:szCs w:val="25"/>
        </w:rPr>
        <w:t xml:space="preserve"> us</w:t>
      </w:r>
      <w:r w:rsidR="00911417">
        <w:rPr>
          <w:rFonts w:ascii="Times New Roman" w:hAnsi="Times New Roman" w:cs="Times New Roman"/>
          <w:sz w:val="25"/>
          <w:szCs w:val="25"/>
        </w:rPr>
        <w:t>ing</w:t>
      </w:r>
      <w:r w:rsidR="00B945D9">
        <w:rPr>
          <w:rFonts w:ascii="Times New Roman" w:hAnsi="Times New Roman" w:cs="Times New Roman"/>
          <w:sz w:val="25"/>
          <w:szCs w:val="25"/>
        </w:rPr>
        <w:t xml:space="preserve"> an IAM sign-in</w:t>
      </w:r>
      <w:r w:rsidR="003D21DB">
        <w:rPr>
          <w:rFonts w:ascii="Times New Roman" w:hAnsi="Times New Roman" w:cs="Times New Roman"/>
          <w:sz w:val="25"/>
          <w:szCs w:val="25"/>
        </w:rPr>
        <w:t xml:space="preserve"> link</w:t>
      </w:r>
      <w:r w:rsidR="00B945D9">
        <w:rPr>
          <w:rFonts w:ascii="Times New Roman" w:hAnsi="Times New Roman" w:cs="Times New Roman"/>
          <w:sz w:val="25"/>
          <w:szCs w:val="25"/>
        </w:rPr>
        <w:t xml:space="preserve"> to view the effects </w:t>
      </w:r>
      <w:r w:rsidR="00A23A3E">
        <w:rPr>
          <w:rFonts w:ascii="Times New Roman" w:hAnsi="Times New Roman" w:cs="Times New Roman"/>
          <w:sz w:val="25"/>
          <w:szCs w:val="25"/>
        </w:rPr>
        <w:t xml:space="preserve">of user permissions </w:t>
      </w:r>
      <w:r w:rsidR="00943071">
        <w:rPr>
          <w:rFonts w:ascii="Times New Roman" w:hAnsi="Times New Roman" w:cs="Times New Roman"/>
          <w:sz w:val="25"/>
          <w:szCs w:val="25"/>
        </w:rPr>
        <w:t>via</w:t>
      </w:r>
      <w:r w:rsidR="005003DC">
        <w:rPr>
          <w:rFonts w:ascii="Times New Roman" w:hAnsi="Times New Roman" w:cs="Times New Roman"/>
          <w:sz w:val="25"/>
          <w:szCs w:val="25"/>
        </w:rPr>
        <w:t xml:space="preserve"> a standard </w:t>
      </w:r>
      <w:r w:rsidR="003D21DB">
        <w:rPr>
          <w:rFonts w:ascii="Times New Roman" w:hAnsi="Times New Roman" w:cs="Times New Roman"/>
          <w:sz w:val="25"/>
          <w:szCs w:val="25"/>
        </w:rPr>
        <w:t>internet web browser</w:t>
      </w:r>
      <w:r w:rsidR="00A23A3E">
        <w:rPr>
          <w:rFonts w:ascii="Times New Roman" w:hAnsi="Times New Roman" w:cs="Times New Roman"/>
          <w:sz w:val="25"/>
          <w:szCs w:val="25"/>
        </w:rPr>
        <w:t>.</w:t>
      </w:r>
    </w:p>
    <w:p w14:paraId="75A2A39C" w14:textId="525F8201" w:rsidR="0076601C" w:rsidRPr="00FA110F" w:rsidRDefault="00A17BE7" w:rsidP="0076601C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110F">
        <w:rPr>
          <w:rFonts w:ascii="Times New Roman" w:hAnsi="Times New Roman" w:cs="Times New Roman"/>
          <w:b/>
          <w:bCs/>
          <w:sz w:val="28"/>
          <w:szCs w:val="28"/>
        </w:rPr>
        <w:t>Key Terms</w:t>
      </w:r>
    </w:p>
    <w:p w14:paraId="1167DDB6" w14:textId="28399964" w:rsidR="00105719" w:rsidRPr="00105719" w:rsidRDefault="00A17BE7" w:rsidP="00A17BE7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 w:rsidR="00105719" w:rsidRPr="00105719">
        <w:rPr>
          <w:rFonts w:ascii="Times New Roman" w:hAnsi="Times New Roman" w:cs="Times New Roman"/>
          <w:b/>
          <w:bCs/>
          <w:sz w:val="25"/>
          <w:szCs w:val="25"/>
        </w:rPr>
        <w:t>Identity and Access Management (IAM)</w:t>
      </w:r>
      <w:r w:rsidR="00105719">
        <w:rPr>
          <w:rFonts w:ascii="Times New Roman" w:hAnsi="Times New Roman" w:cs="Times New Roman"/>
          <w:b/>
          <w:bCs/>
          <w:sz w:val="25"/>
          <w:szCs w:val="25"/>
        </w:rPr>
        <w:t xml:space="preserve">: </w:t>
      </w:r>
      <w:r w:rsidR="00391B02">
        <w:rPr>
          <w:rFonts w:ascii="Times New Roman" w:hAnsi="Times New Roman" w:cs="Times New Roman"/>
          <w:sz w:val="25"/>
          <w:szCs w:val="25"/>
        </w:rPr>
        <w:t>AWS service</w:t>
      </w:r>
      <w:r w:rsidR="00086F82">
        <w:rPr>
          <w:rFonts w:ascii="Times New Roman" w:hAnsi="Times New Roman" w:cs="Times New Roman"/>
          <w:sz w:val="25"/>
          <w:szCs w:val="25"/>
        </w:rPr>
        <w:t xml:space="preserve"> that specifies user permissions, IAM policies, </w:t>
      </w:r>
      <w:r w:rsidR="001B401F">
        <w:rPr>
          <w:rFonts w:ascii="Times New Roman" w:hAnsi="Times New Roman" w:cs="Times New Roman"/>
          <w:sz w:val="25"/>
          <w:szCs w:val="25"/>
        </w:rPr>
        <w:t>and who</w:t>
      </w:r>
      <w:r w:rsidR="00137FBD">
        <w:rPr>
          <w:rFonts w:ascii="Times New Roman" w:hAnsi="Times New Roman" w:cs="Times New Roman"/>
          <w:sz w:val="25"/>
          <w:szCs w:val="25"/>
        </w:rPr>
        <w:t xml:space="preserve"> has access and </w:t>
      </w:r>
      <w:r w:rsidR="00086F82">
        <w:rPr>
          <w:rFonts w:ascii="Times New Roman" w:hAnsi="Times New Roman" w:cs="Times New Roman"/>
          <w:sz w:val="25"/>
          <w:szCs w:val="25"/>
        </w:rPr>
        <w:t>under wh</w:t>
      </w:r>
      <w:r w:rsidR="00137FBD">
        <w:rPr>
          <w:rFonts w:ascii="Times New Roman" w:hAnsi="Times New Roman" w:cs="Times New Roman"/>
          <w:sz w:val="25"/>
          <w:szCs w:val="25"/>
        </w:rPr>
        <w:t>at</w:t>
      </w:r>
      <w:r w:rsidR="00086F82">
        <w:rPr>
          <w:rFonts w:ascii="Times New Roman" w:hAnsi="Times New Roman" w:cs="Times New Roman"/>
          <w:sz w:val="25"/>
          <w:szCs w:val="25"/>
        </w:rPr>
        <w:t xml:space="preserve"> conditions.</w:t>
      </w:r>
    </w:p>
    <w:p w14:paraId="431F516E" w14:textId="7371A82E" w:rsidR="00A17BE7" w:rsidRDefault="00105719" w:rsidP="00A17BE7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 w:rsidR="0062330B">
        <w:rPr>
          <w:rFonts w:ascii="Times New Roman" w:hAnsi="Times New Roman" w:cs="Times New Roman"/>
          <w:b/>
          <w:bCs/>
          <w:sz w:val="25"/>
          <w:szCs w:val="25"/>
        </w:rPr>
        <w:t>U</w:t>
      </w:r>
      <w:r w:rsidR="00D52039">
        <w:rPr>
          <w:rFonts w:ascii="Times New Roman" w:hAnsi="Times New Roman" w:cs="Times New Roman"/>
          <w:b/>
          <w:bCs/>
          <w:sz w:val="25"/>
          <w:szCs w:val="25"/>
        </w:rPr>
        <w:t xml:space="preserve">sers: </w:t>
      </w:r>
      <w:r w:rsidR="009F4C24">
        <w:rPr>
          <w:rFonts w:ascii="Times New Roman" w:hAnsi="Times New Roman" w:cs="Times New Roman"/>
          <w:sz w:val="25"/>
          <w:szCs w:val="25"/>
        </w:rPr>
        <w:t xml:space="preserve">You can create </w:t>
      </w:r>
      <w:r w:rsidR="009F4C24" w:rsidRPr="009F4C24">
        <w:rPr>
          <w:rFonts w:ascii="Times New Roman" w:hAnsi="Times New Roman" w:cs="Times New Roman"/>
          <w:sz w:val="25"/>
          <w:szCs w:val="25"/>
        </w:rPr>
        <w:t>Users</w:t>
      </w:r>
      <w:r w:rsidR="00355079">
        <w:rPr>
          <w:rFonts w:ascii="Times New Roman" w:hAnsi="Times New Roman" w:cs="Times New Roman"/>
          <w:sz w:val="25"/>
          <w:szCs w:val="25"/>
        </w:rPr>
        <w:t xml:space="preserve">, a profile per user, </w:t>
      </w:r>
      <w:r w:rsidR="009F4C24" w:rsidRPr="009F4C24">
        <w:rPr>
          <w:rFonts w:ascii="Times New Roman" w:hAnsi="Times New Roman" w:cs="Times New Roman"/>
          <w:sz w:val="25"/>
          <w:szCs w:val="25"/>
        </w:rPr>
        <w:t xml:space="preserve">and assign them individual security credentials (access keys, passwords, and multi-factor authentication devices). You can </w:t>
      </w:r>
      <w:r w:rsidR="00355079">
        <w:rPr>
          <w:rFonts w:ascii="Times New Roman" w:hAnsi="Times New Roman" w:cs="Times New Roman"/>
          <w:sz w:val="25"/>
          <w:szCs w:val="25"/>
        </w:rPr>
        <w:t>also</w:t>
      </w:r>
      <w:r w:rsidR="00176367">
        <w:rPr>
          <w:rFonts w:ascii="Times New Roman" w:hAnsi="Times New Roman" w:cs="Times New Roman"/>
          <w:sz w:val="25"/>
          <w:szCs w:val="25"/>
        </w:rPr>
        <w:t xml:space="preserve"> </w:t>
      </w:r>
      <w:r w:rsidR="008C774D">
        <w:rPr>
          <w:rFonts w:ascii="Times New Roman" w:hAnsi="Times New Roman" w:cs="Times New Roman"/>
          <w:sz w:val="25"/>
          <w:szCs w:val="25"/>
        </w:rPr>
        <w:t>manage</w:t>
      </w:r>
      <w:r w:rsidR="00355079">
        <w:rPr>
          <w:rFonts w:ascii="Times New Roman" w:hAnsi="Times New Roman" w:cs="Times New Roman"/>
          <w:sz w:val="25"/>
          <w:szCs w:val="25"/>
        </w:rPr>
        <w:t xml:space="preserve"> </w:t>
      </w:r>
      <w:r w:rsidR="008C774D">
        <w:rPr>
          <w:rFonts w:ascii="Times New Roman" w:hAnsi="Times New Roman" w:cs="Times New Roman"/>
          <w:sz w:val="25"/>
          <w:szCs w:val="25"/>
        </w:rPr>
        <w:t>which</w:t>
      </w:r>
      <w:r w:rsidR="00355079">
        <w:rPr>
          <w:rFonts w:ascii="Times New Roman" w:hAnsi="Times New Roman" w:cs="Times New Roman"/>
          <w:sz w:val="25"/>
          <w:szCs w:val="25"/>
        </w:rPr>
        <w:t xml:space="preserve"> operations</w:t>
      </w:r>
      <w:r w:rsidR="008C774D">
        <w:rPr>
          <w:rFonts w:ascii="Times New Roman" w:hAnsi="Times New Roman" w:cs="Times New Roman"/>
          <w:sz w:val="25"/>
          <w:szCs w:val="25"/>
        </w:rPr>
        <w:t xml:space="preserve"> they are allowed to perform.</w:t>
      </w:r>
    </w:p>
    <w:p w14:paraId="1BB34F11" w14:textId="0710C867" w:rsidR="008C774D" w:rsidRDefault="008C774D" w:rsidP="00A17BE7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>
        <w:rPr>
          <w:rFonts w:ascii="Times New Roman" w:hAnsi="Times New Roman" w:cs="Times New Roman"/>
          <w:b/>
          <w:bCs/>
          <w:sz w:val="25"/>
          <w:szCs w:val="25"/>
        </w:rPr>
        <w:t>Roles</w:t>
      </w:r>
      <w:r w:rsidR="00351C91">
        <w:rPr>
          <w:rFonts w:ascii="Times New Roman" w:hAnsi="Times New Roman" w:cs="Times New Roman"/>
          <w:b/>
          <w:bCs/>
          <w:sz w:val="25"/>
          <w:szCs w:val="25"/>
        </w:rPr>
        <w:t xml:space="preserve">: </w:t>
      </w:r>
      <w:r w:rsidR="00351C91">
        <w:rPr>
          <w:rFonts w:ascii="Times New Roman" w:hAnsi="Times New Roman" w:cs="Times New Roman"/>
          <w:sz w:val="25"/>
          <w:szCs w:val="25"/>
        </w:rPr>
        <w:t xml:space="preserve">Rather than be uniquely associated to one user, </w:t>
      </w:r>
      <w:r w:rsidR="002A07A2">
        <w:rPr>
          <w:rFonts w:ascii="Times New Roman" w:hAnsi="Times New Roman" w:cs="Times New Roman"/>
          <w:sz w:val="25"/>
          <w:szCs w:val="25"/>
        </w:rPr>
        <w:t xml:space="preserve">a Role is an identity </w:t>
      </w:r>
      <w:r w:rsidR="00403F30">
        <w:rPr>
          <w:rFonts w:ascii="Times New Roman" w:hAnsi="Times New Roman" w:cs="Times New Roman"/>
          <w:sz w:val="25"/>
          <w:szCs w:val="25"/>
        </w:rPr>
        <w:t xml:space="preserve">that </w:t>
      </w:r>
      <w:r w:rsidR="002A07A2">
        <w:rPr>
          <w:rFonts w:ascii="Times New Roman" w:hAnsi="Times New Roman" w:cs="Times New Roman"/>
          <w:sz w:val="25"/>
          <w:szCs w:val="25"/>
        </w:rPr>
        <w:t xml:space="preserve">contains a set of </w:t>
      </w:r>
      <w:r w:rsidR="00531B6E">
        <w:rPr>
          <w:rFonts w:ascii="Times New Roman" w:hAnsi="Times New Roman" w:cs="Times New Roman"/>
          <w:sz w:val="25"/>
          <w:szCs w:val="25"/>
        </w:rPr>
        <w:t>permissions policies, in whic</w:t>
      </w:r>
      <w:r w:rsidR="00403F30">
        <w:rPr>
          <w:rFonts w:ascii="Times New Roman" w:hAnsi="Times New Roman" w:cs="Times New Roman"/>
          <w:sz w:val="25"/>
          <w:szCs w:val="25"/>
        </w:rPr>
        <w:t>h any number of user</w:t>
      </w:r>
      <w:r w:rsidR="004E4436">
        <w:rPr>
          <w:rFonts w:ascii="Times New Roman" w:hAnsi="Times New Roman" w:cs="Times New Roman"/>
          <w:sz w:val="25"/>
          <w:szCs w:val="25"/>
        </w:rPr>
        <w:t>s can assume said Role.</w:t>
      </w:r>
    </w:p>
    <w:p w14:paraId="53B99FA1" w14:textId="570EEEE2" w:rsidR="006A0DBE" w:rsidRDefault="00803AF2" w:rsidP="006A0DBE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lastRenderedPageBreak/>
        <w:t xml:space="preserve">          </w:t>
      </w:r>
      <w:r w:rsidR="00455739">
        <w:rPr>
          <w:rFonts w:ascii="Times New Roman" w:hAnsi="Times New Roman" w:cs="Times New Roman"/>
          <w:b/>
          <w:bCs/>
          <w:sz w:val="25"/>
          <w:szCs w:val="25"/>
        </w:rPr>
        <w:t xml:space="preserve">Instance: </w:t>
      </w:r>
      <w:r w:rsidR="00455739">
        <w:rPr>
          <w:rFonts w:ascii="Times New Roman" w:hAnsi="Times New Roman" w:cs="Times New Roman"/>
          <w:sz w:val="25"/>
          <w:szCs w:val="25"/>
        </w:rPr>
        <w:t>A virtual server in the AWS cloud.</w:t>
      </w:r>
      <w:r w:rsidR="008E32FA">
        <w:rPr>
          <w:rFonts w:ascii="Times New Roman" w:hAnsi="Times New Roman" w:cs="Times New Roman"/>
          <w:sz w:val="25"/>
          <w:szCs w:val="25"/>
        </w:rPr>
        <w:t xml:space="preserve"> Configure and managed by a computing service, such as </w:t>
      </w:r>
      <w:r w:rsidR="00683C53">
        <w:rPr>
          <w:rFonts w:ascii="Times New Roman" w:hAnsi="Times New Roman" w:cs="Times New Roman"/>
          <w:sz w:val="25"/>
          <w:szCs w:val="25"/>
        </w:rPr>
        <w:t>EC2.</w:t>
      </w:r>
    </w:p>
    <w:p w14:paraId="72EF4803" w14:textId="4916C796" w:rsidR="00740229" w:rsidRDefault="002232F2" w:rsidP="006A0DBE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>
        <w:rPr>
          <w:rFonts w:ascii="Times New Roman" w:hAnsi="Times New Roman" w:cs="Times New Roman"/>
          <w:b/>
          <w:bCs/>
          <w:sz w:val="25"/>
          <w:szCs w:val="25"/>
        </w:rPr>
        <w:t>E</w:t>
      </w:r>
      <w:r w:rsidR="00851516">
        <w:rPr>
          <w:rFonts w:ascii="Times New Roman" w:hAnsi="Times New Roman" w:cs="Times New Roman"/>
          <w:b/>
          <w:bCs/>
          <w:sz w:val="25"/>
          <w:szCs w:val="25"/>
        </w:rPr>
        <w:t xml:space="preserve">lastic </w:t>
      </w:r>
      <w:r>
        <w:rPr>
          <w:rFonts w:ascii="Times New Roman" w:hAnsi="Times New Roman" w:cs="Times New Roman"/>
          <w:b/>
          <w:bCs/>
          <w:sz w:val="25"/>
          <w:szCs w:val="25"/>
        </w:rPr>
        <w:t>C</w:t>
      </w:r>
      <w:r w:rsidR="00851516">
        <w:rPr>
          <w:rFonts w:ascii="Times New Roman" w:hAnsi="Times New Roman" w:cs="Times New Roman"/>
          <w:b/>
          <w:bCs/>
          <w:sz w:val="25"/>
          <w:szCs w:val="25"/>
        </w:rPr>
        <w:t>ompute Cloud (EC</w:t>
      </w:r>
      <w:r>
        <w:rPr>
          <w:rFonts w:ascii="Times New Roman" w:hAnsi="Times New Roman" w:cs="Times New Roman"/>
          <w:b/>
          <w:bCs/>
          <w:sz w:val="25"/>
          <w:szCs w:val="25"/>
        </w:rPr>
        <w:t>2</w:t>
      </w:r>
      <w:r w:rsidR="00851516">
        <w:rPr>
          <w:rFonts w:ascii="Times New Roman" w:hAnsi="Times New Roman" w:cs="Times New Roman"/>
          <w:b/>
          <w:bCs/>
          <w:sz w:val="25"/>
          <w:szCs w:val="25"/>
        </w:rPr>
        <w:t>)</w:t>
      </w:r>
      <w:r>
        <w:rPr>
          <w:rFonts w:ascii="Times New Roman" w:hAnsi="Times New Roman" w:cs="Times New Roman"/>
          <w:b/>
          <w:bCs/>
          <w:sz w:val="25"/>
          <w:szCs w:val="25"/>
        </w:rPr>
        <w:t xml:space="preserve">: </w:t>
      </w:r>
      <w:r w:rsidR="005B20D2">
        <w:rPr>
          <w:rFonts w:ascii="Times New Roman" w:hAnsi="Times New Roman" w:cs="Times New Roman"/>
          <w:sz w:val="25"/>
          <w:szCs w:val="25"/>
        </w:rPr>
        <w:t>A</w:t>
      </w:r>
      <w:r w:rsidR="001C283D">
        <w:rPr>
          <w:rFonts w:ascii="Times New Roman" w:hAnsi="Times New Roman" w:cs="Times New Roman"/>
          <w:sz w:val="25"/>
          <w:szCs w:val="25"/>
        </w:rPr>
        <w:t xml:space="preserve">WS service that runs virtual computers for </w:t>
      </w:r>
      <w:r w:rsidR="00851516">
        <w:rPr>
          <w:rFonts w:ascii="Times New Roman" w:hAnsi="Times New Roman" w:cs="Times New Roman"/>
          <w:sz w:val="25"/>
          <w:szCs w:val="25"/>
        </w:rPr>
        <w:t xml:space="preserve">the user’s </w:t>
      </w:r>
      <w:r w:rsidR="00355459">
        <w:rPr>
          <w:rFonts w:ascii="Times New Roman" w:hAnsi="Times New Roman" w:cs="Times New Roman"/>
          <w:sz w:val="25"/>
          <w:szCs w:val="25"/>
        </w:rPr>
        <w:t>computer applications.</w:t>
      </w:r>
    </w:p>
    <w:p w14:paraId="349CFF28" w14:textId="64940E0D" w:rsidR="00851516" w:rsidRPr="00AD6364" w:rsidRDefault="00851516" w:rsidP="006A0DBE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 w:rsidR="00AD6364">
        <w:rPr>
          <w:rFonts w:ascii="Times New Roman" w:hAnsi="Times New Roman" w:cs="Times New Roman"/>
          <w:b/>
          <w:bCs/>
          <w:sz w:val="25"/>
          <w:szCs w:val="25"/>
        </w:rPr>
        <w:t xml:space="preserve">Simple Storage Service (S3): </w:t>
      </w:r>
      <w:r w:rsidR="00AD6364">
        <w:rPr>
          <w:rFonts w:ascii="Times New Roman" w:hAnsi="Times New Roman" w:cs="Times New Roman"/>
          <w:sz w:val="25"/>
          <w:szCs w:val="25"/>
        </w:rPr>
        <w:t>AWS service that provides data storage</w:t>
      </w:r>
      <w:r w:rsidR="00CB0402">
        <w:rPr>
          <w:rFonts w:ascii="Times New Roman" w:hAnsi="Times New Roman" w:cs="Times New Roman"/>
          <w:sz w:val="25"/>
          <w:szCs w:val="25"/>
        </w:rPr>
        <w:t xml:space="preserve"> in the cloud. </w:t>
      </w:r>
      <w:r w:rsidR="006E60A8">
        <w:rPr>
          <w:rFonts w:ascii="Times New Roman" w:hAnsi="Times New Roman" w:cs="Times New Roman"/>
          <w:sz w:val="25"/>
          <w:szCs w:val="25"/>
        </w:rPr>
        <w:t xml:space="preserve">It has a scalable storage infrastructure. </w:t>
      </w:r>
    </w:p>
    <w:p w14:paraId="029C2202" w14:textId="34E8E88F" w:rsidR="0021375A" w:rsidRDefault="002137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64FFF4" w14:textId="2DE7E54F" w:rsidR="0021375A" w:rsidRDefault="00740229" w:rsidP="008226F8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3" behindDoc="0" locked="0" layoutInCell="1" allowOverlap="1" wp14:anchorId="3867B1D8" wp14:editId="6C88CC35">
            <wp:simplePos x="0" y="0"/>
            <wp:positionH relativeFrom="margin">
              <wp:align>right</wp:align>
            </wp:positionH>
            <wp:positionV relativeFrom="paragraph">
              <wp:posOffset>415098</wp:posOffset>
            </wp:positionV>
            <wp:extent cx="5932805" cy="314706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375A">
        <w:rPr>
          <w:rFonts w:ascii="Times New Roman" w:hAnsi="Times New Roman" w:cs="Times New Roman"/>
          <w:b/>
          <w:bCs/>
          <w:sz w:val="28"/>
          <w:szCs w:val="28"/>
        </w:rPr>
        <w:t>Topological Overview</w:t>
      </w:r>
    </w:p>
    <w:p w14:paraId="7F330C49" w14:textId="0B840E44" w:rsidR="00626376" w:rsidRDefault="00C224A0" w:rsidP="00626376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General </w:t>
      </w:r>
      <w:r w:rsidR="006A0DBE">
        <w:rPr>
          <w:rFonts w:ascii="Times New Roman" w:hAnsi="Times New Roman" w:cs="Times New Roman"/>
          <w:b/>
          <w:bCs/>
          <w:sz w:val="28"/>
          <w:szCs w:val="28"/>
        </w:rPr>
        <w:t>Procedure</w:t>
      </w:r>
    </w:p>
    <w:p w14:paraId="2247B27B" w14:textId="77777777" w:rsidR="006A0DBE" w:rsidRDefault="006A0DBE" w:rsidP="006A0DBE">
      <w:pPr>
        <w:pStyle w:val="ListParagraph"/>
        <w:numPr>
          <w:ilvl w:val="0"/>
          <w:numId w:val="7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View and explore users and groups in IAM.</w:t>
      </w:r>
    </w:p>
    <w:p w14:paraId="3396E02B" w14:textId="77777777" w:rsidR="006A0DBE" w:rsidRDefault="006A0DBE" w:rsidP="006A0DBE">
      <w:pPr>
        <w:pStyle w:val="ListParagraph"/>
        <w:numPr>
          <w:ilvl w:val="0"/>
          <w:numId w:val="7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View and understand their policies and permissions.</w:t>
      </w:r>
    </w:p>
    <w:p w14:paraId="3E229009" w14:textId="77777777" w:rsidR="006A0DBE" w:rsidRDefault="006A0DBE" w:rsidP="006A0DBE">
      <w:pPr>
        <w:pStyle w:val="ListParagraph"/>
        <w:numPr>
          <w:ilvl w:val="0"/>
          <w:numId w:val="7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Assign different users to different groups.</w:t>
      </w:r>
    </w:p>
    <w:p w14:paraId="4EFC8EDF" w14:textId="77777777" w:rsidR="006A0DBE" w:rsidRDefault="006A0DBE" w:rsidP="006A0DBE">
      <w:pPr>
        <w:pStyle w:val="ListParagraph"/>
        <w:numPr>
          <w:ilvl w:val="0"/>
          <w:numId w:val="7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Sign-in and test user permissions via an internet browser.</w:t>
      </w:r>
    </w:p>
    <w:p w14:paraId="00BB7923" w14:textId="42232AAE" w:rsidR="0017110D" w:rsidRPr="008226F8" w:rsidRDefault="006A0DBE" w:rsidP="0017110D">
      <w:pPr>
        <w:pStyle w:val="ListParagraph"/>
        <w:numPr>
          <w:ilvl w:val="0"/>
          <w:numId w:val="7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Assign user permissions via the Admin role.</w:t>
      </w:r>
    </w:p>
    <w:p w14:paraId="2D39B324" w14:textId="60DAA85F" w:rsidR="0076601C" w:rsidRDefault="00F3080A" w:rsidP="00D5219E">
      <w:pPr>
        <w:pBdr>
          <w:bottom w:val="single" w:sz="6" w:space="1" w:color="auto"/>
        </w:pBd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7110D">
        <w:rPr>
          <w:rFonts w:ascii="Times New Roman" w:hAnsi="Times New Roman" w:cs="Times New Roman"/>
          <w:b/>
          <w:bCs/>
          <w:sz w:val="36"/>
          <w:szCs w:val="36"/>
        </w:rPr>
        <w:t>Accessing</w:t>
      </w:r>
      <w:r w:rsidR="00230558" w:rsidRPr="0017110D">
        <w:rPr>
          <w:rFonts w:ascii="Times New Roman" w:hAnsi="Times New Roman" w:cs="Times New Roman"/>
          <w:b/>
          <w:bCs/>
          <w:sz w:val="36"/>
          <w:szCs w:val="36"/>
        </w:rPr>
        <w:t xml:space="preserve"> Lab Version of AWS Management Console</w:t>
      </w:r>
    </w:p>
    <w:p w14:paraId="0001D1CF" w14:textId="6F571B18" w:rsidR="0017110D" w:rsidRPr="008226F8" w:rsidRDefault="0017110D" w:rsidP="008226F8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</w:t>
      </w:r>
      <w:r w:rsidR="00A979DA">
        <w:rPr>
          <w:rFonts w:ascii="Times New Roman" w:hAnsi="Times New Roman" w:cs="Times New Roman"/>
          <w:sz w:val="25"/>
          <w:szCs w:val="25"/>
        </w:rPr>
        <w:t>As lab contents are AWS</w:t>
      </w:r>
      <w:r w:rsidR="00F96C4C">
        <w:rPr>
          <w:rFonts w:ascii="Times New Roman" w:hAnsi="Times New Roman" w:cs="Times New Roman"/>
          <w:sz w:val="25"/>
          <w:szCs w:val="25"/>
        </w:rPr>
        <w:t xml:space="preserve"> course</w:t>
      </w:r>
      <w:r w:rsidR="00A979DA">
        <w:rPr>
          <w:rFonts w:ascii="Times New Roman" w:hAnsi="Times New Roman" w:cs="Times New Roman"/>
          <w:sz w:val="25"/>
          <w:szCs w:val="25"/>
        </w:rPr>
        <w:t xml:space="preserve"> propriety, you must </w:t>
      </w:r>
      <w:r w:rsidR="006A030A">
        <w:rPr>
          <w:rFonts w:ascii="Times New Roman" w:hAnsi="Times New Roman" w:cs="Times New Roman"/>
          <w:sz w:val="25"/>
          <w:szCs w:val="25"/>
        </w:rPr>
        <w:t xml:space="preserve">access their interactive lab </w:t>
      </w:r>
      <w:r w:rsidR="0092295A">
        <w:rPr>
          <w:rFonts w:ascii="Times New Roman" w:hAnsi="Times New Roman" w:cs="Times New Roman"/>
          <w:sz w:val="25"/>
          <w:szCs w:val="25"/>
        </w:rPr>
        <w:t xml:space="preserve">via the AWS Academy Cloud Foundations course, </w:t>
      </w:r>
      <w:r w:rsidR="004E7EE1">
        <w:rPr>
          <w:rFonts w:ascii="Times New Roman" w:hAnsi="Times New Roman" w:cs="Times New Roman"/>
          <w:sz w:val="25"/>
          <w:szCs w:val="25"/>
        </w:rPr>
        <w:t xml:space="preserve">Module 4: Lab 1 – </w:t>
      </w:r>
      <w:r w:rsidR="000838CB">
        <w:rPr>
          <w:rFonts w:ascii="Times New Roman" w:hAnsi="Times New Roman" w:cs="Times New Roman"/>
          <w:sz w:val="25"/>
          <w:szCs w:val="25"/>
        </w:rPr>
        <w:t xml:space="preserve">Introduction to </w:t>
      </w:r>
      <w:r w:rsidR="004E7EE1">
        <w:rPr>
          <w:rFonts w:ascii="Times New Roman" w:hAnsi="Times New Roman" w:cs="Times New Roman"/>
          <w:sz w:val="25"/>
          <w:szCs w:val="25"/>
        </w:rPr>
        <w:t>AWS IAM.</w:t>
      </w:r>
    </w:p>
    <w:p w14:paraId="35CDAEC8" w14:textId="77777777" w:rsidR="008226F8" w:rsidRDefault="008226F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630D72C3" w14:textId="3454D720" w:rsidR="000838CB" w:rsidRDefault="000838CB" w:rsidP="00D602AD">
      <w:pPr>
        <w:pBdr>
          <w:bottom w:val="single" w:sz="6" w:space="1" w:color="auto"/>
        </w:pBd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602AD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Task </w:t>
      </w:r>
      <w:r w:rsidR="00D602AD" w:rsidRPr="00D602AD">
        <w:rPr>
          <w:rFonts w:ascii="Times New Roman" w:hAnsi="Times New Roman" w:cs="Times New Roman"/>
          <w:b/>
          <w:bCs/>
          <w:sz w:val="40"/>
          <w:szCs w:val="40"/>
        </w:rPr>
        <w:t>1: View and explore users and groups in IAM</w:t>
      </w:r>
    </w:p>
    <w:p w14:paraId="00CF3888" w14:textId="492BAEAD" w:rsidR="00F85E07" w:rsidRDefault="00066B9D" w:rsidP="006F5D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Presented </w:t>
      </w:r>
      <w:r w:rsidR="009E03FC">
        <w:rPr>
          <w:rFonts w:ascii="Times New Roman" w:hAnsi="Times New Roman" w:cs="Times New Roman"/>
          <w:sz w:val="25"/>
          <w:szCs w:val="25"/>
        </w:rPr>
        <w:t xml:space="preserve">in </w:t>
      </w:r>
      <w:r>
        <w:rPr>
          <w:rFonts w:ascii="Times New Roman" w:hAnsi="Times New Roman" w:cs="Times New Roman"/>
          <w:sz w:val="25"/>
          <w:szCs w:val="25"/>
        </w:rPr>
        <w:t xml:space="preserve">the </w:t>
      </w:r>
      <w:r w:rsidR="006F5DDD" w:rsidRPr="00F85E07">
        <w:rPr>
          <w:rFonts w:ascii="Times New Roman" w:hAnsi="Times New Roman" w:cs="Times New Roman"/>
          <w:sz w:val="25"/>
          <w:szCs w:val="25"/>
        </w:rPr>
        <w:t>AWS Management Consol</w:t>
      </w:r>
      <w:r>
        <w:rPr>
          <w:rFonts w:ascii="Times New Roman" w:hAnsi="Times New Roman" w:cs="Times New Roman"/>
          <w:sz w:val="25"/>
          <w:szCs w:val="25"/>
        </w:rPr>
        <w:t xml:space="preserve">e, select </w:t>
      </w:r>
      <w:r w:rsidRPr="00066B9D">
        <w:rPr>
          <w:rFonts w:ascii="Times New Roman" w:hAnsi="Times New Roman" w:cs="Times New Roman"/>
          <w:b/>
          <w:bCs/>
          <w:sz w:val="25"/>
          <w:szCs w:val="25"/>
        </w:rPr>
        <w:t>IAM</w:t>
      </w:r>
      <w:r>
        <w:rPr>
          <w:rFonts w:ascii="Times New Roman" w:hAnsi="Times New Roman" w:cs="Times New Roman"/>
          <w:sz w:val="25"/>
          <w:szCs w:val="25"/>
        </w:rPr>
        <w:t xml:space="preserve"> from the Services Menu</w:t>
      </w:r>
      <w:r w:rsidR="006F5DDD" w:rsidRPr="00F85E07">
        <w:rPr>
          <w:rFonts w:ascii="Times New Roman" w:hAnsi="Times New Roman" w:cs="Times New Roman"/>
          <w:sz w:val="25"/>
          <w:szCs w:val="25"/>
        </w:rPr>
        <w:t>.</w:t>
      </w:r>
    </w:p>
    <w:p w14:paraId="795E0723" w14:textId="2CF35EB0" w:rsidR="0073378A" w:rsidRDefault="0073378A" w:rsidP="0073378A">
      <w:pPr>
        <w:pStyle w:val="ListParagraph"/>
        <w:ind w:left="1080"/>
        <w:rPr>
          <w:rFonts w:ascii="Times New Roman" w:hAnsi="Times New Roman" w:cs="Times New Roman"/>
          <w:sz w:val="25"/>
          <w:szCs w:val="25"/>
        </w:rPr>
      </w:pPr>
    </w:p>
    <w:p w14:paraId="6A8B3CC6" w14:textId="2BD48ADD" w:rsidR="006F5DDD" w:rsidRDefault="006F5DDD" w:rsidP="006F5DD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5"/>
          <w:szCs w:val="25"/>
        </w:rPr>
      </w:pPr>
      <w:r w:rsidRPr="00F85E07">
        <w:rPr>
          <w:rFonts w:ascii="Times New Roman" w:hAnsi="Times New Roman" w:cs="Times New Roman"/>
          <w:sz w:val="25"/>
          <w:szCs w:val="25"/>
        </w:rPr>
        <w:t>In the navigation pane</w:t>
      </w:r>
      <w:r w:rsidR="00923A55">
        <w:rPr>
          <w:rFonts w:ascii="Times New Roman" w:hAnsi="Times New Roman" w:cs="Times New Roman"/>
          <w:sz w:val="25"/>
          <w:szCs w:val="25"/>
        </w:rPr>
        <w:t>l</w:t>
      </w:r>
      <w:r w:rsidRPr="00F85E07">
        <w:rPr>
          <w:rFonts w:ascii="Times New Roman" w:hAnsi="Times New Roman" w:cs="Times New Roman"/>
          <w:sz w:val="25"/>
          <w:szCs w:val="25"/>
        </w:rPr>
        <w:t xml:space="preserve"> on the left, choose Users.</w:t>
      </w:r>
    </w:p>
    <w:p w14:paraId="17E418E2" w14:textId="271C0F78" w:rsidR="00DB3522" w:rsidRDefault="00D9335F" w:rsidP="00D536B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Three users have already bee</w:t>
      </w:r>
      <w:r w:rsidR="00DB3522">
        <w:rPr>
          <w:rFonts w:ascii="Times New Roman" w:hAnsi="Times New Roman" w:cs="Times New Roman"/>
          <w:sz w:val="25"/>
          <w:szCs w:val="25"/>
        </w:rPr>
        <w:t>n configured.</w:t>
      </w:r>
    </w:p>
    <w:p w14:paraId="31031817" w14:textId="38CDA8DF" w:rsidR="00D536BA" w:rsidRDefault="00D536BA" w:rsidP="00D536B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Select any user</w:t>
      </w:r>
      <w:r w:rsidR="002C4538">
        <w:rPr>
          <w:rFonts w:ascii="Times New Roman" w:hAnsi="Times New Roman" w:cs="Times New Roman"/>
          <w:sz w:val="25"/>
          <w:szCs w:val="25"/>
        </w:rPr>
        <w:t>.</w:t>
      </w:r>
    </w:p>
    <w:p w14:paraId="0FBAA9F2" w14:textId="663B401D" w:rsidR="00A73388" w:rsidRDefault="00F45B51" w:rsidP="00A7338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See</w:t>
      </w:r>
      <w:r w:rsidR="00A73388">
        <w:rPr>
          <w:rFonts w:ascii="Times New Roman" w:hAnsi="Times New Roman" w:cs="Times New Roman"/>
          <w:sz w:val="25"/>
          <w:szCs w:val="25"/>
        </w:rPr>
        <w:t xml:space="preserve"> permission</w:t>
      </w:r>
      <w:r w:rsidR="00DF3EB4">
        <w:rPr>
          <w:rFonts w:ascii="Times New Roman" w:hAnsi="Times New Roman" w:cs="Times New Roman"/>
          <w:sz w:val="25"/>
          <w:szCs w:val="25"/>
        </w:rPr>
        <w:t>s</w:t>
      </w:r>
      <w:r w:rsidR="00A73388">
        <w:rPr>
          <w:rFonts w:ascii="Times New Roman" w:hAnsi="Times New Roman" w:cs="Times New Roman"/>
          <w:sz w:val="25"/>
          <w:szCs w:val="25"/>
        </w:rPr>
        <w:t xml:space="preserve"> tab</w:t>
      </w:r>
      <w:r>
        <w:rPr>
          <w:rFonts w:ascii="Times New Roman" w:hAnsi="Times New Roman" w:cs="Times New Roman"/>
          <w:sz w:val="25"/>
          <w:szCs w:val="25"/>
        </w:rPr>
        <w:t>.</w:t>
      </w:r>
      <w:r w:rsidR="00A73388">
        <w:rPr>
          <w:rFonts w:ascii="Times New Roman" w:hAnsi="Times New Roman" w:cs="Times New Roman"/>
          <w:sz w:val="25"/>
          <w:szCs w:val="25"/>
        </w:rPr>
        <w:t xml:space="preserve"> </w:t>
      </w:r>
      <w:r>
        <w:rPr>
          <w:rFonts w:ascii="Times New Roman" w:hAnsi="Times New Roman" w:cs="Times New Roman"/>
          <w:sz w:val="25"/>
          <w:szCs w:val="25"/>
        </w:rPr>
        <w:t>N</w:t>
      </w:r>
      <w:r w:rsidR="00A73388">
        <w:rPr>
          <w:rFonts w:ascii="Times New Roman" w:hAnsi="Times New Roman" w:cs="Times New Roman"/>
          <w:sz w:val="25"/>
          <w:szCs w:val="25"/>
        </w:rPr>
        <w:t>otice the user does not have any permissions.</w:t>
      </w:r>
      <w:r w:rsidR="003F4CE5" w:rsidRPr="003F4CE5">
        <w:rPr>
          <w:noProof/>
        </w:rPr>
        <w:t xml:space="preserve"> </w:t>
      </w:r>
    </w:p>
    <w:p w14:paraId="7D6C4BB6" w14:textId="4F246E85" w:rsidR="00A73388" w:rsidRDefault="00F45B51" w:rsidP="00A7338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See groups tab. N</w:t>
      </w:r>
      <w:r w:rsidR="00A91F78">
        <w:rPr>
          <w:rFonts w:ascii="Times New Roman" w:hAnsi="Times New Roman" w:cs="Times New Roman"/>
          <w:sz w:val="25"/>
          <w:szCs w:val="25"/>
        </w:rPr>
        <w:t>otice the user is not a member of any groups.</w:t>
      </w:r>
    </w:p>
    <w:p w14:paraId="28A03405" w14:textId="6CF25EE0" w:rsidR="00F45B51" w:rsidRDefault="00A11CDD" w:rsidP="00A7338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5"/>
          <w:szCs w:val="25"/>
        </w:rPr>
      </w:pPr>
      <w:r>
        <w:rPr>
          <w:noProof/>
        </w:rPr>
        <w:drawing>
          <wp:anchor distT="0" distB="0" distL="114300" distR="114300" simplePos="0" relativeHeight="251659267" behindDoc="1" locked="0" layoutInCell="1" allowOverlap="1" wp14:anchorId="64ED7F47" wp14:editId="5EF6B1A0">
            <wp:simplePos x="0" y="0"/>
            <wp:positionH relativeFrom="margin">
              <wp:posOffset>563245</wp:posOffset>
            </wp:positionH>
            <wp:positionV relativeFrom="paragraph">
              <wp:posOffset>467995</wp:posOffset>
            </wp:positionV>
            <wp:extent cx="4975860" cy="3359785"/>
            <wp:effectExtent l="0" t="0" r="0" b="0"/>
            <wp:wrapTight wrapText="bothSides">
              <wp:wrapPolygon edited="0">
                <wp:start x="0" y="0"/>
                <wp:lineTo x="0" y="21433"/>
                <wp:lineTo x="21501" y="21433"/>
                <wp:lineTo x="2150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02A">
        <w:rPr>
          <w:rFonts w:ascii="Times New Roman" w:hAnsi="Times New Roman" w:cs="Times New Roman"/>
          <w:sz w:val="25"/>
          <w:szCs w:val="25"/>
        </w:rPr>
        <w:t xml:space="preserve">See security credentials tab. Notice </w:t>
      </w:r>
      <w:r w:rsidR="00A16D79">
        <w:rPr>
          <w:rFonts w:ascii="Times New Roman" w:hAnsi="Times New Roman" w:cs="Times New Roman"/>
          <w:sz w:val="25"/>
          <w:szCs w:val="25"/>
        </w:rPr>
        <w:t xml:space="preserve">the </w:t>
      </w:r>
      <w:r w:rsidR="00BF302A">
        <w:rPr>
          <w:rFonts w:ascii="Times New Roman" w:hAnsi="Times New Roman" w:cs="Times New Roman"/>
          <w:sz w:val="25"/>
          <w:szCs w:val="25"/>
        </w:rPr>
        <w:t xml:space="preserve">user is assigned </w:t>
      </w:r>
      <w:r w:rsidR="00DE72FE">
        <w:rPr>
          <w:rFonts w:ascii="Times New Roman" w:hAnsi="Times New Roman" w:cs="Times New Roman"/>
          <w:sz w:val="25"/>
          <w:szCs w:val="25"/>
        </w:rPr>
        <w:t>a “console password.”</w:t>
      </w:r>
    </w:p>
    <w:p w14:paraId="78A8740E" w14:textId="6885B80B" w:rsidR="00FC1B01" w:rsidRDefault="00D5753E" w:rsidP="00D5753E">
      <w:pPr>
        <w:pStyle w:val="ListParagraph"/>
        <w:ind w:left="1800"/>
        <w:jc w:val="center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User-1 Summary Page, Permissions tab.</w:t>
      </w:r>
    </w:p>
    <w:p w14:paraId="5792C3DE" w14:textId="77777777" w:rsidR="00D5753E" w:rsidRDefault="00D5753E" w:rsidP="00D5753E">
      <w:pPr>
        <w:pStyle w:val="ListParagraph"/>
        <w:ind w:left="1800"/>
        <w:jc w:val="center"/>
        <w:rPr>
          <w:rFonts w:ascii="Times New Roman" w:hAnsi="Times New Roman" w:cs="Times New Roman"/>
          <w:sz w:val="25"/>
          <w:szCs w:val="25"/>
        </w:rPr>
      </w:pPr>
    </w:p>
    <w:p w14:paraId="59E26F85" w14:textId="52589838" w:rsidR="00DE72FE" w:rsidRPr="00F60684" w:rsidRDefault="00FC1B01" w:rsidP="00F6068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5"/>
          <w:szCs w:val="25"/>
        </w:rPr>
      </w:pPr>
      <w:r w:rsidRPr="00F60684">
        <w:rPr>
          <w:rFonts w:ascii="Times New Roman" w:hAnsi="Times New Roman" w:cs="Times New Roman"/>
          <w:sz w:val="25"/>
          <w:szCs w:val="25"/>
        </w:rPr>
        <w:t>In the navigation pane</w:t>
      </w:r>
      <w:r w:rsidR="00923A55">
        <w:rPr>
          <w:rFonts w:ascii="Times New Roman" w:hAnsi="Times New Roman" w:cs="Times New Roman"/>
          <w:sz w:val="25"/>
          <w:szCs w:val="25"/>
        </w:rPr>
        <w:t>l</w:t>
      </w:r>
      <w:r w:rsidRPr="00F60684">
        <w:rPr>
          <w:rFonts w:ascii="Times New Roman" w:hAnsi="Times New Roman" w:cs="Times New Roman"/>
          <w:sz w:val="25"/>
          <w:szCs w:val="25"/>
        </w:rPr>
        <w:t xml:space="preserve"> on the left, choose User Groups.</w:t>
      </w:r>
    </w:p>
    <w:p w14:paraId="28AC3F4E" w14:textId="33F3D457" w:rsidR="00FC1B01" w:rsidRDefault="00FC1B01" w:rsidP="000358B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Three groups have </w:t>
      </w:r>
      <w:r w:rsidR="00A134F8">
        <w:rPr>
          <w:rFonts w:ascii="Times New Roman" w:hAnsi="Times New Roman" w:cs="Times New Roman"/>
          <w:sz w:val="25"/>
          <w:szCs w:val="25"/>
        </w:rPr>
        <w:t>already been configured</w:t>
      </w:r>
      <w:r w:rsidR="00FB09ED">
        <w:rPr>
          <w:rFonts w:ascii="Times New Roman" w:hAnsi="Times New Roman" w:cs="Times New Roman"/>
          <w:sz w:val="25"/>
          <w:szCs w:val="25"/>
        </w:rPr>
        <w:t>.</w:t>
      </w:r>
    </w:p>
    <w:p w14:paraId="5951B440" w14:textId="48C5826D" w:rsidR="00FB09ED" w:rsidRDefault="0001337E" w:rsidP="000358B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Select </w:t>
      </w:r>
      <w:r w:rsidRPr="0001337E">
        <w:rPr>
          <w:rFonts w:ascii="Times New Roman" w:hAnsi="Times New Roman" w:cs="Times New Roman"/>
          <w:b/>
          <w:bCs/>
          <w:sz w:val="25"/>
          <w:szCs w:val="25"/>
        </w:rPr>
        <w:t>EC2-Support</w:t>
      </w:r>
      <w:r w:rsidR="00731D20">
        <w:rPr>
          <w:rFonts w:ascii="Times New Roman" w:hAnsi="Times New Roman" w:cs="Times New Roman"/>
          <w:b/>
          <w:bCs/>
          <w:sz w:val="25"/>
          <w:szCs w:val="25"/>
        </w:rPr>
        <w:t xml:space="preserve"> </w:t>
      </w:r>
      <w:r w:rsidR="00731D20">
        <w:rPr>
          <w:rFonts w:ascii="Times New Roman" w:hAnsi="Times New Roman" w:cs="Times New Roman"/>
          <w:sz w:val="25"/>
          <w:szCs w:val="25"/>
        </w:rPr>
        <w:t>group.</w:t>
      </w:r>
    </w:p>
    <w:p w14:paraId="40324401" w14:textId="2EC78F59" w:rsidR="00731D20" w:rsidRDefault="00731D20" w:rsidP="00731D2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See permissions tab</w:t>
      </w:r>
      <w:r w:rsidR="002E45AC">
        <w:rPr>
          <w:rFonts w:ascii="Times New Roman" w:hAnsi="Times New Roman" w:cs="Times New Roman"/>
          <w:sz w:val="25"/>
          <w:szCs w:val="25"/>
        </w:rPr>
        <w:t xml:space="preserve">. Notice </w:t>
      </w:r>
      <w:r w:rsidR="00142927">
        <w:rPr>
          <w:rFonts w:ascii="Times New Roman" w:hAnsi="Times New Roman" w:cs="Times New Roman"/>
          <w:sz w:val="25"/>
          <w:szCs w:val="25"/>
        </w:rPr>
        <w:t xml:space="preserve">the group has a managed </w:t>
      </w:r>
      <w:r w:rsidR="00F80167">
        <w:rPr>
          <w:rFonts w:ascii="Times New Roman" w:hAnsi="Times New Roman" w:cs="Times New Roman"/>
          <w:sz w:val="25"/>
          <w:szCs w:val="25"/>
        </w:rPr>
        <w:t>p</w:t>
      </w:r>
      <w:r w:rsidR="00142927">
        <w:rPr>
          <w:rFonts w:ascii="Times New Roman" w:hAnsi="Times New Roman" w:cs="Times New Roman"/>
          <w:sz w:val="25"/>
          <w:szCs w:val="25"/>
        </w:rPr>
        <w:t xml:space="preserve">olicy associated with it, called </w:t>
      </w:r>
      <w:r w:rsidR="00142927" w:rsidRPr="00142927">
        <w:rPr>
          <w:rFonts w:ascii="Times New Roman" w:hAnsi="Times New Roman" w:cs="Times New Roman"/>
          <w:b/>
          <w:bCs/>
          <w:sz w:val="25"/>
          <w:szCs w:val="25"/>
        </w:rPr>
        <w:t>AmazonEC2ReadOnlyAccess</w:t>
      </w:r>
      <w:r w:rsidR="00142927">
        <w:rPr>
          <w:rFonts w:ascii="Times New Roman" w:hAnsi="Times New Roman" w:cs="Times New Roman"/>
          <w:sz w:val="25"/>
          <w:szCs w:val="25"/>
        </w:rPr>
        <w:t>.</w:t>
      </w:r>
    </w:p>
    <w:p w14:paraId="14E509EA" w14:textId="5F77A548" w:rsidR="002615B2" w:rsidRDefault="00FF6019" w:rsidP="00731D2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Press the</w:t>
      </w:r>
      <w:r w:rsidR="002615B2">
        <w:rPr>
          <w:rFonts w:ascii="Times New Roman" w:hAnsi="Times New Roman" w:cs="Times New Roman"/>
          <w:sz w:val="25"/>
          <w:szCs w:val="25"/>
        </w:rPr>
        <w:t xml:space="preserve"> (+)</w:t>
      </w:r>
      <w:r w:rsidR="009E0A9E">
        <w:rPr>
          <w:rFonts w:ascii="Times New Roman" w:hAnsi="Times New Roman" w:cs="Times New Roman"/>
          <w:sz w:val="25"/>
          <w:szCs w:val="25"/>
        </w:rPr>
        <w:t xml:space="preserve"> icon </w:t>
      </w:r>
      <w:r>
        <w:rPr>
          <w:rFonts w:ascii="Times New Roman" w:hAnsi="Times New Roman" w:cs="Times New Roman"/>
          <w:sz w:val="25"/>
          <w:szCs w:val="25"/>
        </w:rPr>
        <w:t>to expand policy details</w:t>
      </w:r>
      <w:r w:rsidR="009E0A9E">
        <w:rPr>
          <w:rFonts w:ascii="Times New Roman" w:hAnsi="Times New Roman" w:cs="Times New Roman"/>
          <w:sz w:val="25"/>
          <w:szCs w:val="25"/>
        </w:rPr>
        <w:t>.</w:t>
      </w:r>
      <w:r w:rsidR="003A0B27" w:rsidRPr="003A0B27">
        <w:rPr>
          <w:noProof/>
        </w:rPr>
        <w:t xml:space="preserve"> </w:t>
      </w:r>
    </w:p>
    <w:p w14:paraId="40139308" w14:textId="77777777" w:rsidR="00FB7A31" w:rsidRDefault="00FB7A31" w:rsidP="009E0A9E">
      <w:pPr>
        <w:rPr>
          <w:rFonts w:ascii="Times New Roman" w:hAnsi="Times New Roman" w:cs="Times New Roman"/>
          <w:b/>
          <w:bCs/>
          <w:sz w:val="25"/>
          <w:szCs w:val="25"/>
        </w:rPr>
      </w:pPr>
    </w:p>
    <w:p w14:paraId="7BA5B0BC" w14:textId="4B5CF10B" w:rsidR="00FB7A31" w:rsidRPr="00FB7A31" w:rsidRDefault="00C300CB" w:rsidP="00FB7A31">
      <w:pPr>
        <w:jc w:val="center"/>
        <w:rPr>
          <w:rFonts w:ascii="Times New Roman" w:hAnsi="Times New Roman" w:cs="Times New Roman"/>
          <w:sz w:val="25"/>
          <w:szCs w:val="25"/>
        </w:rPr>
      </w:pPr>
      <w:r>
        <w:rPr>
          <w:noProof/>
        </w:rPr>
        <w:lastRenderedPageBreak/>
        <w:drawing>
          <wp:anchor distT="0" distB="0" distL="114300" distR="114300" simplePos="0" relativeHeight="251661315" behindDoc="1" locked="0" layoutInCell="1" allowOverlap="1" wp14:anchorId="437B70CB" wp14:editId="7817B9AA">
            <wp:simplePos x="0" y="0"/>
            <wp:positionH relativeFrom="page">
              <wp:posOffset>4678045</wp:posOffset>
            </wp:positionH>
            <wp:positionV relativeFrom="paragraph">
              <wp:posOffset>0</wp:posOffset>
            </wp:positionV>
            <wp:extent cx="2732405" cy="3027045"/>
            <wp:effectExtent l="0" t="0" r="0" b="1905"/>
            <wp:wrapTight wrapText="bothSides">
              <wp:wrapPolygon edited="0">
                <wp:start x="0" y="0"/>
                <wp:lineTo x="0" y="21478"/>
                <wp:lineTo x="21384" y="21478"/>
                <wp:lineTo x="2138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91" behindDoc="1" locked="0" layoutInCell="1" allowOverlap="1" wp14:anchorId="19D3033F" wp14:editId="4755D953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752850" cy="3028950"/>
            <wp:effectExtent l="0" t="0" r="0" b="0"/>
            <wp:wrapTight wrapText="bothSides">
              <wp:wrapPolygon edited="0">
                <wp:start x="0" y="0"/>
                <wp:lineTo x="0" y="21464"/>
                <wp:lineTo x="21490" y="21464"/>
                <wp:lineTo x="2149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039" cy="304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A31">
        <w:rPr>
          <w:rFonts w:ascii="Times New Roman" w:hAnsi="Times New Roman" w:cs="Times New Roman"/>
          <w:sz w:val="25"/>
          <w:szCs w:val="25"/>
        </w:rPr>
        <w:t xml:space="preserve">EC2-Support User Group Summary and </w:t>
      </w:r>
      <w:r>
        <w:rPr>
          <w:rFonts w:ascii="Times New Roman" w:hAnsi="Times New Roman" w:cs="Times New Roman"/>
          <w:sz w:val="25"/>
          <w:szCs w:val="25"/>
        </w:rPr>
        <w:t>Policy Details</w:t>
      </w:r>
    </w:p>
    <w:p w14:paraId="5B9E266B" w14:textId="2D2B92A6" w:rsidR="009E0A9E" w:rsidRDefault="009E0A9E" w:rsidP="009E0A9E">
      <w:p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b/>
          <w:bCs/>
          <w:sz w:val="25"/>
          <w:szCs w:val="25"/>
        </w:rPr>
        <w:t>Polic</w:t>
      </w:r>
      <w:r w:rsidR="00A64882">
        <w:rPr>
          <w:rFonts w:ascii="Times New Roman" w:hAnsi="Times New Roman" w:cs="Times New Roman"/>
          <w:b/>
          <w:bCs/>
          <w:sz w:val="25"/>
          <w:szCs w:val="25"/>
        </w:rPr>
        <w:t xml:space="preserve">ies: </w:t>
      </w:r>
      <w:r w:rsidR="00872F5B">
        <w:rPr>
          <w:rFonts w:ascii="Times New Roman" w:hAnsi="Times New Roman" w:cs="Times New Roman"/>
          <w:sz w:val="25"/>
          <w:szCs w:val="25"/>
        </w:rPr>
        <w:t xml:space="preserve">A policy defines what actions are allowed or denied for specific AWS </w:t>
      </w:r>
      <w:r w:rsidR="00D03E65">
        <w:rPr>
          <w:rFonts w:ascii="Times New Roman" w:hAnsi="Times New Roman" w:cs="Times New Roman"/>
          <w:sz w:val="25"/>
          <w:szCs w:val="25"/>
        </w:rPr>
        <w:t>resources.</w:t>
      </w:r>
    </w:p>
    <w:p w14:paraId="50DDA4AC" w14:textId="772B473B" w:rsidR="008B523F" w:rsidRPr="008B523F" w:rsidRDefault="007A6D62" w:rsidP="008B523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In the </w:t>
      </w:r>
      <w:r w:rsidR="00F171E4">
        <w:rPr>
          <w:rFonts w:ascii="Times New Roman" w:hAnsi="Times New Roman" w:cs="Times New Roman"/>
          <w:sz w:val="25"/>
          <w:szCs w:val="25"/>
        </w:rPr>
        <w:t>navigation pane</w:t>
      </w:r>
      <w:r w:rsidR="00923A55">
        <w:rPr>
          <w:rFonts w:ascii="Times New Roman" w:hAnsi="Times New Roman" w:cs="Times New Roman"/>
          <w:sz w:val="25"/>
          <w:szCs w:val="25"/>
        </w:rPr>
        <w:t>l</w:t>
      </w:r>
      <w:r w:rsidR="00F171E4">
        <w:rPr>
          <w:rFonts w:ascii="Times New Roman" w:hAnsi="Times New Roman" w:cs="Times New Roman"/>
          <w:sz w:val="25"/>
          <w:szCs w:val="25"/>
        </w:rPr>
        <w:t xml:space="preserve"> on the left</w:t>
      </w:r>
      <w:r w:rsidR="00BE252D">
        <w:rPr>
          <w:rFonts w:ascii="Times New Roman" w:hAnsi="Times New Roman" w:cs="Times New Roman"/>
          <w:sz w:val="25"/>
          <w:szCs w:val="25"/>
        </w:rPr>
        <w:t xml:space="preserve"> choose User Groups. </w:t>
      </w:r>
      <w:r w:rsidR="002F38EC">
        <w:rPr>
          <w:rFonts w:ascii="Times New Roman" w:hAnsi="Times New Roman" w:cs="Times New Roman"/>
          <w:sz w:val="25"/>
          <w:szCs w:val="25"/>
        </w:rPr>
        <w:t>Repeat step 7 to explore</w:t>
      </w:r>
      <w:r w:rsidR="0072347E">
        <w:rPr>
          <w:rFonts w:ascii="Times New Roman" w:hAnsi="Times New Roman" w:cs="Times New Roman"/>
          <w:sz w:val="25"/>
          <w:szCs w:val="25"/>
        </w:rPr>
        <w:t xml:space="preserve"> the other 2 group</w:t>
      </w:r>
      <w:r w:rsidR="008B523F">
        <w:rPr>
          <w:rFonts w:ascii="Times New Roman" w:hAnsi="Times New Roman" w:cs="Times New Roman"/>
          <w:sz w:val="25"/>
          <w:szCs w:val="25"/>
        </w:rPr>
        <w:t xml:space="preserve">s’ permissions. </w:t>
      </w:r>
      <w:r w:rsidR="000B28F6" w:rsidRPr="008B523F">
        <w:rPr>
          <w:rFonts w:ascii="Times New Roman" w:hAnsi="Times New Roman" w:cs="Times New Roman"/>
          <w:sz w:val="25"/>
          <w:szCs w:val="25"/>
        </w:rPr>
        <w:t>The basic structure of the statements in an IAM Policy is:</w:t>
      </w:r>
    </w:p>
    <w:p w14:paraId="75803E87" w14:textId="77777777" w:rsidR="000B28F6" w:rsidRPr="000B28F6" w:rsidRDefault="000B28F6" w:rsidP="000B28F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5"/>
          <w:szCs w:val="25"/>
        </w:rPr>
      </w:pPr>
      <w:r w:rsidRPr="000B28F6">
        <w:rPr>
          <w:rFonts w:ascii="Times New Roman" w:hAnsi="Times New Roman" w:cs="Times New Roman"/>
          <w:b/>
          <w:bCs/>
          <w:sz w:val="25"/>
          <w:szCs w:val="25"/>
        </w:rPr>
        <w:t>Effect</w:t>
      </w:r>
      <w:r w:rsidRPr="000B28F6">
        <w:rPr>
          <w:rFonts w:ascii="Times New Roman" w:hAnsi="Times New Roman" w:cs="Times New Roman"/>
          <w:sz w:val="25"/>
          <w:szCs w:val="25"/>
        </w:rPr>
        <w:t xml:space="preserve"> says whether to Allow or Deny the permissions.</w:t>
      </w:r>
    </w:p>
    <w:p w14:paraId="53EBAF1D" w14:textId="4A522372" w:rsidR="000B28F6" w:rsidRPr="000B28F6" w:rsidRDefault="000B28F6" w:rsidP="000B28F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5"/>
          <w:szCs w:val="25"/>
        </w:rPr>
      </w:pPr>
      <w:r w:rsidRPr="000B28F6">
        <w:rPr>
          <w:rFonts w:ascii="Times New Roman" w:hAnsi="Times New Roman" w:cs="Times New Roman"/>
          <w:b/>
          <w:bCs/>
          <w:sz w:val="25"/>
          <w:szCs w:val="25"/>
        </w:rPr>
        <w:t>Action</w:t>
      </w:r>
      <w:r w:rsidRPr="000B28F6">
        <w:rPr>
          <w:rFonts w:ascii="Times New Roman" w:hAnsi="Times New Roman" w:cs="Times New Roman"/>
          <w:sz w:val="25"/>
          <w:szCs w:val="25"/>
        </w:rPr>
        <w:t xml:space="preserve"> specifies the API calls that can be made against an AWS Service</w:t>
      </w:r>
      <w:r w:rsidR="00AD34BC">
        <w:rPr>
          <w:rFonts w:ascii="Times New Roman" w:hAnsi="Times New Roman" w:cs="Times New Roman"/>
          <w:sz w:val="25"/>
          <w:szCs w:val="25"/>
        </w:rPr>
        <w:t>.</w:t>
      </w:r>
    </w:p>
    <w:p w14:paraId="4DA89BFC" w14:textId="076760ED" w:rsidR="00215E54" w:rsidRDefault="000B28F6" w:rsidP="00215E5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5"/>
          <w:szCs w:val="25"/>
        </w:rPr>
      </w:pPr>
      <w:r w:rsidRPr="00AD34BC">
        <w:rPr>
          <w:rFonts w:ascii="Times New Roman" w:hAnsi="Times New Roman" w:cs="Times New Roman"/>
          <w:b/>
          <w:bCs/>
          <w:sz w:val="25"/>
          <w:szCs w:val="25"/>
        </w:rPr>
        <w:t>Resource</w:t>
      </w:r>
      <w:r w:rsidRPr="000B28F6">
        <w:rPr>
          <w:rFonts w:ascii="Times New Roman" w:hAnsi="Times New Roman" w:cs="Times New Roman"/>
          <w:sz w:val="25"/>
          <w:szCs w:val="25"/>
        </w:rPr>
        <w:t xml:space="preserve"> defines the scope of entities covered by the policy rule</w:t>
      </w:r>
      <w:r w:rsidR="00D35200">
        <w:rPr>
          <w:rFonts w:ascii="Times New Roman" w:hAnsi="Times New Roman" w:cs="Times New Roman"/>
          <w:sz w:val="25"/>
          <w:szCs w:val="25"/>
        </w:rPr>
        <w:t>, such as</w:t>
      </w:r>
      <w:r w:rsidRPr="000B28F6">
        <w:rPr>
          <w:rFonts w:ascii="Times New Roman" w:hAnsi="Times New Roman" w:cs="Times New Roman"/>
          <w:sz w:val="25"/>
          <w:szCs w:val="25"/>
        </w:rPr>
        <w:t xml:space="preserve"> </w:t>
      </w:r>
      <w:r w:rsidR="00D35200">
        <w:rPr>
          <w:rFonts w:ascii="Times New Roman" w:hAnsi="Times New Roman" w:cs="Times New Roman"/>
          <w:sz w:val="25"/>
          <w:szCs w:val="25"/>
        </w:rPr>
        <w:t>an</w:t>
      </w:r>
      <w:r w:rsidRPr="000B28F6">
        <w:rPr>
          <w:rFonts w:ascii="Times New Roman" w:hAnsi="Times New Roman" w:cs="Times New Roman"/>
          <w:sz w:val="25"/>
          <w:szCs w:val="25"/>
        </w:rPr>
        <w:t xml:space="preserve"> Amazon S3 bucket</w:t>
      </w:r>
      <w:r w:rsidR="00D35200">
        <w:rPr>
          <w:rFonts w:ascii="Times New Roman" w:hAnsi="Times New Roman" w:cs="Times New Roman"/>
          <w:sz w:val="25"/>
          <w:szCs w:val="25"/>
        </w:rPr>
        <w:t>,</w:t>
      </w:r>
      <w:r w:rsidRPr="000B28F6">
        <w:rPr>
          <w:rFonts w:ascii="Times New Roman" w:hAnsi="Times New Roman" w:cs="Times New Roman"/>
          <w:sz w:val="25"/>
          <w:szCs w:val="25"/>
        </w:rPr>
        <w:t xml:space="preserve"> </w:t>
      </w:r>
      <w:r w:rsidR="00D35200">
        <w:rPr>
          <w:rFonts w:ascii="Times New Roman" w:hAnsi="Times New Roman" w:cs="Times New Roman"/>
          <w:sz w:val="25"/>
          <w:szCs w:val="25"/>
        </w:rPr>
        <w:t xml:space="preserve">an </w:t>
      </w:r>
      <w:r w:rsidRPr="000B28F6">
        <w:rPr>
          <w:rFonts w:ascii="Times New Roman" w:hAnsi="Times New Roman" w:cs="Times New Roman"/>
          <w:sz w:val="25"/>
          <w:szCs w:val="25"/>
        </w:rPr>
        <w:t>Amazon EC2 instance, or * which means any resource</w:t>
      </w:r>
      <w:r w:rsidR="00D35200">
        <w:rPr>
          <w:rFonts w:ascii="Times New Roman" w:hAnsi="Times New Roman" w:cs="Times New Roman"/>
          <w:sz w:val="25"/>
          <w:szCs w:val="25"/>
        </w:rPr>
        <w:t>.</w:t>
      </w:r>
    </w:p>
    <w:p w14:paraId="1CA0E30C" w14:textId="77777777" w:rsidR="00B87099" w:rsidRPr="00B87099" w:rsidRDefault="00B87099" w:rsidP="00B87099">
      <w:pPr>
        <w:rPr>
          <w:rFonts w:ascii="Times New Roman" w:hAnsi="Times New Roman" w:cs="Times New Roman"/>
          <w:sz w:val="25"/>
          <w:szCs w:val="25"/>
        </w:rPr>
      </w:pPr>
      <w:r w:rsidRPr="00B87099">
        <w:rPr>
          <w:rFonts w:ascii="Times New Roman" w:hAnsi="Times New Roman" w:cs="Times New Roman"/>
          <w:b/>
          <w:bCs/>
          <w:sz w:val="25"/>
          <w:szCs w:val="25"/>
        </w:rPr>
        <w:t xml:space="preserve">Managed Policies: </w:t>
      </w:r>
      <w:r w:rsidRPr="00B87099">
        <w:rPr>
          <w:rFonts w:ascii="Times New Roman" w:hAnsi="Times New Roman" w:cs="Times New Roman"/>
          <w:sz w:val="25"/>
          <w:szCs w:val="25"/>
        </w:rPr>
        <w:t>Pre-built policies (by AWS or administrators) that can be attached to IAM Users and Groups. Changing the policy immediately applies its effects to all Users and Groups attached</w:t>
      </w:r>
    </w:p>
    <w:p w14:paraId="23FE157B" w14:textId="135D5616" w:rsidR="00215E54" w:rsidRPr="007C4BF3" w:rsidRDefault="00215E54" w:rsidP="00215E54">
      <w:p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b/>
          <w:bCs/>
          <w:sz w:val="25"/>
          <w:szCs w:val="25"/>
        </w:rPr>
        <w:t>Inline</w:t>
      </w:r>
      <w:r w:rsidR="007C4BF3">
        <w:rPr>
          <w:rFonts w:ascii="Times New Roman" w:hAnsi="Times New Roman" w:cs="Times New Roman"/>
          <w:b/>
          <w:bCs/>
          <w:sz w:val="25"/>
          <w:szCs w:val="25"/>
        </w:rPr>
        <w:t xml:space="preserve"> Policy: </w:t>
      </w:r>
      <w:r w:rsidR="007C4BF3">
        <w:rPr>
          <w:rFonts w:ascii="Times New Roman" w:hAnsi="Times New Roman" w:cs="Times New Roman"/>
          <w:sz w:val="25"/>
          <w:szCs w:val="25"/>
        </w:rPr>
        <w:t>A policy assigned to just one User or Group. Often used to apply permissions for one-off situations.</w:t>
      </w:r>
    </w:p>
    <w:p w14:paraId="693791AC" w14:textId="77777777" w:rsidR="00A808FC" w:rsidRDefault="00A808F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56C90B9C" w14:textId="2BA161F4" w:rsidR="00DF3EB4" w:rsidRDefault="00DD4A4A" w:rsidP="00EB1182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4A4A">
        <w:rPr>
          <w:rFonts w:ascii="Times New Roman" w:hAnsi="Times New Roman" w:cs="Times New Roman"/>
          <w:b/>
          <w:bCs/>
          <w:sz w:val="40"/>
          <w:szCs w:val="40"/>
        </w:rPr>
        <w:lastRenderedPageBreak/>
        <w:t>Task 2: Add Users to Groups</w:t>
      </w:r>
    </w:p>
    <w:p w14:paraId="297950AF" w14:textId="257335DC" w:rsidR="00567094" w:rsidRPr="00567094" w:rsidRDefault="00A808FC" w:rsidP="00560F25">
      <w:pPr>
        <w:pStyle w:val="ListParagraph"/>
        <w:ind w:left="108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25"/>
          <w:szCs w:val="25"/>
        </w:rPr>
        <w:t>You will now</w:t>
      </w:r>
      <w:r w:rsidR="002C0408">
        <w:rPr>
          <w:rFonts w:ascii="Times New Roman" w:hAnsi="Times New Roman" w:cs="Times New Roman"/>
          <w:sz w:val="25"/>
          <w:szCs w:val="25"/>
        </w:rPr>
        <w:t xml:space="preserve"> attempt to organize users</w:t>
      </w:r>
      <w:r w:rsidR="00560F25">
        <w:rPr>
          <w:rFonts w:ascii="Times New Roman" w:hAnsi="Times New Roman" w:cs="Times New Roman"/>
          <w:sz w:val="25"/>
          <w:szCs w:val="25"/>
        </w:rPr>
        <w:t xml:space="preserve"> into the following manner:</w:t>
      </w:r>
      <w:r w:rsidR="002C0408">
        <w:rPr>
          <w:rFonts w:ascii="Times New Roman" w:hAnsi="Times New Roman" w:cs="Times New Roman"/>
          <w:sz w:val="25"/>
          <w:szCs w:val="25"/>
        </w:rPr>
        <w:t xml:space="preserve"> </w:t>
      </w:r>
    </w:p>
    <w:tbl>
      <w:tblPr>
        <w:tblStyle w:val="PlainTable2"/>
        <w:tblpPr w:leftFromText="180" w:rightFromText="180" w:vertAnchor="page" w:horzAnchor="margin" w:tblpXSpec="center" w:tblpY="2613"/>
        <w:tblW w:w="8253" w:type="dxa"/>
        <w:tblLook w:val="04A0" w:firstRow="1" w:lastRow="0" w:firstColumn="1" w:lastColumn="0" w:noHBand="0" w:noVBand="1"/>
      </w:tblPr>
      <w:tblGrid>
        <w:gridCol w:w="875"/>
        <w:gridCol w:w="1814"/>
        <w:gridCol w:w="5564"/>
      </w:tblGrid>
      <w:tr w:rsidR="00560F25" w:rsidRPr="00446FFC" w14:paraId="30FF43FA" w14:textId="77777777" w:rsidTr="00560F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E949B3" w14:textId="77777777" w:rsidR="00560F25" w:rsidRPr="00446FFC" w:rsidRDefault="00560F25" w:rsidP="00560F25">
            <w:pPr>
              <w:jc w:val="center"/>
              <w:rPr>
                <w:rFonts w:ascii="Open Sans" w:eastAsia="Times New Roman" w:hAnsi="Open Sans" w:cs="Open Sans"/>
                <w:color w:val="333333"/>
                <w:sz w:val="24"/>
                <w:szCs w:val="24"/>
              </w:rPr>
            </w:pPr>
            <w:r w:rsidRPr="00446FFC">
              <w:rPr>
                <w:rFonts w:ascii="Open Sans" w:eastAsia="Times New Roman" w:hAnsi="Open Sans" w:cs="Open Sans"/>
                <w:color w:val="333333"/>
                <w:sz w:val="24"/>
                <w:szCs w:val="24"/>
              </w:rPr>
              <w:t>User</w:t>
            </w:r>
          </w:p>
        </w:tc>
        <w:tc>
          <w:tcPr>
            <w:tcW w:w="0" w:type="auto"/>
          </w:tcPr>
          <w:p w14:paraId="08BD4ECB" w14:textId="77777777" w:rsidR="00560F25" w:rsidRPr="00446FFC" w:rsidRDefault="00560F25" w:rsidP="00560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b w:val="0"/>
                <w:bCs w:val="0"/>
                <w:color w:val="333333"/>
                <w:sz w:val="24"/>
                <w:szCs w:val="24"/>
              </w:rPr>
            </w:pPr>
            <w:r w:rsidRPr="00446FFC">
              <w:rPr>
                <w:rFonts w:ascii="Open Sans" w:eastAsia="Times New Roman" w:hAnsi="Open Sans" w:cs="Open Sans"/>
                <w:color w:val="333333"/>
                <w:sz w:val="24"/>
                <w:szCs w:val="24"/>
              </w:rPr>
              <w:t>Group</w:t>
            </w:r>
          </w:p>
        </w:tc>
        <w:tc>
          <w:tcPr>
            <w:tcW w:w="0" w:type="auto"/>
          </w:tcPr>
          <w:p w14:paraId="61847166" w14:textId="77777777" w:rsidR="00560F25" w:rsidRPr="00446FFC" w:rsidRDefault="00560F25" w:rsidP="00560F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3333"/>
                <w:sz w:val="24"/>
                <w:szCs w:val="24"/>
              </w:rPr>
            </w:pPr>
            <w:r w:rsidRPr="00D03E65">
              <w:rPr>
                <w:rFonts w:ascii="Open Sans" w:eastAsia="Times New Roman" w:hAnsi="Open Sans" w:cs="Open Sans"/>
                <w:color w:val="333333"/>
                <w:sz w:val="24"/>
                <w:szCs w:val="24"/>
              </w:rPr>
              <w:t>Permissions</w:t>
            </w:r>
          </w:p>
        </w:tc>
      </w:tr>
      <w:tr w:rsidR="00560F25" w:rsidRPr="00C02A61" w14:paraId="2471028C" w14:textId="77777777" w:rsidTr="00560F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DF9334" w14:textId="77777777" w:rsidR="00560F25" w:rsidRPr="00446FFC" w:rsidRDefault="00560F25" w:rsidP="00560F25">
            <w:pPr>
              <w:jc w:val="center"/>
              <w:rPr>
                <w:rFonts w:ascii="Open Sans" w:eastAsia="Times New Roman" w:hAnsi="Open Sans" w:cs="Open Sans"/>
                <w:color w:val="333333"/>
                <w:sz w:val="24"/>
                <w:szCs w:val="24"/>
              </w:rPr>
            </w:pPr>
            <w:r w:rsidRPr="00446FFC">
              <w:rPr>
                <w:rFonts w:ascii="Open Sans" w:eastAsia="Times New Roman" w:hAnsi="Open Sans" w:cs="Open Sans"/>
                <w:color w:val="333333"/>
                <w:sz w:val="24"/>
                <w:szCs w:val="24"/>
              </w:rPr>
              <w:t>user-1</w:t>
            </w:r>
          </w:p>
        </w:tc>
        <w:tc>
          <w:tcPr>
            <w:tcW w:w="0" w:type="auto"/>
          </w:tcPr>
          <w:p w14:paraId="5B1F135F" w14:textId="77777777" w:rsidR="00560F25" w:rsidRPr="00877B1E" w:rsidRDefault="00560F25" w:rsidP="00560F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3333"/>
                <w:sz w:val="28"/>
                <w:szCs w:val="28"/>
              </w:rPr>
            </w:pPr>
            <w:r w:rsidRPr="00446FFC">
              <w:rPr>
                <w:rFonts w:ascii="Courier New" w:eastAsia="Times New Roman" w:hAnsi="Courier New" w:cs="Courier New"/>
                <w:color w:val="333333"/>
                <w:sz w:val="28"/>
                <w:szCs w:val="28"/>
              </w:rPr>
              <w:t>S3-Support</w:t>
            </w:r>
          </w:p>
        </w:tc>
        <w:tc>
          <w:tcPr>
            <w:tcW w:w="0" w:type="auto"/>
          </w:tcPr>
          <w:p w14:paraId="5237096A" w14:textId="77777777" w:rsidR="00560F25" w:rsidRPr="00446FFC" w:rsidRDefault="00560F25" w:rsidP="00560F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8"/>
                <w:szCs w:val="28"/>
              </w:rPr>
            </w:pPr>
            <w:r w:rsidRPr="00D03E65">
              <w:rPr>
                <w:rFonts w:ascii="Courier New" w:eastAsia="Times New Roman" w:hAnsi="Courier New" w:cs="Courier New"/>
                <w:color w:val="333333"/>
                <w:sz w:val="28"/>
                <w:szCs w:val="28"/>
              </w:rPr>
              <w:t>Read-Only access to Amazon S3</w:t>
            </w:r>
          </w:p>
        </w:tc>
      </w:tr>
      <w:tr w:rsidR="00560F25" w:rsidRPr="00C02A61" w14:paraId="71CEAD42" w14:textId="77777777" w:rsidTr="00560F25">
        <w:trPr>
          <w:trHeight w:val="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7B82F0" w14:textId="77777777" w:rsidR="00560F25" w:rsidRPr="00446FFC" w:rsidRDefault="00560F25" w:rsidP="00560F25">
            <w:pPr>
              <w:jc w:val="center"/>
              <w:rPr>
                <w:rFonts w:ascii="Open Sans" w:eastAsia="Times New Roman" w:hAnsi="Open Sans" w:cs="Open Sans"/>
                <w:color w:val="333333"/>
                <w:sz w:val="24"/>
                <w:szCs w:val="24"/>
              </w:rPr>
            </w:pPr>
            <w:r w:rsidRPr="00446FFC">
              <w:rPr>
                <w:rFonts w:ascii="Open Sans" w:eastAsia="Times New Roman" w:hAnsi="Open Sans" w:cs="Open Sans"/>
                <w:color w:val="333333"/>
                <w:sz w:val="24"/>
                <w:szCs w:val="24"/>
              </w:rPr>
              <w:t>user-2</w:t>
            </w:r>
          </w:p>
        </w:tc>
        <w:tc>
          <w:tcPr>
            <w:tcW w:w="0" w:type="auto"/>
          </w:tcPr>
          <w:p w14:paraId="035AEF02" w14:textId="77777777" w:rsidR="00560F25" w:rsidRPr="00877B1E" w:rsidRDefault="00560F25" w:rsidP="00560F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3333"/>
                <w:sz w:val="28"/>
                <w:szCs w:val="28"/>
              </w:rPr>
            </w:pPr>
            <w:r w:rsidRPr="00446FFC">
              <w:rPr>
                <w:rFonts w:ascii="Courier New" w:eastAsia="Times New Roman" w:hAnsi="Courier New" w:cs="Courier New"/>
                <w:color w:val="333333"/>
                <w:sz w:val="28"/>
                <w:szCs w:val="28"/>
              </w:rPr>
              <w:t>EC2</w:t>
            </w:r>
            <w:r>
              <w:rPr>
                <w:rFonts w:ascii="Courier New" w:eastAsia="Times New Roman" w:hAnsi="Courier New" w:cs="Courier New"/>
                <w:color w:val="333333"/>
                <w:sz w:val="28"/>
                <w:szCs w:val="28"/>
              </w:rPr>
              <w:t>-</w:t>
            </w:r>
            <w:r w:rsidRPr="00446FFC">
              <w:rPr>
                <w:rFonts w:ascii="Courier New" w:eastAsia="Times New Roman" w:hAnsi="Courier New" w:cs="Courier New"/>
                <w:color w:val="333333"/>
                <w:sz w:val="28"/>
                <w:szCs w:val="28"/>
              </w:rPr>
              <w:t>Support</w:t>
            </w:r>
          </w:p>
        </w:tc>
        <w:tc>
          <w:tcPr>
            <w:tcW w:w="0" w:type="auto"/>
          </w:tcPr>
          <w:p w14:paraId="528FCD95" w14:textId="77777777" w:rsidR="00560F25" w:rsidRPr="00446FFC" w:rsidRDefault="00560F25" w:rsidP="00560F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8"/>
                <w:szCs w:val="28"/>
              </w:rPr>
            </w:pPr>
            <w:r w:rsidRPr="00D03E65">
              <w:rPr>
                <w:rFonts w:ascii="Courier New" w:eastAsia="Times New Roman" w:hAnsi="Courier New" w:cs="Courier New"/>
                <w:color w:val="333333"/>
                <w:sz w:val="28"/>
                <w:szCs w:val="28"/>
              </w:rPr>
              <w:t>Read-Only access to Amazon EC2</w:t>
            </w:r>
          </w:p>
        </w:tc>
      </w:tr>
      <w:tr w:rsidR="00560F25" w:rsidRPr="00C02A61" w14:paraId="39013D25" w14:textId="77777777" w:rsidTr="00560F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D9BEE8" w14:textId="77777777" w:rsidR="00560F25" w:rsidRPr="00446FFC" w:rsidRDefault="00560F25" w:rsidP="00560F25">
            <w:pPr>
              <w:jc w:val="center"/>
              <w:rPr>
                <w:rFonts w:ascii="Open Sans" w:eastAsia="Times New Roman" w:hAnsi="Open Sans" w:cs="Open Sans"/>
                <w:color w:val="333333"/>
                <w:sz w:val="24"/>
                <w:szCs w:val="24"/>
              </w:rPr>
            </w:pPr>
            <w:r w:rsidRPr="00446FFC">
              <w:rPr>
                <w:rFonts w:ascii="Open Sans" w:eastAsia="Times New Roman" w:hAnsi="Open Sans" w:cs="Open Sans"/>
                <w:color w:val="333333"/>
                <w:sz w:val="24"/>
                <w:szCs w:val="24"/>
              </w:rPr>
              <w:t>user-3</w:t>
            </w:r>
          </w:p>
        </w:tc>
        <w:tc>
          <w:tcPr>
            <w:tcW w:w="0" w:type="auto"/>
          </w:tcPr>
          <w:p w14:paraId="5C7D7C8F" w14:textId="77777777" w:rsidR="00560F25" w:rsidRDefault="00560F25" w:rsidP="00560F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8"/>
                <w:szCs w:val="28"/>
              </w:rPr>
            </w:pPr>
            <w:r w:rsidRPr="00446FFC">
              <w:rPr>
                <w:rFonts w:ascii="Courier New" w:eastAsia="Times New Roman" w:hAnsi="Courier New" w:cs="Courier New"/>
                <w:color w:val="333333"/>
                <w:sz w:val="28"/>
                <w:szCs w:val="28"/>
              </w:rPr>
              <w:t>EC2-</w:t>
            </w:r>
          </w:p>
          <w:p w14:paraId="55204F37" w14:textId="77777777" w:rsidR="00560F25" w:rsidRPr="00877B1E" w:rsidRDefault="00560F25" w:rsidP="00560F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Open Sans" w:eastAsia="Times New Roman" w:hAnsi="Open Sans" w:cs="Open Sans"/>
                <w:color w:val="333333"/>
                <w:sz w:val="28"/>
                <w:szCs w:val="28"/>
              </w:rPr>
            </w:pPr>
            <w:r w:rsidRPr="00446FFC">
              <w:rPr>
                <w:rFonts w:ascii="Courier New" w:eastAsia="Times New Roman" w:hAnsi="Courier New" w:cs="Courier New"/>
                <w:color w:val="333333"/>
                <w:sz w:val="28"/>
                <w:szCs w:val="28"/>
              </w:rPr>
              <w:t>Admin</w:t>
            </w:r>
          </w:p>
        </w:tc>
        <w:tc>
          <w:tcPr>
            <w:tcW w:w="0" w:type="auto"/>
          </w:tcPr>
          <w:p w14:paraId="538BE5F1" w14:textId="77777777" w:rsidR="00560F25" w:rsidRPr="00446FFC" w:rsidRDefault="00560F25" w:rsidP="00560F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color w:val="333333"/>
                <w:sz w:val="28"/>
                <w:szCs w:val="28"/>
              </w:rPr>
            </w:pPr>
            <w:r w:rsidRPr="00D03E65">
              <w:rPr>
                <w:rFonts w:ascii="Courier New" w:eastAsia="Times New Roman" w:hAnsi="Courier New" w:cs="Courier New"/>
                <w:color w:val="333333"/>
                <w:sz w:val="28"/>
                <w:szCs w:val="28"/>
              </w:rPr>
              <w:tab/>
              <w:t>View, Start and Stop Amazon EC2 instances</w:t>
            </w:r>
          </w:p>
        </w:tc>
      </w:tr>
    </w:tbl>
    <w:p w14:paraId="425BF143" w14:textId="77777777" w:rsidR="00567094" w:rsidRPr="00DD4A4A" w:rsidRDefault="00567094" w:rsidP="00EB118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3BA4BEA" w14:textId="094DC3E4" w:rsidR="00775471" w:rsidRPr="006F5DDD" w:rsidRDefault="00775471" w:rsidP="006F5DDD">
      <w:pPr>
        <w:rPr>
          <w:rFonts w:ascii="Times New Roman" w:hAnsi="Times New Roman" w:cs="Times New Roman"/>
          <w:sz w:val="25"/>
          <w:szCs w:val="25"/>
        </w:rPr>
      </w:pPr>
    </w:p>
    <w:p w14:paraId="1928E30E" w14:textId="4DC19B44" w:rsidR="006F5DDD" w:rsidRPr="006F5DDD" w:rsidRDefault="006F5DDD" w:rsidP="006F5DDD">
      <w:pPr>
        <w:rPr>
          <w:rFonts w:ascii="Times New Roman" w:hAnsi="Times New Roman" w:cs="Times New Roman"/>
          <w:sz w:val="25"/>
          <w:szCs w:val="25"/>
        </w:rPr>
      </w:pPr>
    </w:p>
    <w:p w14:paraId="7119AA5C" w14:textId="7E47C28F" w:rsidR="006F5DDD" w:rsidRDefault="006F5DDD" w:rsidP="006F5DDD">
      <w:pPr>
        <w:rPr>
          <w:rFonts w:ascii="Times New Roman" w:hAnsi="Times New Roman" w:cs="Times New Roman"/>
          <w:sz w:val="25"/>
          <w:szCs w:val="25"/>
        </w:rPr>
      </w:pPr>
    </w:p>
    <w:p w14:paraId="1CA325A8" w14:textId="35477C1F" w:rsidR="004C5F64" w:rsidRPr="006F5DDD" w:rsidRDefault="004C5F64" w:rsidP="006F5DDD">
      <w:pPr>
        <w:rPr>
          <w:rFonts w:ascii="Times New Roman" w:hAnsi="Times New Roman" w:cs="Times New Roman"/>
          <w:sz w:val="25"/>
          <w:szCs w:val="25"/>
        </w:rPr>
      </w:pPr>
    </w:p>
    <w:p w14:paraId="5438F6C9" w14:textId="3369A6A8" w:rsidR="006A030A" w:rsidRDefault="00C451D6" w:rsidP="00B8709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We will now </w:t>
      </w:r>
      <w:r w:rsidR="00174154">
        <w:rPr>
          <w:rFonts w:ascii="Times New Roman" w:hAnsi="Times New Roman" w:cs="Times New Roman"/>
          <w:sz w:val="25"/>
          <w:szCs w:val="25"/>
        </w:rPr>
        <w:t xml:space="preserve">add users to the groups. </w:t>
      </w:r>
      <w:r w:rsidR="00B87099">
        <w:rPr>
          <w:rFonts w:ascii="Times New Roman" w:hAnsi="Times New Roman" w:cs="Times New Roman"/>
          <w:sz w:val="25"/>
          <w:szCs w:val="25"/>
        </w:rPr>
        <w:t>In the left navigation pane</w:t>
      </w:r>
      <w:r w:rsidR="00923A55">
        <w:rPr>
          <w:rFonts w:ascii="Times New Roman" w:hAnsi="Times New Roman" w:cs="Times New Roman"/>
          <w:sz w:val="25"/>
          <w:szCs w:val="25"/>
        </w:rPr>
        <w:t>l</w:t>
      </w:r>
      <w:r w:rsidR="00B87099">
        <w:rPr>
          <w:rFonts w:ascii="Times New Roman" w:hAnsi="Times New Roman" w:cs="Times New Roman"/>
          <w:sz w:val="25"/>
          <w:szCs w:val="25"/>
        </w:rPr>
        <w:t>, choose User Groups.</w:t>
      </w:r>
    </w:p>
    <w:p w14:paraId="112892A5" w14:textId="43503F05" w:rsidR="008B7D51" w:rsidRDefault="006C0DF7" w:rsidP="008B7D51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Go to</w:t>
      </w:r>
      <w:r w:rsidR="00174154">
        <w:rPr>
          <w:rFonts w:ascii="Times New Roman" w:hAnsi="Times New Roman" w:cs="Times New Roman"/>
          <w:sz w:val="25"/>
          <w:szCs w:val="25"/>
        </w:rPr>
        <w:t xml:space="preserve"> </w:t>
      </w:r>
      <w:r w:rsidR="00B6420A" w:rsidRPr="00FA70C4">
        <w:rPr>
          <w:rFonts w:ascii="Times New Roman" w:hAnsi="Times New Roman" w:cs="Times New Roman"/>
          <w:b/>
          <w:bCs/>
          <w:sz w:val="25"/>
          <w:szCs w:val="25"/>
        </w:rPr>
        <w:t>S3-Support</w:t>
      </w:r>
      <w:r w:rsidR="0052024A">
        <w:rPr>
          <w:rFonts w:ascii="Times New Roman" w:hAnsi="Times New Roman" w:cs="Times New Roman"/>
          <w:sz w:val="25"/>
          <w:szCs w:val="25"/>
        </w:rPr>
        <w:t xml:space="preserve"> group.</w:t>
      </w:r>
    </w:p>
    <w:p w14:paraId="788E8E1C" w14:textId="466B14DF" w:rsidR="0052024A" w:rsidRDefault="0052024A" w:rsidP="008B7D51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Select the Users tab.</w:t>
      </w:r>
    </w:p>
    <w:p w14:paraId="150C8A21" w14:textId="68D8569F" w:rsidR="0015684D" w:rsidRDefault="0015684D" w:rsidP="008B7D51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Select Add users.</w:t>
      </w:r>
    </w:p>
    <w:p w14:paraId="4E7FFC16" w14:textId="54420F1F" w:rsidR="0015684D" w:rsidRDefault="0015684D" w:rsidP="0015684D">
      <w:pPr>
        <w:pStyle w:val="ListParagraph"/>
        <w:numPr>
          <w:ilvl w:val="2"/>
          <w:numId w:val="8"/>
        </w:numPr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Select </w:t>
      </w:r>
      <w:r w:rsidR="00FA70C4">
        <w:rPr>
          <w:rFonts w:ascii="Times New Roman" w:hAnsi="Times New Roman" w:cs="Times New Roman"/>
          <w:sz w:val="25"/>
          <w:szCs w:val="25"/>
        </w:rPr>
        <w:t xml:space="preserve">the box next to </w:t>
      </w:r>
      <w:r w:rsidRPr="00FA70C4">
        <w:rPr>
          <w:rFonts w:ascii="Times New Roman" w:hAnsi="Times New Roman" w:cs="Times New Roman"/>
          <w:b/>
          <w:bCs/>
          <w:sz w:val="25"/>
          <w:szCs w:val="25"/>
        </w:rPr>
        <w:t>user-1</w:t>
      </w:r>
      <w:r>
        <w:rPr>
          <w:rFonts w:ascii="Times New Roman" w:hAnsi="Times New Roman" w:cs="Times New Roman"/>
          <w:sz w:val="25"/>
          <w:szCs w:val="25"/>
        </w:rPr>
        <w:t>.</w:t>
      </w:r>
    </w:p>
    <w:p w14:paraId="00C1EB3D" w14:textId="28F69312" w:rsidR="0015684D" w:rsidRDefault="004D0817" w:rsidP="0015684D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Finish by selecting Add users at the bottom of the screen.</w:t>
      </w:r>
    </w:p>
    <w:p w14:paraId="1674EBE3" w14:textId="77777777" w:rsidR="00AC7B4B" w:rsidRDefault="00AC7B4B" w:rsidP="00AC7B4B">
      <w:pPr>
        <w:pStyle w:val="ListParagraph"/>
        <w:ind w:left="1800"/>
        <w:jc w:val="both"/>
        <w:rPr>
          <w:rFonts w:ascii="Times New Roman" w:hAnsi="Times New Roman" w:cs="Times New Roman"/>
          <w:sz w:val="25"/>
          <w:szCs w:val="25"/>
        </w:rPr>
      </w:pPr>
    </w:p>
    <w:p w14:paraId="005AEF7B" w14:textId="51D90F4D" w:rsidR="00C92A71" w:rsidRDefault="004D0817" w:rsidP="004D081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Repeat step </w:t>
      </w:r>
      <w:r w:rsidR="00BF7449">
        <w:rPr>
          <w:rFonts w:ascii="Times New Roman" w:hAnsi="Times New Roman" w:cs="Times New Roman"/>
          <w:sz w:val="25"/>
          <w:szCs w:val="25"/>
        </w:rPr>
        <w:t xml:space="preserve">9 </w:t>
      </w:r>
      <w:r w:rsidR="00AC7B4B">
        <w:rPr>
          <w:rFonts w:ascii="Times New Roman" w:hAnsi="Times New Roman" w:cs="Times New Roman"/>
          <w:sz w:val="25"/>
          <w:szCs w:val="25"/>
        </w:rPr>
        <w:t xml:space="preserve">for </w:t>
      </w:r>
      <w:r w:rsidR="00AC7B4B" w:rsidRPr="00FA70C4">
        <w:rPr>
          <w:rFonts w:ascii="Times New Roman" w:hAnsi="Times New Roman" w:cs="Times New Roman"/>
          <w:b/>
          <w:bCs/>
          <w:sz w:val="25"/>
          <w:szCs w:val="25"/>
        </w:rPr>
        <w:t>EC2-Support</w:t>
      </w:r>
      <w:r w:rsidR="00AC7B4B">
        <w:rPr>
          <w:rFonts w:ascii="Times New Roman" w:hAnsi="Times New Roman" w:cs="Times New Roman"/>
          <w:sz w:val="25"/>
          <w:szCs w:val="25"/>
        </w:rPr>
        <w:t xml:space="preserve"> group</w:t>
      </w:r>
      <w:r w:rsidR="0054733A">
        <w:rPr>
          <w:rFonts w:ascii="Times New Roman" w:hAnsi="Times New Roman" w:cs="Times New Roman"/>
          <w:sz w:val="25"/>
          <w:szCs w:val="25"/>
        </w:rPr>
        <w:t>,</w:t>
      </w:r>
      <w:r w:rsidR="00E26B89">
        <w:rPr>
          <w:rFonts w:ascii="Times New Roman" w:hAnsi="Times New Roman" w:cs="Times New Roman"/>
          <w:sz w:val="25"/>
          <w:szCs w:val="25"/>
        </w:rPr>
        <w:t xml:space="preserve"> adding </w:t>
      </w:r>
      <w:r w:rsidR="00E26B89" w:rsidRPr="00FA70C4">
        <w:rPr>
          <w:rFonts w:ascii="Times New Roman" w:hAnsi="Times New Roman" w:cs="Times New Roman"/>
          <w:b/>
          <w:bCs/>
          <w:sz w:val="25"/>
          <w:szCs w:val="25"/>
        </w:rPr>
        <w:t>user-2</w:t>
      </w:r>
      <w:r w:rsidR="002B6016">
        <w:rPr>
          <w:rFonts w:ascii="Times New Roman" w:hAnsi="Times New Roman" w:cs="Times New Roman"/>
          <w:b/>
          <w:bCs/>
          <w:sz w:val="25"/>
          <w:szCs w:val="25"/>
        </w:rPr>
        <w:t xml:space="preserve"> </w:t>
      </w:r>
      <w:r w:rsidR="002B6016">
        <w:rPr>
          <w:rFonts w:ascii="Times New Roman" w:hAnsi="Times New Roman" w:cs="Times New Roman"/>
          <w:sz w:val="25"/>
          <w:szCs w:val="25"/>
        </w:rPr>
        <w:t>instead</w:t>
      </w:r>
      <w:r w:rsidR="00E26B89">
        <w:rPr>
          <w:rFonts w:ascii="Times New Roman" w:hAnsi="Times New Roman" w:cs="Times New Roman"/>
          <w:sz w:val="25"/>
          <w:szCs w:val="25"/>
        </w:rPr>
        <w:t xml:space="preserve">. </w:t>
      </w:r>
    </w:p>
    <w:p w14:paraId="09DE0C99" w14:textId="5AE893DC" w:rsidR="004D0817" w:rsidRDefault="00E26B89" w:rsidP="004D081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Repeat again for </w:t>
      </w:r>
      <w:r w:rsidRPr="00FA70C4">
        <w:rPr>
          <w:rFonts w:ascii="Times New Roman" w:hAnsi="Times New Roman" w:cs="Times New Roman"/>
          <w:b/>
          <w:bCs/>
          <w:sz w:val="25"/>
          <w:szCs w:val="25"/>
        </w:rPr>
        <w:t>EC2-Admin</w:t>
      </w:r>
      <w:r>
        <w:rPr>
          <w:rFonts w:ascii="Times New Roman" w:hAnsi="Times New Roman" w:cs="Times New Roman"/>
          <w:sz w:val="25"/>
          <w:szCs w:val="25"/>
        </w:rPr>
        <w:t xml:space="preserve"> group, adding </w:t>
      </w:r>
      <w:r w:rsidRPr="00FA70C4">
        <w:rPr>
          <w:rFonts w:ascii="Times New Roman" w:hAnsi="Times New Roman" w:cs="Times New Roman"/>
          <w:b/>
          <w:bCs/>
          <w:sz w:val="25"/>
          <w:szCs w:val="25"/>
        </w:rPr>
        <w:t>user-3</w:t>
      </w:r>
      <w:r w:rsidR="002B6016">
        <w:rPr>
          <w:rFonts w:ascii="Times New Roman" w:hAnsi="Times New Roman" w:cs="Times New Roman"/>
          <w:b/>
          <w:bCs/>
          <w:sz w:val="25"/>
          <w:szCs w:val="25"/>
        </w:rPr>
        <w:t xml:space="preserve"> </w:t>
      </w:r>
      <w:r w:rsidR="002B6016">
        <w:rPr>
          <w:rFonts w:ascii="Times New Roman" w:hAnsi="Times New Roman" w:cs="Times New Roman"/>
          <w:sz w:val="25"/>
          <w:szCs w:val="25"/>
        </w:rPr>
        <w:t>instead</w:t>
      </w:r>
      <w:r>
        <w:rPr>
          <w:rFonts w:ascii="Times New Roman" w:hAnsi="Times New Roman" w:cs="Times New Roman"/>
          <w:sz w:val="25"/>
          <w:szCs w:val="25"/>
        </w:rPr>
        <w:t>.</w:t>
      </w:r>
    </w:p>
    <w:p w14:paraId="4E6101EA" w14:textId="7A934632" w:rsidR="00C92A71" w:rsidRDefault="00C92A71" w:rsidP="00C92A71">
      <w:pPr>
        <w:pStyle w:val="ListParagraph"/>
        <w:ind w:left="1080"/>
        <w:jc w:val="both"/>
        <w:rPr>
          <w:rFonts w:ascii="Times New Roman" w:hAnsi="Times New Roman" w:cs="Times New Roman"/>
          <w:sz w:val="25"/>
          <w:szCs w:val="25"/>
        </w:rPr>
      </w:pPr>
    </w:p>
    <w:p w14:paraId="7EF8E458" w14:textId="52A43C4D" w:rsidR="00C92A71" w:rsidRDefault="001A0CFB" w:rsidP="00C92A71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2339" behindDoc="1" locked="0" layoutInCell="1" allowOverlap="1" wp14:anchorId="11844999" wp14:editId="1397381A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4798060" cy="309372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A71" w:rsidRPr="00C92A71">
        <w:rPr>
          <w:rFonts w:ascii="Times New Roman" w:hAnsi="Times New Roman" w:cs="Times New Roman"/>
          <w:sz w:val="25"/>
          <w:szCs w:val="25"/>
        </w:rPr>
        <w:t>Each Group should now have a 1 in the Users column for the number of Users in each Group.</w:t>
      </w:r>
      <w:r w:rsidR="002F3BA9" w:rsidRPr="002F3BA9">
        <w:rPr>
          <w:noProof/>
        </w:rPr>
        <w:t xml:space="preserve"> </w:t>
      </w:r>
    </w:p>
    <w:p w14:paraId="4B1C4208" w14:textId="5EF40658" w:rsidR="002F3BA9" w:rsidRPr="001A0CFB" w:rsidRDefault="001A0CFB" w:rsidP="001A0CFB">
      <w:pPr>
        <w:jc w:val="center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sz w:val="25"/>
          <w:szCs w:val="25"/>
        </w:rPr>
        <w:t>Adding user-3 to EC2-Admin group.</w:t>
      </w:r>
    </w:p>
    <w:p w14:paraId="1C4F772B" w14:textId="43B132C9" w:rsidR="000C60FD" w:rsidRDefault="00B87099" w:rsidP="00311185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0C60FD" w:rsidRPr="00DD4A4A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Task </w:t>
      </w:r>
      <w:r w:rsidR="00787A73"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="000C60FD" w:rsidRPr="00DD4A4A"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r w:rsidR="00953788">
        <w:rPr>
          <w:rFonts w:ascii="Times New Roman" w:hAnsi="Times New Roman" w:cs="Times New Roman"/>
          <w:b/>
          <w:bCs/>
          <w:sz w:val="40"/>
          <w:szCs w:val="40"/>
        </w:rPr>
        <w:t>Test User Permissions</w:t>
      </w:r>
    </w:p>
    <w:p w14:paraId="2F9B65F1" w14:textId="175219B7" w:rsidR="000C60FD" w:rsidRPr="00311185" w:rsidRDefault="000C60FD" w:rsidP="0031118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11185">
        <w:rPr>
          <w:rFonts w:ascii="Times New Roman" w:hAnsi="Times New Roman" w:cs="Times New Roman"/>
          <w:sz w:val="25"/>
          <w:szCs w:val="25"/>
        </w:rPr>
        <w:t xml:space="preserve">You will now </w:t>
      </w:r>
      <w:r w:rsidR="005D2B19" w:rsidRPr="00311185">
        <w:rPr>
          <w:rFonts w:ascii="Times New Roman" w:hAnsi="Times New Roman" w:cs="Times New Roman"/>
          <w:sz w:val="25"/>
          <w:szCs w:val="25"/>
        </w:rPr>
        <w:t xml:space="preserve">sign into </w:t>
      </w:r>
      <w:r w:rsidR="00311185" w:rsidRPr="00311185">
        <w:rPr>
          <w:rFonts w:ascii="Times New Roman" w:hAnsi="Times New Roman" w:cs="Times New Roman"/>
          <w:sz w:val="25"/>
          <w:szCs w:val="25"/>
        </w:rPr>
        <w:t>each IAM user to test permissions.</w:t>
      </w:r>
    </w:p>
    <w:p w14:paraId="2C6AF764" w14:textId="2D5BBCE0" w:rsidR="00E61857" w:rsidRPr="00E61857" w:rsidRDefault="00E61857" w:rsidP="0031118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navigation pane</w:t>
      </w:r>
      <w:r w:rsidR="00923A55"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on the left, choose Dashboard. </w:t>
      </w:r>
    </w:p>
    <w:p w14:paraId="030AB51F" w14:textId="49AAAD02" w:rsidR="00B87099" w:rsidRPr="0067165A" w:rsidRDefault="00E61857" w:rsidP="0067165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61857">
        <w:rPr>
          <w:rFonts w:ascii="Times New Roman" w:hAnsi="Times New Roman" w:cs="Times New Roman"/>
          <w:sz w:val="28"/>
          <w:szCs w:val="28"/>
        </w:rPr>
        <w:t xml:space="preserve">An IAM users sign-in link is displayed on the right. It will look similar to: </w:t>
      </w:r>
      <w:r w:rsidR="0067165A" w:rsidRPr="0067165A">
        <w:rPr>
          <w:rFonts w:ascii="Times New Roman" w:hAnsi="Times New Roman" w:cs="Times New Roman"/>
          <w:i/>
          <w:iCs/>
          <w:sz w:val="28"/>
          <w:szCs w:val="28"/>
        </w:rPr>
        <w:t>https://123456789012.signin.aws.amazon.com/console</w:t>
      </w:r>
      <w:r w:rsidR="006716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F0D981" w14:textId="7437B2C5" w:rsidR="005B3CE5" w:rsidRPr="005B3CE5" w:rsidRDefault="005B3CE5" w:rsidP="005B3CE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Copy this link.</w:t>
      </w:r>
    </w:p>
    <w:p w14:paraId="17D22A3A" w14:textId="7C58B95D" w:rsidR="005B3CE5" w:rsidRPr="002D5A4E" w:rsidRDefault="005B3CE5" w:rsidP="005B3CE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Past this link into a standard incognito internet browser (</w:t>
      </w:r>
      <w:proofErr w:type="spellStart"/>
      <w:r>
        <w:rPr>
          <w:rFonts w:ascii="Times New Roman" w:hAnsi="Times New Roman" w:cs="Times New Roman"/>
          <w:sz w:val="28"/>
          <w:szCs w:val="28"/>
        </w:rPr>
        <w:t>e.g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Mozilla</w:t>
      </w:r>
      <w:r w:rsidR="004B62F6">
        <w:rPr>
          <w:rFonts w:ascii="Times New Roman" w:hAnsi="Times New Roman" w:cs="Times New Roman"/>
          <w:sz w:val="28"/>
          <w:szCs w:val="28"/>
        </w:rPr>
        <w:t xml:space="preserve"> Firefox, Google Chrome, etc.)</w:t>
      </w:r>
    </w:p>
    <w:p w14:paraId="72CC2536" w14:textId="77777777" w:rsidR="002D5A4E" w:rsidRPr="004B62F6" w:rsidRDefault="002D5A4E" w:rsidP="002D5A4E">
      <w:pPr>
        <w:pStyle w:val="ListParagraph"/>
        <w:ind w:left="1800"/>
        <w:rPr>
          <w:rFonts w:ascii="Times New Roman" w:hAnsi="Times New Roman" w:cs="Times New Roman"/>
          <w:b/>
          <w:bCs/>
          <w:sz w:val="28"/>
          <w:szCs w:val="28"/>
        </w:rPr>
      </w:pPr>
    </w:p>
    <w:p w14:paraId="6F51AE12" w14:textId="71C22F2F" w:rsidR="004B62F6" w:rsidRPr="004B62F6" w:rsidRDefault="004B62F6" w:rsidP="004B62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will now enter user-1.</w:t>
      </w:r>
    </w:p>
    <w:p w14:paraId="41990395" w14:textId="3F8C382C" w:rsidR="004B62F6" w:rsidRPr="002D5A4E" w:rsidRDefault="002D5A4E" w:rsidP="004B62F6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Sign-in with:</w:t>
      </w:r>
    </w:p>
    <w:p w14:paraId="0C627643" w14:textId="3A94DFC1" w:rsidR="002D5A4E" w:rsidRPr="002D5A4E" w:rsidRDefault="002D5A4E" w:rsidP="002D5A4E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D5A4E">
        <w:rPr>
          <w:rFonts w:ascii="Times New Roman" w:hAnsi="Times New Roman" w:cs="Times New Roman"/>
          <w:sz w:val="28"/>
          <w:szCs w:val="28"/>
        </w:rPr>
        <w:t xml:space="preserve">IAM username: </w:t>
      </w:r>
      <w:r w:rsidRPr="002D5A4E">
        <w:rPr>
          <w:rFonts w:ascii="Times New Roman" w:hAnsi="Times New Roman" w:cs="Times New Roman"/>
          <w:i/>
          <w:iCs/>
          <w:sz w:val="28"/>
          <w:szCs w:val="28"/>
        </w:rPr>
        <w:t>user-1</w:t>
      </w:r>
    </w:p>
    <w:p w14:paraId="0153D6F1" w14:textId="1CBC6F59" w:rsidR="002D5A4E" w:rsidRDefault="002D5A4E" w:rsidP="002D5A4E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2D5A4E">
        <w:rPr>
          <w:rFonts w:ascii="Times New Roman" w:hAnsi="Times New Roman" w:cs="Times New Roman"/>
          <w:sz w:val="28"/>
          <w:szCs w:val="28"/>
        </w:rPr>
        <w:t xml:space="preserve">Password: </w:t>
      </w:r>
      <w:r w:rsidRPr="002D5A4E">
        <w:rPr>
          <w:rFonts w:ascii="Times New Roman" w:hAnsi="Times New Roman" w:cs="Times New Roman"/>
          <w:i/>
          <w:iCs/>
          <w:sz w:val="28"/>
          <w:szCs w:val="28"/>
        </w:rPr>
        <w:t>Lab-Password1</w:t>
      </w:r>
    </w:p>
    <w:p w14:paraId="04085E03" w14:textId="0FCC62FF" w:rsidR="002D5A4E" w:rsidRDefault="00666B75" w:rsidP="00666B7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Services menu, choose S3.</w:t>
      </w:r>
    </w:p>
    <w:p w14:paraId="4DB36698" w14:textId="72D2C288" w:rsidR="00923A55" w:rsidRPr="00D541D3" w:rsidRDefault="00304D8D" w:rsidP="00D541D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</w:t>
      </w:r>
      <w:r w:rsidR="00977714">
        <w:rPr>
          <w:rFonts w:ascii="Times New Roman" w:hAnsi="Times New Roman" w:cs="Times New Roman"/>
          <w:sz w:val="28"/>
          <w:szCs w:val="28"/>
        </w:rPr>
        <w:t xml:space="preserve"> the</w:t>
      </w:r>
      <w:r>
        <w:rPr>
          <w:rFonts w:ascii="Times New Roman" w:hAnsi="Times New Roman" w:cs="Times New Roman"/>
          <w:sz w:val="28"/>
          <w:szCs w:val="28"/>
        </w:rPr>
        <w:t xml:space="preserve"> S3 bucket and bro</w:t>
      </w:r>
      <w:r w:rsidR="00206C56">
        <w:rPr>
          <w:rFonts w:ascii="Times New Roman" w:hAnsi="Times New Roman" w:cs="Times New Roman"/>
          <w:sz w:val="28"/>
          <w:szCs w:val="28"/>
        </w:rPr>
        <w:t>wse its contents.</w:t>
      </w:r>
    </w:p>
    <w:p w14:paraId="0ABB2830" w14:textId="0F644E1C" w:rsidR="00304D8D" w:rsidRDefault="00923A55" w:rsidP="00304D8D">
      <w:pPr>
        <w:rPr>
          <w:rFonts w:ascii="Times New Roman" w:hAnsi="Times New Roman" w:cs="Times New Roman"/>
          <w:sz w:val="28"/>
          <w:szCs w:val="28"/>
        </w:rPr>
      </w:pPr>
      <w:r w:rsidRPr="00304D8D">
        <w:rPr>
          <w:rFonts w:ascii="Times New Roman" w:hAnsi="Times New Roman" w:cs="Times New Roman"/>
          <w:sz w:val="28"/>
          <w:szCs w:val="28"/>
        </w:rPr>
        <w:t>Since your user is part of the S3-Support Group in IAM, they have permission to view a list of Amazon S3 buckets and the contents.</w:t>
      </w:r>
      <w:r w:rsidR="00AC3A6F">
        <w:rPr>
          <w:rFonts w:ascii="Times New Roman" w:hAnsi="Times New Roman" w:cs="Times New Roman"/>
          <w:sz w:val="28"/>
          <w:szCs w:val="28"/>
        </w:rPr>
        <w:t xml:space="preserve"> </w:t>
      </w:r>
      <w:r w:rsidR="00304D8D">
        <w:rPr>
          <w:rFonts w:ascii="Times New Roman" w:hAnsi="Times New Roman" w:cs="Times New Roman"/>
          <w:sz w:val="28"/>
          <w:szCs w:val="28"/>
        </w:rPr>
        <w:t>Note that the bucket does not contain any objects.</w:t>
      </w:r>
    </w:p>
    <w:p w14:paraId="47862A00" w14:textId="1BA6893C" w:rsidR="00060C9A" w:rsidRDefault="00E17549" w:rsidP="00060C9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Services menu, choose EC2.</w:t>
      </w:r>
    </w:p>
    <w:p w14:paraId="18E45DEC" w14:textId="7083CA98" w:rsidR="00E17549" w:rsidRDefault="00E17549" w:rsidP="00060C9A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left n</w:t>
      </w:r>
      <w:r w:rsidR="005725EB">
        <w:rPr>
          <w:rFonts w:ascii="Times New Roman" w:hAnsi="Times New Roman" w:cs="Times New Roman"/>
          <w:sz w:val="28"/>
          <w:szCs w:val="28"/>
        </w:rPr>
        <w:t>avigation panel, choose Instances.</w:t>
      </w:r>
    </w:p>
    <w:p w14:paraId="47DDFFBF" w14:textId="0B002980" w:rsidR="005725EB" w:rsidRDefault="00AC3A6F" w:rsidP="005725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3" behindDoc="1" locked="0" layoutInCell="1" allowOverlap="1" wp14:anchorId="39BF8445" wp14:editId="6CFC6BE6">
            <wp:simplePos x="0" y="0"/>
            <wp:positionH relativeFrom="margin">
              <wp:posOffset>2987675</wp:posOffset>
            </wp:positionH>
            <wp:positionV relativeFrom="paragraph">
              <wp:posOffset>695325</wp:posOffset>
            </wp:positionV>
            <wp:extent cx="2760345" cy="2508885"/>
            <wp:effectExtent l="0" t="0" r="1905" b="5715"/>
            <wp:wrapTight wrapText="bothSides">
              <wp:wrapPolygon edited="0">
                <wp:start x="0" y="0"/>
                <wp:lineTo x="0" y="21485"/>
                <wp:lineTo x="21466" y="21485"/>
                <wp:lineTo x="21466" y="0"/>
                <wp:lineTo x="0" y="0"/>
              </wp:wrapPolygon>
            </wp:wrapTight>
            <wp:docPr id="10" name="Picture 10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D53" w:rsidRPr="007B5D53">
        <w:rPr>
          <w:rFonts w:ascii="Times New Roman" w:hAnsi="Times New Roman" w:cs="Times New Roman"/>
          <w:sz w:val="28"/>
          <w:szCs w:val="28"/>
        </w:rPr>
        <w:t xml:space="preserve">You </w:t>
      </w:r>
      <w:r w:rsidR="007B5D53">
        <w:rPr>
          <w:rFonts w:ascii="Times New Roman" w:hAnsi="Times New Roman" w:cs="Times New Roman"/>
          <w:sz w:val="28"/>
          <w:szCs w:val="28"/>
        </w:rPr>
        <w:t>will</w:t>
      </w:r>
      <w:r w:rsidR="007B5D53">
        <w:rPr>
          <w:rFonts w:ascii="Times New Roman" w:hAnsi="Times New Roman" w:cs="Times New Roman"/>
          <w:i/>
          <w:iCs/>
          <w:sz w:val="28"/>
          <w:szCs w:val="28"/>
        </w:rPr>
        <w:t xml:space="preserve"> NOT</w:t>
      </w:r>
      <w:r w:rsidR="007B5D53" w:rsidRPr="007B5D53">
        <w:rPr>
          <w:rFonts w:ascii="Times New Roman" w:hAnsi="Times New Roman" w:cs="Times New Roman"/>
          <w:sz w:val="28"/>
          <w:szCs w:val="28"/>
        </w:rPr>
        <w:t xml:space="preserve"> </w:t>
      </w:r>
      <w:r w:rsidR="003C53C7">
        <w:rPr>
          <w:rFonts w:ascii="Times New Roman" w:hAnsi="Times New Roman" w:cs="Times New Roman"/>
          <w:sz w:val="28"/>
          <w:szCs w:val="28"/>
        </w:rPr>
        <w:t xml:space="preserve">be able to see any </w:t>
      </w:r>
      <w:r w:rsidR="007B5D53" w:rsidRPr="007B5D53">
        <w:rPr>
          <w:rFonts w:ascii="Times New Roman" w:hAnsi="Times New Roman" w:cs="Times New Roman"/>
          <w:sz w:val="28"/>
          <w:szCs w:val="28"/>
        </w:rPr>
        <w:t>instances</w:t>
      </w:r>
      <w:r w:rsidR="003C53C7">
        <w:rPr>
          <w:rFonts w:ascii="Times New Roman" w:hAnsi="Times New Roman" w:cs="Times New Roman"/>
          <w:sz w:val="28"/>
          <w:szCs w:val="28"/>
        </w:rPr>
        <w:t>.</w:t>
      </w:r>
      <w:r w:rsidR="007B5D53" w:rsidRPr="007B5D53">
        <w:rPr>
          <w:rFonts w:ascii="Times New Roman" w:hAnsi="Times New Roman" w:cs="Times New Roman"/>
          <w:sz w:val="28"/>
          <w:szCs w:val="28"/>
        </w:rPr>
        <w:t xml:space="preserve"> You are not authorized to perform this operation because this user has not been granted any permissions to access Amazon EC2.</w:t>
      </w:r>
    </w:p>
    <w:p w14:paraId="02C8438F" w14:textId="6E5C609D" w:rsidR="00D541D3" w:rsidRDefault="00D541D3" w:rsidP="00D541D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Sign out of user-1.</w:t>
      </w:r>
      <w:r w:rsidRPr="00D541D3">
        <w:rPr>
          <w:noProof/>
        </w:rPr>
        <w:t xml:space="preserve"> </w:t>
      </w:r>
    </w:p>
    <w:p w14:paraId="799D7ED0" w14:textId="62885EB2" w:rsidR="00D541D3" w:rsidRDefault="00D541D3" w:rsidP="00AC3A6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4A5BF89" w14:textId="07AAE361" w:rsidR="00CC2CDA" w:rsidRDefault="00CC2CDA" w:rsidP="00AC3A6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F604B64" w14:textId="0F314393" w:rsidR="00CC2CDA" w:rsidRDefault="00CC2CDA" w:rsidP="00AC3A6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033BABE" w14:textId="17708EB1" w:rsidR="00CC2CDA" w:rsidRDefault="00CC2CDA" w:rsidP="00AC3A6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299E099" w14:textId="6FFA2582" w:rsidR="00787A73" w:rsidRDefault="00CC2C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2CD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11" behindDoc="0" locked="0" layoutInCell="1" allowOverlap="1" wp14:anchorId="336597CD" wp14:editId="1022266F">
                <wp:simplePos x="0" y="0"/>
                <wp:positionH relativeFrom="column">
                  <wp:posOffset>1201420</wp:posOffset>
                </wp:positionH>
                <wp:positionV relativeFrom="paragraph">
                  <wp:posOffset>906780</wp:posOffset>
                </wp:positionV>
                <wp:extent cx="1705610" cy="307340"/>
                <wp:effectExtent l="0" t="0" r="27940" b="165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5610" cy="307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53561" w14:textId="65A4B67D" w:rsidR="00CC2CDA" w:rsidRPr="00CC2CDA" w:rsidRDefault="00CC2CDA">
                            <w:pPr>
                              <w:rPr>
                                <w:rFonts w:ascii="Times New Roman" w:hAnsi="Times New Roman" w:cs="Times New Roman"/>
                                <w:sz w:val="25"/>
                                <w:szCs w:val="25"/>
                              </w:rPr>
                            </w:pPr>
                            <w:r w:rsidRPr="00CC2CDA">
                              <w:rPr>
                                <w:rFonts w:ascii="Times New Roman" w:hAnsi="Times New Roman" w:cs="Times New Roman"/>
                                <w:sz w:val="25"/>
                                <w:szCs w:val="25"/>
                              </w:rPr>
                              <w:t>Signing out of user-1.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6597C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4.6pt;margin-top:71.4pt;width:134.3pt;height:24.2pt;z-index:25166541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">
                <v:textbox>
                  <w:txbxContent>
                    <w:p w14:paraId="41053561" w14:textId="65A4B67D" w:rsidR="00CC2CDA" w:rsidRPr="00CC2CDA" w:rsidRDefault="00CC2CDA">
                      <w:pPr>
                        <w:rPr>
                          <w:rFonts w:ascii="Times New Roman" w:hAnsi="Times New Roman" w:cs="Times New Roman"/>
                          <w:sz w:val="25"/>
                          <w:szCs w:val="25"/>
                        </w:rPr>
                      </w:pPr>
                      <w:r w:rsidRPr="00CC2CDA">
                        <w:rPr>
                          <w:rFonts w:ascii="Times New Roman" w:hAnsi="Times New Roman" w:cs="Times New Roman"/>
                          <w:sz w:val="25"/>
                          <w:szCs w:val="25"/>
                        </w:rPr>
                        <w:t>Signing out of user-1.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7A7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1460DA4" w14:textId="3BC50F9A" w:rsidR="00A54B9F" w:rsidRPr="00A54B9F" w:rsidRDefault="00A54B9F" w:rsidP="00A54B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54B9F">
        <w:rPr>
          <w:rFonts w:ascii="Times New Roman" w:hAnsi="Times New Roman" w:cs="Times New Roman"/>
          <w:sz w:val="28"/>
          <w:szCs w:val="28"/>
        </w:rPr>
        <w:lastRenderedPageBreak/>
        <w:t>You will now enter user-</w:t>
      </w:r>
      <w:r w:rsidR="008A1D01">
        <w:rPr>
          <w:rFonts w:ascii="Times New Roman" w:hAnsi="Times New Roman" w:cs="Times New Roman"/>
          <w:sz w:val="28"/>
          <w:szCs w:val="28"/>
        </w:rPr>
        <w:t>2</w:t>
      </w:r>
      <w:r w:rsidRPr="00A54B9F">
        <w:rPr>
          <w:rFonts w:ascii="Times New Roman" w:hAnsi="Times New Roman" w:cs="Times New Roman"/>
          <w:sz w:val="28"/>
          <w:szCs w:val="28"/>
        </w:rPr>
        <w:t>.</w:t>
      </w:r>
    </w:p>
    <w:p w14:paraId="26947A38" w14:textId="36E70ACC" w:rsidR="00A54B9F" w:rsidRPr="00A54B9F" w:rsidRDefault="00222FBE" w:rsidP="00A54B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Copy the link into </w:t>
      </w:r>
      <w:r w:rsidR="00571435">
        <w:rPr>
          <w:rFonts w:ascii="Times New Roman" w:hAnsi="Times New Roman" w:cs="Times New Roman"/>
          <w:sz w:val="28"/>
          <w:szCs w:val="28"/>
        </w:rPr>
        <w:t>your browser again.</w:t>
      </w:r>
    </w:p>
    <w:p w14:paraId="77860CA4" w14:textId="77777777" w:rsidR="00A54B9F" w:rsidRPr="002D5A4E" w:rsidRDefault="00A54B9F" w:rsidP="00A54B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Sign-in with:</w:t>
      </w:r>
    </w:p>
    <w:p w14:paraId="6C9FD508" w14:textId="2646FF08" w:rsidR="00A54B9F" w:rsidRPr="002D5A4E" w:rsidRDefault="00A54B9F" w:rsidP="00A54B9F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D5A4E">
        <w:rPr>
          <w:rFonts w:ascii="Times New Roman" w:hAnsi="Times New Roman" w:cs="Times New Roman"/>
          <w:sz w:val="28"/>
          <w:szCs w:val="28"/>
        </w:rPr>
        <w:t xml:space="preserve">IAM username: </w:t>
      </w:r>
      <w:r w:rsidRPr="002D5A4E">
        <w:rPr>
          <w:rFonts w:ascii="Times New Roman" w:hAnsi="Times New Roman" w:cs="Times New Roman"/>
          <w:i/>
          <w:iCs/>
          <w:sz w:val="28"/>
          <w:szCs w:val="28"/>
        </w:rPr>
        <w:t>user-</w:t>
      </w:r>
      <w:r w:rsidR="008A1D01">
        <w:rPr>
          <w:rFonts w:ascii="Times New Roman" w:hAnsi="Times New Roman" w:cs="Times New Roman"/>
          <w:i/>
          <w:iCs/>
          <w:sz w:val="28"/>
          <w:szCs w:val="28"/>
        </w:rPr>
        <w:t>2</w:t>
      </w:r>
    </w:p>
    <w:p w14:paraId="4ABC7709" w14:textId="397838D3" w:rsidR="00A54B9F" w:rsidRDefault="00A54B9F" w:rsidP="00A54B9F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2D5A4E">
        <w:rPr>
          <w:rFonts w:ascii="Times New Roman" w:hAnsi="Times New Roman" w:cs="Times New Roman"/>
          <w:sz w:val="28"/>
          <w:szCs w:val="28"/>
        </w:rPr>
        <w:t xml:space="preserve">Password: </w:t>
      </w:r>
      <w:r w:rsidRPr="002D5A4E">
        <w:rPr>
          <w:rFonts w:ascii="Times New Roman" w:hAnsi="Times New Roman" w:cs="Times New Roman"/>
          <w:i/>
          <w:iCs/>
          <w:sz w:val="28"/>
          <w:szCs w:val="28"/>
        </w:rPr>
        <w:t>Lab-Password</w:t>
      </w:r>
      <w:r w:rsidR="008A1D01">
        <w:rPr>
          <w:rFonts w:ascii="Times New Roman" w:hAnsi="Times New Roman" w:cs="Times New Roman"/>
          <w:i/>
          <w:iCs/>
          <w:sz w:val="28"/>
          <w:szCs w:val="28"/>
        </w:rPr>
        <w:t>2</w:t>
      </w:r>
    </w:p>
    <w:p w14:paraId="3B2F7A19" w14:textId="5608346C" w:rsidR="00A54B9F" w:rsidRDefault="00A54B9F" w:rsidP="00A54B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Services menu, choose </w:t>
      </w:r>
      <w:r w:rsidR="00196A1A">
        <w:rPr>
          <w:rFonts w:ascii="Times New Roman" w:hAnsi="Times New Roman" w:cs="Times New Roman"/>
          <w:sz w:val="28"/>
          <w:szCs w:val="28"/>
        </w:rPr>
        <w:t>EC2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6BE527" w14:textId="6534616C" w:rsidR="00A54B9F" w:rsidRDefault="00834AED" w:rsidP="00A54B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navigation panel on the left, choose Instances.</w:t>
      </w:r>
    </w:p>
    <w:p w14:paraId="258A6193" w14:textId="0A05A203" w:rsidR="00104784" w:rsidRDefault="00104784" w:rsidP="00A54B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the instance named </w:t>
      </w:r>
      <w:proofErr w:type="spellStart"/>
      <w:r w:rsidRPr="00104784">
        <w:rPr>
          <w:rFonts w:ascii="Times New Roman" w:hAnsi="Times New Roman" w:cs="Times New Roman"/>
          <w:i/>
          <w:iCs/>
          <w:sz w:val="28"/>
          <w:szCs w:val="28"/>
        </w:rPr>
        <w:t>LabHost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524FBEC" w14:textId="3C1F8797" w:rsidR="00104784" w:rsidRDefault="001F2DE9" w:rsidP="00A54B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Instance State menu above, select Stop Instance.</w:t>
      </w:r>
    </w:p>
    <w:p w14:paraId="20A1712B" w14:textId="459C2EA1" w:rsidR="001F2DE9" w:rsidRDefault="001F2DE9" w:rsidP="00A54B9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Stop the Instance.</w:t>
      </w:r>
    </w:p>
    <w:p w14:paraId="13B5BCEB" w14:textId="5765E24B" w:rsidR="001F2DE9" w:rsidRDefault="001F2DE9" w:rsidP="001F2DE9">
      <w:pPr>
        <w:rPr>
          <w:rFonts w:ascii="Times New Roman" w:hAnsi="Times New Roman" w:cs="Times New Roman"/>
          <w:sz w:val="28"/>
          <w:szCs w:val="28"/>
        </w:rPr>
      </w:pPr>
      <w:r w:rsidRPr="001F2DE9">
        <w:rPr>
          <w:rFonts w:ascii="Times New Roman" w:hAnsi="Times New Roman" w:cs="Times New Roman"/>
          <w:sz w:val="28"/>
          <w:szCs w:val="28"/>
        </w:rPr>
        <w:t xml:space="preserve">You are now able to see an Amazon EC2 instance because you have Read Only permissions. </w:t>
      </w:r>
      <w:r w:rsidR="00F14986">
        <w:rPr>
          <w:rFonts w:ascii="Times New Roman" w:hAnsi="Times New Roman" w:cs="Times New Roman"/>
          <w:sz w:val="28"/>
          <w:szCs w:val="28"/>
        </w:rPr>
        <w:t>However, y</w:t>
      </w:r>
      <w:r w:rsidR="00F14986" w:rsidRPr="00F14986">
        <w:rPr>
          <w:rFonts w:ascii="Times New Roman" w:hAnsi="Times New Roman" w:cs="Times New Roman"/>
          <w:sz w:val="28"/>
          <w:szCs w:val="28"/>
        </w:rPr>
        <w:t xml:space="preserve">ou will receive an error stating </w:t>
      </w:r>
      <w:r w:rsidR="00F14986" w:rsidRPr="00F14986">
        <w:rPr>
          <w:rFonts w:ascii="Times New Roman" w:hAnsi="Times New Roman" w:cs="Times New Roman"/>
          <w:i/>
          <w:iCs/>
          <w:sz w:val="28"/>
          <w:szCs w:val="28"/>
        </w:rPr>
        <w:t>You are not authorized to perform this operation</w:t>
      </w:r>
      <w:r w:rsidR="005202E6">
        <w:rPr>
          <w:rFonts w:ascii="Times New Roman" w:hAnsi="Times New Roman" w:cs="Times New Roman"/>
          <w:sz w:val="28"/>
          <w:szCs w:val="28"/>
        </w:rPr>
        <w:t xml:space="preserve"> because you cannot make changes. </w:t>
      </w:r>
    </w:p>
    <w:p w14:paraId="7E576507" w14:textId="007950FF" w:rsidR="00400D02" w:rsidRPr="00A54B9F" w:rsidRDefault="00400D02" w:rsidP="00400D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54B9F">
        <w:rPr>
          <w:rFonts w:ascii="Times New Roman" w:hAnsi="Times New Roman" w:cs="Times New Roman"/>
          <w:sz w:val="28"/>
          <w:szCs w:val="28"/>
        </w:rPr>
        <w:t>You will now enter user-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54B9F">
        <w:rPr>
          <w:rFonts w:ascii="Times New Roman" w:hAnsi="Times New Roman" w:cs="Times New Roman"/>
          <w:sz w:val="28"/>
          <w:szCs w:val="28"/>
        </w:rPr>
        <w:t>.</w:t>
      </w:r>
    </w:p>
    <w:p w14:paraId="79CBB367" w14:textId="77777777" w:rsidR="00400D02" w:rsidRPr="00A54B9F" w:rsidRDefault="00400D02" w:rsidP="00400D0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Copy the link into your browser again.</w:t>
      </w:r>
    </w:p>
    <w:p w14:paraId="16AE6BFC" w14:textId="77777777" w:rsidR="00400D02" w:rsidRPr="002D5A4E" w:rsidRDefault="00400D02" w:rsidP="00400D0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Sign-in with:</w:t>
      </w:r>
    </w:p>
    <w:p w14:paraId="3C7155E0" w14:textId="2CC9A31F" w:rsidR="00400D02" w:rsidRPr="002D5A4E" w:rsidRDefault="00400D02" w:rsidP="00400D0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2D5A4E">
        <w:rPr>
          <w:rFonts w:ascii="Times New Roman" w:hAnsi="Times New Roman" w:cs="Times New Roman"/>
          <w:sz w:val="28"/>
          <w:szCs w:val="28"/>
        </w:rPr>
        <w:t xml:space="preserve">IAM username: </w:t>
      </w:r>
      <w:r w:rsidRPr="002D5A4E">
        <w:rPr>
          <w:rFonts w:ascii="Times New Roman" w:hAnsi="Times New Roman" w:cs="Times New Roman"/>
          <w:i/>
          <w:iCs/>
          <w:sz w:val="28"/>
          <w:szCs w:val="28"/>
        </w:rPr>
        <w:t>user-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</w:p>
    <w:p w14:paraId="62F8361C" w14:textId="2AC059B8" w:rsidR="00400D02" w:rsidRDefault="00400D02" w:rsidP="00400D02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2D5A4E">
        <w:rPr>
          <w:rFonts w:ascii="Times New Roman" w:hAnsi="Times New Roman" w:cs="Times New Roman"/>
          <w:sz w:val="28"/>
          <w:szCs w:val="28"/>
        </w:rPr>
        <w:t xml:space="preserve">Password: </w:t>
      </w:r>
      <w:r w:rsidRPr="002D5A4E">
        <w:rPr>
          <w:rFonts w:ascii="Times New Roman" w:hAnsi="Times New Roman" w:cs="Times New Roman"/>
          <w:i/>
          <w:iCs/>
          <w:sz w:val="28"/>
          <w:szCs w:val="28"/>
        </w:rPr>
        <w:t>Lab-Password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</w:p>
    <w:p w14:paraId="6740B1CD" w14:textId="77777777" w:rsidR="00400D02" w:rsidRDefault="00400D02" w:rsidP="00400D0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Services menu, choose EC2.</w:t>
      </w:r>
    </w:p>
    <w:p w14:paraId="37F1F950" w14:textId="77777777" w:rsidR="00400D02" w:rsidRDefault="00400D02" w:rsidP="00400D0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navigation panel on the left, choose Instances.</w:t>
      </w:r>
    </w:p>
    <w:p w14:paraId="58F644DB" w14:textId="77777777" w:rsidR="00400D02" w:rsidRDefault="00400D02" w:rsidP="00400D0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the instance named </w:t>
      </w:r>
      <w:proofErr w:type="spellStart"/>
      <w:r w:rsidRPr="00104784">
        <w:rPr>
          <w:rFonts w:ascii="Times New Roman" w:hAnsi="Times New Roman" w:cs="Times New Roman"/>
          <w:i/>
          <w:iCs/>
          <w:sz w:val="28"/>
          <w:szCs w:val="28"/>
        </w:rPr>
        <w:t>LabHost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ABC7ABE" w14:textId="77777777" w:rsidR="00400D02" w:rsidRDefault="00400D02" w:rsidP="00400D0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Instance State menu above, select Stop Instance.</w:t>
      </w:r>
    </w:p>
    <w:p w14:paraId="2BBDCE86" w14:textId="45E5FCA4" w:rsidR="00400D02" w:rsidRDefault="00400D02" w:rsidP="00400D02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Stop the Instance.</w:t>
      </w:r>
    </w:p>
    <w:p w14:paraId="7AA746E3" w14:textId="1E721C80" w:rsidR="00400D02" w:rsidRPr="00F14986" w:rsidRDefault="00D74261" w:rsidP="001F2D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User-3 </w:t>
      </w:r>
      <w:r w:rsidR="00D22A94">
        <w:rPr>
          <w:rFonts w:ascii="Times New Roman" w:hAnsi="Times New Roman" w:cs="Times New Roman"/>
          <w:sz w:val="28"/>
          <w:szCs w:val="28"/>
        </w:rPr>
        <w:t xml:space="preserve">(Admin) </w:t>
      </w:r>
      <w:r>
        <w:rPr>
          <w:rFonts w:ascii="Times New Roman" w:hAnsi="Times New Roman" w:cs="Times New Roman"/>
          <w:sz w:val="28"/>
          <w:szCs w:val="28"/>
        </w:rPr>
        <w:t xml:space="preserve">has the permissions to </w:t>
      </w:r>
      <w:r w:rsidR="00D22A94">
        <w:rPr>
          <w:rFonts w:ascii="Times New Roman" w:hAnsi="Times New Roman" w:cs="Times New Roman"/>
          <w:sz w:val="28"/>
          <w:szCs w:val="28"/>
        </w:rPr>
        <w:t xml:space="preserve">manage instances. The instance will enter the </w:t>
      </w:r>
      <w:r w:rsidR="00D22A94">
        <w:rPr>
          <w:rFonts w:ascii="Times New Roman" w:hAnsi="Times New Roman" w:cs="Times New Roman"/>
          <w:i/>
          <w:iCs/>
          <w:sz w:val="28"/>
          <w:szCs w:val="28"/>
        </w:rPr>
        <w:t xml:space="preserve">stopping </w:t>
      </w:r>
      <w:r w:rsidR="00D22A94">
        <w:rPr>
          <w:rFonts w:ascii="Times New Roman" w:hAnsi="Times New Roman" w:cs="Times New Roman"/>
          <w:sz w:val="28"/>
          <w:szCs w:val="28"/>
        </w:rPr>
        <w:t xml:space="preserve">state and will </w:t>
      </w:r>
      <w:r w:rsidR="0038426B">
        <w:rPr>
          <w:rFonts w:ascii="Times New Roman" w:hAnsi="Times New Roman" w:cs="Times New Roman"/>
          <w:sz w:val="28"/>
          <w:szCs w:val="28"/>
        </w:rPr>
        <w:t>shut down</w:t>
      </w:r>
      <w:r w:rsidR="00D22A94">
        <w:rPr>
          <w:rFonts w:ascii="Times New Roman" w:hAnsi="Times New Roman" w:cs="Times New Roman"/>
          <w:sz w:val="28"/>
          <w:szCs w:val="28"/>
        </w:rPr>
        <w:t>.</w:t>
      </w:r>
    </w:p>
    <w:p w14:paraId="546CF210" w14:textId="4043487D" w:rsidR="001203E6" w:rsidRDefault="001203E6" w:rsidP="00D22A9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655A"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14:paraId="112D06BD" w14:textId="09AD2928" w:rsidR="003515FF" w:rsidRDefault="00C70917" w:rsidP="00222702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 w:rsidR="00B263CF">
        <w:rPr>
          <w:rFonts w:ascii="Times New Roman" w:hAnsi="Times New Roman" w:cs="Times New Roman"/>
          <w:sz w:val="25"/>
          <w:szCs w:val="25"/>
        </w:rPr>
        <w:t xml:space="preserve">AWS IAM is a comfortable introduction to the AWS interface, understanding </w:t>
      </w:r>
      <w:r w:rsidR="00727038">
        <w:rPr>
          <w:rFonts w:ascii="Times New Roman" w:hAnsi="Times New Roman" w:cs="Times New Roman"/>
          <w:sz w:val="25"/>
          <w:szCs w:val="25"/>
        </w:rPr>
        <w:t xml:space="preserve">users, groups, policies, and permissions. We also learned how </w:t>
      </w:r>
      <w:r w:rsidR="009F4958">
        <w:rPr>
          <w:rFonts w:ascii="Times New Roman" w:hAnsi="Times New Roman" w:cs="Times New Roman"/>
          <w:sz w:val="25"/>
          <w:szCs w:val="25"/>
        </w:rPr>
        <w:t xml:space="preserve">to </w:t>
      </w:r>
      <w:r w:rsidR="00727038">
        <w:rPr>
          <w:rFonts w:ascii="Times New Roman" w:hAnsi="Times New Roman" w:cs="Times New Roman"/>
          <w:sz w:val="25"/>
          <w:szCs w:val="25"/>
        </w:rPr>
        <w:t xml:space="preserve">add users to groups that have managed policies, </w:t>
      </w:r>
      <w:r w:rsidR="00AE7EF0">
        <w:rPr>
          <w:rFonts w:ascii="Times New Roman" w:hAnsi="Times New Roman" w:cs="Times New Roman"/>
          <w:sz w:val="25"/>
          <w:szCs w:val="25"/>
        </w:rPr>
        <w:t>as well as figuring out</w:t>
      </w:r>
      <w:r w:rsidR="009755D1">
        <w:rPr>
          <w:rFonts w:ascii="Times New Roman" w:hAnsi="Times New Roman" w:cs="Times New Roman"/>
          <w:sz w:val="25"/>
          <w:szCs w:val="25"/>
        </w:rPr>
        <w:t xml:space="preserve"> </w:t>
      </w:r>
      <w:r w:rsidR="00AE7EF0">
        <w:rPr>
          <w:rFonts w:ascii="Times New Roman" w:hAnsi="Times New Roman" w:cs="Times New Roman"/>
          <w:sz w:val="25"/>
          <w:szCs w:val="25"/>
        </w:rPr>
        <w:t>how to test</w:t>
      </w:r>
      <w:r w:rsidR="009F4958">
        <w:rPr>
          <w:rFonts w:ascii="Times New Roman" w:hAnsi="Times New Roman" w:cs="Times New Roman"/>
          <w:sz w:val="25"/>
          <w:szCs w:val="25"/>
        </w:rPr>
        <w:t xml:space="preserve"> those</w:t>
      </w:r>
      <w:r w:rsidR="00AE7EF0">
        <w:rPr>
          <w:rFonts w:ascii="Times New Roman" w:hAnsi="Times New Roman" w:cs="Times New Roman"/>
          <w:sz w:val="25"/>
          <w:szCs w:val="25"/>
        </w:rPr>
        <w:t xml:space="preserve"> permissions. </w:t>
      </w:r>
      <w:r w:rsidR="00B05F2B">
        <w:rPr>
          <w:rFonts w:ascii="Times New Roman" w:hAnsi="Times New Roman" w:cs="Times New Roman"/>
          <w:sz w:val="25"/>
          <w:szCs w:val="25"/>
        </w:rPr>
        <w:t xml:space="preserve">Exploring pre-created IAM users and groups gave us a fundamental </w:t>
      </w:r>
      <w:r w:rsidR="00D73BD2">
        <w:rPr>
          <w:rFonts w:ascii="Times New Roman" w:hAnsi="Times New Roman" w:cs="Times New Roman"/>
          <w:sz w:val="25"/>
          <w:szCs w:val="25"/>
        </w:rPr>
        <w:t xml:space="preserve">experience in navigating the AWS interface. </w:t>
      </w:r>
    </w:p>
    <w:p w14:paraId="145B9DCD" w14:textId="2D294607" w:rsidR="003515FF" w:rsidRDefault="003515FF" w:rsidP="00222702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</w:t>
      </w:r>
    </w:p>
    <w:p w14:paraId="784E39DC" w14:textId="77777777" w:rsidR="001F7BE9" w:rsidRDefault="003515FF" w:rsidP="001F7BE9">
      <w:pPr>
        <w:tabs>
          <w:tab w:val="left" w:pos="2770"/>
        </w:tabs>
        <w:jc w:val="center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</w:t>
      </w:r>
    </w:p>
    <w:p w14:paraId="0AE36D10" w14:textId="77777777" w:rsidR="001F7BE9" w:rsidRDefault="001F7BE9">
      <w:p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br w:type="page"/>
      </w:r>
    </w:p>
    <w:p w14:paraId="009AC06D" w14:textId="206683BF" w:rsidR="001F7BE9" w:rsidRPr="002E0C30" w:rsidRDefault="001F7BE9" w:rsidP="001F7BE9">
      <w:pPr>
        <w:tabs>
          <w:tab w:val="left" w:pos="2770"/>
        </w:tabs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E0C30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Lab 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2E0C30">
        <w:rPr>
          <w:rFonts w:ascii="Times New Roman" w:hAnsi="Times New Roman" w:cs="Times New Roman"/>
          <w:sz w:val="28"/>
          <w:szCs w:val="28"/>
          <w:u w:val="single"/>
        </w:rPr>
        <w:t xml:space="preserve">: AWS </w:t>
      </w:r>
      <w:r>
        <w:rPr>
          <w:rFonts w:ascii="Times New Roman" w:hAnsi="Times New Roman" w:cs="Times New Roman"/>
          <w:sz w:val="28"/>
          <w:szCs w:val="28"/>
          <w:u w:val="single"/>
        </w:rPr>
        <w:t>VPC</w:t>
      </w:r>
    </w:p>
    <w:p w14:paraId="4BD4BD9C" w14:textId="2588DC57" w:rsidR="001F7BE9" w:rsidRPr="008A0704" w:rsidRDefault="001F7BE9" w:rsidP="001F7BE9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Objective</w:t>
      </w:r>
    </w:p>
    <w:p w14:paraId="2929CDE4" w14:textId="1181FFDE" w:rsidR="00567750" w:rsidRPr="00567750" w:rsidRDefault="001F7BE9" w:rsidP="0054481E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5"/>
          <w:szCs w:val="25"/>
        </w:rPr>
        <w:t xml:space="preserve">Lab two presents </w:t>
      </w:r>
      <w:r w:rsidR="00587265">
        <w:rPr>
          <w:rFonts w:ascii="Times New Roman" w:hAnsi="Times New Roman" w:cs="Times New Roman"/>
          <w:sz w:val="25"/>
          <w:szCs w:val="25"/>
        </w:rPr>
        <w:t xml:space="preserve">the Virtual Private Cloud (VPC), </w:t>
      </w:r>
      <w:r w:rsidR="00717828">
        <w:rPr>
          <w:rFonts w:ascii="Times New Roman" w:hAnsi="Times New Roman" w:cs="Times New Roman"/>
          <w:sz w:val="25"/>
          <w:szCs w:val="25"/>
        </w:rPr>
        <w:t xml:space="preserve">a service </w:t>
      </w:r>
      <w:r w:rsidR="003E464E">
        <w:rPr>
          <w:rFonts w:ascii="Times New Roman" w:hAnsi="Times New Roman" w:cs="Times New Roman"/>
          <w:sz w:val="25"/>
          <w:szCs w:val="25"/>
        </w:rPr>
        <w:t>that provides a</w:t>
      </w:r>
      <w:r w:rsidR="003808E0">
        <w:rPr>
          <w:rFonts w:ascii="Times New Roman" w:hAnsi="Times New Roman" w:cs="Times New Roman"/>
          <w:sz w:val="25"/>
          <w:szCs w:val="25"/>
        </w:rPr>
        <w:t xml:space="preserve"> </w:t>
      </w:r>
      <w:r w:rsidR="0090454C">
        <w:rPr>
          <w:rFonts w:ascii="Times New Roman" w:hAnsi="Times New Roman" w:cs="Times New Roman"/>
          <w:sz w:val="25"/>
          <w:szCs w:val="25"/>
        </w:rPr>
        <w:t>logistical platform</w:t>
      </w:r>
      <w:r w:rsidR="003808E0">
        <w:rPr>
          <w:rFonts w:ascii="Times New Roman" w:hAnsi="Times New Roman" w:cs="Times New Roman"/>
          <w:sz w:val="25"/>
          <w:szCs w:val="25"/>
        </w:rPr>
        <w:t xml:space="preserve"> in which </w:t>
      </w:r>
      <w:r w:rsidR="00535D94">
        <w:rPr>
          <w:rFonts w:ascii="Times New Roman" w:hAnsi="Times New Roman" w:cs="Times New Roman"/>
          <w:sz w:val="25"/>
          <w:szCs w:val="25"/>
        </w:rPr>
        <w:t xml:space="preserve">the user can control </w:t>
      </w:r>
      <w:r w:rsidR="009155E8">
        <w:rPr>
          <w:rFonts w:ascii="Times New Roman" w:hAnsi="Times New Roman" w:cs="Times New Roman"/>
          <w:sz w:val="25"/>
          <w:szCs w:val="25"/>
        </w:rPr>
        <w:t xml:space="preserve">all aspects of the virtual networking environment, including connectivity, security, </w:t>
      </w:r>
      <w:r w:rsidR="001A7F20">
        <w:rPr>
          <w:rFonts w:ascii="Times New Roman" w:hAnsi="Times New Roman" w:cs="Times New Roman"/>
          <w:sz w:val="25"/>
          <w:szCs w:val="25"/>
        </w:rPr>
        <w:t xml:space="preserve">subnets, </w:t>
      </w:r>
      <w:r w:rsidR="009155E8">
        <w:rPr>
          <w:rFonts w:ascii="Times New Roman" w:hAnsi="Times New Roman" w:cs="Times New Roman"/>
          <w:sz w:val="25"/>
          <w:szCs w:val="25"/>
        </w:rPr>
        <w:t xml:space="preserve">and </w:t>
      </w:r>
      <w:r w:rsidR="00B70395">
        <w:rPr>
          <w:rFonts w:ascii="Times New Roman" w:hAnsi="Times New Roman" w:cs="Times New Roman"/>
          <w:sz w:val="25"/>
          <w:szCs w:val="25"/>
        </w:rPr>
        <w:t>a range of resources.</w:t>
      </w:r>
      <w:r w:rsidR="00BB3F35">
        <w:rPr>
          <w:rFonts w:ascii="Times New Roman" w:hAnsi="Times New Roman" w:cs="Times New Roman"/>
          <w:sz w:val="25"/>
          <w:szCs w:val="25"/>
        </w:rPr>
        <w:t xml:space="preserve"> In this lab, you will </w:t>
      </w:r>
      <w:r w:rsidR="00672B5B">
        <w:rPr>
          <w:rFonts w:ascii="Times New Roman" w:hAnsi="Times New Roman" w:cs="Times New Roman"/>
          <w:sz w:val="25"/>
          <w:szCs w:val="25"/>
        </w:rPr>
        <w:t>create a VP</w:t>
      </w:r>
      <w:r w:rsidR="007601C5">
        <w:rPr>
          <w:rFonts w:ascii="Times New Roman" w:hAnsi="Times New Roman" w:cs="Times New Roman"/>
          <w:sz w:val="25"/>
          <w:szCs w:val="25"/>
        </w:rPr>
        <w:t xml:space="preserve">C, create </w:t>
      </w:r>
      <w:r w:rsidR="00FE7F28">
        <w:rPr>
          <w:rFonts w:ascii="Times New Roman" w:hAnsi="Times New Roman" w:cs="Times New Roman"/>
          <w:sz w:val="25"/>
          <w:szCs w:val="25"/>
        </w:rPr>
        <w:t xml:space="preserve">pre-defined </w:t>
      </w:r>
      <w:r w:rsidR="007601C5">
        <w:rPr>
          <w:rFonts w:ascii="Times New Roman" w:hAnsi="Times New Roman" w:cs="Times New Roman"/>
          <w:sz w:val="25"/>
          <w:szCs w:val="25"/>
        </w:rPr>
        <w:t xml:space="preserve">subnets, </w:t>
      </w:r>
      <w:r w:rsidR="00692DF1">
        <w:rPr>
          <w:rFonts w:ascii="Times New Roman" w:hAnsi="Times New Roman" w:cs="Times New Roman"/>
          <w:sz w:val="25"/>
          <w:szCs w:val="25"/>
        </w:rPr>
        <w:t xml:space="preserve">establish </w:t>
      </w:r>
      <w:r w:rsidR="007601C5">
        <w:rPr>
          <w:rFonts w:ascii="Times New Roman" w:hAnsi="Times New Roman" w:cs="Times New Roman"/>
          <w:sz w:val="25"/>
          <w:szCs w:val="25"/>
        </w:rPr>
        <w:t xml:space="preserve">security groups, and </w:t>
      </w:r>
      <w:r w:rsidR="005E78F5">
        <w:rPr>
          <w:rFonts w:ascii="Times New Roman" w:hAnsi="Times New Roman" w:cs="Times New Roman"/>
          <w:sz w:val="25"/>
          <w:szCs w:val="25"/>
        </w:rPr>
        <w:t xml:space="preserve">customize an EC2 instance to run a web server </w:t>
      </w:r>
      <w:r w:rsidR="00692DF1">
        <w:rPr>
          <w:rFonts w:ascii="Times New Roman" w:hAnsi="Times New Roman" w:cs="Times New Roman"/>
          <w:sz w:val="25"/>
          <w:szCs w:val="25"/>
        </w:rPr>
        <w:t xml:space="preserve">to </w:t>
      </w:r>
      <w:r w:rsidR="005E78F5">
        <w:rPr>
          <w:rFonts w:ascii="Times New Roman" w:hAnsi="Times New Roman" w:cs="Times New Roman"/>
          <w:sz w:val="25"/>
          <w:szCs w:val="25"/>
        </w:rPr>
        <w:t xml:space="preserve">launch via </w:t>
      </w:r>
      <w:r w:rsidR="00692DF1">
        <w:rPr>
          <w:rFonts w:ascii="Times New Roman" w:hAnsi="Times New Roman" w:cs="Times New Roman"/>
          <w:sz w:val="25"/>
          <w:szCs w:val="25"/>
        </w:rPr>
        <w:t xml:space="preserve">the </w:t>
      </w:r>
      <w:r w:rsidR="005E78F5">
        <w:rPr>
          <w:rFonts w:ascii="Times New Roman" w:hAnsi="Times New Roman" w:cs="Times New Roman"/>
          <w:sz w:val="25"/>
          <w:szCs w:val="25"/>
        </w:rPr>
        <w:t>VPC.</w:t>
      </w:r>
    </w:p>
    <w:p w14:paraId="1B152D40" w14:textId="59865583" w:rsidR="00D8606B" w:rsidRPr="00FA110F" w:rsidRDefault="00D8606B" w:rsidP="00D8606B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110F">
        <w:rPr>
          <w:rFonts w:ascii="Times New Roman" w:hAnsi="Times New Roman" w:cs="Times New Roman"/>
          <w:b/>
          <w:bCs/>
          <w:sz w:val="28"/>
          <w:szCs w:val="28"/>
        </w:rPr>
        <w:t>Key Terms</w:t>
      </w:r>
    </w:p>
    <w:p w14:paraId="222D9CBF" w14:textId="132EC6D2" w:rsidR="001E22FC" w:rsidRPr="00105719" w:rsidRDefault="00D8606B" w:rsidP="001E22FC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 w:rsidR="00301BD8">
        <w:rPr>
          <w:rFonts w:ascii="Times New Roman" w:hAnsi="Times New Roman" w:cs="Times New Roman"/>
          <w:b/>
          <w:bCs/>
          <w:sz w:val="25"/>
          <w:szCs w:val="25"/>
        </w:rPr>
        <w:t>Amazon Virtual Private Cloud</w:t>
      </w:r>
      <w:r w:rsidR="001E22FC" w:rsidRPr="00105719">
        <w:rPr>
          <w:rFonts w:ascii="Times New Roman" w:hAnsi="Times New Roman" w:cs="Times New Roman"/>
          <w:b/>
          <w:bCs/>
          <w:sz w:val="25"/>
          <w:szCs w:val="25"/>
        </w:rPr>
        <w:t xml:space="preserve"> (</w:t>
      </w:r>
      <w:r w:rsidR="00301BD8">
        <w:rPr>
          <w:rFonts w:ascii="Times New Roman" w:hAnsi="Times New Roman" w:cs="Times New Roman"/>
          <w:b/>
          <w:bCs/>
          <w:sz w:val="25"/>
          <w:szCs w:val="25"/>
        </w:rPr>
        <w:t>Amazon VPC</w:t>
      </w:r>
      <w:r w:rsidR="001E22FC" w:rsidRPr="00105719">
        <w:rPr>
          <w:rFonts w:ascii="Times New Roman" w:hAnsi="Times New Roman" w:cs="Times New Roman"/>
          <w:b/>
          <w:bCs/>
          <w:sz w:val="25"/>
          <w:szCs w:val="25"/>
        </w:rPr>
        <w:t>)</w:t>
      </w:r>
      <w:r w:rsidR="001E22FC">
        <w:rPr>
          <w:rFonts w:ascii="Times New Roman" w:hAnsi="Times New Roman" w:cs="Times New Roman"/>
          <w:b/>
          <w:bCs/>
          <w:sz w:val="25"/>
          <w:szCs w:val="25"/>
        </w:rPr>
        <w:t xml:space="preserve">: </w:t>
      </w:r>
      <w:r w:rsidR="0035736E">
        <w:rPr>
          <w:rFonts w:ascii="Times New Roman" w:hAnsi="Times New Roman" w:cs="Times New Roman"/>
          <w:sz w:val="25"/>
          <w:szCs w:val="25"/>
        </w:rPr>
        <w:t xml:space="preserve">A cloud that enables you to launch Amazon Web Service resources into a virtual network that you defined. </w:t>
      </w:r>
      <w:r w:rsidR="00A13215">
        <w:rPr>
          <w:rFonts w:ascii="Times New Roman" w:hAnsi="Times New Roman" w:cs="Times New Roman"/>
          <w:sz w:val="25"/>
          <w:szCs w:val="25"/>
        </w:rPr>
        <w:t>It resembles traditional network</w:t>
      </w:r>
      <w:r w:rsidR="0087405C">
        <w:rPr>
          <w:rFonts w:ascii="Times New Roman" w:hAnsi="Times New Roman" w:cs="Times New Roman"/>
          <w:sz w:val="25"/>
          <w:szCs w:val="25"/>
        </w:rPr>
        <w:t>ing topologies</w:t>
      </w:r>
      <w:r w:rsidR="00A13215">
        <w:rPr>
          <w:rFonts w:ascii="Times New Roman" w:hAnsi="Times New Roman" w:cs="Times New Roman"/>
          <w:sz w:val="25"/>
          <w:szCs w:val="25"/>
        </w:rPr>
        <w:t xml:space="preserve">. </w:t>
      </w:r>
      <w:r w:rsidR="009474F9">
        <w:rPr>
          <w:rFonts w:ascii="Times New Roman" w:hAnsi="Times New Roman" w:cs="Times New Roman"/>
          <w:sz w:val="25"/>
          <w:szCs w:val="25"/>
        </w:rPr>
        <w:t xml:space="preserve">It is </w:t>
      </w:r>
      <w:r w:rsidR="003C7D0C">
        <w:rPr>
          <w:rFonts w:ascii="Times New Roman" w:hAnsi="Times New Roman" w:cs="Times New Roman"/>
          <w:sz w:val="25"/>
          <w:szCs w:val="25"/>
        </w:rPr>
        <w:t>scalable and can span multiple Availability Zones.</w:t>
      </w:r>
    </w:p>
    <w:p w14:paraId="6F98FA8F" w14:textId="77A5BCC0" w:rsidR="00B334AB" w:rsidRPr="008A0920" w:rsidRDefault="001E22FC" w:rsidP="001E22FC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 w:rsidR="00C35BEF">
        <w:rPr>
          <w:rFonts w:ascii="Times New Roman" w:hAnsi="Times New Roman" w:cs="Times New Roman"/>
          <w:b/>
          <w:bCs/>
          <w:sz w:val="25"/>
          <w:szCs w:val="25"/>
        </w:rPr>
        <w:t>Availability Zone (AZ)</w:t>
      </w:r>
      <w:r>
        <w:rPr>
          <w:rFonts w:ascii="Times New Roman" w:hAnsi="Times New Roman" w:cs="Times New Roman"/>
          <w:b/>
          <w:bCs/>
          <w:sz w:val="25"/>
          <w:szCs w:val="25"/>
        </w:rPr>
        <w:t xml:space="preserve">: </w:t>
      </w:r>
      <w:r w:rsidR="00C35BEF">
        <w:rPr>
          <w:rFonts w:ascii="Times New Roman" w:hAnsi="Times New Roman" w:cs="Times New Roman"/>
          <w:sz w:val="25"/>
          <w:szCs w:val="25"/>
        </w:rPr>
        <w:t xml:space="preserve">A </w:t>
      </w:r>
      <w:r w:rsidR="001F7A6C">
        <w:rPr>
          <w:rFonts w:ascii="Times New Roman" w:hAnsi="Times New Roman" w:cs="Times New Roman"/>
          <w:sz w:val="25"/>
          <w:szCs w:val="25"/>
        </w:rPr>
        <w:t>discrete</w:t>
      </w:r>
      <w:r w:rsidR="00C35BEF">
        <w:rPr>
          <w:rFonts w:ascii="Times New Roman" w:hAnsi="Times New Roman" w:cs="Times New Roman"/>
          <w:sz w:val="25"/>
          <w:szCs w:val="25"/>
        </w:rPr>
        <w:t xml:space="preserve"> data centers</w:t>
      </w:r>
      <w:r w:rsidR="001F7A6C">
        <w:rPr>
          <w:rFonts w:ascii="Times New Roman" w:hAnsi="Times New Roman" w:cs="Times New Roman"/>
          <w:sz w:val="25"/>
          <w:szCs w:val="25"/>
        </w:rPr>
        <w:t xml:space="preserve"> with redundant power, networking, and connectivity in an AWS Region. </w:t>
      </w:r>
    </w:p>
    <w:p w14:paraId="045A934D" w14:textId="20DC9BC5" w:rsidR="001E22FC" w:rsidRDefault="001E22FC" w:rsidP="001E22FC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 w:rsidR="00075C0B">
        <w:rPr>
          <w:rFonts w:ascii="Times New Roman" w:hAnsi="Times New Roman" w:cs="Times New Roman"/>
          <w:b/>
          <w:bCs/>
          <w:sz w:val="25"/>
          <w:szCs w:val="25"/>
        </w:rPr>
        <w:t>Internet gateway (IGW)</w:t>
      </w:r>
      <w:r>
        <w:rPr>
          <w:rFonts w:ascii="Times New Roman" w:hAnsi="Times New Roman" w:cs="Times New Roman"/>
          <w:b/>
          <w:bCs/>
          <w:sz w:val="25"/>
          <w:szCs w:val="25"/>
        </w:rPr>
        <w:t xml:space="preserve">: </w:t>
      </w:r>
      <w:r w:rsidR="00E14520">
        <w:rPr>
          <w:rFonts w:ascii="Times New Roman" w:hAnsi="Times New Roman" w:cs="Times New Roman"/>
          <w:sz w:val="25"/>
          <w:szCs w:val="25"/>
        </w:rPr>
        <w:t>A VPC component that allows communication between instances in your VPC and the Internet.</w:t>
      </w:r>
    </w:p>
    <w:p w14:paraId="65D948C0" w14:textId="425D7334" w:rsidR="00654066" w:rsidRDefault="00654066" w:rsidP="001E22FC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 w:rsidR="00254A71">
        <w:rPr>
          <w:rFonts w:ascii="Times New Roman" w:hAnsi="Times New Roman" w:cs="Times New Roman"/>
          <w:b/>
          <w:bCs/>
          <w:sz w:val="25"/>
          <w:szCs w:val="25"/>
        </w:rPr>
        <w:t xml:space="preserve">Public </w:t>
      </w:r>
      <w:r>
        <w:rPr>
          <w:rFonts w:ascii="Times New Roman" w:hAnsi="Times New Roman" w:cs="Times New Roman"/>
          <w:b/>
          <w:bCs/>
          <w:sz w:val="25"/>
          <w:szCs w:val="25"/>
        </w:rPr>
        <w:t>Subnet:</w:t>
      </w:r>
      <w:r>
        <w:rPr>
          <w:rFonts w:ascii="Times New Roman" w:hAnsi="Times New Roman" w:cs="Times New Roman"/>
          <w:sz w:val="25"/>
          <w:szCs w:val="25"/>
        </w:rPr>
        <w:t xml:space="preserve"> </w:t>
      </w:r>
      <w:r w:rsidR="0032204C">
        <w:rPr>
          <w:rFonts w:ascii="Times New Roman" w:hAnsi="Times New Roman" w:cs="Times New Roman"/>
          <w:sz w:val="25"/>
          <w:szCs w:val="25"/>
        </w:rPr>
        <w:t xml:space="preserve">A subnet IP group that </w:t>
      </w:r>
      <w:r w:rsidR="0085026D">
        <w:rPr>
          <w:rFonts w:ascii="Times New Roman" w:hAnsi="Times New Roman" w:cs="Times New Roman"/>
          <w:sz w:val="25"/>
          <w:szCs w:val="25"/>
        </w:rPr>
        <w:t>has traffic</w:t>
      </w:r>
      <w:r w:rsidR="0032204C">
        <w:rPr>
          <w:rFonts w:ascii="Times New Roman" w:hAnsi="Times New Roman" w:cs="Times New Roman"/>
          <w:sz w:val="25"/>
          <w:szCs w:val="25"/>
        </w:rPr>
        <w:t xml:space="preserve"> </w:t>
      </w:r>
      <w:r w:rsidR="00336D24">
        <w:rPr>
          <w:rFonts w:ascii="Times New Roman" w:hAnsi="Times New Roman" w:cs="Times New Roman"/>
          <w:sz w:val="25"/>
          <w:szCs w:val="25"/>
        </w:rPr>
        <w:t xml:space="preserve">routed to an Internet Gateway. </w:t>
      </w:r>
    </w:p>
    <w:p w14:paraId="41B717B4" w14:textId="07D266F6" w:rsidR="0085026D" w:rsidRPr="0085026D" w:rsidRDefault="0085026D" w:rsidP="001E22FC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>
        <w:rPr>
          <w:rFonts w:ascii="Times New Roman" w:hAnsi="Times New Roman" w:cs="Times New Roman"/>
          <w:b/>
          <w:bCs/>
          <w:sz w:val="25"/>
          <w:szCs w:val="25"/>
        </w:rPr>
        <w:t xml:space="preserve">Private Subnet: </w:t>
      </w:r>
      <w:r>
        <w:rPr>
          <w:rFonts w:ascii="Times New Roman" w:hAnsi="Times New Roman" w:cs="Times New Roman"/>
          <w:sz w:val="25"/>
          <w:szCs w:val="25"/>
        </w:rPr>
        <w:t xml:space="preserve">A subnet </w:t>
      </w:r>
      <w:r w:rsidR="005568F2">
        <w:rPr>
          <w:rFonts w:ascii="Times New Roman" w:hAnsi="Times New Roman" w:cs="Times New Roman"/>
          <w:sz w:val="25"/>
          <w:szCs w:val="25"/>
        </w:rPr>
        <w:t xml:space="preserve">IP group that does not route to the Internet Gateway. </w:t>
      </w:r>
    </w:p>
    <w:p w14:paraId="21D1AC18" w14:textId="36DEB552" w:rsidR="001E22FC" w:rsidRDefault="001E22FC" w:rsidP="001E22FC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>
        <w:rPr>
          <w:rFonts w:ascii="Times New Roman" w:hAnsi="Times New Roman" w:cs="Times New Roman"/>
          <w:b/>
          <w:bCs/>
          <w:sz w:val="25"/>
          <w:szCs w:val="25"/>
        </w:rPr>
        <w:t xml:space="preserve">Instance: </w:t>
      </w:r>
      <w:r>
        <w:rPr>
          <w:rFonts w:ascii="Times New Roman" w:hAnsi="Times New Roman" w:cs="Times New Roman"/>
          <w:sz w:val="25"/>
          <w:szCs w:val="25"/>
        </w:rPr>
        <w:t>A virtual server in the AWS cloud. Configure and managed by a computing service, such as EC2.</w:t>
      </w:r>
    </w:p>
    <w:p w14:paraId="24531336" w14:textId="0599FC9A" w:rsidR="00D8606B" w:rsidRPr="00AD6364" w:rsidRDefault="001E22FC" w:rsidP="000A3975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>
        <w:rPr>
          <w:rFonts w:ascii="Times New Roman" w:hAnsi="Times New Roman" w:cs="Times New Roman"/>
          <w:b/>
          <w:bCs/>
          <w:sz w:val="25"/>
          <w:szCs w:val="25"/>
        </w:rPr>
        <w:t xml:space="preserve">Elastic Compute Cloud (EC2): </w:t>
      </w:r>
      <w:r>
        <w:rPr>
          <w:rFonts w:ascii="Times New Roman" w:hAnsi="Times New Roman" w:cs="Times New Roman"/>
          <w:sz w:val="25"/>
          <w:szCs w:val="25"/>
        </w:rPr>
        <w:t>AWS service that runs virtual computers for the user’s computer applications.</w:t>
      </w:r>
    </w:p>
    <w:p w14:paraId="7576DE4A" w14:textId="1D58E9D9" w:rsidR="00765FC8" w:rsidRDefault="00791C31" w:rsidP="004E141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5" behindDoc="0" locked="0" layoutInCell="1" allowOverlap="1" wp14:anchorId="710F9C99" wp14:editId="71907258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737860" cy="255524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06B">
        <w:rPr>
          <w:rFonts w:ascii="Times New Roman" w:hAnsi="Times New Roman" w:cs="Times New Roman"/>
          <w:b/>
          <w:bCs/>
          <w:sz w:val="28"/>
          <w:szCs w:val="28"/>
        </w:rPr>
        <w:t>Topological Overview</w:t>
      </w:r>
    </w:p>
    <w:p w14:paraId="4B84E921" w14:textId="42EE7438" w:rsidR="00D8606B" w:rsidRDefault="00D8606B" w:rsidP="00D8606B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General Procedure</w:t>
      </w:r>
    </w:p>
    <w:p w14:paraId="3A805E62" w14:textId="4738B492" w:rsidR="00BE69FD" w:rsidRDefault="004D4769" w:rsidP="0012475F">
      <w:pPr>
        <w:pStyle w:val="ListParagraph"/>
        <w:numPr>
          <w:ilvl w:val="0"/>
          <w:numId w:val="9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Use the VPC wizard to create an Internet Gateway and two subnets</w:t>
      </w:r>
      <w:r w:rsidR="007F63A4">
        <w:rPr>
          <w:rFonts w:ascii="Times New Roman" w:hAnsi="Times New Roman" w:cs="Times New Roman"/>
          <w:sz w:val="25"/>
          <w:szCs w:val="25"/>
        </w:rPr>
        <w:t xml:space="preserve"> for one Availability Zone.</w:t>
      </w:r>
    </w:p>
    <w:p w14:paraId="77F39ABF" w14:textId="4B75D538" w:rsidR="0012475F" w:rsidRDefault="007F63A4" w:rsidP="0012475F">
      <w:pPr>
        <w:pStyle w:val="ListParagraph"/>
        <w:numPr>
          <w:ilvl w:val="0"/>
          <w:numId w:val="9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Create</w:t>
      </w:r>
      <w:r w:rsidR="00204A89">
        <w:rPr>
          <w:rFonts w:ascii="Times New Roman" w:hAnsi="Times New Roman" w:cs="Times New Roman"/>
          <w:sz w:val="25"/>
          <w:szCs w:val="25"/>
        </w:rPr>
        <w:t xml:space="preserve"> two additional subnets in a second Availability Zone. </w:t>
      </w:r>
    </w:p>
    <w:p w14:paraId="0281B1FE" w14:textId="63F94106" w:rsidR="00BE4BB6" w:rsidRDefault="00BE4BB6" w:rsidP="0012475F">
      <w:pPr>
        <w:pStyle w:val="ListParagraph"/>
        <w:numPr>
          <w:ilvl w:val="0"/>
          <w:numId w:val="9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Create a </w:t>
      </w:r>
      <w:r w:rsidR="00BA4800">
        <w:rPr>
          <w:rFonts w:ascii="Times New Roman" w:hAnsi="Times New Roman" w:cs="Times New Roman"/>
          <w:sz w:val="25"/>
          <w:szCs w:val="25"/>
        </w:rPr>
        <w:t>VPC</w:t>
      </w:r>
      <w:r>
        <w:rPr>
          <w:rFonts w:ascii="Times New Roman" w:hAnsi="Times New Roman" w:cs="Times New Roman"/>
          <w:sz w:val="25"/>
          <w:szCs w:val="25"/>
        </w:rPr>
        <w:t xml:space="preserve"> Security Group</w:t>
      </w:r>
      <w:r w:rsidR="00BA4800">
        <w:rPr>
          <w:rFonts w:ascii="Times New Roman" w:hAnsi="Times New Roman" w:cs="Times New Roman"/>
          <w:sz w:val="25"/>
          <w:szCs w:val="25"/>
        </w:rPr>
        <w:t>.</w:t>
      </w:r>
    </w:p>
    <w:p w14:paraId="24DB92E7" w14:textId="3BBB6B5D" w:rsidR="00BA4800" w:rsidRPr="00BE69FD" w:rsidRDefault="00BA4800" w:rsidP="0012475F">
      <w:pPr>
        <w:pStyle w:val="ListParagraph"/>
        <w:numPr>
          <w:ilvl w:val="0"/>
          <w:numId w:val="9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Launch a Web Server Instance in EC2 </w:t>
      </w:r>
      <w:r w:rsidR="003422C9">
        <w:rPr>
          <w:rFonts w:ascii="Times New Roman" w:hAnsi="Times New Roman" w:cs="Times New Roman"/>
          <w:sz w:val="25"/>
          <w:szCs w:val="25"/>
        </w:rPr>
        <w:t>into the new VPC.</w:t>
      </w:r>
    </w:p>
    <w:p w14:paraId="16E09E89" w14:textId="4B6B39A6" w:rsidR="00D8606B" w:rsidRDefault="00D8606B" w:rsidP="00D8606B">
      <w:pPr>
        <w:pBdr>
          <w:bottom w:val="single" w:sz="6" w:space="1" w:color="auto"/>
        </w:pBd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7110D">
        <w:rPr>
          <w:rFonts w:ascii="Times New Roman" w:hAnsi="Times New Roman" w:cs="Times New Roman"/>
          <w:b/>
          <w:bCs/>
          <w:sz w:val="36"/>
          <w:szCs w:val="36"/>
        </w:rPr>
        <w:t>Accessing Lab Version of AWS Management Console</w:t>
      </w:r>
    </w:p>
    <w:p w14:paraId="422EB58D" w14:textId="5AAC67E6" w:rsidR="00D8606B" w:rsidRDefault="00D8606B" w:rsidP="00D8606B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</w:t>
      </w:r>
      <w:r>
        <w:rPr>
          <w:rFonts w:ascii="Times New Roman" w:hAnsi="Times New Roman" w:cs="Times New Roman"/>
          <w:sz w:val="25"/>
          <w:szCs w:val="25"/>
        </w:rPr>
        <w:t xml:space="preserve">As lab contents are AWS course propriety, you must access their interactive lab via the AWS Academy Cloud Foundations course, Module </w:t>
      </w:r>
      <w:r w:rsidR="00BE69FD">
        <w:rPr>
          <w:rFonts w:ascii="Times New Roman" w:hAnsi="Times New Roman" w:cs="Times New Roman"/>
          <w:sz w:val="25"/>
          <w:szCs w:val="25"/>
        </w:rPr>
        <w:t>5</w:t>
      </w:r>
      <w:r>
        <w:rPr>
          <w:rFonts w:ascii="Times New Roman" w:hAnsi="Times New Roman" w:cs="Times New Roman"/>
          <w:sz w:val="25"/>
          <w:szCs w:val="25"/>
        </w:rPr>
        <w:t xml:space="preserve">: Lab </w:t>
      </w:r>
      <w:r w:rsidR="00BE69FD">
        <w:rPr>
          <w:rFonts w:ascii="Times New Roman" w:hAnsi="Times New Roman" w:cs="Times New Roman"/>
          <w:sz w:val="25"/>
          <w:szCs w:val="25"/>
        </w:rPr>
        <w:t>2</w:t>
      </w:r>
      <w:r>
        <w:rPr>
          <w:rFonts w:ascii="Times New Roman" w:hAnsi="Times New Roman" w:cs="Times New Roman"/>
          <w:sz w:val="25"/>
          <w:szCs w:val="25"/>
        </w:rPr>
        <w:t xml:space="preserve"> – </w:t>
      </w:r>
      <w:r w:rsidR="0012475F" w:rsidRPr="0012475F">
        <w:rPr>
          <w:rFonts w:ascii="Times New Roman" w:hAnsi="Times New Roman" w:cs="Times New Roman"/>
          <w:sz w:val="25"/>
          <w:szCs w:val="25"/>
        </w:rPr>
        <w:t>Build your VPC and Launch a Web Server</w:t>
      </w:r>
      <w:r w:rsidR="0012475F">
        <w:rPr>
          <w:rFonts w:ascii="Times New Roman" w:hAnsi="Times New Roman" w:cs="Times New Roman"/>
          <w:sz w:val="25"/>
          <w:szCs w:val="25"/>
        </w:rPr>
        <w:t>.</w:t>
      </w:r>
    </w:p>
    <w:p w14:paraId="6BE569CB" w14:textId="04EEC9A3" w:rsidR="009E03FC" w:rsidRPr="00044300" w:rsidRDefault="00D8606B" w:rsidP="00044300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602AD">
        <w:rPr>
          <w:rFonts w:ascii="Times New Roman" w:hAnsi="Times New Roman" w:cs="Times New Roman"/>
          <w:b/>
          <w:bCs/>
          <w:sz w:val="40"/>
          <w:szCs w:val="40"/>
        </w:rPr>
        <w:t xml:space="preserve">Task 1: </w:t>
      </w:r>
      <w:r w:rsidR="00D336FA">
        <w:rPr>
          <w:rFonts w:ascii="Times New Roman" w:hAnsi="Times New Roman" w:cs="Times New Roman"/>
          <w:b/>
          <w:bCs/>
          <w:sz w:val="40"/>
          <w:szCs w:val="40"/>
        </w:rPr>
        <w:t>Create a VPC</w:t>
      </w:r>
    </w:p>
    <w:p w14:paraId="4CA667F8" w14:textId="15238509" w:rsidR="00044300" w:rsidRPr="00471423" w:rsidRDefault="00044300" w:rsidP="0047142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Presented in the </w:t>
      </w:r>
      <w:r w:rsidRPr="00F85E07">
        <w:rPr>
          <w:rFonts w:ascii="Times New Roman" w:hAnsi="Times New Roman" w:cs="Times New Roman"/>
          <w:sz w:val="25"/>
          <w:szCs w:val="25"/>
        </w:rPr>
        <w:t>AWS Management Consol</w:t>
      </w:r>
      <w:r>
        <w:rPr>
          <w:rFonts w:ascii="Times New Roman" w:hAnsi="Times New Roman" w:cs="Times New Roman"/>
          <w:sz w:val="25"/>
          <w:szCs w:val="25"/>
        </w:rPr>
        <w:t xml:space="preserve">e, select </w:t>
      </w:r>
      <w:r>
        <w:rPr>
          <w:rFonts w:ascii="Times New Roman" w:hAnsi="Times New Roman" w:cs="Times New Roman"/>
          <w:b/>
          <w:bCs/>
          <w:sz w:val="25"/>
          <w:szCs w:val="25"/>
        </w:rPr>
        <w:t>VPC</w:t>
      </w:r>
      <w:r>
        <w:rPr>
          <w:rFonts w:ascii="Times New Roman" w:hAnsi="Times New Roman" w:cs="Times New Roman"/>
          <w:sz w:val="25"/>
          <w:szCs w:val="25"/>
        </w:rPr>
        <w:t xml:space="preserve"> from the Services Menu</w:t>
      </w:r>
      <w:r w:rsidRPr="00F85E07">
        <w:rPr>
          <w:rFonts w:ascii="Times New Roman" w:hAnsi="Times New Roman" w:cs="Times New Roman"/>
          <w:sz w:val="25"/>
          <w:szCs w:val="25"/>
        </w:rPr>
        <w:t>.</w:t>
      </w:r>
    </w:p>
    <w:p w14:paraId="26EF741B" w14:textId="3A73A128" w:rsidR="00044300" w:rsidRPr="00A52905" w:rsidRDefault="00044300" w:rsidP="0004430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Choose</w:t>
      </w:r>
      <w:r w:rsidR="002324A8" w:rsidRPr="00A52905">
        <w:t xml:space="preserve"> </w:t>
      </w:r>
      <w:r w:rsidR="002324A8" w:rsidRPr="00A52905">
        <w:rPr>
          <w:rFonts w:ascii="Times New Roman" w:hAnsi="Times New Roman" w:cs="Times New Roman"/>
          <w:sz w:val="25"/>
          <w:szCs w:val="25"/>
        </w:rPr>
        <w:t>L</w:t>
      </w:r>
      <w:r w:rsidR="009830A0" w:rsidRPr="00A52905">
        <w:rPr>
          <w:rFonts w:ascii="Times New Roman" w:hAnsi="Times New Roman" w:cs="Times New Roman"/>
          <w:sz w:val="25"/>
          <w:szCs w:val="25"/>
        </w:rPr>
        <w:t>aunch VPC Wizard</w:t>
      </w:r>
      <w:r w:rsidR="00A52905" w:rsidRPr="00A52905">
        <w:rPr>
          <w:rFonts w:ascii="Times New Roman" w:hAnsi="Times New Roman" w:cs="Times New Roman"/>
          <w:sz w:val="25"/>
          <w:szCs w:val="25"/>
        </w:rPr>
        <w:t>.</w:t>
      </w:r>
    </w:p>
    <w:p w14:paraId="1AE72578" w14:textId="353F2743" w:rsidR="001A7604" w:rsidRPr="001A7604" w:rsidRDefault="001A7604" w:rsidP="009D7FF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5"/>
          <w:szCs w:val="25"/>
        </w:rPr>
      </w:pPr>
      <w:r w:rsidRPr="001A7604">
        <w:rPr>
          <w:rFonts w:ascii="Times New Roman" w:hAnsi="Times New Roman" w:cs="Times New Roman"/>
          <w:sz w:val="25"/>
          <w:szCs w:val="25"/>
        </w:rPr>
        <w:t>In the navigation pane</w:t>
      </w:r>
      <w:r>
        <w:rPr>
          <w:rFonts w:ascii="Times New Roman" w:hAnsi="Times New Roman" w:cs="Times New Roman"/>
          <w:sz w:val="25"/>
          <w:szCs w:val="25"/>
        </w:rPr>
        <w:t>l on the left</w:t>
      </w:r>
      <w:r w:rsidRPr="001A7604">
        <w:rPr>
          <w:rFonts w:ascii="Times New Roman" w:hAnsi="Times New Roman" w:cs="Times New Roman"/>
          <w:sz w:val="25"/>
          <w:szCs w:val="25"/>
        </w:rPr>
        <w:t>, choose VPC with Public and Private Subnets</w:t>
      </w:r>
      <w:r>
        <w:rPr>
          <w:rFonts w:ascii="Times New Roman" w:hAnsi="Times New Roman" w:cs="Times New Roman"/>
          <w:sz w:val="25"/>
          <w:szCs w:val="25"/>
        </w:rPr>
        <w:t>.</w:t>
      </w:r>
    </w:p>
    <w:p w14:paraId="5EB675CC" w14:textId="421C1CDD" w:rsidR="00044300" w:rsidRDefault="00324DF3" w:rsidP="009E03F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Choose Select then configure</w:t>
      </w:r>
      <w:r w:rsidR="00F2121F">
        <w:rPr>
          <w:rFonts w:ascii="Times New Roman" w:hAnsi="Times New Roman" w:cs="Times New Roman"/>
          <w:sz w:val="25"/>
          <w:szCs w:val="25"/>
        </w:rPr>
        <w:t xml:space="preserve"> the following:</w:t>
      </w:r>
    </w:p>
    <w:p w14:paraId="5D8EDA53" w14:textId="77777777" w:rsidR="00F2121F" w:rsidRPr="00F2121F" w:rsidRDefault="00F2121F" w:rsidP="00F2121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5"/>
          <w:szCs w:val="25"/>
        </w:rPr>
      </w:pPr>
      <w:r w:rsidRPr="00F2121F">
        <w:rPr>
          <w:rFonts w:ascii="Times New Roman" w:hAnsi="Times New Roman" w:cs="Times New Roman"/>
          <w:sz w:val="25"/>
          <w:szCs w:val="25"/>
        </w:rPr>
        <w:t xml:space="preserve">VPC name: </w:t>
      </w:r>
      <w:r w:rsidRPr="00F2121F">
        <w:rPr>
          <w:rFonts w:ascii="Times New Roman" w:hAnsi="Times New Roman" w:cs="Times New Roman"/>
          <w:i/>
          <w:iCs/>
          <w:sz w:val="25"/>
          <w:szCs w:val="25"/>
        </w:rPr>
        <w:t>Lab VPC</w:t>
      </w:r>
    </w:p>
    <w:p w14:paraId="4C5A7A7E" w14:textId="1FE6893C" w:rsidR="00F2121F" w:rsidRPr="00F2121F" w:rsidRDefault="00F2121F" w:rsidP="00F2121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5"/>
          <w:szCs w:val="25"/>
        </w:rPr>
      </w:pPr>
      <w:r w:rsidRPr="00F2121F">
        <w:rPr>
          <w:rFonts w:ascii="Times New Roman" w:hAnsi="Times New Roman" w:cs="Times New Roman"/>
          <w:sz w:val="25"/>
          <w:szCs w:val="25"/>
        </w:rPr>
        <w:t xml:space="preserve">Availability Zone: Select the </w:t>
      </w:r>
      <w:r w:rsidRPr="00F2121F">
        <w:rPr>
          <w:rFonts w:ascii="Times New Roman" w:hAnsi="Times New Roman" w:cs="Times New Roman"/>
          <w:i/>
          <w:iCs/>
          <w:sz w:val="25"/>
          <w:szCs w:val="25"/>
        </w:rPr>
        <w:t xml:space="preserve">first </w:t>
      </w:r>
      <w:r w:rsidRPr="00F2121F">
        <w:rPr>
          <w:rFonts w:ascii="Times New Roman" w:hAnsi="Times New Roman" w:cs="Times New Roman"/>
          <w:sz w:val="25"/>
          <w:szCs w:val="25"/>
        </w:rPr>
        <w:t>Availability Zone</w:t>
      </w:r>
    </w:p>
    <w:p w14:paraId="461A1388" w14:textId="618B3513" w:rsidR="00F2121F" w:rsidRPr="00F2121F" w:rsidRDefault="00F2121F" w:rsidP="00F2121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5"/>
          <w:szCs w:val="25"/>
        </w:rPr>
      </w:pPr>
      <w:r w:rsidRPr="00F2121F">
        <w:rPr>
          <w:rFonts w:ascii="Times New Roman" w:hAnsi="Times New Roman" w:cs="Times New Roman"/>
          <w:sz w:val="25"/>
          <w:szCs w:val="25"/>
        </w:rPr>
        <w:t xml:space="preserve">Public subnet name: </w:t>
      </w:r>
      <w:r w:rsidRPr="00F2121F">
        <w:rPr>
          <w:rFonts w:ascii="Times New Roman" w:hAnsi="Times New Roman" w:cs="Times New Roman"/>
          <w:i/>
          <w:iCs/>
          <w:sz w:val="25"/>
          <w:szCs w:val="25"/>
        </w:rPr>
        <w:t>Public Subnet 1</w:t>
      </w:r>
    </w:p>
    <w:p w14:paraId="716C277D" w14:textId="7B89498A" w:rsidR="00F2121F" w:rsidRPr="00F2121F" w:rsidRDefault="00F2121F" w:rsidP="00F2121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5"/>
          <w:szCs w:val="25"/>
        </w:rPr>
      </w:pPr>
      <w:r w:rsidRPr="00F2121F">
        <w:rPr>
          <w:rFonts w:ascii="Times New Roman" w:hAnsi="Times New Roman" w:cs="Times New Roman"/>
          <w:sz w:val="25"/>
          <w:szCs w:val="25"/>
        </w:rPr>
        <w:t xml:space="preserve">Availability Zone: Select the </w:t>
      </w:r>
      <w:r w:rsidRPr="004B30F0">
        <w:rPr>
          <w:rFonts w:ascii="Times New Roman" w:hAnsi="Times New Roman" w:cs="Times New Roman"/>
          <w:i/>
          <w:iCs/>
          <w:sz w:val="25"/>
          <w:szCs w:val="25"/>
        </w:rPr>
        <w:t>first</w:t>
      </w:r>
      <w:r w:rsidRPr="00F2121F">
        <w:rPr>
          <w:rFonts w:ascii="Times New Roman" w:hAnsi="Times New Roman" w:cs="Times New Roman"/>
          <w:sz w:val="25"/>
          <w:szCs w:val="25"/>
        </w:rPr>
        <w:t xml:space="preserve"> Availability Zone (the same as used above)</w:t>
      </w:r>
    </w:p>
    <w:p w14:paraId="5D33D381" w14:textId="218D6DEA" w:rsidR="00F2121F" w:rsidRPr="00F2121F" w:rsidRDefault="00F2121F" w:rsidP="00F2121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5"/>
          <w:szCs w:val="25"/>
        </w:rPr>
      </w:pPr>
      <w:r w:rsidRPr="00F2121F">
        <w:rPr>
          <w:rFonts w:ascii="Times New Roman" w:hAnsi="Times New Roman" w:cs="Times New Roman"/>
          <w:sz w:val="25"/>
          <w:szCs w:val="25"/>
        </w:rPr>
        <w:t xml:space="preserve">Private subnet name: </w:t>
      </w:r>
      <w:r w:rsidRPr="004B30F0">
        <w:rPr>
          <w:rFonts w:ascii="Times New Roman" w:hAnsi="Times New Roman" w:cs="Times New Roman"/>
          <w:i/>
          <w:iCs/>
          <w:sz w:val="25"/>
          <w:szCs w:val="25"/>
        </w:rPr>
        <w:t>Private Subnet 1</w:t>
      </w:r>
    </w:p>
    <w:p w14:paraId="462A650C" w14:textId="0E8389EF" w:rsidR="00F2121F" w:rsidRDefault="00F2121F" w:rsidP="00F2121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5"/>
          <w:szCs w:val="25"/>
        </w:rPr>
      </w:pPr>
      <w:r w:rsidRPr="00F2121F">
        <w:rPr>
          <w:rFonts w:ascii="Times New Roman" w:hAnsi="Times New Roman" w:cs="Times New Roman"/>
          <w:sz w:val="25"/>
          <w:szCs w:val="25"/>
        </w:rPr>
        <w:t xml:space="preserve">Elastic IP Allocation ID: </w:t>
      </w:r>
      <w:r w:rsidR="004B30F0">
        <w:rPr>
          <w:rFonts w:ascii="Times New Roman" w:hAnsi="Times New Roman" w:cs="Times New Roman"/>
          <w:sz w:val="25"/>
          <w:szCs w:val="25"/>
        </w:rPr>
        <w:t>S</w:t>
      </w:r>
      <w:r w:rsidRPr="00F2121F">
        <w:rPr>
          <w:rFonts w:ascii="Times New Roman" w:hAnsi="Times New Roman" w:cs="Times New Roman"/>
          <w:sz w:val="25"/>
          <w:szCs w:val="25"/>
        </w:rPr>
        <w:t>elect the displayed IP address</w:t>
      </w:r>
      <w:r w:rsidR="004B30F0">
        <w:rPr>
          <w:rFonts w:ascii="Times New Roman" w:hAnsi="Times New Roman" w:cs="Times New Roman"/>
          <w:sz w:val="25"/>
          <w:szCs w:val="25"/>
        </w:rPr>
        <w:t xml:space="preserve"> in the dropdown menu. </w:t>
      </w:r>
    </w:p>
    <w:p w14:paraId="3DD58A76" w14:textId="52F3692F" w:rsidR="00471423" w:rsidRPr="00471423" w:rsidRDefault="005256D3" w:rsidP="0047142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Finish configur</w:t>
      </w:r>
      <w:r w:rsidR="00296BD5">
        <w:rPr>
          <w:rFonts w:ascii="Times New Roman" w:hAnsi="Times New Roman" w:cs="Times New Roman"/>
          <w:sz w:val="25"/>
          <w:szCs w:val="25"/>
        </w:rPr>
        <w:t>ation.</w:t>
      </w:r>
    </w:p>
    <w:p w14:paraId="2E7908D7" w14:textId="03DA2E9B" w:rsidR="0025058E" w:rsidRDefault="00296BD5" w:rsidP="00296BD5">
      <w:pPr>
        <w:rPr>
          <w:rFonts w:ascii="Times New Roman" w:hAnsi="Times New Roman" w:cs="Times New Roman"/>
          <w:sz w:val="25"/>
          <w:szCs w:val="25"/>
        </w:rPr>
      </w:pPr>
      <w:r w:rsidRPr="00296BD5">
        <w:rPr>
          <w:rFonts w:ascii="Times New Roman" w:hAnsi="Times New Roman" w:cs="Times New Roman"/>
          <w:sz w:val="25"/>
          <w:szCs w:val="25"/>
        </w:rPr>
        <w:t>The Public Subnet has a CIDR of 10.0.0.0/24, which means that it contains all IP addresses starting with 10.0.0.x.</w:t>
      </w:r>
      <w:r>
        <w:rPr>
          <w:rFonts w:ascii="Times New Roman" w:hAnsi="Times New Roman" w:cs="Times New Roman"/>
          <w:sz w:val="25"/>
          <w:szCs w:val="25"/>
        </w:rPr>
        <w:t xml:space="preserve"> </w:t>
      </w:r>
    </w:p>
    <w:p w14:paraId="4252A486" w14:textId="1C4C129F" w:rsidR="00296BD5" w:rsidRDefault="00296BD5" w:rsidP="00296BD5">
      <w:pPr>
        <w:rPr>
          <w:rFonts w:ascii="Times New Roman" w:hAnsi="Times New Roman" w:cs="Times New Roman"/>
          <w:sz w:val="25"/>
          <w:szCs w:val="25"/>
        </w:rPr>
      </w:pPr>
      <w:r w:rsidRPr="00296BD5">
        <w:rPr>
          <w:rFonts w:ascii="Times New Roman" w:hAnsi="Times New Roman" w:cs="Times New Roman"/>
          <w:sz w:val="25"/>
          <w:szCs w:val="25"/>
        </w:rPr>
        <w:t>The Private Subnet has a CIDR of 10.0.1.0/24, which means that it contains all IP addresses starting with 10.0.1.x.</w:t>
      </w:r>
    </w:p>
    <w:p w14:paraId="52C4D18A" w14:textId="039F5F22" w:rsidR="00471423" w:rsidRDefault="00792AD4" w:rsidP="00296BD5">
      <w:pPr>
        <w:rPr>
          <w:rFonts w:ascii="Times New Roman" w:hAnsi="Times New Roman" w:cs="Times New Roman"/>
          <w:sz w:val="25"/>
          <w:szCs w:val="25"/>
        </w:rPr>
      </w:pPr>
      <w:r w:rsidRPr="00792AD4">
        <w:rPr>
          <w:rFonts w:ascii="Times New Roman" w:hAnsi="Times New Roman" w:cs="Times New Roman"/>
          <w:b/>
          <w:bCs/>
          <w:sz w:val="25"/>
          <w:szCs w:val="25"/>
        </w:rPr>
        <w:t>Classless Inter-Domain Routing</w:t>
      </w:r>
      <w:r>
        <w:rPr>
          <w:rFonts w:ascii="Times New Roman" w:hAnsi="Times New Roman" w:cs="Times New Roman"/>
          <w:b/>
          <w:bCs/>
          <w:sz w:val="25"/>
          <w:szCs w:val="25"/>
        </w:rPr>
        <w:t xml:space="preserve"> (CIDR): </w:t>
      </w:r>
      <w:r w:rsidR="00786741">
        <w:rPr>
          <w:rFonts w:ascii="Times New Roman" w:hAnsi="Times New Roman" w:cs="Times New Roman"/>
          <w:sz w:val="25"/>
          <w:szCs w:val="25"/>
        </w:rPr>
        <w:t>The CIDR block determines the maximum number of IP addresses that can be created</w:t>
      </w:r>
      <w:r w:rsidR="00F31626">
        <w:rPr>
          <w:rFonts w:ascii="Times New Roman" w:hAnsi="Times New Roman" w:cs="Times New Roman"/>
          <w:sz w:val="25"/>
          <w:szCs w:val="25"/>
        </w:rPr>
        <w:t xml:space="preserve"> and </w:t>
      </w:r>
      <w:r w:rsidR="00786741">
        <w:rPr>
          <w:rFonts w:ascii="Times New Roman" w:hAnsi="Times New Roman" w:cs="Times New Roman"/>
          <w:sz w:val="25"/>
          <w:szCs w:val="25"/>
        </w:rPr>
        <w:t>used in the VPC.</w:t>
      </w:r>
      <w:r w:rsidR="00EE2533">
        <w:rPr>
          <w:rFonts w:ascii="Times New Roman" w:hAnsi="Times New Roman" w:cs="Times New Roman"/>
          <w:sz w:val="25"/>
          <w:szCs w:val="25"/>
        </w:rPr>
        <w:t xml:space="preserve"> </w:t>
      </w:r>
    </w:p>
    <w:p w14:paraId="092F127B" w14:textId="0200F5F0" w:rsidR="00312795" w:rsidRPr="00786741" w:rsidRDefault="00471423" w:rsidP="00296BD5">
      <w:pPr>
        <w:rPr>
          <w:rFonts w:ascii="Times New Roman" w:hAnsi="Times New Roman" w:cs="Times New Roman"/>
          <w:sz w:val="25"/>
          <w:szCs w:val="25"/>
        </w:rPr>
      </w:pPr>
      <w:r w:rsidRPr="00EE2533">
        <w:rPr>
          <w:rFonts w:ascii="Times New Roman" w:hAnsi="Times New Roman" w:cs="Times New Roman"/>
          <w:sz w:val="25"/>
          <w:szCs w:val="25"/>
        </w:rPr>
        <w:t xml:space="preserve">The wizard will also create a </w:t>
      </w:r>
      <w:r w:rsidRPr="00F93F29">
        <w:rPr>
          <w:rFonts w:ascii="Times New Roman" w:hAnsi="Times New Roman" w:cs="Times New Roman"/>
          <w:b/>
          <w:bCs/>
          <w:sz w:val="25"/>
          <w:szCs w:val="25"/>
        </w:rPr>
        <w:t>NAT Gateway</w:t>
      </w:r>
      <w:r>
        <w:rPr>
          <w:rFonts w:ascii="Times New Roman" w:hAnsi="Times New Roman" w:cs="Times New Roman"/>
          <w:sz w:val="25"/>
          <w:szCs w:val="25"/>
        </w:rPr>
        <w:t>:</w:t>
      </w:r>
      <w:r w:rsidRPr="00EE2533">
        <w:rPr>
          <w:rFonts w:ascii="Times New Roman" w:hAnsi="Times New Roman" w:cs="Times New Roman"/>
          <w:sz w:val="25"/>
          <w:szCs w:val="25"/>
        </w:rPr>
        <w:t xml:space="preserve"> </w:t>
      </w:r>
      <w:r>
        <w:rPr>
          <w:rFonts w:ascii="Times New Roman" w:hAnsi="Times New Roman" w:cs="Times New Roman"/>
          <w:sz w:val="25"/>
          <w:szCs w:val="25"/>
        </w:rPr>
        <w:t>A gateway</w:t>
      </w:r>
      <w:r w:rsidRPr="00EE2533">
        <w:rPr>
          <w:rFonts w:ascii="Times New Roman" w:hAnsi="Times New Roman" w:cs="Times New Roman"/>
          <w:sz w:val="25"/>
          <w:szCs w:val="25"/>
        </w:rPr>
        <w:t xml:space="preserve"> used to provide internet connectivity to EC2 instances in the private subnets</w:t>
      </w:r>
      <w:r>
        <w:rPr>
          <w:rFonts w:ascii="Times New Roman" w:hAnsi="Times New Roman" w:cs="Times New Roman"/>
          <w:sz w:val="25"/>
          <w:szCs w:val="25"/>
        </w:rPr>
        <w:t>.</w:t>
      </w:r>
    </w:p>
    <w:p w14:paraId="6878D25B" w14:textId="40895FE4" w:rsidR="00052C11" w:rsidRPr="00052C11" w:rsidRDefault="00471423" w:rsidP="00052C11">
      <w:pPr>
        <w:ind w:left="1440"/>
        <w:rPr>
          <w:rFonts w:ascii="Times New Roman" w:hAnsi="Times New Roman" w:cs="Times New Roman"/>
          <w:sz w:val="25"/>
          <w:szCs w:val="25"/>
        </w:rPr>
      </w:pPr>
      <w:r w:rsidRPr="00471423">
        <w:rPr>
          <w:rFonts w:ascii="Times New Roman" w:hAnsi="Times New Roman" w:cs="Times New Roman"/>
          <w:noProof/>
          <w:sz w:val="25"/>
          <w:szCs w:val="25"/>
        </w:rPr>
        <w:lastRenderedPageBreak/>
        <mc:AlternateContent>
          <mc:Choice Requires="wps">
            <w:drawing>
              <wp:anchor distT="45720" distB="45720" distL="114300" distR="114300" simplePos="0" relativeHeight="251712515" behindDoc="0" locked="0" layoutInCell="1" allowOverlap="1" wp14:anchorId="285DEBE1" wp14:editId="6B701835">
                <wp:simplePos x="0" y="0"/>
                <wp:positionH relativeFrom="margin">
                  <wp:align>center</wp:align>
                </wp:positionH>
                <wp:positionV relativeFrom="paragraph">
                  <wp:posOffset>3486150</wp:posOffset>
                </wp:positionV>
                <wp:extent cx="3048000" cy="266700"/>
                <wp:effectExtent l="0" t="0" r="19050" b="1905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62665" w14:textId="45D04754" w:rsidR="00471423" w:rsidRDefault="00471423" w:rsidP="00471423">
                            <w:pPr>
                              <w:jc w:val="center"/>
                            </w:pPr>
                            <w:r>
                              <w:t>Finished Configuration before launch.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DEBE1" id="_x0000_s1027" type="#_x0000_t202" style="position:absolute;left:0;text-align:left;margin-left:0;margin-top:274.5pt;width:240pt;height:21pt;z-index:251712515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">
                <v:textbox>
                  <w:txbxContent>
                    <w:p w14:paraId="05F62665" w14:textId="45D04754" w:rsidR="00471423" w:rsidRDefault="00471423" w:rsidP="00471423">
                      <w:pPr>
                        <w:jc w:val="center"/>
                      </w:pPr>
                      <w:r>
                        <w:t>Finished Configuration before launch.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7" behindDoc="0" locked="0" layoutInCell="1" allowOverlap="1" wp14:anchorId="262B3C1F" wp14:editId="146E7B8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33670" cy="3524250"/>
            <wp:effectExtent l="0" t="0" r="508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0CDE21" w14:textId="6F51ECDF" w:rsidR="00471423" w:rsidRDefault="004714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713539" behindDoc="0" locked="0" layoutInCell="1" allowOverlap="1" wp14:anchorId="12870C0D" wp14:editId="233FCD76">
            <wp:simplePos x="0" y="0"/>
            <wp:positionH relativeFrom="margin">
              <wp:align>center</wp:align>
            </wp:positionH>
            <wp:positionV relativeFrom="paragraph">
              <wp:posOffset>541655</wp:posOffset>
            </wp:positionV>
            <wp:extent cx="4274185" cy="2886710"/>
            <wp:effectExtent l="0" t="0" r="0" b="889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2A0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5" behindDoc="0" locked="0" layoutInCell="1" allowOverlap="1" wp14:anchorId="3918925F" wp14:editId="3274FA6F">
                <wp:simplePos x="0" y="0"/>
                <wp:positionH relativeFrom="margin">
                  <wp:align>center</wp:align>
                </wp:positionH>
                <wp:positionV relativeFrom="paragraph">
                  <wp:posOffset>3571240</wp:posOffset>
                </wp:positionV>
                <wp:extent cx="5337175" cy="318770"/>
                <wp:effectExtent l="0" t="0" r="15875" b="2413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717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4AD6D" w14:textId="6D0D0C0A" w:rsidR="00D02A0E" w:rsidRPr="00D02A0E" w:rsidRDefault="00D02A0E" w:rsidP="00D02A0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5"/>
                                <w:szCs w:val="25"/>
                              </w:rPr>
                            </w:pPr>
                            <w:r w:rsidRPr="00D02A0E">
                              <w:rPr>
                                <w:rFonts w:ascii="Times New Roman" w:hAnsi="Times New Roman" w:cs="Times New Roman"/>
                                <w:sz w:val="25"/>
                                <w:szCs w:val="25"/>
                              </w:rPr>
                              <w:t>Current Topology Progress: 2 subnets and NAT gateway established.</w:t>
                            </w:r>
                          </w:p>
                          <w:p w14:paraId="25A41C15" w14:textId="77777777" w:rsidR="00D02A0E" w:rsidRDefault="00D02A0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8925F" id="_x0000_s1028" type="#_x0000_t202" style="position:absolute;margin-left:0;margin-top:281.2pt;width:420.25pt;height:25.1pt;z-index:251671555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">
                <v:textbox>
                  <w:txbxContent>
                    <w:p w14:paraId="5424AD6D" w14:textId="6D0D0C0A" w:rsidR="00D02A0E" w:rsidRPr="00D02A0E" w:rsidRDefault="00D02A0E" w:rsidP="00D02A0E">
                      <w:pPr>
                        <w:jc w:val="center"/>
                        <w:rPr>
                          <w:rFonts w:ascii="Times New Roman" w:hAnsi="Times New Roman" w:cs="Times New Roman"/>
                          <w:sz w:val="25"/>
                          <w:szCs w:val="25"/>
                        </w:rPr>
                      </w:pPr>
                      <w:r w:rsidRPr="00D02A0E">
                        <w:rPr>
                          <w:rFonts w:ascii="Times New Roman" w:hAnsi="Times New Roman" w:cs="Times New Roman"/>
                          <w:sz w:val="25"/>
                          <w:szCs w:val="25"/>
                        </w:rPr>
                        <w:t>Current Topology Progress: 2 subnets and NAT gateway established.</w:t>
                      </w:r>
                    </w:p>
                    <w:p w14:paraId="25A41C15" w14:textId="77777777" w:rsidR="00D02A0E" w:rsidRDefault="00D02A0E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2DB5D7D" w14:textId="252CCEF9" w:rsidR="00F93F29" w:rsidRPr="00044300" w:rsidRDefault="00F93F29" w:rsidP="00F93F29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602AD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Task </w:t>
      </w:r>
      <w:r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D602AD"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r>
        <w:rPr>
          <w:rFonts w:ascii="Times New Roman" w:hAnsi="Times New Roman" w:cs="Times New Roman"/>
          <w:b/>
          <w:bCs/>
          <w:sz w:val="40"/>
          <w:szCs w:val="40"/>
        </w:rPr>
        <w:t>Create 2 Additional Subnets</w:t>
      </w:r>
    </w:p>
    <w:p w14:paraId="3620242E" w14:textId="09FBA0B2" w:rsidR="00A27A25" w:rsidRDefault="008D2F9D" w:rsidP="008D2F9D">
      <w:pPr>
        <w:pStyle w:val="ListParagraph"/>
        <w:ind w:left="1080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You will create two additional subnets for a second Availability Zone.</w:t>
      </w:r>
    </w:p>
    <w:p w14:paraId="0990E221" w14:textId="1257F98A" w:rsidR="008D2F9D" w:rsidRPr="00A27A25" w:rsidRDefault="008D2F9D" w:rsidP="008D2F9D">
      <w:pPr>
        <w:pStyle w:val="ListParagraph"/>
        <w:ind w:left="1080"/>
        <w:rPr>
          <w:rFonts w:ascii="Times New Roman" w:hAnsi="Times New Roman" w:cs="Times New Roman"/>
          <w:sz w:val="25"/>
          <w:szCs w:val="25"/>
        </w:rPr>
      </w:pPr>
    </w:p>
    <w:p w14:paraId="0A18D4A7" w14:textId="16C15040" w:rsidR="00A27A25" w:rsidRPr="00736AB4" w:rsidRDefault="00736AB4" w:rsidP="00736AB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In the navigation panel on the left, choose Subnets.</w:t>
      </w:r>
    </w:p>
    <w:p w14:paraId="1432151D" w14:textId="33C8C68B" w:rsidR="0056124B" w:rsidRPr="0056124B" w:rsidRDefault="00216B5D" w:rsidP="0056124B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You</w:t>
      </w:r>
      <w:r w:rsidR="0056124B">
        <w:rPr>
          <w:rFonts w:ascii="Times New Roman" w:hAnsi="Times New Roman" w:cs="Times New Roman"/>
          <w:sz w:val="25"/>
          <w:szCs w:val="25"/>
        </w:rPr>
        <w:t xml:space="preserve"> will create a second Public Subnet. </w:t>
      </w:r>
      <w:r w:rsidR="00A27A25">
        <w:rPr>
          <w:rFonts w:ascii="Times New Roman" w:hAnsi="Times New Roman" w:cs="Times New Roman"/>
          <w:sz w:val="25"/>
          <w:szCs w:val="25"/>
        </w:rPr>
        <w:t>Choose</w:t>
      </w:r>
      <w:r w:rsidR="00A27A25" w:rsidRPr="00A52905">
        <w:t xml:space="preserve"> </w:t>
      </w:r>
      <w:r w:rsidR="0056124B">
        <w:rPr>
          <w:rFonts w:ascii="Times New Roman" w:hAnsi="Times New Roman" w:cs="Times New Roman"/>
          <w:sz w:val="25"/>
          <w:szCs w:val="25"/>
        </w:rPr>
        <w:t>Create Subnet</w:t>
      </w:r>
      <w:r w:rsidR="00AC3745">
        <w:rPr>
          <w:rFonts w:ascii="Times New Roman" w:hAnsi="Times New Roman" w:cs="Times New Roman"/>
          <w:sz w:val="25"/>
          <w:szCs w:val="25"/>
        </w:rPr>
        <w:t xml:space="preserve"> and configure:</w:t>
      </w:r>
    </w:p>
    <w:p w14:paraId="5BBD28BD" w14:textId="77777777" w:rsidR="001611C9" w:rsidRPr="001611C9" w:rsidRDefault="001611C9" w:rsidP="001611C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1611C9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VPC ID: </w:t>
      </w:r>
      <w:r w:rsidRPr="001611C9">
        <w:rPr>
          <w:rFonts w:ascii="Times New Roman" w:hAnsi="Times New Roman" w:cs="Times New Roman"/>
          <w:i/>
          <w:iCs/>
          <w:color w:val="000000" w:themeColor="text1"/>
          <w:sz w:val="25"/>
          <w:szCs w:val="25"/>
        </w:rPr>
        <w:t>Lab VPC</w:t>
      </w:r>
    </w:p>
    <w:p w14:paraId="02D0CA9B" w14:textId="77777777" w:rsidR="001611C9" w:rsidRPr="001611C9" w:rsidRDefault="001611C9" w:rsidP="001611C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i/>
          <w:iCs/>
          <w:color w:val="000000" w:themeColor="text1"/>
          <w:sz w:val="25"/>
          <w:szCs w:val="25"/>
        </w:rPr>
      </w:pPr>
      <w:r w:rsidRPr="001611C9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Subnet name: </w:t>
      </w:r>
      <w:r w:rsidRPr="001611C9">
        <w:rPr>
          <w:rFonts w:ascii="Times New Roman" w:hAnsi="Times New Roman" w:cs="Times New Roman"/>
          <w:i/>
          <w:iCs/>
          <w:color w:val="000000" w:themeColor="text1"/>
          <w:sz w:val="25"/>
          <w:szCs w:val="25"/>
        </w:rPr>
        <w:t>Public Subnet 2</w:t>
      </w:r>
    </w:p>
    <w:p w14:paraId="1EF95E06" w14:textId="77777777" w:rsidR="001611C9" w:rsidRPr="001611C9" w:rsidRDefault="001611C9" w:rsidP="001611C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1611C9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Availability Zone: Select the </w:t>
      </w:r>
      <w:r w:rsidRPr="001611C9">
        <w:rPr>
          <w:rFonts w:ascii="Times New Roman" w:hAnsi="Times New Roman" w:cs="Times New Roman"/>
          <w:i/>
          <w:iCs/>
          <w:color w:val="000000" w:themeColor="text1"/>
          <w:sz w:val="25"/>
          <w:szCs w:val="25"/>
        </w:rPr>
        <w:t>second</w:t>
      </w:r>
      <w:r w:rsidRPr="001611C9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Availability Zone</w:t>
      </w:r>
    </w:p>
    <w:p w14:paraId="61C7A538" w14:textId="77777777" w:rsidR="00AC1FAE" w:rsidRDefault="001611C9" w:rsidP="00AC1FAE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1611C9">
        <w:rPr>
          <w:rFonts w:ascii="Times New Roman" w:hAnsi="Times New Roman" w:cs="Times New Roman"/>
          <w:color w:val="000000" w:themeColor="text1"/>
          <w:sz w:val="25"/>
          <w:szCs w:val="25"/>
        </w:rPr>
        <w:t>IPv4 CIDR block: 10.0.2.0/24</w:t>
      </w:r>
    </w:p>
    <w:p w14:paraId="296E01F6" w14:textId="34149AD9" w:rsidR="00EE1F8A" w:rsidRDefault="00253B1A" w:rsidP="00AC1FAE">
      <w:pPr>
        <w:rPr>
          <w:rFonts w:ascii="Times New Roman" w:hAnsi="Times New Roman" w:cs="Times New Roman"/>
          <w:sz w:val="25"/>
          <w:szCs w:val="25"/>
        </w:rPr>
      </w:pPr>
      <w:r w:rsidRPr="00253B1A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716611" behindDoc="0" locked="0" layoutInCell="1" allowOverlap="1" wp14:anchorId="15853E77" wp14:editId="2027EADA">
                <wp:simplePos x="0" y="0"/>
                <wp:positionH relativeFrom="column">
                  <wp:posOffset>4362450</wp:posOffset>
                </wp:positionH>
                <wp:positionV relativeFrom="paragraph">
                  <wp:posOffset>3084195</wp:posOffset>
                </wp:positionV>
                <wp:extent cx="1657350" cy="466725"/>
                <wp:effectExtent l="0" t="0" r="19050" b="2857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9860C" w14:textId="0CA8B7F2" w:rsidR="00253B1A" w:rsidRDefault="00253B1A">
                            <w:r>
                              <w:t xml:space="preserve">Subnet </w:t>
                            </w:r>
                            <w:r w:rsidR="00EF2992">
                              <w:t xml:space="preserve">settings for the </w:t>
                            </w:r>
                            <w:r w:rsidR="0062637C">
                              <w:t>second Public Subnet.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53E77" id="_x0000_s1029" type="#_x0000_t202" style="position:absolute;margin-left:343.5pt;margin-top:242.85pt;width:130.5pt;height:36.75pt;z-index:25171661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">
                <v:textbox>
                  <w:txbxContent>
                    <w:p w14:paraId="3139860C" w14:textId="0CA8B7F2" w:rsidR="00253B1A" w:rsidRDefault="00253B1A">
                      <w:r>
                        <w:t xml:space="preserve">Subnet </w:t>
                      </w:r>
                      <w:r w:rsidR="00EF2992">
                        <w:t xml:space="preserve">settings for the </w:t>
                      </w:r>
                      <w:r w:rsidR="0062637C">
                        <w:t>second Public Subnet.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3" behindDoc="0" locked="0" layoutInCell="1" allowOverlap="1" wp14:anchorId="00CC14E9" wp14:editId="2DD6CC47">
            <wp:simplePos x="0" y="0"/>
            <wp:positionH relativeFrom="margin">
              <wp:align>left</wp:align>
            </wp:positionH>
            <wp:positionV relativeFrom="paragraph">
              <wp:posOffset>340995</wp:posOffset>
            </wp:positionV>
            <wp:extent cx="4238625" cy="3223895"/>
            <wp:effectExtent l="0" t="0" r="9525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BF9" w:rsidRPr="00AC1FAE">
        <w:rPr>
          <w:rFonts w:ascii="Times New Roman" w:hAnsi="Times New Roman" w:cs="Times New Roman"/>
          <w:sz w:val="25"/>
          <w:szCs w:val="25"/>
        </w:rPr>
        <w:t>Th</w:t>
      </w:r>
      <w:r w:rsidR="002516AB">
        <w:rPr>
          <w:rFonts w:ascii="Times New Roman" w:hAnsi="Times New Roman" w:cs="Times New Roman"/>
          <w:sz w:val="25"/>
          <w:szCs w:val="25"/>
        </w:rPr>
        <w:t>is</w:t>
      </w:r>
      <w:r w:rsidR="00F10BF9" w:rsidRPr="00AC1FAE">
        <w:rPr>
          <w:rFonts w:ascii="Times New Roman" w:hAnsi="Times New Roman" w:cs="Times New Roman"/>
          <w:sz w:val="25"/>
          <w:szCs w:val="25"/>
        </w:rPr>
        <w:t xml:space="preserve"> subnet will have all IP addresses starting with 10.0.2.x.</w:t>
      </w:r>
    </w:p>
    <w:p w14:paraId="4243D509" w14:textId="04EEC161" w:rsidR="008B2FDF" w:rsidRPr="00AC1FAE" w:rsidRDefault="008B2FDF" w:rsidP="00AC1FAE">
      <w:pPr>
        <w:rPr>
          <w:rFonts w:ascii="Times New Roman" w:hAnsi="Times New Roman" w:cs="Times New Roman"/>
          <w:color w:val="000000" w:themeColor="text1"/>
          <w:sz w:val="25"/>
          <w:szCs w:val="25"/>
        </w:rPr>
      </w:pPr>
    </w:p>
    <w:p w14:paraId="143BA12A" w14:textId="6E3E4733" w:rsidR="00E05BE2" w:rsidRDefault="00216B5D" w:rsidP="00E05BE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You</w:t>
      </w:r>
      <w:r w:rsidR="002924E9">
        <w:rPr>
          <w:rFonts w:ascii="Times New Roman" w:hAnsi="Times New Roman" w:cs="Times New Roman"/>
          <w:sz w:val="25"/>
          <w:szCs w:val="25"/>
        </w:rPr>
        <w:t xml:space="preserve"> will create a second Private Subnet. </w:t>
      </w:r>
      <w:r w:rsidR="001233BA">
        <w:rPr>
          <w:rFonts w:ascii="Times New Roman" w:hAnsi="Times New Roman" w:cs="Times New Roman"/>
          <w:sz w:val="25"/>
          <w:szCs w:val="25"/>
        </w:rPr>
        <w:t>Choose Create Subnet</w:t>
      </w:r>
      <w:r w:rsidR="00AC3745">
        <w:rPr>
          <w:rFonts w:ascii="Times New Roman" w:hAnsi="Times New Roman" w:cs="Times New Roman"/>
          <w:sz w:val="25"/>
          <w:szCs w:val="25"/>
        </w:rPr>
        <w:t xml:space="preserve"> and configure:</w:t>
      </w:r>
    </w:p>
    <w:p w14:paraId="48CAC2BC" w14:textId="77777777" w:rsidR="009B0096" w:rsidRPr="009B0096" w:rsidRDefault="009B0096" w:rsidP="009B0096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5"/>
          <w:szCs w:val="25"/>
        </w:rPr>
      </w:pPr>
      <w:r w:rsidRPr="009B0096">
        <w:rPr>
          <w:rFonts w:ascii="Times New Roman" w:hAnsi="Times New Roman" w:cs="Times New Roman"/>
          <w:sz w:val="25"/>
          <w:szCs w:val="25"/>
        </w:rPr>
        <w:t xml:space="preserve">VPC ID: </w:t>
      </w:r>
      <w:r w:rsidRPr="009B0096">
        <w:rPr>
          <w:rFonts w:ascii="Times New Roman" w:hAnsi="Times New Roman" w:cs="Times New Roman"/>
          <w:i/>
          <w:iCs/>
          <w:sz w:val="25"/>
          <w:szCs w:val="25"/>
        </w:rPr>
        <w:t>Lab VPC</w:t>
      </w:r>
    </w:p>
    <w:p w14:paraId="259D7293" w14:textId="77777777" w:rsidR="009B0096" w:rsidRPr="009B0096" w:rsidRDefault="009B0096" w:rsidP="009B0096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5"/>
          <w:szCs w:val="25"/>
        </w:rPr>
      </w:pPr>
      <w:r w:rsidRPr="009B0096">
        <w:rPr>
          <w:rFonts w:ascii="Times New Roman" w:hAnsi="Times New Roman" w:cs="Times New Roman"/>
          <w:sz w:val="25"/>
          <w:szCs w:val="25"/>
        </w:rPr>
        <w:t xml:space="preserve">Subnet name: </w:t>
      </w:r>
      <w:r w:rsidRPr="009B0096">
        <w:rPr>
          <w:rFonts w:ascii="Times New Roman" w:hAnsi="Times New Roman" w:cs="Times New Roman"/>
          <w:i/>
          <w:iCs/>
          <w:sz w:val="25"/>
          <w:szCs w:val="25"/>
        </w:rPr>
        <w:t>Private Subnet 2</w:t>
      </w:r>
    </w:p>
    <w:p w14:paraId="244147CC" w14:textId="77777777" w:rsidR="009B0096" w:rsidRPr="009B0096" w:rsidRDefault="009B0096" w:rsidP="009B0096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5"/>
          <w:szCs w:val="25"/>
        </w:rPr>
      </w:pPr>
      <w:r w:rsidRPr="009B0096">
        <w:rPr>
          <w:rFonts w:ascii="Times New Roman" w:hAnsi="Times New Roman" w:cs="Times New Roman"/>
          <w:sz w:val="25"/>
          <w:szCs w:val="25"/>
        </w:rPr>
        <w:t xml:space="preserve">Availability Zone: Select the </w:t>
      </w:r>
      <w:r w:rsidRPr="009B0096">
        <w:rPr>
          <w:rFonts w:ascii="Times New Roman" w:hAnsi="Times New Roman" w:cs="Times New Roman"/>
          <w:i/>
          <w:iCs/>
          <w:sz w:val="25"/>
          <w:szCs w:val="25"/>
        </w:rPr>
        <w:t>second</w:t>
      </w:r>
      <w:r w:rsidRPr="009B0096">
        <w:rPr>
          <w:rFonts w:ascii="Times New Roman" w:hAnsi="Times New Roman" w:cs="Times New Roman"/>
          <w:sz w:val="25"/>
          <w:szCs w:val="25"/>
        </w:rPr>
        <w:t xml:space="preserve"> Availability Zone</w:t>
      </w:r>
    </w:p>
    <w:p w14:paraId="43DD9E1E" w14:textId="2FC8C785" w:rsidR="009B0096" w:rsidRDefault="009B0096" w:rsidP="009B0096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5"/>
          <w:szCs w:val="25"/>
        </w:rPr>
      </w:pPr>
      <w:r w:rsidRPr="009B0096">
        <w:rPr>
          <w:rFonts w:ascii="Times New Roman" w:hAnsi="Times New Roman" w:cs="Times New Roman"/>
          <w:sz w:val="25"/>
          <w:szCs w:val="25"/>
        </w:rPr>
        <w:t>CIDR block: 10.0.3.0/24</w:t>
      </w:r>
    </w:p>
    <w:p w14:paraId="449B0E6F" w14:textId="0B926F7E" w:rsidR="009B0096" w:rsidRDefault="00AC1FAE" w:rsidP="00AC3745">
      <w:p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Th</w:t>
      </w:r>
      <w:r w:rsidR="002516AB">
        <w:rPr>
          <w:rFonts w:ascii="Times New Roman" w:hAnsi="Times New Roman" w:cs="Times New Roman"/>
          <w:sz w:val="25"/>
          <w:szCs w:val="25"/>
        </w:rPr>
        <w:t>is</w:t>
      </w:r>
      <w:r>
        <w:rPr>
          <w:rFonts w:ascii="Times New Roman" w:hAnsi="Times New Roman" w:cs="Times New Roman"/>
          <w:sz w:val="25"/>
          <w:szCs w:val="25"/>
        </w:rPr>
        <w:t xml:space="preserve"> subnet </w:t>
      </w:r>
      <w:r w:rsidR="00AC3745">
        <w:rPr>
          <w:rFonts w:ascii="Times New Roman" w:hAnsi="Times New Roman" w:cs="Times New Roman"/>
          <w:sz w:val="25"/>
          <w:szCs w:val="25"/>
        </w:rPr>
        <w:t>will have all IP addresses starting with 10.0.3.x.</w:t>
      </w:r>
    </w:p>
    <w:p w14:paraId="509ECE20" w14:textId="763EFD6D" w:rsidR="00D42405" w:rsidRDefault="00881D73" w:rsidP="00AC3745">
      <w:p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You will now route the Private Subnets to the NAT Gateway. </w:t>
      </w:r>
      <w:r w:rsidR="006569E5">
        <w:rPr>
          <w:rFonts w:ascii="Times New Roman" w:hAnsi="Times New Roman" w:cs="Times New Roman"/>
          <w:sz w:val="25"/>
          <w:szCs w:val="25"/>
        </w:rPr>
        <w:t>This way</w:t>
      </w:r>
      <w:r w:rsidR="00D0345D">
        <w:rPr>
          <w:rFonts w:ascii="Times New Roman" w:hAnsi="Times New Roman" w:cs="Times New Roman"/>
          <w:sz w:val="25"/>
          <w:szCs w:val="25"/>
        </w:rPr>
        <w:t xml:space="preserve"> they can </w:t>
      </w:r>
      <w:r w:rsidR="00442E75">
        <w:rPr>
          <w:rFonts w:ascii="Times New Roman" w:hAnsi="Times New Roman" w:cs="Times New Roman"/>
          <w:sz w:val="25"/>
          <w:szCs w:val="25"/>
        </w:rPr>
        <w:t xml:space="preserve">connect to the Internet while still keeping the resources private. </w:t>
      </w:r>
      <w:r w:rsidR="006569E5">
        <w:rPr>
          <w:rFonts w:ascii="Times New Roman" w:hAnsi="Times New Roman" w:cs="Times New Roman"/>
          <w:sz w:val="25"/>
          <w:szCs w:val="25"/>
        </w:rPr>
        <w:t xml:space="preserve">Routing </w:t>
      </w:r>
      <w:r w:rsidR="00D0345D">
        <w:rPr>
          <w:rFonts w:ascii="Times New Roman" w:hAnsi="Times New Roman" w:cs="Times New Roman"/>
          <w:sz w:val="25"/>
          <w:szCs w:val="25"/>
        </w:rPr>
        <w:t>is</w:t>
      </w:r>
      <w:r w:rsidR="006569E5">
        <w:rPr>
          <w:rFonts w:ascii="Times New Roman" w:hAnsi="Times New Roman" w:cs="Times New Roman"/>
          <w:sz w:val="25"/>
          <w:szCs w:val="25"/>
        </w:rPr>
        <w:t xml:space="preserve"> done via a routing table.</w:t>
      </w:r>
    </w:p>
    <w:p w14:paraId="33E7FE91" w14:textId="24B75302" w:rsidR="00F332F1" w:rsidRDefault="00D0345D">
      <w:p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b/>
          <w:bCs/>
          <w:sz w:val="25"/>
          <w:szCs w:val="25"/>
        </w:rPr>
        <w:lastRenderedPageBreak/>
        <w:t>Route Table:</w:t>
      </w:r>
      <w:r>
        <w:rPr>
          <w:rFonts w:ascii="Times New Roman" w:hAnsi="Times New Roman" w:cs="Times New Roman"/>
          <w:sz w:val="25"/>
          <w:szCs w:val="25"/>
        </w:rPr>
        <w:t xml:space="preserve"> A</w:t>
      </w:r>
      <w:r w:rsidR="004927FC">
        <w:rPr>
          <w:rFonts w:ascii="Times New Roman" w:hAnsi="Times New Roman" w:cs="Times New Roman"/>
          <w:sz w:val="25"/>
          <w:szCs w:val="25"/>
        </w:rPr>
        <w:t xml:space="preserve">n internal table that contains a rules, called routes, that are used to determine </w:t>
      </w:r>
      <w:r w:rsidR="002D1808">
        <w:rPr>
          <w:rFonts w:ascii="Times New Roman" w:hAnsi="Times New Roman" w:cs="Times New Roman"/>
          <w:sz w:val="25"/>
          <w:szCs w:val="25"/>
        </w:rPr>
        <w:t xml:space="preserve">and control </w:t>
      </w:r>
      <w:r w:rsidR="004927FC">
        <w:rPr>
          <w:rFonts w:ascii="Times New Roman" w:hAnsi="Times New Roman" w:cs="Times New Roman"/>
          <w:sz w:val="25"/>
          <w:szCs w:val="25"/>
        </w:rPr>
        <w:t xml:space="preserve">where traffic is directed in a network. </w:t>
      </w:r>
      <w:r w:rsidR="002D1808">
        <w:rPr>
          <w:rFonts w:ascii="Times New Roman" w:hAnsi="Times New Roman" w:cs="Times New Roman"/>
          <w:sz w:val="25"/>
          <w:szCs w:val="25"/>
        </w:rPr>
        <w:t>Each subnet will have a routing table.</w:t>
      </w:r>
    </w:p>
    <w:p w14:paraId="12B327E9" w14:textId="09880151" w:rsidR="00C56854" w:rsidRDefault="00960127" w:rsidP="0096012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In the navigation panel on the left, choose Route Tables.</w:t>
      </w:r>
    </w:p>
    <w:p w14:paraId="26B28A6B" w14:textId="5B37A08A" w:rsidR="00960127" w:rsidRDefault="00C03FBA" w:rsidP="0096012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Select the checkbox next to the route table with </w:t>
      </w:r>
      <w:r w:rsidRPr="00C03FBA">
        <w:rPr>
          <w:rFonts w:ascii="Times New Roman" w:hAnsi="Times New Roman" w:cs="Times New Roman"/>
          <w:i/>
          <w:iCs/>
          <w:sz w:val="25"/>
          <w:szCs w:val="25"/>
        </w:rPr>
        <w:t>Main = Yes</w:t>
      </w:r>
      <w:r>
        <w:rPr>
          <w:rFonts w:ascii="Times New Roman" w:hAnsi="Times New Roman" w:cs="Times New Roman"/>
          <w:sz w:val="25"/>
          <w:szCs w:val="25"/>
        </w:rPr>
        <w:t xml:space="preserve"> and </w:t>
      </w:r>
      <w:r w:rsidRPr="00C03FBA">
        <w:rPr>
          <w:rFonts w:ascii="Times New Roman" w:hAnsi="Times New Roman" w:cs="Times New Roman"/>
          <w:i/>
          <w:iCs/>
          <w:sz w:val="25"/>
          <w:szCs w:val="25"/>
        </w:rPr>
        <w:t>VPC = Lab VPC</w:t>
      </w:r>
      <w:r w:rsidR="00F332F1">
        <w:rPr>
          <w:rFonts w:ascii="Times New Roman" w:hAnsi="Times New Roman" w:cs="Times New Roman"/>
          <w:sz w:val="25"/>
          <w:szCs w:val="25"/>
        </w:rPr>
        <w:t>.</w:t>
      </w:r>
    </w:p>
    <w:p w14:paraId="0016A67A" w14:textId="2FA05F64" w:rsidR="00F332F1" w:rsidRDefault="00A001BF" w:rsidP="0096012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5"/>
          <w:szCs w:val="25"/>
        </w:rPr>
      </w:pPr>
      <w:r w:rsidRPr="00A001BF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719683" behindDoc="0" locked="0" layoutInCell="1" allowOverlap="1" wp14:anchorId="367843F7" wp14:editId="77E3E200">
                <wp:simplePos x="0" y="0"/>
                <wp:positionH relativeFrom="page">
                  <wp:posOffset>704850</wp:posOffset>
                </wp:positionH>
                <wp:positionV relativeFrom="paragraph">
                  <wp:posOffset>1390015</wp:posOffset>
                </wp:positionV>
                <wp:extent cx="1611630" cy="647700"/>
                <wp:effectExtent l="0" t="0" r="26670" b="1905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163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F8456" w14:textId="0A162BF8" w:rsidR="00A001BF" w:rsidRPr="00624206" w:rsidRDefault="00A001BF" w:rsidP="00624206">
                            <w:pPr>
                              <w:jc w:val="right"/>
                            </w:pPr>
                            <w:r>
                              <w:t xml:space="preserve">Naming the </w:t>
                            </w:r>
                            <w:r w:rsidR="00624206">
                              <w:t xml:space="preserve">main Route Table of the Lab VPC: </w:t>
                            </w:r>
                            <w:r w:rsidR="00624206">
                              <w:rPr>
                                <w:i/>
                                <w:iCs/>
                              </w:rPr>
                              <w:t>Private Route Table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843F7" id="_x0000_s1030" type="#_x0000_t202" style="position:absolute;left:0;text-align:left;margin-left:55.5pt;margin-top:109.45pt;width:126.9pt;height:51pt;z-index:251719683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">
                <v:textbox>
                  <w:txbxContent>
                    <w:p w14:paraId="7FDF8456" w14:textId="0A162BF8" w:rsidR="00A001BF" w:rsidRPr="00624206" w:rsidRDefault="00A001BF" w:rsidP="00624206">
                      <w:pPr>
                        <w:jc w:val="right"/>
                      </w:pPr>
                      <w:r>
                        <w:t xml:space="preserve">Naming the </w:t>
                      </w:r>
                      <w:r w:rsidR="00624206">
                        <w:t xml:space="preserve">main Route Table of the Lab VPC: </w:t>
                      </w:r>
                      <w:r w:rsidR="00624206">
                        <w:rPr>
                          <w:i/>
                          <w:iCs/>
                        </w:rPr>
                        <w:t>Private Route Table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5" behindDoc="0" locked="0" layoutInCell="1" allowOverlap="1" wp14:anchorId="09076153" wp14:editId="6F23CF39">
            <wp:simplePos x="0" y="0"/>
            <wp:positionH relativeFrom="margin">
              <wp:align>right</wp:align>
            </wp:positionH>
            <wp:positionV relativeFrom="paragraph">
              <wp:posOffset>504190</wp:posOffset>
            </wp:positionV>
            <wp:extent cx="4488815" cy="1619250"/>
            <wp:effectExtent l="0" t="0" r="6985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FDA">
        <w:rPr>
          <w:rFonts w:ascii="Times New Roman" w:hAnsi="Times New Roman" w:cs="Times New Roman"/>
          <w:sz w:val="25"/>
          <w:szCs w:val="25"/>
        </w:rPr>
        <w:t>Name</w:t>
      </w:r>
      <w:r w:rsidR="00003FFE">
        <w:rPr>
          <w:rFonts w:ascii="Times New Roman" w:hAnsi="Times New Roman" w:cs="Times New Roman"/>
          <w:sz w:val="25"/>
          <w:szCs w:val="25"/>
        </w:rPr>
        <w:t xml:space="preserve"> the route table</w:t>
      </w:r>
      <w:r w:rsidR="008568B6">
        <w:rPr>
          <w:rFonts w:ascii="Times New Roman" w:hAnsi="Times New Roman" w:cs="Times New Roman"/>
          <w:sz w:val="25"/>
          <w:szCs w:val="25"/>
        </w:rPr>
        <w:t xml:space="preserve"> by pressing the edit name icon upon hovering the hyphen and name it</w:t>
      </w:r>
      <w:r w:rsidR="00003FFE">
        <w:rPr>
          <w:rFonts w:ascii="Times New Roman" w:hAnsi="Times New Roman" w:cs="Times New Roman"/>
          <w:sz w:val="25"/>
          <w:szCs w:val="25"/>
        </w:rPr>
        <w:t xml:space="preserve">: </w:t>
      </w:r>
      <w:r w:rsidR="00003FFE">
        <w:rPr>
          <w:rFonts w:ascii="Times New Roman" w:hAnsi="Times New Roman" w:cs="Times New Roman"/>
          <w:i/>
          <w:iCs/>
          <w:sz w:val="25"/>
          <w:szCs w:val="25"/>
        </w:rPr>
        <w:t>Private Route Table</w:t>
      </w:r>
      <w:r w:rsidR="00BB5EF9">
        <w:rPr>
          <w:rFonts w:ascii="Times New Roman" w:hAnsi="Times New Roman" w:cs="Times New Roman"/>
          <w:sz w:val="25"/>
          <w:szCs w:val="25"/>
        </w:rPr>
        <w:t xml:space="preserve"> and save.</w:t>
      </w:r>
      <w:r w:rsidRPr="00A001BF">
        <w:rPr>
          <w:noProof/>
        </w:rPr>
        <w:t xml:space="preserve"> </w:t>
      </w:r>
    </w:p>
    <w:p w14:paraId="606512DB" w14:textId="3E95FA11" w:rsidR="00801E5E" w:rsidRDefault="00801E5E" w:rsidP="0028505B">
      <w:pPr>
        <w:rPr>
          <w:rFonts w:ascii="Times New Roman" w:hAnsi="Times New Roman" w:cs="Times New Roman"/>
          <w:sz w:val="25"/>
          <w:szCs w:val="25"/>
        </w:rPr>
      </w:pPr>
    </w:p>
    <w:p w14:paraId="08A9FD41" w14:textId="26BE2C3D" w:rsidR="00BB5EF9" w:rsidRDefault="009C13BF" w:rsidP="0028505B">
      <w:pPr>
        <w:rPr>
          <w:rFonts w:ascii="Times New Roman" w:hAnsi="Times New Roman" w:cs="Times New Roman"/>
          <w:sz w:val="25"/>
          <w:szCs w:val="25"/>
        </w:rPr>
      </w:pPr>
      <w:r w:rsidRPr="00EC3D8F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722755" behindDoc="0" locked="0" layoutInCell="1" allowOverlap="1" wp14:anchorId="42566CAF" wp14:editId="7A7863CD">
                <wp:simplePos x="0" y="0"/>
                <wp:positionH relativeFrom="column">
                  <wp:posOffset>-561975</wp:posOffset>
                </wp:positionH>
                <wp:positionV relativeFrom="paragraph">
                  <wp:posOffset>2168525</wp:posOffset>
                </wp:positionV>
                <wp:extent cx="2221230" cy="657225"/>
                <wp:effectExtent l="0" t="0" r="26670" b="2857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1230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D629C" w14:textId="33297C08" w:rsidR="00EC3D8F" w:rsidRDefault="005F6AE2" w:rsidP="009C13BF">
                            <w:pPr>
                              <w:jc w:val="right"/>
                            </w:pPr>
                            <w:r>
                              <w:t>Routes tab. Note Destination address and NAT Target</w:t>
                            </w:r>
                            <w:r w:rsidR="009C13BF">
                              <w:t xml:space="preserve">. This will forward to </w:t>
                            </w:r>
                            <w:r w:rsidR="00F1043F">
                              <w:t>the NAT gateway</w:t>
                            </w:r>
                            <w:r w:rsidR="009C13BF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66CAF" id="_x0000_s1031" type="#_x0000_t202" style="position:absolute;margin-left:-44.25pt;margin-top:170.75pt;width:174.9pt;height:51.75pt;z-index:2517227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">
                <v:textbox>
                  <w:txbxContent>
                    <w:p w14:paraId="65AD629C" w14:textId="33297C08" w:rsidR="00EC3D8F" w:rsidRDefault="005F6AE2" w:rsidP="009C13BF">
                      <w:pPr>
                        <w:jc w:val="right"/>
                      </w:pPr>
                      <w:r>
                        <w:t>Routes tab. Note Destination address and NAT Target</w:t>
                      </w:r>
                      <w:r w:rsidR="009C13BF">
                        <w:t xml:space="preserve">. This will forward to </w:t>
                      </w:r>
                      <w:r w:rsidR="00F1043F">
                        <w:t>the NAT gateway</w:t>
                      </w:r>
                      <w:r w:rsidR="009C13BF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3D8F">
        <w:rPr>
          <w:noProof/>
        </w:rPr>
        <w:drawing>
          <wp:anchor distT="0" distB="0" distL="114300" distR="114300" simplePos="0" relativeHeight="251720707" behindDoc="0" locked="0" layoutInCell="1" allowOverlap="1" wp14:anchorId="2A2F4A99" wp14:editId="27F6641A">
            <wp:simplePos x="0" y="0"/>
            <wp:positionH relativeFrom="margin">
              <wp:align>right</wp:align>
            </wp:positionH>
            <wp:positionV relativeFrom="paragraph">
              <wp:posOffset>730250</wp:posOffset>
            </wp:positionV>
            <wp:extent cx="4253230" cy="2152650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05B">
        <w:rPr>
          <w:rFonts w:ascii="Times New Roman" w:hAnsi="Times New Roman" w:cs="Times New Roman"/>
          <w:sz w:val="25"/>
          <w:szCs w:val="25"/>
        </w:rPr>
        <w:t xml:space="preserve">If </w:t>
      </w:r>
      <w:r w:rsidR="00D11EBB">
        <w:rPr>
          <w:rFonts w:ascii="Times New Roman" w:hAnsi="Times New Roman" w:cs="Times New Roman"/>
          <w:sz w:val="25"/>
          <w:szCs w:val="25"/>
        </w:rPr>
        <w:t>you select the Routes tab in the lower pane</w:t>
      </w:r>
      <w:r w:rsidR="00D76086">
        <w:rPr>
          <w:rFonts w:ascii="Times New Roman" w:hAnsi="Times New Roman" w:cs="Times New Roman"/>
          <w:sz w:val="25"/>
          <w:szCs w:val="25"/>
        </w:rPr>
        <w:t>l</w:t>
      </w:r>
      <w:r w:rsidR="00D11EBB">
        <w:rPr>
          <w:rFonts w:ascii="Times New Roman" w:hAnsi="Times New Roman" w:cs="Times New Roman"/>
          <w:sz w:val="25"/>
          <w:szCs w:val="25"/>
        </w:rPr>
        <w:t xml:space="preserve">, notice that </w:t>
      </w:r>
      <w:r w:rsidR="00FC6103">
        <w:rPr>
          <w:rFonts w:ascii="Times New Roman" w:hAnsi="Times New Roman" w:cs="Times New Roman"/>
          <w:sz w:val="25"/>
          <w:szCs w:val="25"/>
        </w:rPr>
        <w:t xml:space="preserve">the </w:t>
      </w:r>
      <w:r w:rsidR="00D11EBB" w:rsidRPr="00D11EBB">
        <w:rPr>
          <w:rFonts w:ascii="Times New Roman" w:hAnsi="Times New Roman" w:cs="Times New Roman"/>
          <w:sz w:val="25"/>
          <w:szCs w:val="25"/>
        </w:rPr>
        <w:t xml:space="preserve">Destination 0.0.0.0/0 is set to Target </w:t>
      </w:r>
      <w:proofErr w:type="spellStart"/>
      <w:r w:rsidR="00D11EBB" w:rsidRPr="00D11EBB">
        <w:rPr>
          <w:rFonts w:ascii="Times New Roman" w:hAnsi="Times New Roman" w:cs="Times New Roman"/>
          <w:sz w:val="25"/>
          <w:szCs w:val="25"/>
        </w:rPr>
        <w:t>nat-xxxxxxxx</w:t>
      </w:r>
      <w:proofErr w:type="spellEnd"/>
      <w:r w:rsidR="00D11EBB" w:rsidRPr="00D11EBB">
        <w:rPr>
          <w:rFonts w:ascii="Times New Roman" w:hAnsi="Times New Roman" w:cs="Times New Roman"/>
          <w:sz w:val="25"/>
          <w:szCs w:val="25"/>
        </w:rPr>
        <w:t>. This means that traffic destined for the internet (0.0.0.0/0) will be sent to the NAT Gateway. The NAT Gateway will then forward the traffic to the internet.</w:t>
      </w:r>
    </w:p>
    <w:p w14:paraId="4C465D70" w14:textId="68A1EAEB" w:rsidR="00EC3D8F" w:rsidRDefault="00EC3D8F" w:rsidP="00EC3D8F">
      <w:pPr>
        <w:pStyle w:val="ListParagraph"/>
        <w:ind w:left="1080"/>
        <w:rPr>
          <w:rFonts w:ascii="Times New Roman" w:hAnsi="Times New Roman" w:cs="Times New Roman"/>
          <w:sz w:val="25"/>
          <w:szCs w:val="25"/>
        </w:rPr>
      </w:pPr>
    </w:p>
    <w:p w14:paraId="7A9AFC74" w14:textId="326AF504" w:rsidR="008062A2" w:rsidRDefault="007C3331" w:rsidP="00D7608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You will now associate this route table to the Private Subnets. </w:t>
      </w:r>
      <w:r w:rsidR="00D76086">
        <w:rPr>
          <w:rFonts w:ascii="Times New Roman" w:hAnsi="Times New Roman" w:cs="Times New Roman"/>
          <w:sz w:val="25"/>
          <w:szCs w:val="25"/>
        </w:rPr>
        <w:t>In the lower panel, select the Subnet Associations tab.</w:t>
      </w:r>
    </w:p>
    <w:p w14:paraId="1B857DB5" w14:textId="643DC05D" w:rsidR="007C3331" w:rsidRDefault="007C3331" w:rsidP="007C3331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Choose Edit Subnet Associations</w:t>
      </w:r>
      <w:r w:rsidR="00350BB2">
        <w:rPr>
          <w:rFonts w:ascii="Times New Roman" w:hAnsi="Times New Roman" w:cs="Times New Roman"/>
          <w:sz w:val="25"/>
          <w:szCs w:val="25"/>
        </w:rPr>
        <w:t>.</w:t>
      </w:r>
    </w:p>
    <w:p w14:paraId="1477F82C" w14:textId="6473E245" w:rsidR="007C3331" w:rsidRDefault="007361C7" w:rsidP="007C3331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Select the checkbox next to both </w:t>
      </w:r>
      <w:r w:rsidR="00094333">
        <w:rPr>
          <w:rFonts w:ascii="Times New Roman" w:hAnsi="Times New Roman" w:cs="Times New Roman"/>
          <w:sz w:val="25"/>
          <w:szCs w:val="25"/>
        </w:rPr>
        <w:t>Private Subnet 1 and Private Subnet 2.</w:t>
      </w:r>
    </w:p>
    <w:p w14:paraId="00BD30A1" w14:textId="61EC643A" w:rsidR="00094333" w:rsidRDefault="00094333" w:rsidP="007C3331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Save the associations.</w:t>
      </w:r>
    </w:p>
    <w:p w14:paraId="4C16BA21" w14:textId="77777777" w:rsidR="008D0403" w:rsidRDefault="008D0403" w:rsidP="008D0403">
      <w:pPr>
        <w:pStyle w:val="ListParagraph"/>
        <w:ind w:left="1800"/>
        <w:rPr>
          <w:rFonts w:ascii="Times New Roman" w:hAnsi="Times New Roman" w:cs="Times New Roman"/>
          <w:sz w:val="25"/>
          <w:szCs w:val="25"/>
        </w:rPr>
      </w:pPr>
    </w:p>
    <w:p w14:paraId="45FB5897" w14:textId="77777777" w:rsidR="005F3454" w:rsidRDefault="005F3454">
      <w:p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br w:type="page"/>
      </w:r>
    </w:p>
    <w:p w14:paraId="11209DF2" w14:textId="25BFB123" w:rsidR="008D0403" w:rsidRDefault="008D0403" w:rsidP="00B24C7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lastRenderedPageBreak/>
        <w:t xml:space="preserve">You will now configure the Route Table for Public Subnets. </w:t>
      </w:r>
    </w:p>
    <w:p w14:paraId="600985BA" w14:textId="29E3BEEB" w:rsidR="00D76086" w:rsidRPr="008D0403" w:rsidRDefault="004C7125" w:rsidP="008D0403">
      <w:pPr>
        <w:pStyle w:val="ListParagraph"/>
        <w:numPr>
          <w:ilvl w:val="1"/>
          <w:numId w:val="17"/>
        </w:numPr>
        <w:rPr>
          <w:rStyle w:val="Strong"/>
          <w:rFonts w:ascii="Times New Roman" w:hAnsi="Times New Roman" w:cs="Times New Roman"/>
          <w:b w:val="0"/>
          <w:bCs w:val="0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Select the checkbox next to the route table with </w:t>
      </w:r>
      <w:r w:rsidR="008D0403" w:rsidRPr="008D0403">
        <w:rPr>
          <w:rStyle w:val="Strong"/>
          <w:rFonts w:ascii="Times New Roman" w:hAnsi="Times New Roman" w:cs="Times New Roman"/>
          <w:b w:val="0"/>
          <w:bCs w:val="0"/>
          <w:i/>
          <w:iCs/>
          <w:color w:val="333333"/>
          <w:sz w:val="25"/>
          <w:szCs w:val="25"/>
          <w:shd w:val="clear" w:color="auto" w:fill="FFFFFF"/>
        </w:rPr>
        <w:t>Main = No</w:t>
      </w:r>
      <w:r w:rsidR="008D0403" w:rsidRPr="008D0403">
        <w:rPr>
          <w:rFonts w:ascii="Times New Roman" w:hAnsi="Times New Roman" w:cs="Times New Roman"/>
          <w:color w:val="333333"/>
          <w:sz w:val="25"/>
          <w:szCs w:val="25"/>
          <w:shd w:val="clear" w:color="auto" w:fill="FFFFFF"/>
        </w:rPr>
        <w:t xml:space="preserve"> and </w:t>
      </w:r>
      <w:r w:rsidR="008D0403" w:rsidRPr="008D0403">
        <w:rPr>
          <w:rStyle w:val="Strong"/>
          <w:rFonts w:ascii="Times New Roman" w:hAnsi="Times New Roman" w:cs="Times New Roman"/>
          <w:b w:val="0"/>
          <w:bCs w:val="0"/>
          <w:i/>
          <w:iCs/>
          <w:color w:val="333333"/>
          <w:sz w:val="25"/>
          <w:szCs w:val="25"/>
          <w:shd w:val="clear" w:color="auto" w:fill="FFFFFF"/>
        </w:rPr>
        <w:t>VPC = Lab VPC</w:t>
      </w:r>
      <w:r w:rsidR="008D0403">
        <w:rPr>
          <w:rStyle w:val="Strong"/>
          <w:rFonts w:ascii="Times New Roman" w:hAnsi="Times New Roman" w:cs="Times New Roman"/>
          <w:b w:val="0"/>
          <w:bCs w:val="0"/>
          <w:color w:val="333333"/>
          <w:sz w:val="25"/>
          <w:szCs w:val="25"/>
          <w:shd w:val="clear" w:color="auto" w:fill="FFFFFF"/>
        </w:rPr>
        <w:t xml:space="preserve">. </w:t>
      </w:r>
    </w:p>
    <w:p w14:paraId="04999249" w14:textId="7CDC23C2" w:rsidR="008D0403" w:rsidRPr="008D0403" w:rsidRDefault="008D0403" w:rsidP="008D0403">
      <w:pPr>
        <w:pStyle w:val="ListParagraph"/>
        <w:numPr>
          <w:ilvl w:val="1"/>
          <w:numId w:val="17"/>
        </w:numPr>
        <w:rPr>
          <w:rStyle w:val="Strong"/>
          <w:rFonts w:ascii="Times New Roman" w:hAnsi="Times New Roman" w:cs="Times New Roman"/>
          <w:b w:val="0"/>
          <w:bCs w:val="0"/>
          <w:sz w:val="25"/>
          <w:szCs w:val="25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333333"/>
          <w:sz w:val="25"/>
          <w:szCs w:val="25"/>
          <w:shd w:val="clear" w:color="auto" w:fill="FFFFFF"/>
        </w:rPr>
        <w:t xml:space="preserve">Name </w:t>
      </w:r>
      <w:r w:rsidR="007F0CD2">
        <w:rPr>
          <w:rStyle w:val="Strong"/>
          <w:rFonts w:ascii="Times New Roman" w:hAnsi="Times New Roman" w:cs="Times New Roman"/>
          <w:b w:val="0"/>
          <w:bCs w:val="0"/>
          <w:color w:val="333333"/>
          <w:sz w:val="25"/>
          <w:szCs w:val="25"/>
          <w:shd w:val="clear" w:color="auto" w:fill="FFFFFF"/>
        </w:rPr>
        <w:t xml:space="preserve">the route table: </w:t>
      </w:r>
      <w:r w:rsidR="007F0CD2">
        <w:rPr>
          <w:rStyle w:val="Strong"/>
          <w:rFonts w:ascii="Times New Roman" w:hAnsi="Times New Roman" w:cs="Times New Roman"/>
          <w:b w:val="0"/>
          <w:bCs w:val="0"/>
          <w:i/>
          <w:iCs/>
          <w:color w:val="333333"/>
          <w:sz w:val="25"/>
          <w:szCs w:val="25"/>
          <w:shd w:val="clear" w:color="auto" w:fill="FFFFFF"/>
        </w:rPr>
        <w:t>Public Route Table</w:t>
      </w:r>
      <w:r w:rsidR="007F0CD2">
        <w:rPr>
          <w:rStyle w:val="Strong"/>
          <w:rFonts w:ascii="Times New Roman" w:hAnsi="Times New Roman" w:cs="Times New Roman"/>
          <w:b w:val="0"/>
          <w:bCs w:val="0"/>
          <w:color w:val="333333"/>
          <w:sz w:val="25"/>
          <w:szCs w:val="25"/>
          <w:shd w:val="clear" w:color="auto" w:fill="FFFFFF"/>
        </w:rPr>
        <w:t xml:space="preserve"> and save.</w:t>
      </w:r>
    </w:p>
    <w:p w14:paraId="4BDF9681" w14:textId="4FFF5FF0" w:rsidR="008D0403" w:rsidRDefault="007E7E7D" w:rsidP="007B1027">
      <w:pPr>
        <w:rPr>
          <w:rFonts w:ascii="Times New Roman" w:hAnsi="Times New Roman" w:cs="Times New Roman"/>
          <w:sz w:val="25"/>
          <w:szCs w:val="25"/>
        </w:rPr>
      </w:pPr>
      <w:r w:rsidRPr="00EC3D8F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725827" behindDoc="0" locked="0" layoutInCell="1" allowOverlap="1" wp14:anchorId="1310632A" wp14:editId="3C0CEA6C">
                <wp:simplePos x="0" y="0"/>
                <wp:positionH relativeFrom="margin">
                  <wp:posOffset>4295775</wp:posOffset>
                </wp:positionH>
                <wp:positionV relativeFrom="paragraph">
                  <wp:posOffset>2034540</wp:posOffset>
                </wp:positionV>
                <wp:extent cx="2257425" cy="657225"/>
                <wp:effectExtent l="0" t="0" r="28575" b="28575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4C873" w14:textId="02F38767" w:rsidR="007E7E7D" w:rsidRDefault="007E7E7D" w:rsidP="007E7E7D">
                            <w:r>
                              <w:t>Routes tab. Note Destination address and IGW Target. This will forward to the Internet gateway.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0632A" id="_x0000_s1032" type="#_x0000_t202" style="position:absolute;margin-left:338.25pt;margin-top:160.2pt;width:177.75pt;height:51.75pt;z-index:25172582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">
                <v:textbox>
                  <w:txbxContent>
                    <w:p w14:paraId="1B44C873" w14:textId="02F38767" w:rsidR="007E7E7D" w:rsidRDefault="007E7E7D" w:rsidP="007E7E7D">
                      <w:r>
                        <w:t>Routes tab. Note Destination address and IGW Target. This will forward to the Internet gateway.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9" behindDoc="0" locked="0" layoutInCell="1" allowOverlap="1" wp14:anchorId="4A9855AD" wp14:editId="4901A5D7">
            <wp:simplePos x="0" y="0"/>
            <wp:positionH relativeFrom="margin">
              <wp:posOffset>-635</wp:posOffset>
            </wp:positionH>
            <wp:positionV relativeFrom="paragraph">
              <wp:posOffset>815340</wp:posOffset>
            </wp:positionV>
            <wp:extent cx="4200525" cy="1885950"/>
            <wp:effectExtent l="0" t="0" r="9525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027">
        <w:rPr>
          <w:rFonts w:ascii="Times New Roman" w:hAnsi="Times New Roman" w:cs="Times New Roman"/>
          <w:sz w:val="25"/>
          <w:szCs w:val="25"/>
        </w:rPr>
        <w:t xml:space="preserve">If you select the Routes tab in the lower panel, </w:t>
      </w:r>
      <w:r w:rsidR="00FC6103">
        <w:rPr>
          <w:rFonts w:ascii="Times New Roman" w:hAnsi="Times New Roman" w:cs="Times New Roman"/>
          <w:sz w:val="25"/>
          <w:szCs w:val="25"/>
        </w:rPr>
        <w:t xml:space="preserve">notice </w:t>
      </w:r>
      <w:r w:rsidR="00FC6103" w:rsidRPr="00FC6103">
        <w:rPr>
          <w:rFonts w:ascii="Times New Roman" w:hAnsi="Times New Roman" w:cs="Times New Roman"/>
          <w:sz w:val="25"/>
          <w:szCs w:val="25"/>
        </w:rPr>
        <w:t xml:space="preserve">that </w:t>
      </w:r>
      <w:r w:rsidR="00FC6103">
        <w:rPr>
          <w:rFonts w:ascii="Times New Roman" w:hAnsi="Times New Roman" w:cs="Times New Roman"/>
          <w:sz w:val="25"/>
          <w:szCs w:val="25"/>
        </w:rPr>
        <w:t xml:space="preserve">the </w:t>
      </w:r>
      <w:r w:rsidR="00FC6103" w:rsidRPr="00FC6103">
        <w:rPr>
          <w:rFonts w:ascii="Times New Roman" w:hAnsi="Times New Roman" w:cs="Times New Roman"/>
          <w:sz w:val="25"/>
          <w:szCs w:val="25"/>
        </w:rPr>
        <w:t xml:space="preserve">Destination 0.0.0.0/0 is set to Target </w:t>
      </w:r>
      <w:proofErr w:type="spellStart"/>
      <w:r w:rsidR="00FC6103" w:rsidRPr="00FC6103">
        <w:rPr>
          <w:rFonts w:ascii="Times New Roman" w:hAnsi="Times New Roman" w:cs="Times New Roman"/>
          <w:sz w:val="25"/>
          <w:szCs w:val="25"/>
        </w:rPr>
        <w:t>igw-xxxxxxxx</w:t>
      </w:r>
      <w:proofErr w:type="spellEnd"/>
      <w:r w:rsidR="00FC6103" w:rsidRPr="00FC6103">
        <w:rPr>
          <w:rFonts w:ascii="Times New Roman" w:hAnsi="Times New Roman" w:cs="Times New Roman"/>
          <w:sz w:val="25"/>
          <w:szCs w:val="25"/>
        </w:rPr>
        <w:t>, which is the Internet Gateway. This means that internet-bound traffic will be sent straight to the internet via the Internet Gateway.</w:t>
      </w:r>
    </w:p>
    <w:p w14:paraId="5BEF3BA5" w14:textId="3C8D25F7" w:rsidR="00EC3D8F" w:rsidRDefault="00EC3D8F" w:rsidP="007B1027">
      <w:pPr>
        <w:rPr>
          <w:rFonts w:ascii="Times New Roman" w:hAnsi="Times New Roman" w:cs="Times New Roman"/>
          <w:sz w:val="25"/>
          <w:szCs w:val="25"/>
        </w:rPr>
      </w:pPr>
    </w:p>
    <w:p w14:paraId="735E6BAB" w14:textId="14555B6B" w:rsidR="00350BB2" w:rsidRDefault="00350BB2" w:rsidP="00350BB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You will now associate this route table to the Public Subnets. In the lower panel, select the Subnet Associations tab.</w:t>
      </w:r>
    </w:p>
    <w:p w14:paraId="08556C5F" w14:textId="59E317D6" w:rsidR="00350BB2" w:rsidRDefault="00350BB2" w:rsidP="00350BB2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Choose Edit Subnet Associations.</w:t>
      </w:r>
    </w:p>
    <w:p w14:paraId="502B25B1" w14:textId="54B60DB0" w:rsidR="00350BB2" w:rsidRDefault="00350BB2" w:rsidP="00350BB2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Select the checkbox next to both Public Subnet 1 and Public Subnet 2.</w:t>
      </w:r>
    </w:p>
    <w:p w14:paraId="4F7265DB" w14:textId="78965022" w:rsidR="00BE69FD" w:rsidRPr="00DD2EDF" w:rsidRDefault="007E7E7D" w:rsidP="00DD2EDF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5"/>
          <w:szCs w:val="25"/>
        </w:rPr>
      </w:pPr>
      <w:r w:rsidRPr="00904596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69507" behindDoc="0" locked="0" layoutInCell="1" allowOverlap="1" wp14:anchorId="6BC55C59" wp14:editId="1A89E849">
                <wp:simplePos x="0" y="0"/>
                <wp:positionH relativeFrom="margin">
                  <wp:posOffset>4365625</wp:posOffset>
                </wp:positionH>
                <wp:positionV relativeFrom="paragraph">
                  <wp:posOffset>2680335</wp:posOffset>
                </wp:positionV>
                <wp:extent cx="2073275" cy="1404620"/>
                <wp:effectExtent l="0" t="0" r="22225" b="1397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3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5C6DB" w14:textId="008568D4" w:rsidR="00904596" w:rsidRPr="00D02A0E" w:rsidRDefault="00904596">
                            <w:pPr>
                              <w:rPr>
                                <w:rFonts w:ascii="Times New Roman" w:hAnsi="Times New Roman" w:cs="Times New Roman"/>
                                <w:sz w:val="25"/>
                                <w:szCs w:val="25"/>
                              </w:rPr>
                            </w:pPr>
                            <w:r w:rsidRPr="00D02A0E">
                              <w:rPr>
                                <w:rFonts w:ascii="Times New Roman" w:hAnsi="Times New Roman" w:cs="Times New Roman"/>
                                <w:sz w:val="25"/>
                                <w:szCs w:val="25"/>
                              </w:rPr>
                              <w:t>Current</w:t>
                            </w:r>
                            <w:r w:rsidR="00D02A0E" w:rsidRPr="00D02A0E">
                              <w:rPr>
                                <w:rFonts w:ascii="Times New Roman" w:hAnsi="Times New Roman" w:cs="Times New Roman"/>
                                <w:sz w:val="25"/>
                                <w:szCs w:val="25"/>
                              </w:rPr>
                              <w:t xml:space="preserve"> Topology</w:t>
                            </w:r>
                            <w:r w:rsidRPr="00D02A0E">
                              <w:rPr>
                                <w:rFonts w:ascii="Times New Roman" w:hAnsi="Times New Roman" w:cs="Times New Roman"/>
                                <w:sz w:val="25"/>
                                <w:szCs w:val="25"/>
                              </w:rPr>
                              <w:t xml:space="preserve"> Progress</w:t>
                            </w:r>
                            <w:r w:rsidR="00D02A0E" w:rsidRPr="00D02A0E">
                              <w:rPr>
                                <w:rFonts w:ascii="Times New Roman" w:hAnsi="Times New Roman" w:cs="Times New Roman"/>
                                <w:sz w:val="25"/>
                                <w:szCs w:val="25"/>
                              </w:rPr>
                              <w:t>: 2 Availability Zones Created.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C55C59" id="_x0000_s1033" type="#_x0000_t202" style="position:absolute;left:0;text-align:left;margin-left:343.75pt;margin-top:211.05pt;width:163.25pt;height:110.6pt;z-index:251669507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">
                <v:textbox style="mso-fit-shape-to-text:t">
                  <w:txbxContent>
                    <w:p w14:paraId="2B15C6DB" w14:textId="008568D4" w:rsidR="00904596" w:rsidRPr="00D02A0E" w:rsidRDefault="00904596">
                      <w:pPr>
                        <w:rPr>
                          <w:rFonts w:ascii="Times New Roman" w:hAnsi="Times New Roman" w:cs="Times New Roman"/>
                          <w:sz w:val="25"/>
                          <w:szCs w:val="25"/>
                        </w:rPr>
                      </w:pPr>
                      <w:r w:rsidRPr="00D02A0E">
                        <w:rPr>
                          <w:rFonts w:ascii="Times New Roman" w:hAnsi="Times New Roman" w:cs="Times New Roman"/>
                          <w:sz w:val="25"/>
                          <w:szCs w:val="25"/>
                        </w:rPr>
                        <w:t>Current</w:t>
                      </w:r>
                      <w:r w:rsidR="00D02A0E" w:rsidRPr="00D02A0E">
                        <w:rPr>
                          <w:rFonts w:ascii="Times New Roman" w:hAnsi="Times New Roman" w:cs="Times New Roman"/>
                          <w:sz w:val="25"/>
                          <w:szCs w:val="25"/>
                        </w:rPr>
                        <w:t xml:space="preserve"> Topology</w:t>
                      </w:r>
                      <w:r w:rsidRPr="00D02A0E">
                        <w:rPr>
                          <w:rFonts w:ascii="Times New Roman" w:hAnsi="Times New Roman" w:cs="Times New Roman"/>
                          <w:sz w:val="25"/>
                          <w:szCs w:val="25"/>
                        </w:rPr>
                        <w:t xml:space="preserve"> Progress</w:t>
                      </w:r>
                      <w:r w:rsidR="00D02A0E" w:rsidRPr="00D02A0E">
                        <w:rPr>
                          <w:rFonts w:ascii="Times New Roman" w:hAnsi="Times New Roman" w:cs="Times New Roman"/>
                          <w:sz w:val="25"/>
                          <w:szCs w:val="25"/>
                        </w:rPr>
                        <w:t>: 2 Availability Zones Created.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2637C"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67459" behindDoc="0" locked="0" layoutInCell="1" allowOverlap="1" wp14:anchorId="577E2AF5" wp14:editId="70B6A2D3">
            <wp:simplePos x="0" y="0"/>
            <wp:positionH relativeFrom="margin">
              <wp:align>left</wp:align>
            </wp:positionH>
            <wp:positionV relativeFrom="paragraph">
              <wp:posOffset>445135</wp:posOffset>
            </wp:positionV>
            <wp:extent cx="4193138" cy="282826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138" cy="28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BB2">
        <w:rPr>
          <w:rFonts w:ascii="Times New Roman" w:hAnsi="Times New Roman" w:cs="Times New Roman"/>
          <w:sz w:val="25"/>
          <w:szCs w:val="25"/>
        </w:rPr>
        <w:t>Save the associations.</w:t>
      </w:r>
      <w:r w:rsidR="00BE69FD" w:rsidRPr="00DD2EDF"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7FF5ED70" w14:textId="35036584" w:rsidR="00085CD2" w:rsidRPr="00044300" w:rsidRDefault="00085CD2" w:rsidP="00085CD2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602AD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Task </w:t>
      </w:r>
      <w:r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Pr="00D602AD"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r>
        <w:rPr>
          <w:rFonts w:ascii="Times New Roman" w:hAnsi="Times New Roman" w:cs="Times New Roman"/>
          <w:b/>
          <w:bCs/>
          <w:sz w:val="40"/>
          <w:szCs w:val="40"/>
        </w:rPr>
        <w:t>Create a Security Group</w:t>
      </w:r>
    </w:p>
    <w:p w14:paraId="3A4DEA55" w14:textId="35DD9E28" w:rsidR="00085CD2" w:rsidRPr="00365FA3" w:rsidRDefault="00085CD2" w:rsidP="00365FA3">
      <w:pPr>
        <w:jc w:val="center"/>
        <w:rPr>
          <w:rFonts w:ascii="Times New Roman" w:hAnsi="Times New Roman" w:cs="Times New Roman"/>
          <w:sz w:val="25"/>
          <w:szCs w:val="25"/>
        </w:rPr>
      </w:pPr>
      <w:r w:rsidRPr="00365FA3">
        <w:rPr>
          <w:rFonts w:ascii="Times New Roman" w:hAnsi="Times New Roman" w:cs="Times New Roman"/>
          <w:sz w:val="25"/>
          <w:szCs w:val="25"/>
        </w:rPr>
        <w:t>You will now create a VPC security group, which acts as a virtual firewall.</w:t>
      </w:r>
      <w:r w:rsidR="00911C6E" w:rsidRPr="00365FA3">
        <w:rPr>
          <w:rFonts w:ascii="Times New Roman" w:hAnsi="Times New Roman" w:cs="Times New Roman"/>
          <w:sz w:val="25"/>
          <w:szCs w:val="25"/>
        </w:rPr>
        <w:t xml:space="preserve"> You can </w:t>
      </w:r>
      <w:r w:rsidR="00A02E5F">
        <w:rPr>
          <w:rFonts w:ascii="Times New Roman" w:hAnsi="Times New Roman" w:cs="Times New Roman"/>
          <w:sz w:val="25"/>
          <w:szCs w:val="25"/>
        </w:rPr>
        <w:t>apply</w:t>
      </w:r>
      <w:r w:rsidR="00365FA3" w:rsidRPr="00365FA3">
        <w:rPr>
          <w:rFonts w:ascii="Times New Roman" w:hAnsi="Times New Roman" w:cs="Times New Roman"/>
          <w:sz w:val="25"/>
          <w:szCs w:val="25"/>
        </w:rPr>
        <w:t xml:space="preserve"> several security groups per </w:t>
      </w:r>
      <w:r w:rsidR="00A02E5F">
        <w:rPr>
          <w:rFonts w:ascii="Times New Roman" w:hAnsi="Times New Roman" w:cs="Times New Roman"/>
          <w:sz w:val="25"/>
          <w:szCs w:val="25"/>
        </w:rPr>
        <w:t xml:space="preserve">launched </w:t>
      </w:r>
      <w:r w:rsidR="00365FA3" w:rsidRPr="00365FA3">
        <w:rPr>
          <w:rFonts w:ascii="Times New Roman" w:hAnsi="Times New Roman" w:cs="Times New Roman"/>
          <w:sz w:val="25"/>
          <w:szCs w:val="25"/>
        </w:rPr>
        <w:t>instance.</w:t>
      </w:r>
    </w:p>
    <w:p w14:paraId="5A23A0BC" w14:textId="6620B3BD" w:rsidR="00085CD2" w:rsidRPr="00CF5AD2" w:rsidRDefault="00085CD2" w:rsidP="00CF5AD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5"/>
          <w:szCs w:val="25"/>
        </w:rPr>
      </w:pPr>
      <w:r w:rsidRPr="00CF5AD2">
        <w:rPr>
          <w:rFonts w:ascii="Times New Roman" w:hAnsi="Times New Roman" w:cs="Times New Roman"/>
          <w:sz w:val="25"/>
          <w:szCs w:val="25"/>
        </w:rPr>
        <w:t>In the navigation panel on the left, choose S</w:t>
      </w:r>
      <w:r w:rsidR="00911C6E" w:rsidRPr="00CF5AD2">
        <w:rPr>
          <w:rFonts w:ascii="Times New Roman" w:hAnsi="Times New Roman" w:cs="Times New Roman"/>
          <w:sz w:val="25"/>
          <w:szCs w:val="25"/>
        </w:rPr>
        <w:t>ecurity Groups</w:t>
      </w:r>
      <w:r w:rsidRPr="00CF5AD2">
        <w:rPr>
          <w:rFonts w:ascii="Times New Roman" w:hAnsi="Times New Roman" w:cs="Times New Roman"/>
          <w:sz w:val="25"/>
          <w:szCs w:val="25"/>
        </w:rPr>
        <w:t>.</w:t>
      </w:r>
    </w:p>
    <w:p w14:paraId="23DA2EAE" w14:textId="3067E959" w:rsidR="00085CD2" w:rsidRPr="00CF5AD2" w:rsidRDefault="00337034" w:rsidP="00CF5AD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CF5AD2">
        <w:rPr>
          <w:rFonts w:ascii="Times New Roman" w:hAnsi="Times New Roman" w:cs="Times New Roman"/>
          <w:sz w:val="25"/>
          <w:szCs w:val="25"/>
        </w:rPr>
        <w:t>Select “Create Security Group” and then configure:</w:t>
      </w:r>
    </w:p>
    <w:p w14:paraId="1D843AE2" w14:textId="77777777" w:rsidR="00337034" w:rsidRPr="00337034" w:rsidRDefault="00337034" w:rsidP="00CF5AD2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337034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Security group name: </w:t>
      </w:r>
      <w:r w:rsidRPr="004A47A5">
        <w:rPr>
          <w:rFonts w:ascii="Times New Roman" w:hAnsi="Times New Roman" w:cs="Times New Roman"/>
          <w:i/>
          <w:iCs/>
          <w:color w:val="000000" w:themeColor="text1"/>
          <w:sz w:val="25"/>
          <w:szCs w:val="25"/>
        </w:rPr>
        <w:t>Web Security Group</w:t>
      </w:r>
    </w:p>
    <w:p w14:paraId="74D3A872" w14:textId="6189C2CC" w:rsidR="00337034" w:rsidRPr="00337034" w:rsidRDefault="00337034" w:rsidP="00CF5AD2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337034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Description: </w:t>
      </w:r>
      <w:r w:rsidRPr="004A47A5">
        <w:rPr>
          <w:rFonts w:ascii="Times New Roman" w:hAnsi="Times New Roman" w:cs="Times New Roman"/>
          <w:i/>
          <w:iCs/>
          <w:color w:val="000000" w:themeColor="text1"/>
          <w:sz w:val="25"/>
          <w:szCs w:val="25"/>
        </w:rPr>
        <w:t>Enable HTTP access</w:t>
      </w:r>
    </w:p>
    <w:p w14:paraId="76F20E07" w14:textId="77777777" w:rsidR="00337034" w:rsidRPr="00337034" w:rsidRDefault="00337034" w:rsidP="00CF5AD2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337034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VPC: </w:t>
      </w:r>
      <w:r w:rsidRPr="004A47A5">
        <w:rPr>
          <w:rFonts w:ascii="Times New Roman" w:hAnsi="Times New Roman" w:cs="Times New Roman"/>
          <w:i/>
          <w:iCs/>
          <w:color w:val="000000" w:themeColor="text1"/>
          <w:sz w:val="25"/>
          <w:szCs w:val="25"/>
        </w:rPr>
        <w:t>Lab VPC</w:t>
      </w:r>
    </w:p>
    <w:p w14:paraId="0E29BC2E" w14:textId="08D8259A" w:rsidR="004A47A5" w:rsidRPr="00CF5AD2" w:rsidRDefault="004A47A5" w:rsidP="00CF5AD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CF5AD2">
        <w:rPr>
          <w:rFonts w:ascii="Times New Roman" w:hAnsi="Times New Roman" w:cs="Times New Roman"/>
          <w:color w:val="000000" w:themeColor="text1"/>
          <w:sz w:val="25"/>
          <w:szCs w:val="25"/>
        </w:rPr>
        <w:t>In the Inbound Rules panel, select Add Rule and configure:</w:t>
      </w:r>
    </w:p>
    <w:p w14:paraId="66C6E60D" w14:textId="77777777" w:rsidR="00342F83" w:rsidRPr="00342F83" w:rsidRDefault="00342F83" w:rsidP="00CF5AD2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342F83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Type: </w:t>
      </w:r>
      <w:r w:rsidRPr="00342F83">
        <w:rPr>
          <w:rFonts w:ascii="Times New Roman" w:hAnsi="Times New Roman" w:cs="Times New Roman"/>
          <w:i/>
          <w:iCs/>
          <w:color w:val="000000" w:themeColor="text1"/>
          <w:sz w:val="25"/>
          <w:szCs w:val="25"/>
        </w:rPr>
        <w:t>HTTP</w:t>
      </w:r>
    </w:p>
    <w:p w14:paraId="7774741C" w14:textId="77777777" w:rsidR="00342F83" w:rsidRPr="00342F83" w:rsidRDefault="00342F83" w:rsidP="00CF5AD2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342F83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Source: </w:t>
      </w:r>
      <w:r w:rsidRPr="00342F83">
        <w:rPr>
          <w:rFonts w:ascii="Times New Roman" w:hAnsi="Times New Roman" w:cs="Times New Roman"/>
          <w:i/>
          <w:iCs/>
          <w:color w:val="000000" w:themeColor="text1"/>
          <w:sz w:val="25"/>
          <w:szCs w:val="25"/>
        </w:rPr>
        <w:t>Anywhere-IPv4</w:t>
      </w:r>
    </w:p>
    <w:p w14:paraId="49974BE2" w14:textId="77777777" w:rsidR="00342F83" w:rsidRPr="00342F83" w:rsidRDefault="00342F83" w:rsidP="00CF5AD2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342F83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Description: </w:t>
      </w:r>
      <w:r w:rsidRPr="00342F83">
        <w:rPr>
          <w:rFonts w:ascii="Times New Roman" w:hAnsi="Times New Roman" w:cs="Times New Roman"/>
          <w:i/>
          <w:iCs/>
          <w:color w:val="000000" w:themeColor="text1"/>
          <w:sz w:val="25"/>
          <w:szCs w:val="25"/>
        </w:rPr>
        <w:t>Permit web requests</w:t>
      </w:r>
    </w:p>
    <w:p w14:paraId="340FB043" w14:textId="3BC92419" w:rsidR="004A47A5" w:rsidRDefault="00342F83" w:rsidP="00CF5AD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>
        <w:rPr>
          <w:rFonts w:ascii="Times New Roman" w:hAnsi="Times New Roman" w:cs="Times New Roman"/>
          <w:color w:val="000000" w:themeColor="text1"/>
          <w:sz w:val="25"/>
          <w:szCs w:val="25"/>
        </w:rPr>
        <w:t>Finalize and create security group by selecting “Create Security Group.”</w:t>
      </w:r>
    </w:p>
    <w:p w14:paraId="65151EC6" w14:textId="5527BB0D" w:rsidR="00003C99" w:rsidRPr="00044300" w:rsidRDefault="00003C99" w:rsidP="00003C99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602AD">
        <w:rPr>
          <w:rFonts w:ascii="Times New Roman" w:hAnsi="Times New Roman" w:cs="Times New Roman"/>
          <w:b/>
          <w:bCs/>
          <w:sz w:val="40"/>
          <w:szCs w:val="40"/>
        </w:rPr>
        <w:t xml:space="preserve">Task </w:t>
      </w:r>
      <w:r>
        <w:rPr>
          <w:rFonts w:ascii="Times New Roman" w:hAnsi="Times New Roman" w:cs="Times New Roman"/>
          <w:b/>
          <w:bCs/>
          <w:sz w:val="40"/>
          <w:szCs w:val="40"/>
        </w:rPr>
        <w:t>4</w:t>
      </w:r>
      <w:r w:rsidRPr="00D602AD"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r>
        <w:rPr>
          <w:rFonts w:ascii="Times New Roman" w:hAnsi="Times New Roman" w:cs="Times New Roman"/>
          <w:b/>
          <w:bCs/>
          <w:sz w:val="40"/>
          <w:szCs w:val="40"/>
        </w:rPr>
        <w:t>Launch a Web Server Instance</w:t>
      </w:r>
    </w:p>
    <w:p w14:paraId="764A7C66" w14:textId="1299ACCB" w:rsidR="00003C99" w:rsidRDefault="00765D39" w:rsidP="00197E3A">
      <w:pPr>
        <w:jc w:val="center"/>
        <w:rPr>
          <w:rFonts w:ascii="Times New Roman" w:hAnsi="Times New Roman" w:cs="Times New Roman"/>
          <w:sz w:val="25"/>
          <w:szCs w:val="25"/>
        </w:rPr>
      </w:pPr>
      <w:r>
        <w:rPr>
          <w:noProof/>
        </w:rPr>
        <w:drawing>
          <wp:anchor distT="0" distB="0" distL="114300" distR="114300" simplePos="0" relativeHeight="251675651" behindDoc="1" locked="0" layoutInCell="1" allowOverlap="1" wp14:anchorId="79274B76" wp14:editId="376105EC">
            <wp:simplePos x="0" y="0"/>
            <wp:positionH relativeFrom="column">
              <wp:posOffset>3143250</wp:posOffset>
            </wp:positionH>
            <wp:positionV relativeFrom="paragraph">
              <wp:posOffset>230505</wp:posOffset>
            </wp:positionV>
            <wp:extent cx="3410585" cy="3203575"/>
            <wp:effectExtent l="0" t="0" r="0" b="0"/>
            <wp:wrapTight wrapText="bothSides">
              <wp:wrapPolygon edited="0">
                <wp:start x="0" y="0"/>
                <wp:lineTo x="0" y="21450"/>
                <wp:lineTo x="21475" y="21450"/>
                <wp:lineTo x="2147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C99" w:rsidRPr="00365FA3">
        <w:rPr>
          <w:rFonts w:ascii="Times New Roman" w:hAnsi="Times New Roman" w:cs="Times New Roman"/>
          <w:sz w:val="25"/>
          <w:szCs w:val="25"/>
        </w:rPr>
        <w:t xml:space="preserve">You will now create </w:t>
      </w:r>
      <w:r w:rsidR="00197E3A">
        <w:rPr>
          <w:rFonts w:ascii="Times New Roman" w:hAnsi="Times New Roman" w:cs="Times New Roman"/>
          <w:sz w:val="25"/>
          <w:szCs w:val="25"/>
        </w:rPr>
        <w:t xml:space="preserve">and launch </w:t>
      </w:r>
      <w:r w:rsidR="00195B42">
        <w:rPr>
          <w:rFonts w:ascii="Times New Roman" w:hAnsi="Times New Roman" w:cs="Times New Roman"/>
          <w:sz w:val="25"/>
          <w:szCs w:val="25"/>
        </w:rPr>
        <w:t>an Amazon EC2 instance</w:t>
      </w:r>
      <w:r w:rsidR="00B81C74">
        <w:rPr>
          <w:rFonts w:ascii="Times New Roman" w:hAnsi="Times New Roman" w:cs="Times New Roman"/>
          <w:sz w:val="25"/>
          <w:szCs w:val="25"/>
        </w:rPr>
        <w:t xml:space="preserve"> into</w:t>
      </w:r>
      <w:r w:rsidR="00195B42">
        <w:rPr>
          <w:rFonts w:ascii="Times New Roman" w:hAnsi="Times New Roman" w:cs="Times New Roman"/>
          <w:sz w:val="25"/>
          <w:szCs w:val="25"/>
        </w:rPr>
        <w:t xml:space="preserve"> the VPC. It will act as a web server.</w:t>
      </w:r>
    </w:p>
    <w:p w14:paraId="73ADEB9F" w14:textId="6FB52001" w:rsidR="0018501B" w:rsidRDefault="0018501B" w:rsidP="0018501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Back in the Services menu, choose EC2.</w:t>
      </w:r>
    </w:p>
    <w:p w14:paraId="2E6800DF" w14:textId="15854136" w:rsidR="0018501B" w:rsidRDefault="00D46746" w:rsidP="0018501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You will select an Amazon Machine Image (AMI)</w:t>
      </w:r>
      <w:r w:rsidR="00D24731">
        <w:rPr>
          <w:rFonts w:ascii="Times New Roman" w:hAnsi="Times New Roman" w:cs="Times New Roman"/>
          <w:sz w:val="25"/>
          <w:szCs w:val="25"/>
        </w:rPr>
        <w:t xml:space="preserve"> for your instance</w:t>
      </w:r>
      <w:r>
        <w:rPr>
          <w:rFonts w:ascii="Times New Roman" w:hAnsi="Times New Roman" w:cs="Times New Roman"/>
          <w:sz w:val="25"/>
          <w:szCs w:val="25"/>
        </w:rPr>
        <w:t>.</w:t>
      </w:r>
      <w:r w:rsidR="00D24731" w:rsidRPr="00D24731">
        <w:rPr>
          <w:rFonts w:ascii="Times New Roman" w:hAnsi="Times New Roman" w:cs="Times New Roman"/>
          <w:sz w:val="25"/>
          <w:szCs w:val="25"/>
        </w:rPr>
        <w:t xml:space="preserve"> </w:t>
      </w:r>
      <w:r w:rsidR="00D24731">
        <w:rPr>
          <w:rFonts w:ascii="Times New Roman" w:hAnsi="Times New Roman" w:cs="Times New Roman"/>
          <w:sz w:val="25"/>
          <w:szCs w:val="25"/>
        </w:rPr>
        <w:t>Select Launch Instance.</w:t>
      </w:r>
    </w:p>
    <w:p w14:paraId="0AC28801" w14:textId="37046A66" w:rsidR="00D46746" w:rsidRPr="00FE74BD" w:rsidRDefault="00816351" w:rsidP="00D46746">
      <w:p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b/>
          <w:bCs/>
          <w:sz w:val="25"/>
          <w:szCs w:val="25"/>
        </w:rPr>
        <w:t xml:space="preserve">Amazon Machine Image (AMI): </w:t>
      </w:r>
      <w:r w:rsidR="00315FFF">
        <w:rPr>
          <w:rFonts w:ascii="Times New Roman" w:hAnsi="Times New Roman" w:cs="Times New Roman"/>
          <w:sz w:val="25"/>
          <w:szCs w:val="25"/>
        </w:rPr>
        <w:t>T</w:t>
      </w:r>
      <w:r>
        <w:rPr>
          <w:rFonts w:ascii="Times New Roman" w:hAnsi="Times New Roman" w:cs="Times New Roman"/>
          <w:sz w:val="25"/>
          <w:szCs w:val="25"/>
        </w:rPr>
        <w:t xml:space="preserve">he information required to launch an instance. </w:t>
      </w:r>
      <w:r w:rsidR="00FE74BD">
        <w:rPr>
          <w:rFonts w:ascii="Times New Roman" w:hAnsi="Times New Roman" w:cs="Times New Roman"/>
          <w:sz w:val="25"/>
          <w:szCs w:val="25"/>
        </w:rPr>
        <w:t xml:space="preserve">You </w:t>
      </w:r>
      <w:r w:rsidR="00FE74BD">
        <w:rPr>
          <w:rFonts w:ascii="Times New Roman" w:hAnsi="Times New Roman" w:cs="Times New Roman"/>
          <w:i/>
          <w:iCs/>
          <w:sz w:val="25"/>
          <w:szCs w:val="25"/>
        </w:rPr>
        <w:t>must</w:t>
      </w:r>
      <w:r w:rsidR="00FE74BD">
        <w:rPr>
          <w:rFonts w:ascii="Times New Roman" w:hAnsi="Times New Roman" w:cs="Times New Roman"/>
          <w:sz w:val="25"/>
          <w:szCs w:val="25"/>
        </w:rPr>
        <w:t xml:space="preserve"> specify the AMI and its details to launch the instance. </w:t>
      </w:r>
    </w:p>
    <w:p w14:paraId="5A5D31BF" w14:textId="6FCB232A" w:rsidR="0018501B" w:rsidRDefault="00B218B2" w:rsidP="00B218B2">
      <w:p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b/>
          <w:bCs/>
          <w:sz w:val="25"/>
          <w:szCs w:val="25"/>
        </w:rPr>
        <w:t>Instance Type:</w:t>
      </w:r>
      <w:r>
        <w:rPr>
          <w:rFonts w:ascii="Times New Roman" w:hAnsi="Times New Roman" w:cs="Times New Roman"/>
          <w:sz w:val="25"/>
          <w:szCs w:val="25"/>
        </w:rPr>
        <w:t xml:space="preserve"> </w:t>
      </w:r>
      <w:r w:rsidR="00201E4B">
        <w:rPr>
          <w:rFonts w:ascii="Times New Roman" w:hAnsi="Times New Roman" w:cs="Times New Roman"/>
          <w:sz w:val="25"/>
          <w:szCs w:val="25"/>
        </w:rPr>
        <w:t>Defines the hardware resources assigned to the instance.</w:t>
      </w:r>
    </w:p>
    <w:p w14:paraId="5F10F39F" w14:textId="2AB3DA27" w:rsidR="00201E4B" w:rsidRDefault="009F3276" w:rsidP="009F327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At the top, choose “Select” in the </w:t>
      </w:r>
      <w:r w:rsidR="003F52E8">
        <w:rPr>
          <w:rFonts w:ascii="Times New Roman" w:hAnsi="Times New Roman" w:cs="Times New Roman"/>
          <w:sz w:val="25"/>
          <w:szCs w:val="25"/>
        </w:rPr>
        <w:t xml:space="preserve">first </w:t>
      </w:r>
      <w:r>
        <w:rPr>
          <w:rFonts w:ascii="Times New Roman" w:hAnsi="Times New Roman" w:cs="Times New Roman"/>
          <w:sz w:val="25"/>
          <w:szCs w:val="25"/>
        </w:rPr>
        <w:t>row of Amazon Linux 2.</w:t>
      </w:r>
    </w:p>
    <w:p w14:paraId="789983DA" w14:textId="66BDBC49" w:rsidR="009F3276" w:rsidRDefault="00765D39" w:rsidP="009F327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5"/>
          <w:szCs w:val="25"/>
        </w:rPr>
      </w:pPr>
      <w:r w:rsidRPr="00765D39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77699" behindDoc="0" locked="0" layoutInCell="1" allowOverlap="1" wp14:anchorId="1D565242" wp14:editId="13378EDA">
                <wp:simplePos x="0" y="0"/>
                <wp:positionH relativeFrom="margin">
                  <wp:posOffset>3981450</wp:posOffset>
                </wp:positionH>
                <wp:positionV relativeFrom="paragraph">
                  <wp:posOffset>13335</wp:posOffset>
                </wp:positionV>
                <wp:extent cx="2171700" cy="266700"/>
                <wp:effectExtent l="0" t="0" r="19050" b="190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A5FCA" w14:textId="6B1266BB" w:rsidR="00765D39" w:rsidRPr="00814005" w:rsidRDefault="00814005" w:rsidP="0081400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14005">
                              <w:rPr>
                                <w:rFonts w:ascii="Times New Roman" w:hAnsi="Times New Roman" w:cs="Times New Roman"/>
                              </w:rPr>
                              <w:t>AMI configuration: Instance Type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65242" id="_x0000_s1034" type="#_x0000_t202" style="position:absolute;left:0;text-align:left;margin-left:313.5pt;margin-top:1.05pt;width:171pt;height:21pt;z-index:25167769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">
                <v:textbox>
                  <w:txbxContent>
                    <w:p w14:paraId="073A5FCA" w14:textId="6B1266BB" w:rsidR="00765D39" w:rsidRPr="00814005" w:rsidRDefault="00814005" w:rsidP="00814005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14005">
                        <w:rPr>
                          <w:rFonts w:ascii="Times New Roman" w:hAnsi="Times New Roman" w:cs="Times New Roman"/>
                        </w:rPr>
                        <w:t>AMI configuration: Instance Type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F3276">
        <w:rPr>
          <w:rFonts w:ascii="Times New Roman" w:hAnsi="Times New Roman" w:cs="Times New Roman"/>
          <w:sz w:val="25"/>
          <w:szCs w:val="25"/>
        </w:rPr>
        <w:t xml:space="preserve">Select </w:t>
      </w:r>
      <w:r w:rsidR="009F3276">
        <w:rPr>
          <w:rFonts w:ascii="Times New Roman" w:hAnsi="Times New Roman" w:cs="Times New Roman"/>
          <w:i/>
          <w:iCs/>
          <w:sz w:val="25"/>
          <w:szCs w:val="25"/>
        </w:rPr>
        <w:t>t2.micro</w:t>
      </w:r>
      <w:r w:rsidR="009F3276">
        <w:rPr>
          <w:rFonts w:ascii="Times New Roman" w:hAnsi="Times New Roman" w:cs="Times New Roman"/>
          <w:sz w:val="25"/>
          <w:szCs w:val="25"/>
        </w:rPr>
        <w:t xml:space="preserve">. </w:t>
      </w:r>
      <w:r w:rsidR="006D5553">
        <w:rPr>
          <w:rFonts w:ascii="Times New Roman" w:hAnsi="Times New Roman" w:cs="Times New Roman"/>
          <w:sz w:val="25"/>
          <w:szCs w:val="25"/>
        </w:rPr>
        <w:t xml:space="preserve">This is the instance type. </w:t>
      </w:r>
      <w:r w:rsidR="00843D82">
        <w:rPr>
          <w:rFonts w:ascii="Times New Roman" w:hAnsi="Times New Roman" w:cs="Times New Roman"/>
          <w:sz w:val="25"/>
          <w:szCs w:val="25"/>
        </w:rPr>
        <w:t>(See f</w:t>
      </w:r>
      <w:r>
        <w:rPr>
          <w:rFonts w:ascii="Times New Roman" w:hAnsi="Times New Roman" w:cs="Times New Roman"/>
          <w:sz w:val="25"/>
          <w:szCs w:val="25"/>
        </w:rPr>
        <w:t>igure to the right).</w:t>
      </w:r>
    </w:p>
    <w:p w14:paraId="3EE6F3BE" w14:textId="15BF4B70" w:rsidR="006D5553" w:rsidRDefault="005001B4" w:rsidP="009F327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You will now configure the instance to launch in a </w:t>
      </w:r>
      <w:r w:rsidRPr="0030766E">
        <w:rPr>
          <w:rFonts w:ascii="Times New Roman" w:hAnsi="Times New Roman" w:cs="Times New Roman"/>
          <w:sz w:val="25"/>
          <w:szCs w:val="25"/>
          <w:u w:val="single"/>
        </w:rPr>
        <w:t>Public</w:t>
      </w:r>
      <w:r>
        <w:rPr>
          <w:rFonts w:ascii="Times New Roman" w:hAnsi="Times New Roman" w:cs="Times New Roman"/>
          <w:sz w:val="25"/>
          <w:szCs w:val="25"/>
        </w:rPr>
        <w:t xml:space="preserve"> Subnet of the second Availability Zone. </w:t>
      </w:r>
      <w:r w:rsidR="00B805BD">
        <w:rPr>
          <w:rFonts w:ascii="Times New Roman" w:hAnsi="Times New Roman" w:cs="Times New Roman"/>
          <w:sz w:val="25"/>
          <w:szCs w:val="25"/>
        </w:rPr>
        <w:t>Select “</w:t>
      </w:r>
      <w:r w:rsidR="006D5553">
        <w:rPr>
          <w:rFonts w:ascii="Times New Roman" w:hAnsi="Times New Roman" w:cs="Times New Roman"/>
          <w:sz w:val="25"/>
          <w:szCs w:val="25"/>
        </w:rPr>
        <w:t>Next: Configure Instance Details</w:t>
      </w:r>
      <w:r w:rsidR="00B805BD">
        <w:rPr>
          <w:rFonts w:ascii="Times New Roman" w:hAnsi="Times New Roman" w:cs="Times New Roman"/>
          <w:sz w:val="25"/>
          <w:szCs w:val="25"/>
        </w:rPr>
        <w:t>” and configure:</w:t>
      </w:r>
    </w:p>
    <w:p w14:paraId="4058AD57" w14:textId="29A5ACEE" w:rsidR="0030766E" w:rsidRPr="0030766E" w:rsidRDefault="0030766E" w:rsidP="0030766E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5"/>
          <w:szCs w:val="25"/>
        </w:rPr>
      </w:pPr>
      <w:r w:rsidRPr="0030766E">
        <w:rPr>
          <w:rFonts w:ascii="Times New Roman" w:hAnsi="Times New Roman" w:cs="Times New Roman"/>
          <w:sz w:val="25"/>
          <w:szCs w:val="25"/>
        </w:rPr>
        <w:t xml:space="preserve">Network: </w:t>
      </w:r>
      <w:r w:rsidRPr="0030766E">
        <w:rPr>
          <w:rFonts w:ascii="Times New Roman" w:hAnsi="Times New Roman" w:cs="Times New Roman"/>
          <w:i/>
          <w:iCs/>
          <w:sz w:val="25"/>
          <w:szCs w:val="25"/>
        </w:rPr>
        <w:t>Lab VPC</w:t>
      </w:r>
    </w:p>
    <w:p w14:paraId="24FEC763" w14:textId="72D69C2C" w:rsidR="0030766E" w:rsidRPr="0030766E" w:rsidRDefault="0030766E" w:rsidP="0030766E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5"/>
          <w:szCs w:val="25"/>
        </w:rPr>
      </w:pPr>
      <w:r w:rsidRPr="0030766E">
        <w:rPr>
          <w:rFonts w:ascii="Times New Roman" w:hAnsi="Times New Roman" w:cs="Times New Roman"/>
          <w:sz w:val="25"/>
          <w:szCs w:val="25"/>
        </w:rPr>
        <w:t xml:space="preserve">Subnet: </w:t>
      </w:r>
      <w:r w:rsidRPr="0030766E">
        <w:rPr>
          <w:rFonts w:ascii="Times New Roman" w:hAnsi="Times New Roman" w:cs="Times New Roman"/>
          <w:i/>
          <w:iCs/>
          <w:sz w:val="25"/>
          <w:szCs w:val="25"/>
        </w:rPr>
        <w:t>Public Subnet 2</w:t>
      </w:r>
    </w:p>
    <w:p w14:paraId="719BC22C" w14:textId="561BD024" w:rsidR="00CF5AD2" w:rsidRPr="000A4182" w:rsidRDefault="0030766E" w:rsidP="000A418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5"/>
          <w:szCs w:val="25"/>
        </w:rPr>
      </w:pPr>
      <w:r w:rsidRPr="0030766E">
        <w:rPr>
          <w:rFonts w:ascii="Times New Roman" w:hAnsi="Times New Roman" w:cs="Times New Roman"/>
          <w:sz w:val="25"/>
          <w:szCs w:val="25"/>
        </w:rPr>
        <w:t>Auto-assign Public IP: Enable</w:t>
      </w:r>
    </w:p>
    <w:p w14:paraId="1B42E66E" w14:textId="3481C628" w:rsidR="00B805BD" w:rsidRDefault="00B419D4" w:rsidP="00B419D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lastRenderedPageBreak/>
        <w:t xml:space="preserve">The following script will be run when the instance launches for the first time. </w:t>
      </w:r>
      <w:r w:rsidR="00A81533">
        <w:rPr>
          <w:rFonts w:ascii="Times New Roman" w:hAnsi="Times New Roman" w:cs="Times New Roman"/>
          <w:sz w:val="25"/>
          <w:szCs w:val="25"/>
        </w:rPr>
        <w:t xml:space="preserve">It will load and configure a PHP web application. </w:t>
      </w:r>
    </w:p>
    <w:p w14:paraId="60FA063F" w14:textId="7971B97A" w:rsidR="00A81533" w:rsidRDefault="00A81533" w:rsidP="00A81533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At the bottom of the page, expand the Advanced Details tab.</w:t>
      </w:r>
    </w:p>
    <w:p w14:paraId="1F948ABE" w14:textId="10F24790" w:rsidR="00CF5AD2" w:rsidRPr="00CF5AD2" w:rsidRDefault="00CF5AD2" w:rsidP="00CF5AD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Copy and paste this code into the User data box.</w:t>
      </w:r>
    </w:p>
    <w:p w14:paraId="5CD4F50A" w14:textId="77777777" w:rsidR="00CF5AD2" w:rsidRPr="00CF5AD2" w:rsidRDefault="00CF5AD2" w:rsidP="00CF5AD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333333"/>
          <w:sz w:val="20"/>
          <w:szCs w:val="20"/>
        </w:rPr>
      </w:pPr>
      <w:r w:rsidRPr="00CF5AD2">
        <w:rPr>
          <w:rFonts w:ascii="inherit" w:eastAsia="Times New Roman" w:hAnsi="inherit" w:cs="Courier New"/>
          <w:color w:val="555555"/>
          <w:sz w:val="20"/>
          <w:szCs w:val="20"/>
        </w:rPr>
        <w:t>#!/bin/bash</w:t>
      </w:r>
    </w:p>
    <w:p w14:paraId="70C95782" w14:textId="77777777" w:rsidR="00CF5AD2" w:rsidRPr="00CF5AD2" w:rsidRDefault="00CF5AD2" w:rsidP="00CF5AD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333333"/>
        </w:rPr>
      </w:pPr>
      <w:r w:rsidRPr="00CF5AD2">
        <w:rPr>
          <w:rFonts w:ascii="inherit" w:eastAsia="Times New Roman" w:hAnsi="inherit" w:cs="Courier New"/>
          <w:color w:val="AA5500"/>
        </w:rPr>
        <w:t># Install Apache Web Server and PHP</w:t>
      </w:r>
    </w:p>
    <w:p w14:paraId="772F1AB2" w14:textId="77777777" w:rsidR="00CF5AD2" w:rsidRPr="00CF5AD2" w:rsidRDefault="00CF5AD2" w:rsidP="00CF5AD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333333"/>
        </w:rPr>
      </w:pPr>
      <w:r w:rsidRPr="00CF5AD2">
        <w:rPr>
          <w:rFonts w:ascii="inherit" w:eastAsia="Times New Roman" w:hAnsi="inherit" w:cs="Courier New"/>
          <w:color w:val="333333"/>
        </w:rPr>
        <w:t xml:space="preserve">yum install </w:t>
      </w:r>
      <w:r w:rsidRPr="00CF5AD2">
        <w:rPr>
          <w:rFonts w:ascii="inherit" w:eastAsia="Times New Roman" w:hAnsi="inherit" w:cs="Courier New"/>
          <w:color w:val="0000CC"/>
        </w:rPr>
        <w:t>-y</w:t>
      </w:r>
      <w:r w:rsidRPr="00CF5AD2">
        <w:rPr>
          <w:rFonts w:ascii="inherit" w:eastAsia="Times New Roman" w:hAnsi="inherit" w:cs="Courier New"/>
          <w:color w:val="333333"/>
        </w:rPr>
        <w:t xml:space="preserve"> httpd </w:t>
      </w:r>
      <w:proofErr w:type="spellStart"/>
      <w:r w:rsidRPr="00CF5AD2">
        <w:rPr>
          <w:rFonts w:ascii="inherit" w:eastAsia="Times New Roman" w:hAnsi="inherit" w:cs="Courier New"/>
          <w:color w:val="333333"/>
        </w:rPr>
        <w:t>mysql</w:t>
      </w:r>
      <w:proofErr w:type="spellEnd"/>
      <w:r w:rsidRPr="00CF5AD2">
        <w:rPr>
          <w:rFonts w:ascii="inherit" w:eastAsia="Times New Roman" w:hAnsi="inherit" w:cs="Courier New"/>
          <w:color w:val="333333"/>
        </w:rPr>
        <w:t xml:space="preserve"> </w:t>
      </w:r>
      <w:proofErr w:type="spellStart"/>
      <w:r w:rsidRPr="00CF5AD2">
        <w:rPr>
          <w:rFonts w:ascii="inherit" w:eastAsia="Times New Roman" w:hAnsi="inherit" w:cs="Courier New"/>
          <w:color w:val="333333"/>
        </w:rPr>
        <w:t>php</w:t>
      </w:r>
      <w:proofErr w:type="spellEnd"/>
    </w:p>
    <w:p w14:paraId="65202442" w14:textId="77777777" w:rsidR="00CF5AD2" w:rsidRPr="00CF5AD2" w:rsidRDefault="00CF5AD2" w:rsidP="00CF5AD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333333"/>
        </w:rPr>
      </w:pPr>
      <w:r w:rsidRPr="00CF5AD2">
        <w:rPr>
          <w:rFonts w:ascii="inherit" w:eastAsia="Times New Roman" w:hAnsi="inherit" w:cs="Courier New"/>
          <w:color w:val="AA5500"/>
        </w:rPr>
        <w:t># Download Lab files</w:t>
      </w:r>
    </w:p>
    <w:p w14:paraId="1D1BF316" w14:textId="77777777" w:rsidR="00CF5AD2" w:rsidRPr="00CF5AD2" w:rsidRDefault="00CF5AD2" w:rsidP="00CF5AD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333333"/>
        </w:rPr>
      </w:pPr>
      <w:proofErr w:type="spellStart"/>
      <w:r w:rsidRPr="00CF5AD2">
        <w:rPr>
          <w:rFonts w:ascii="inherit" w:eastAsia="Times New Roman" w:hAnsi="inherit" w:cs="Courier New"/>
          <w:color w:val="3300AA"/>
        </w:rPr>
        <w:t>wget</w:t>
      </w:r>
      <w:proofErr w:type="spellEnd"/>
      <w:r w:rsidRPr="00CF5AD2">
        <w:rPr>
          <w:rFonts w:ascii="inherit" w:eastAsia="Times New Roman" w:hAnsi="inherit" w:cs="Courier New"/>
          <w:color w:val="333333"/>
        </w:rPr>
        <w:t xml:space="preserve"> https://aws-tc-largeobjects.s3.us-west-2.amazonaws.com/CUR-TF-100-ACCLFO-2/2-lab2-vpc/s3/lab-app.zip</w:t>
      </w:r>
    </w:p>
    <w:p w14:paraId="5449572D" w14:textId="77777777" w:rsidR="00CF5AD2" w:rsidRPr="00CF5AD2" w:rsidRDefault="00CF5AD2" w:rsidP="00CF5AD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333333"/>
        </w:rPr>
      </w:pPr>
      <w:r w:rsidRPr="00CF5AD2">
        <w:rPr>
          <w:rFonts w:ascii="inherit" w:eastAsia="Times New Roman" w:hAnsi="inherit" w:cs="Courier New"/>
          <w:color w:val="333333"/>
        </w:rPr>
        <w:t xml:space="preserve">unzip lab-app.zip </w:t>
      </w:r>
      <w:r w:rsidRPr="00CF5AD2">
        <w:rPr>
          <w:rFonts w:ascii="inherit" w:eastAsia="Times New Roman" w:hAnsi="inherit" w:cs="Courier New"/>
          <w:color w:val="0000CC"/>
        </w:rPr>
        <w:t>-d</w:t>
      </w:r>
      <w:r w:rsidRPr="00CF5AD2">
        <w:rPr>
          <w:rFonts w:ascii="inherit" w:eastAsia="Times New Roman" w:hAnsi="inherit" w:cs="Courier New"/>
          <w:color w:val="333333"/>
        </w:rPr>
        <w:t xml:space="preserve"> /var/www/html/</w:t>
      </w:r>
    </w:p>
    <w:p w14:paraId="1CA23E6E" w14:textId="77777777" w:rsidR="00CF5AD2" w:rsidRPr="00CF5AD2" w:rsidRDefault="00CF5AD2" w:rsidP="00CF5AD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333333"/>
        </w:rPr>
      </w:pPr>
      <w:r w:rsidRPr="00CF5AD2">
        <w:rPr>
          <w:rFonts w:ascii="inherit" w:eastAsia="Times New Roman" w:hAnsi="inherit" w:cs="Courier New"/>
          <w:color w:val="AA5500"/>
        </w:rPr>
        <w:t># Turn on web server</w:t>
      </w:r>
    </w:p>
    <w:p w14:paraId="1741B6B7" w14:textId="77777777" w:rsidR="00CF5AD2" w:rsidRPr="00CF5AD2" w:rsidRDefault="00CF5AD2" w:rsidP="00CF5AD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333333"/>
        </w:rPr>
      </w:pPr>
      <w:proofErr w:type="spellStart"/>
      <w:r w:rsidRPr="00CF5AD2">
        <w:rPr>
          <w:rFonts w:ascii="inherit" w:eastAsia="Times New Roman" w:hAnsi="inherit" w:cs="Courier New"/>
          <w:color w:val="333333"/>
        </w:rPr>
        <w:t>chkconfig</w:t>
      </w:r>
      <w:proofErr w:type="spellEnd"/>
      <w:r w:rsidRPr="00CF5AD2">
        <w:rPr>
          <w:rFonts w:ascii="inherit" w:eastAsia="Times New Roman" w:hAnsi="inherit" w:cs="Courier New"/>
          <w:color w:val="333333"/>
        </w:rPr>
        <w:t xml:space="preserve"> httpd on</w:t>
      </w:r>
    </w:p>
    <w:p w14:paraId="32BC61D5" w14:textId="171DDF67" w:rsidR="00CF5AD2" w:rsidRPr="00CF5AD2" w:rsidRDefault="00CF5AD2" w:rsidP="00CF5AD2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3300AA"/>
        </w:rPr>
      </w:pPr>
      <w:r w:rsidRPr="00CF5AD2">
        <w:rPr>
          <w:rFonts w:ascii="inherit" w:eastAsia="Times New Roman" w:hAnsi="inherit" w:cs="Courier New"/>
          <w:color w:val="3300AA"/>
        </w:rPr>
        <w:t>service</w:t>
      </w:r>
      <w:r w:rsidRPr="00CF5AD2">
        <w:rPr>
          <w:rFonts w:ascii="inherit" w:eastAsia="Times New Roman" w:hAnsi="inherit" w:cs="Courier New"/>
          <w:color w:val="333333"/>
        </w:rPr>
        <w:t xml:space="preserve"> httpd </w:t>
      </w:r>
      <w:r w:rsidRPr="00CF5AD2">
        <w:rPr>
          <w:rFonts w:ascii="inherit" w:eastAsia="Times New Roman" w:hAnsi="inherit" w:cs="Courier New"/>
          <w:color w:val="3300AA"/>
        </w:rPr>
        <w:t>start</w:t>
      </w:r>
    </w:p>
    <w:p w14:paraId="625ECBA3" w14:textId="37D2451F" w:rsidR="00337034" w:rsidRDefault="00CF5AD2" w:rsidP="0018501B">
      <w:pPr>
        <w:rPr>
          <w:rFonts w:ascii="Times New Roman" w:hAnsi="Times New Roman" w:cs="Times New Roman"/>
          <w:color w:val="000000" w:themeColor="text1"/>
          <w:sz w:val="25"/>
          <w:szCs w:val="25"/>
        </w:rPr>
      </w:pPr>
      <w:r>
        <w:rPr>
          <w:rFonts w:ascii="Times New Roman" w:hAnsi="Times New Roman" w:cs="Times New Roman"/>
          <w:color w:val="000000" w:themeColor="text1"/>
          <w:sz w:val="25"/>
          <w:szCs w:val="25"/>
        </w:rPr>
        <w:tab/>
      </w:r>
    </w:p>
    <w:p w14:paraId="18B28637" w14:textId="5770B4C4" w:rsidR="00CF5AD2" w:rsidRDefault="00802D34" w:rsidP="00CF5AD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>
        <w:rPr>
          <w:rFonts w:ascii="Times New Roman" w:hAnsi="Times New Roman" w:cs="Times New Roman"/>
          <w:color w:val="000000" w:themeColor="text1"/>
          <w:sz w:val="25"/>
          <w:szCs w:val="25"/>
        </w:rPr>
        <w:t>Proceed</w:t>
      </w:r>
      <w:r w:rsidR="00A608FC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through instance configuration</w:t>
      </w:r>
      <w:r>
        <w:rPr>
          <w:rFonts w:ascii="Times New Roman" w:hAnsi="Times New Roman" w:cs="Times New Roman"/>
          <w:color w:val="000000" w:themeColor="text1"/>
          <w:sz w:val="25"/>
          <w:szCs w:val="25"/>
        </w:rPr>
        <w:t>.</w:t>
      </w:r>
    </w:p>
    <w:p w14:paraId="16963CF9" w14:textId="7AEE0814" w:rsidR="00802D34" w:rsidRDefault="00802D34" w:rsidP="00802D34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>
        <w:rPr>
          <w:rFonts w:ascii="Times New Roman" w:hAnsi="Times New Roman" w:cs="Times New Roman"/>
          <w:color w:val="000000" w:themeColor="text1"/>
          <w:sz w:val="25"/>
          <w:szCs w:val="25"/>
        </w:rPr>
        <w:t>Choose “Next: Add Storage.” Default settings will be used.</w:t>
      </w:r>
    </w:p>
    <w:p w14:paraId="33C5E767" w14:textId="48E0ABBD" w:rsidR="00AA0F6F" w:rsidRPr="00EA259D" w:rsidRDefault="00802D34" w:rsidP="00EA259D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Choose “Next:  Add Tags.” </w:t>
      </w:r>
      <w:r w:rsidR="00AA0F6F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Tags identify resources. </w:t>
      </w:r>
      <w:r w:rsidR="00AA0F6F" w:rsidRPr="00EA259D">
        <w:rPr>
          <w:rFonts w:ascii="Times New Roman" w:hAnsi="Times New Roman" w:cs="Times New Roman"/>
          <w:color w:val="000000" w:themeColor="text1"/>
          <w:sz w:val="25"/>
          <w:szCs w:val="25"/>
        </w:rPr>
        <w:t>Choose “Add Tag” and configure:</w:t>
      </w:r>
    </w:p>
    <w:p w14:paraId="6EE7A732" w14:textId="77777777" w:rsidR="00EA259D" w:rsidRPr="00EA259D" w:rsidRDefault="00EA259D" w:rsidP="00EA259D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EA259D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Key: </w:t>
      </w:r>
      <w:r w:rsidRPr="00EA259D">
        <w:rPr>
          <w:rFonts w:ascii="Times New Roman" w:hAnsi="Times New Roman" w:cs="Times New Roman"/>
          <w:i/>
          <w:iCs/>
          <w:color w:val="000000" w:themeColor="text1"/>
          <w:sz w:val="25"/>
          <w:szCs w:val="25"/>
        </w:rPr>
        <w:t>Name</w:t>
      </w:r>
    </w:p>
    <w:p w14:paraId="6141045F" w14:textId="2DCD81AC" w:rsidR="00AA0F6F" w:rsidRDefault="00EA259D" w:rsidP="00EA259D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i/>
          <w:iCs/>
          <w:color w:val="000000" w:themeColor="text1"/>
          <w:sz w:val="25"/>
          <w:szCs w:val="25"/>
        </w:rPr>
      </w:pPr>
      <w:r w:rsidRPr="00EA259D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Value: </w:t>
      </w:r>
      <w:r w:rsidRPr="00EA259D">
        <w:rPr>
          <w:rFonts w:ascii="Times New Roman" w:hAnsi="Times New Roman" w:cs="Times New Roman"/>
          <w:i/>
          <w:iCs/>
          <w:color w:val="000000" w:themeColor="text1"/>
          <w:sz w:val="25"/>
          <w:szCs w:val="25"/>
        </w:rPr>
        <w:t>Web Server 1</w:t>
      </w:r>
    </w:p>
    <w:p w14:paraId="3FF4789A" w14:textId="653F4C74" w:rsidR="00EA259D" w:rsidRDefault="007D1F90" w:rsidP="007D1F90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>
        <w:rPr>
          <w:rFonts w:ascii="Times New Roman" w:hAnsi="Times New Roman" w:cs="Times New Roman"/>
          <w:color w:val="000000" w:themeColor="text1"/>
          <w:sz w:val="25"/>
          <w:szCs w:val="25"/>
        </w:rPr>
        <w:t>Choose “Next: Configure Security Group.” Configure the instance to use the Web Security Group that you created earlier.</w:t>
      </w:r>
    </w:p>
    <w:p w14:paraId="7EB961B0" w14:textId="005FEEF0" w:rsidR="00A608FC" w:rsidRDefault="00A608FC" w:rsidP="00A608FC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>
        <w:rPr>
          <w:rFonts w:ascii="Times New Roman" w:hAnsi="Times New Roman" w:cs="Times New Roman"/>
          <w:color w:val="000000" w:themeColor="text1"/>
          <w:sz w:val="25"/>
          <w:szCs w:val="25"/>
        </w:rPr>
        <w:t>Select “Select an existing security group.”</w:t>
      </w:r>
    </w:p>
    <w:p w14:paraId="64EFE0DD" w14:textId="6518EA7D" w:rsidR="001753ED" w:rsidRPr="001753ED" w:rsidRDefault="001753ED" w:rsidP="001753ED">
      <w:pPr>
        <w:pStyle w:val="ListParagraph"/>
        <w:numPr>
          <w:ilvl w:val="2"/>
          <w:numId w:val="19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1753ED">
        <w:rPr>
          <w:rFonts w:ascii="Times New Roman" w:hAnsi="Times New Roman" w:cs="Times New Roman"/>
          <w:noProof/>
          <w:color w:val="000000" w:themeColor="text1"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728899" behindDoc="0" locked="0" layoutInCell="1" allowOverlap="1" wp14:anchorId="754FDA8B" wp14:editId="41B87773">
                <wp:simplePos x="0" y="0"/>
                <wp:positionH relativeFrom="margin">
                  <wp:align>center</wp:align>
                </wp:positionH>
                <wp:positionV relativeFrom="paragraph">
                  <wp:posOffset>2512060</wp:posOffset>
                </wp:positionV>
                <wp:extent cx="4210050" cy="295275"/>
                <wp:effectExtent l="0" t="0" r="19050" b="28575"/>
                <wp:wrapTopAndBottom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0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8917F" w14:textId="3A7F0853" w:rsidR="001753ED" w:rsidRDefault="001753ED" w:rsidP="001753ED">
                            <w:pPr>
                              <w:jc w:val="center"/>
                            </w:pPr>
                            <w:r>
                              <w:t>Selecting an existing security group to configure onto the instance.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FDA8B" id="_x0000_s1035" type="#_x0000_t202" style="position:absolute;left:0;text-align:left;margin-left:0;margin-top:197.8pt;width:331.5pt;height:23.25pt;z-index:251728899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">
                <v:textbox>
                  <w:txbxContent>
                    <w:p w14:paraId="7E98917F" w14:textId="3A7F0853" w:rsidR="001753ED" w:rsidRDefault="001753ED" w:rsidP="001753ED">
                      <w:pPr>
                        <w:jc w:val="center"/>
                      </w:pPr>
                      <w:r>
                        <w:t>Selecting an existing security group to configure onto the instance.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51" behindDoc="0" locked="0" layoutInCell="1" allowOverlap="1" wp14:anchorId="32C1AAC5" wp14:editId="691F0D61">
            <wp:simplePos x="0" y="0"/>
            <wp:positionH relativeFrom="margin">
              <wp:align>center</wp:align>
            </wp:positionH>
            <wp:positionV relativeFrom="paragraph">
              <wp:posOffset>549275</wp:posOffset>
            </wp:positionV>
            <wp:extent cx="6344920" cy="1895475"/>
            <wp:effectExtent l="0" t="0" r="0" b="952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CA3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Select “Web Security Group.” This is the Security Group you created. </w:t>
      </w:r>
      <w:r w:rsidR="00700B2C">
        <w:rPr>
          <w:rFonts w:ascii="Times New Roman" w:hAnsi="Times New Roman" w:cs="Times New Roman"/>
          <w:color w:val="000000" w:themeColor="text1"/>
          <w:sz w:val="25"/>
          <w:szCs w:val="25"/>
        </w:rPr>
        <w:t>It permits HTTP access.</w:t>
      </w:r>
    </w:p>
    <w:p w14:paraId="67A707E8" w14:textId="15E9E37A" w:rsidR="00B93EEF" w:rsidRDefault="00700B2C" w:rsidP="009F67D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>
        <w:rPr>
          <w:rFonts w:ascii="Times New Roman" w:hAnsi="Times New Roman" w:cs="Times New Roman"/>
          <w:color w:val="000000" w:themeColor="text1"/>
          <w:sz w:val="25"/>
          <w:szCs w:val="25"/>
        </w:rPr>
        <w:t>Choose “Review and Launch.</w:t>
      </w:r>
      <w:r w:rsidR="00123FE0">
        <w:rPr>
          <w:rFonts w:ascii="Times New Roman" w:hAnsi="Times New Roman" w:cs="Times New Roman"/>
          <w:color w:val="000000" w:themeColor="text1"/>
          <w:sz w:val="25"/>
          <w:szCs w:val="25"/>
        </w:rPr>
        <w:t>”</w:t>
      </w:r>
      <w:r w:rsidR="00B93EEF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</w:t>
      </w:r>
      <w:r w:rsidR="00123FE0" w:rsidRPr="00B93EEF">
        <w:rPr>
          <w:rFonts w:ascii="Times New Roman" w:hAnsi="Times New Roman" w:cs="Times New Roman"/>
          <w:color w:val="000000" w:themeColor="text1"/>
          <w:sz w:val="25"/>
          <w:szCs w:val="25"/>
        </w:rPr>
        <w:t>Continue through the clarification messages.</w:t>
      </w:r>
    </w:p>
    <w:p w14:paraId="098E4D33" w14:textId="77777777" w:rsidR="001753ED" w:rsidRDefault="0010704C" w:rsidP="001753ED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>
        <w:rPr>
          <w:rFonts w:ascii="Times New Roman" w:hAnsi="Times New Roman" w:cs="Times New Roman"/>
          <w:color w:val="000000" w:themeColor="text1"/>
          <w:sz w:val="25"/>
          <w:szCs w:val="25"/>
        </w:rPr>
        <w:t>Review and select Launch.</w:t>
      </w:r>
    </w:p>
    <w:p w14:paraId="32C08CC6" w14:textId="33344085" w:rsidR="0010704C" w:rsidRPr="001753ED" w:rsidRDefault="0010704C" w:rsidP="001753ED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1753ED">
        <w:rPr>
          <w:rFonts w:ascii="Times New Roman" w:hAnsi="Times New Roman" w:cs="Times New Roman"/>
          <w:color w:val="000000" w:themeColor="text1"/>
          <w:sz w:val="25"/>
          <w:szCs w:val="25"/>
        </w:rPr>
        <w:t>In the Select keypair dialog, select the acknowledgment checkbox.</w:t>
      </w:r>
    </w:p>
    <w:p w14:paraId="09506D1B" w14:textId="0D6D3BDA" w:rsidR="00C3396D" w:rsidRDefault="00C3396D" w:rsidP="00C3396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>
        <w:rPr>
          <w:rFonts w:ascii="Times New Roman" w:hAnsi="Times New Roman" w:cs="Times New Roman"/>
          <w:color w:val="000000" w:themeColor="text1"/>
          <w:sz w:val="25"/>
          <w:szCs w:val="25"/>
        </w:rPr>
        <w:lastRenderedPageBreak/>
        <w:t>See statuses</w:t>
      </w:r>
      <w:r w:rsidR="00E2687D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by viewing the </w:t>
      </w:r>
      <w:proofErr w:type="spellStart"/>
      <w:r w:rsidR="00E2687D">
        <w:rPr>
          <w:rFonts w:ascii="Times New Roman" w:hAnsi="Times New Roman" w:cs="Times New Roman"/>
          <w:color w:val="000000" w:themeColor="text1"/>
          <w:sz w:val="25"/>
          <w:szCs w:val="25"/>
        </w:rPr>
        <w:t>isntances</w:t>
      </w:r>
      <w:proofErr w:type="spellEnd"/>
      <w:r w:rsidR="00E2687D">
        <w:rPr>
          <w:rFonts w:ascii="Times New Roman" w:hAnsi="Times New Roman" w:cs="Times New Roman"/>
          <w:color w:val="000000" w:themeColor="text1"/>
          <w:sz w:val="25"/>
          <w:szCs w:val="25"/>
        </w:rPr>
        <w:t>.</w:t>
      </w:r>
    </w:p>
    <w:p w14:paraId="3314842A" w14:textId="00602A8B" w:rsidR="001753ED" w:rsidRPr="00E47E27" w:rsidRDefault="003D6ADF" w:rsidP="00E47E27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Wait until Web Server 1 shows 2/2 checks passed in the “Status Checks” column. </w:t>
      </w:r>
      <w:r w:rsidR="007712F3">
        <w:rPr>
          <w:rFonts w:ascii="Times New Roman" w:hAnsi="Times New Roman" w:cs="Times New Roman"/>
          <w:color w:val="000000" w:themeColor="text1"/>
          <w:sz w:val="25"/>
          <w:szCs w:val="25"/>
        </w:rPr>
        <w:t>You may have to refresh every so often.</w:t>
      </w:r>
    </w:p>
    <w:p w14:paraId="21E75409" w14:textId="17CD4B94" w:rsidR="00592E32" w:rsidRPr="00592E32" w:rsidRDefault="007712F3" w:rsidP="00592E3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You will now connect to the web server running on the EC2 instance.</w:t>
      </w:r>
    </w:p>
    <w:p w14:paraId="29AE56FD" w14:textId="31741BD0" w:rsidR="007712F3" w:rsidRPr="00592E32" w:rsidRDefault="00DE1B18" w:rsidP="00592E3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592E32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Select Web Server 1.</w:t>
      </w:r>
    </w:p>
    <w:p w14:paraId="79143F75" w14:textId="7976088B" w:rsidR="00592E32" w:rsidRDefault="00DE1B18" w:rsidP="00592E3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>
        <w:rPr>
          <w:rFonts w:ascii="Times New Roman" w:hAnsi="Times New Roman" w:cs="Times New Roman"/>
          <w:color w:val="000000" w:themeColor="text1"/>
          <w:sz w:val="25"/>
          <w:szCs w:val="25"/>
        </w:rPr>
        <w:t>At the bottom of the page,</w:t>
      </w:r>
      <w:r w:rsidR="00592E32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c</w:t>
      </w:r>
      <w:r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opy the </w:t>
      </w:r>
      <w:r>
        <w:rPr>
          <w:rFonts w:ascii="Times New Roman" w:hAnsi="Times New Roman" w:cs="Times New Roman"/>
          <w:b/>
          <w:bCs/>
          <w:color w:val="000000" w:themeColor="text1"/>
          <w:sz w:val="25"/>
          <w:szCs w:val="25"/>
        </w:rPr>
        <w:t>Public DNS (IPv4)</w:t>
      </w:r>
      <w:r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value show in the </w:t>
      </w:r>
      <w:r w:rsidR="00592E32">
        <w:rPr>
          <w:rFonts w:ascii="Times New Roman" w:hAnsi="Times New Roman" w:cs="Times New Roman"/>
          <w:color w:val="000000" w:themeColor="text1"/>
          <w:sz w:val="25"/>
          <w:szCs w:val="25"/>
        </w:rPr>
        <w:t>Description tab.</w:t>
      </w:r>
    </w:p>
    <w:p w14:paraId="4032C83D" w14:textId="55939D78" w:rsidR="00592E32" w:rsidRDefault="00051B90" w:rsidP="00592E32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 w:themeColor="text1"/>
          <w:sz w:val="25"/>
          <w:szCs w:val="25"/>
        </w:rPr>
      </w:pPr>
      <w:r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Paste the </w:t>
      </w:r>
      <w:r>
        <w:rPr>
          <w:rFonts w:ascii="Times New Roman" w:hAnsi="Times New Roman" w:cs="Times New Roman"/>
          <w:b/>
          <w:bCs/>
          <w:color w:val="000000" w:themeColor="text1"/>
          <w:sz w:val="25"/>
          <w:szCs w:val="25"/>
        </w:rPr>
        <w:t>Public DNS</w:t>
      </w:r>
      <w:r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value into a standard </w:t>
      </w:r>
      <w:r w:rsidR="00F66551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incognito </w:t>
      </w:r>
      <w:r>
        <w:rPr>
          <w:rFonts w:ascii="Times New Roman" w:hAnsi="Times New Roman" w:cs="Times New Roman"/>
          <w:color w:val="000000" w:themeColor="text1"/>
          <w:sz w:val="25"/>
          <w:szCs w:val="25"/>
        </w:rPr>
        <w:t>internet browser.</w:t>
      </w:r>
    </w:p>
    <w:p w14:paraId="3EBC835B" w14:textId="539F77EB" w:rsidR="008814B7" w:rsidRDefault="00051B90" w:rsidP="008814B7">
      <w:pPr>
        <w:rPr>
          <w:rFonts w:ascii="Times New Roman" w:hAnsi="Times New Roman" w:cs="Times New Roman"/>
          <w:color w:val="000000" w:themeColor="text1"/>
          <w:sz w:val="25"/>
          <w:szCs w:val="25"/>
        </w:rPr>
      </w:pPr>
      <w:r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You </w:t>
      </w:r>
      <w:r w:rsidR="000317D6">
        <w:rPr>
          <w:rFonts w:ascii="Times New Roman" w:hAnsi="Times New Roman" w:cs="Times New Roman"/>
          <w:color w:val="000000" w:themeColor="text1"/>
          <w:sz w:val="25"/>
          <w:szCs w:val="25"/>
        </w:rPr>
        <w:t>will</w:t>
      </w:r>
      <w:r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see a web page displaying </w:t>
      </w:r>
      <w:r w:rsidR="00181EDF">
        <w:rPr>
          <w:rFonts w:ascii="Times New Roman" w:hAnsi="Times New Roman" w:cs="Times New Roman"/>
          <w:color w:val="000000" w:themeColor="text1"/>
          <w:sz w:val="25"/>
          <w:szCs w:val="25"/>
        </w:rPr>
        <w:t>the</w:t>
      </w:r>
      <w:r w:rsidR="000317D6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AWS instance</w:t>
      </w:r>
      <w:r w:rsidR="00143FB3">
        <w:rPr>
          <w:rFonts w:ascii="Times New Roman" w:hAnsi="Times New Roman" w:cs="Times New Roman"/>
          <w:color w:val="000000" w:themeColor="text1"/>
          <w:sz w:val="25"/>
          <w:szCs w:val="25"/>
        </w:rPr>
        <w:t xml:space="preserve"> and its metadata.</w:t>
      </w:r>
    </w:p>
    <w:p w14:paraId="6A175978" w14:textId="3F2BECA1" w:rsidR="00CC46AA" w:rsidRPr="008814B7" w:rsidRDefault="00CC46AA" w:rsidP="008814B7">
      <w:pPr>
        <w:rPr>
          <w:rFonts w:ascii="Times New Roman" w:hAnsi="Times New Roman" w:cs="Times New Roman"/>
          <w:color w:val="000000" w:themeColor="text1"/>
          <w:sz w:val="25"/>
          <w:szCs w:val="25"/>
        </w:rPr>
      </w:pPr>
      <w:r w:rsidRPr="00904596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74627" behindDoc="0" locked="0" layoutInCell="1" allowOverlap="1" wp14:anchorId="67A24FB1" wp14:editId="1321B103">
                <wp:simplePos x="0" y="0"/>
                <wp:positionH relativeFrom="margin">
                  <wp:align>center</wp:align>
                </wp:positionH>
                <wp:positionV relativeFrom="paragraph">
                  <wp:posOffset>3205480</wp:posOffset>
                </wp:positionV>
                <wp:extent cx="3095625" cy="533400"/>
                <wp:effectExtent l="0" t="0" r="28575" b="1905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562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64B12" w14:textId="0E8C9F77" w:rsidR="008814B7" w:rsidRPr="00D02A0E" w:rsidRDefault="00CC46AA" w:rsidP="002A4A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5"/>
                                <w:szCs w:val="25"/>
                              </w:rPr>
                              <w:t>Web page of the instance’s metadata. Copied from the public DNS address.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24FB1" id="_x0000_s1036" type="#_x0000_t202" style="position:absolute;margin-left:0;margin-top:252.4pt;width:243.75pt;height:42pt;z-index:251674627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tw5EwIAACcEAAAOAAAAZHJzL2Uyb0RvYy54bWysk9tuGyEQhu8r9R0Q9/WuT2m88jpKnbqq&#10;lB6ktA/AsqwXlWXogL3rPn0G7DhWWvWiKheIYeBn5ptheTN0hu0Veg225ONRzpmyEmpttyX//m3z&#10;5po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">
                <v:textbox>
                  <w:txbxContent>
                    <w:p w14:paraId="49164B12" w14:textId="0E8C9F77" w:rsidR="008814B7" w:rsidRPr="00D02A0E" w:rsidRDefault="00CC46AA" w:rsidP="002A4ADA">
                      <w:pPr>
                        <w:jc w:val="center"/>
                        <w:rPr>
                          <w:rFonts w:ascii="Times New Roman" w:hAnsi="Times New Roman" w:cs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5"/>
                          <w:szCs w:val="25"/>
                        </w:rPr>
                        <w:t>Web page of the instance’s metadata. Copied from the public DNS address.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5F64BE" wp14:editId="167348C0">
            <wp:extent cx="5943600" cy="30822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80AA" w14:textId="1EB920CC" w:rsidR="006D6180" w:rsidRDefault="006D6180" w:rsidP="006D618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655A"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14:paraId="1B4695AF" w14:textId="609D7130" w:rsidR="00085CD2" w:rsidRPr="001753ED" w:rsidRDefault="006D6180" w:rsidP="001753ED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The AWS VPC is a</w:t>
      </w:r>
      <w:r w:rsidR="00A23736">
        <w:rPr>
          <w:rFonts w:ascii="Times New Roman" w:hAnsi="Times New Roman" w:cs="Times New Roman"/>
          <w:sz w:val="25"/>
          <w:szCs w:val="25"/>
        </w:rPr>
        <w:t>n</w:t>
      </w:r>
      <w:r>
        <w:rPr>
          <w:rFonts w:ascii="Times New Roman" w:hAnsi="Times New Roman" w:cs="Times New Roman"/>
          <w:sz w:val="25"/>
          <w:szCs w:val="25"/>
        </w:rPr>
        <w:t xml:space="preserve"> </w:t>
      </w:r>
      <w:r w:rsidR="00BD5263">
        <w:rPr>
          <w:rFonts w:ascii="Times New Roman" w:hAnsi="Times New Roman" w:cs="Times New Roman"/>
          <w:sz w:val="25"/>
          <w:szCs w:val="25"/>
        </w:rPr>
        <w:t xml:space="preserve">important fundamental </w:t>
      </w:r>
      <w:r w:rsidR="00F46A53">
        <w:rPr>
          <w:rFonts w:ascii="Times New Roman" w:hAnsi="Times New Roman" w:cs="Times New Roman"/>
          <w:sz w:val="25"/>
          <w:szCs w:val="25"/>
        </w:rPr>
        <w:t>service</w:t>
      </w:r>
      <w:r w:rsidR="00BD78E9">
        <w:rPr>
          <w:rFonts w:ascii="Times New Roman" w:hAnsi="Times New Roman" w:cs="Times New Roman"/>
          <w:sz w:val="25"/>
          <w:szCs w:val="25"/>
        </w:rPr>
        <w:t xml:space="preserve"> for networking, with a new approach </w:t>
      </w:r>
      <w:r w:rsidR="009477F6">
        <w:rPr>
          <w:rFonts w:ascii="Times New Roman" w:hAnsi="Times New Roman" w:cs="Times New Roman"/>
          <w:sz w:val="25"/>
          <w:szCs w:val="25"/>
        </w:rPr>
        <w:t xml:space="preserve">relative </w:t>
      </w:r>
      <w:r w:rsidR="00BD78E9">
        <w:rPr>
          <w:rFonts w:ascii="Times New Roman" w:hAnsi="Times New Roman" w:cs="Times New Roman"/>
          <w:sz w:val="25"/>
          <w:szCs w:val="25"/>
        </w:rPr>
        <w:t>to the traditional hardware methods</w:t>
      </w:r>
      <w:r w:rsidR="009477F6">
        <w:rPr>
          <w:rFonts w:ascii="Times New Roman" w:hAnsi="Times New Roman" w:cs="Times New Roman"/>
          <w:sz w:val="25"/>
          <w:szCs w:val="25"/>
        </w:rPr>
        <w:t>. In this lab we learned about Availability Zones</w:t>
      </w:r>
      <w:r w:rsidR="00CA4165">
        <w:rPr>
          <w:rFonts w:ascii="Times New Roman" w:hAnsi="Times New Roman" w:cs="Times New Roman"/>
          <w:sz w:val="25"/>
          <w:szCs w:val="25"/>
        </w:rPr>
        <w:t xml:space="preserve"> and subnets</w:t>
      </w:r>
      <w:r w:rsidR="00787656">
        <w:rPr>
          <w:rFonts w:ascii="Times New Roman" w:hAnsi="Times New Roman" w:cs="Times New Roman"/>
          <w:sz w:val="25"/>
          <w:szCs w:val="25"/>
        </w:rPr>
        <w:t>, while ensuring security through</w:t>
      </w:r>
      <w:r w:rsidR="00F81A25">
        <w:rPr>
          <w:rFonts w:ascii="Times New Roman" w:hAnsi="Times New Roman" w:cs="Times New Roman"/>
          <w:sz w:val="25"/>
          <w:szCs w:val="25"/>
        </w:rPr>
        <w:t xml:space="preserve"> the configuration of using</w:t>
      </w:r>
      <w:r w:rsidR="00787656">
        <w:rPr>
          <w:rFonts w:ascii="Times New Roman" w:hAnsi="Times New Roman" w:cs="Times New Roman"/>
          <w:sz w:val="25"/>
          <w:szCs w:val="25"/>
        </w:rPr>
        <w:t xml:space="preserve"> </w:t>
      </w:r>
      <w:r w:rsidR="00D652FF">
        <w:rPr>
          <w:rFonts w:ascii="Times New Roman" w:hAnsi="Times New Roman" w:cs="Times New Roman"/>
          <w:sz w:val="25"/>
          <w:szCs w:val="25"/>
        </w:rPr>
        <w:t xml:space="preserve">the </w:t>
      </w:r>
      <w:r w:rsidR="00787656">
        <w:rPr>
          <w:rFonts w:ascii="Times New Roman" w:hAnsi="Times New Roman" w:cs="Times New Roman"/>
          <w:sz w:val="25"/>
          <w:szCs w:val="25"/>
        </w:rPr>
        <w:t xml:space="preserve">NAT gateway, Security Groups, and private subnets. There was also </w:t>
      </w:r>
      <w:r w:rsidR="00200750">
        <w:rPr>
          <w:rFonts w:ascii="Times New Roman" w:hAnsi="Times New Roman" w:cs="Times New Roman"/>
          <w:sz w:val="25"/>
          <w:szCs w:val="25"/>
        </w:rPr>
        <w:t>an</w:t>
      </w:r>
      <w:r w:rsidR="00787656">
        <w:rPr>
          <w:rFonts w:ascii="Times New Roman" w:hAnsi="Times New Roman" w:cs="Times New Roman"/>
          <w:sz w:val="25"/>
          <w:szCs w:val="25"/>
        </w:rPr>
        <w:t xml:space="preserve"> </w:t>
      </w:r>
      <w:r w:rsidR="00266E41">
        <w:rPr>
          <w:rFonts w:ascii="Times New Roman" w:hAnsi="Times New Roman" w:cs="Times New Roman"/>
          <w:sz w:val="25"/>
          <w:szCs w:val="25"/>
        </w:rPr>
        <w:t>early introduction to the EC2 instance configuration, going through and understanding the process of AMI</w:t>
      </w:r>
      <w:r w:rsidR="00200750">
        <w:rPr>
          <w:rFonts w:ascii="Times New Roman" w:hAnsi="Times New Roman" w:cs="Times New Roman"/>
          <w:sz w:val="25"/>
          <w:szCs w:val="25"/>
        </w:rPr>
        <w:t xml:space="preserve"> </w:t>
      </w:r>
      <w:r w:rsidR="00D652FF">
        <w:rPr>
          <w:rFonts w:ascii="Times New Roman" w:hAnsi="Times New Roman" w:cs="Times New Roman"/>
          <w:sz w:val="25"/>
          <w:szCs w:val="25"/>
        </w:rPr>
        <w:t>configurations</w:t>
      </w:r>
      <w:r w:rsidR="00266E41">
        <w:rPr>
          <w:rFonts w:ascii="Times New Roman" w:hAnsi="Times New Roman" w:cs="Times New Roman"/>
          <w:sz w:val="25"/>
          <w:szCs w:val="25"/>
        </w:rPr>
        <w:t xml:space="preserve">. </w:t>
      </w:r>
      <w:r w:rsidR="00085CD2"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2ADFBAB6" w14:textId="2A04F563" w:rsidR="00567750" w:rsidRPr="002E0C30" w:rsidRDefault="00567750" w:rsidP="00567750">
      <w:pPr>
        <w:tabs>
          <w:tab w:val="left" w:pos="2770"/>
        </w:tabs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E0C30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Lab </w:t>
      </w:r>
      <w:r w:rsidR="00FD2F80"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2E0C30">
        <w:rPr>
          <w:rFonts w:ascii="Times New Roman" w:hAnsi="Times New Roman" w:cs="Times New Roman"/>
          <w:sz w:val="28"/>
          <w:szCs w:val="28"/>
          <w:u w:val="single"/>
        </w:rPr>
        <w:t xml:space="preserve">: AWS </w:t>
      </w:r>
      <w:r w:rsidR="008300B4">
        <w:rPr>
          <w:rFonts w:ascii="Times New Roman" w:hAnsi="Times New Roman" w:cs="Times New Roman"/>
          <w:sz w:val="28"/>
          <w:szCs w:val="28"/>
          <w:u w:val="single"/>
        </w:rPr>
        <w:t>EC2</w:t>
      </w:r>
    </w:p>
    <w:p w14:paraId="640AA91D" w14:textId="458BF06F" w:rsidR="00567750" w:rsidRPr="008A0704" w:rsidRDefault="00567750" w:rsidP="00567750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Objective</w:t>
      </w:r>
    </w:p>
    <w:p w14:paraId="492C2575" w14:textId="718CB743" w:rsidR="00567750" w:rsidRPr="000307EA" w:rsidRDefault="00567750" w:rsidP="00D8606B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5"/>
          <w:szCs w:val="25"/>
        </w:rPr>
        <w:t xml:space="preserve">Lab </w:t>
      </w:r>
      <w:r w:rsidR="008300B4">
        <w:rPr>
          <w:rFonts w:ascii="Times New Roman" w:hAnsi="Times New Roman" w:cs="Times New Roman"/>
          <w:sz w:val="25"/>
          <w:szCs w:val="25"/>
        </w:rPr>
        <w:t>three</w:t>
      </w:r>
      <w:r>
        <w:rPr>
          <w:rFonts w:ascii="Times New Roman" w:hAnsi="Times New Roman" w:cs="Times New Roman"/>
          <w:sz w:val="25"/>
          <w:szCs w:val="25"/>
        </w:rPr>
        <w:t xml:space="preserve"> </w:t>
      </w:r>
      <w:r w:rsidR="0093227B">
        <w:rPr>
          <w:rFonts w:ascii="Times New Roman" w:hAnsi="Times New Roman" w:cs="Times New Roman"/>
          <w:sz w:val="25"/>
          <w:szCs w:val="25"/>
        </w:rPr>
        <w:t xml:space="preserve">is an introduction to </w:t>
      </w:r>
      <w:r w:rsidR="00494B07">
        <w:rPr>
          <w:rFonts w:ascii="Times New Roman" w:hAnsi="Times New Roman" w:cs="Times New Roman"/>
          <w:sz w:val="25"/>
          <w:szCs w:val="25"/>
        </w:rPr>
        <w:t>Amazon Elastic Compute Cloud (EC2)</w:t>
      </w:r>
      <w:r w:rsidR="002532D1">
        <w:rPr>
          <w:rFonts w:ascii="Times New Roman" w:hAnsi="Times New Roman" w:cs="Times New Roman"/>
          <w:sz w:val="25"/>
          <w:szCs w:val="25"/>
        </w:rPr>
        <w:t xml:space="preserve"> </w:t>
      </w:r>
      <w:r w:rsidR="00494B07">
        <w:rPr>
          <w:rFonts w:ascii="Times New Roman" w:hAnsi="Times New Roman" w:cs="Times New Roman"/>
          <w:sz w:val="25"/>
          <w:szCs w:val="25"/>
        </w:rPr>
        <w:t>,</w:t>
      </w:r>
      <w:r>
        <w:rPr>
          <w:rFonts w:ascii="Times New Roman" w:hAnsi="Times New Roman" w:cs="Times New Roman"/>
          <w:sz w:val="25"/>
          <w:szCs w:val="25"/>
        </w:rPr>
        <w:t xml:space="preserve"> </w:t>
      </w:r>
      <w:r w:rsidR="00494B07">
        <w:rPr>
          <w:rFonts w:ascii="Times New Roman" w:hAnsi="Times New Roman" w:cs="Times New Roman"/>
          <w:sz w:val="25"/>
          <w:szCs w:val="25"/>
        </w:rPr>
        <w:t>the web service that provides resizable compute capacity in the cloud.</w:t>
      </w:r>
      <w:r w:rsidR="00F003D2">
        <w:rPr>
          <w:rFonts w:ascii="Times New Roman" w:hAnsi="Times New Roman" w:cs="Times New Roman"/>
          <w:sz w:val="25"/>
          <w:szCs w:val="25"/>
        </w:rPr>
        <w:t xml:space="preserve"> In other words, </w:t>
      </w:r>
      <w:r w:rsidR="00C62352">
        <w:rPr>
          <w:rFonts w:ascii="Times New Roman" w:hAnsi="Times New Roman" w:cs="Times New Roman"/>
          <w:sz w:val="25"/>
          <w:szCs w:val="25"/>
        </w:rPr>
        <w:t>the user has control of all computing resources</w:t>
      </w:r>
      <w:r w:rsidR="00E56C10">
        <w:rPr>
          <w:rFonts w:ascii="Times New Roman" w:hAnsi="Times New Roman" w:cs="Times New Roman"/>
          <w:sz w:val="25"/>
          <w:szCs w:val="25"/>
        </w:rPr>
        <w:t xml:space="preserve"> and parameters for their server instances. </w:t>
      </w:r>
      <w:r w:rsidR="0071098C">
        <w:rPr>
          <w:rFonts w:ascii="Times New Roman" w:hAnsi="Times New Roman" w:cs="Times New Roman"/>
          <w:sz w:val="25"/>
          <w:szCs w:val="25"/>
        </w:rPr>
        <w:t>This lab will</w:t>
      </w:r>
      <w:r w:rsidR="003D6D27">
        <w:rPr>
          <w:rFonts w:ascii="Times New Roman" w:hAnsi="Times New Roman" w:cs="Times New Roman"/>
          <w:sz w:val="25"/>
          <w:szCs w:val="25"/>
        </w:rPr>
        <w:t xml:space="preserve"> go in further </w:t>
      </w:r>
      <w:r w:rsidR="00845004">
        <w:rPr>
          <w:rFonts w:ascii="Times New Roman" w:hAnsi="Times New Roman" w:cs="Times New Roman"/>
          <w:sz w:val="25"/>
          <w:szCs w:val="25"/>
        </w:rPr>
        <w:t xml:space="preserve">depth to </w:t>
      </w:r>
      <w:r w:rsidR="00324C38">
        <w:rPr>
          <w:rFonts w:ascii="Times New Roman" w:hAnsi="Times New Roman" w:cs="Times New Roman"/>
          <w:sz w:val="25"/>
          <w:szCs w:val="25"/>
        </w:rPr>
        <w:t xml:space="preserve">configure and manage </w:t>
      </w:r>
      <w:r w:rsidR="005A7AEA">
        <w:rPr>
          <w:rFonts w:ascii="Times New Roman" w:hAnsi="Times New Roman" w:cs="Times New Roman"/>
          <w:sz w:val="25"/>
          <w:szCs w:val="25"/>
        </w:rPr>
        <w:t>those</w:t>
      </w:r>
      <w:r w:rsidR="00DB609D">
        <w:rPr>
          <w:rFonts w:ascii="Times New Roman" w:hAnsi="Times New Roman" w:cs="Times New Roman"/>
          <w:sz w:val="25"/>
          <w:szCs w:val="25"/>
        </w:rPr>
        <w:t xml:space="preserve"> instances </w:t>
      </w:r>
      <w:r w:rsidR="00324C38">
        <w:rPr>
          <w:rFonts w:ascii="Times New Roman" w:hAnsi="Times New Roman" w:cs="Times New Roman"/>
          <w:sz w:val="25"/>
          <w:szCs w:val="25"/>
        </w:rPr>
        <w:t xml:space="preserve">within </w:t>
      </w:r>
      <w:r w:rsidR="00126245">
        <w:rPr>
          <w:rFonts w:ascii="Times New Roman" w:hAnsi="Times New Roman" w:cs="Times New Roman"/>
          <w:sz w:val="25"/>
          <w:szCs w:val="25"/>
        </w:rPr>
        <w:t>the EC2 environment and navigate the</w:t>
      </w:r>
      <w:r w:rsidR="00DB609D">
        <w:rPr>
          <w:rFonts w:ascii="Times New Roman" w:hAnsi="Times New Roman" w:cs="Times New Roman"/>
          <w:sz w:val="25"/>
          <w:szCs w:val="25"/>
        </w:rPr>
        <w:t xml:space="preserve"> i</w:t>
      </w:r>
      <w:r w:rsidR="00324C38">
        <w:rPr>
          <w:rFonts w:ascii="Times New Roman" w:hAnsi="Times New Roman" w:cs="Times New Roman"/>
          <w:sz w:val="25"/>
          <w:szCs w:val="25"/>
        </w:rPr>
        <w:t>nterface</w:t>
      </w:r>
      <w:r w:rsidR="00DB609D">
        <w:rPr>
          <w:rFonts w:ascii="Times New Roman" w:hAnsi="Times New Roman" w:cs="Times New Roman"/>
          <w:sz w:val="25"/>
          <w:szCs w:val="25"/>
        </w:rPr>
        <w:t xml:space="preserve"> step-by-step.</w:t>
      </w:r>
    </w:p>
    <w:p w14:paraId="6E183DF9" w14:textId="51B07FC6" w:rsidR="00423846" w:rsidRPr="00423846" w:rsidRDefault="000A3975" w:rsidP="00423846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110F">
        <w:rPr>
          <w:rFonts w:ascii="Times New Roman" w:hAnsi="Times New Roman" w:cs="Times New Roman"/>
          <w:b/>
          <w:bCs/>
          <w:sz w:val="28"/>
          <w:szCs w:val="28"/>
        </w:rPr>
        <w:t>Key Terms</w:t>
      </w:r>
    </w:p>
    <w:p w14:paraId="4B4FE2AF" w14:textId="2CC91A46" w:rsidR="000A3975" w:rsidRDefault="00423846" w:rsidP="000A3975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</w:t>
      </w:r>
      <w:r>
        <w:rPr>
          <w:rFonts w:ascii="Times New Roman" w:hAnsi="Times New Roman" w:cs="Times New Roman"/>
          <w:b/>
          <w:bCs/>
          <w:sz w:val="25"/>
          <w:szCs w:val="25"/>
        </w:rPr>
        <w:t xml:space="preserve">Elastic Compute Cloud (EC2): </w:t>
      </w:r>
      <w:r>
        <w:rPr>
          <w:rFonts w:ascii="Times New Roman" w:hAnsi="Times New Roman" w:cs="Times New Roman"/>
          <w:sz w:val="25"/>
          <w:szCs w:val="25"/>
        </w:rPr>
        <w:t>AWS service that runs virtual computers for the user’s computer applications.</w:t>
      </w:r>
    </w:p>
    <w:p w14:paraId="3A01C346" w14:textId="7E8DD71E" w:rsidR="006E5776" w:rsidRDefault="006E5776" w:rsidP="000A3975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b/>
          <w:bCs/>
          <w:sz w:val="25"/>
          <w:szCs w:val="25"/>
        </w:rPr>
        <w:t xml:space="preserve">          Instance: </w:t>
      </w:r>
      <w:r>
        <w:rPr>
          <w:rFonts w:ascii="Times New Roman" w:hAnsi="Times New Roman" w:cs="Times New Roman"/>
          <w:sz w:val="25"/>
          <w:szCs w:val="25"/>
        </w:rPr>
        <w:t>A virtual server in the AWS cloud. Configure and managed by a computing service, such as EC2.</w:t>
      </w:r>
    </w:p>
    <w:p w14:paraId="051163C8" w14:textId="1054B954" w:rsidR="009F4866" w:rsidRPr="00FE74BD" w:rsidRDefault="009F4866" w:rsidP="009F4866">
      <w:p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b/>
          <w:bCs/>
          <w:sz w:val="25"/>
          <w:szCs w:val="25"/>
        </w:rPr>
        <w:t xml:space="preserve">          Amazon Machine Image (AMI): </w:t>
      </w:r>
      <w:r>
        <w:rPr>
          <w:rFonts w:ascii="Times New Roman" w:hAnsi="Times New Roman" w:cs="Times New Roman"/>
          <w:sz w:val="25"/>
          <w:szCs w:val="25"/>
        </w:rPr>
        <w:t xml:space="preserve">The details which provides the information required to launch an instance. You </w:t>
      </w:r>
      <w:r>
        <w:rPr>
          <w:rFonts w:ascii="Times New Roman" w:hAnsi="Times New Roman" w:cs="Times New Roman"/>
          <w:i/>
          <w:iCs/>
          <w:sz w:val="25"/>
          <w:szCs w:val="25"/>
        </w:rPr>
        <w:t>must</w:t>
      </w:r>
      <w:r>
        <w:rPr>
          <w:rFonts w:ascii="Times New Roman" w:hAnsi="Times New Roman" w:cs="Times New Roman"/>
          <w:sz w:val="25"/>
          <w:szCs w:val="25"/>
        </w:rPr>
        <w:t xml:space="preserve"> specify the AMI and its details to launch the instance. </w:t>
      </w:r>
    </w:p>
    <w:p w14:paraId="4991E881" w14:textId="0C5F350F" w:rsidR="006045C9" w:rsidRPr="00AD6364" w:rsidRDefault="009F4866" w:rsidP="006045C9">
      <w:p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b/>
          <w:bCs/>
          <w:sz w:val="25"/>
          <w:szCs w:val="25"/>
        </w:rPr>
        <w:t xml:space="preserve">          Instance Type:</w:t>
      </w:r>
      <w:r>
        <w:rPr>
          <w:rFonts w:ascii="Times New Roman" w:hAnsi="Times New Roman" w:cs="Times New Roman"/>
          <w:sz w:val="25"/>
          <w:szCs w:val="25"/>
        </w:rPr>
        <w:t xml:space="preserve"> Defines the hardware resources assigned to the instance.</w:t>
      </w:r>
      <w:r w:rsidR="00CF7854">
        <w:rPr>
          <w:rFonts w:ascii="Times New Roman" w:hAnsi="Times New Roman" w:cs="Times New Roman"/>
          <w:sz w:val="25"/>
          <w:szCs w:val="25"/>
        </w:rPr>
        <w:t xml:space="preserve"> Preset instance types </w:t>
      </w:r>
      <w:r w:rsidR="00FB6C7D">
        <w:rPr>
          <w:rFonts w:ascii="Times New Roman" w:hAnsi="Times New Roman" w:cs="Times New Roman"/>
          <w:sz w:val="25"/>
          <w:szCs w:val="25"/>
        </w:rPr>
        <w:t xml:space="preserve">vary memory, storage, and CPU. </w:t>
      </w:r>
    </w:p>
    <w:p w14:paraId="0B5AB929" w14:textId="2C0C5618" w:rsidR="00854699" w:rsidRDefault="006045C9" w:rsidP="00FF61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5"/>
          <w:szCs w:val="25"/>
        </w:rPr>
        <w:drawing>
          <wp:anchor distT="0" distB="0" distL="114300" distR="114300" simplePos="0" relativeHeight="251678723" behindDoc="1" locked="0" layoutInCell="1" allowOverlap="1" wp14:anchorId="481D4A60" wp14:editId="33C5EB1A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4674870" cy="379095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7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975">
        <w:rPr>
          <w:rFonts w:ascii="Times New Roman" w:hAnsi="Times New Roman" w:cs="Times New Roman"/>
          <w:b/>
          <w:bCs/>
          <w:sz w:val="28"/>
          <w:szCs w:val="28"/>
        </w:rPr>
        <w:t>Topological Overview</w:t>
      </w:r>
    </w:p>
    <w:p w14:paraId="36DB159B" w14:textId="2F2075FA" w:rsidR="000A3975" w:rsidRDefault="000A3975" w:rsidP="000A3975">
      <w:pP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General Procedure</w:t>
      </w:r>
    </w:p>
    <w:p w14:paraId="3C78AC19" w14:textId="11C60868" w:rsidR="000A3975" w:rsidRDefault="0048455A" w:rsidP="000A3975">
      <w:pPr>
        <w:pStyle w:val="ListParagraph"/>
        <w:numPr>
          <w:ilvl w:val="0"/>
          <w:numId w:val="11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Configure and launch an Instance.</w:t>
      </w:r>
    </w:p>
    <w:p w14:paraId="753D318E" w14:textId="5653F799" w:rsidR="0048455A" w:rsidRDefault="0048455A" w:rsidP="000A3975">
      <w:pPr>
        <w:pStyle w:val="ListParagraph"/>
        <w:numPr>
          <w:ilvl w:val="0"/>
          <w:numId w:val="11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Monitor the Instance.</w:t>
      </w:r>
    </w:p>
    <w:p w14:paraId="6E4E7A40" w14:textId="71BA9075" w:rsidR="0048455A" w:rsidRDefault="00E41537" w:rsidP="000A3975">
      <w:pPr>
        <w:pStyle w:val="ListParagraph"/>
        <w:numPr>
          <w:ilvl w:val="0"/>
          <w:numId w:val="11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Update security group and access the </w:t>
      </w:r>
      <w:r w:rsidR="00F73601">
        <w:rPr>
          <w:rFonts w:ascii="Times New Roman" w:hAnsi="Times New Roman" w:cs="Times New Roman"/>
          <w:sz w:val="25"/>
          <w:szCs w:val="25"/>
        </w:rPr>
        <w:t>web server.</w:t>
      </w:r>
    </w:p>
    <w:p w14:paraId="1D44B9B0" w14:textId="4ABC6113" w:rsidR="00F73601" w:rsidRDefault="00F73601" w:rsidP="000A3975">
      <w:pPr>
        <w:pStyle w:val="ListParagraph"/>
        <w:numPr>
          <w:ilvl w:val="0"/>
          <w:numId w:val="11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Resize Instance</w:t>
      </w:r>
      <w:r w:rsidR="00A97C60">
        <w:rPr>
          <w:rFonts w:ascii="Times New Roman" w:hAnsi="Times New Roman" w:cs="Times New Roman"/>
          <w:sz w:val="25"/>
          <w:szCs w:val="25"/>
        </w:rPr>
        <w:t xml:space="preserve"> parameters</w:t>
      </w:r>
      <w:r>
        <w:rPr>
          <w:rFonts w:ascii="Times New Roman" w:hAnsi="Times New Roman" w:cs="Times New Roman"/>
          <w:sz w:val="25"/>
          <w:szCs w:val="25"/>
        </w:rPr>
        <w:t>.</w:t>
      </w:r>
    </w:p>
    <w:p w14:paraId="223BEE67" w14:textId="03ECC4AB" w:rsidR="00F73601" w:rsidRDefault="00665151" w:rsidP="000A3975">
      <w:pPr>
        <w:pStyle w:val="ListParagraph"/>
        <w:numPr>
          <w:ilvl w:val="0"/>
          <w:numId w:val="11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Explore EC2 Limits.</w:t>
      </w:r>
    </w:p>
    <w:p w14:paraId="4B3AC226" w14:textId="624DDFD7" w:rsidR="000A3975" w:rsidRPr="00665151" w:rsidRDefault="00665151" w:rsidP="000A3975">
      <w:pPr>
        <w:pStyle w:val="ListParagraph"/>
        <w:numPr>
          <w:ilvl w:val="0"/>
          <w:numId w:val="11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Test Termination Protection.</w:t>
      </w:r>
    </w:p>
    <w:p w14:paraId="28370EA3" w14:textId="77777777" w:rsidR="000A3975" w:rsidRDefault="000A3975" w:rsidP="000A3975">
      <w:pPr>
        <w:pBdr>
          <w:bottom w:val="single" w:sz="6" w:space="1" w:color="auto"/>
        </w:pBd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7110D">
        <w:rPr>
          <w:rFonts w:ascii="Times New Roman" w:hAnsi="Times New Roman" w:cs="Times New Roman"/>
          <w:b/>
          <w:bCs/>
          <w:sz w:val="36"/>
          <w:szCs w:val="36"/>
        </w:rPr>
        <w:t>Accessing Lab Version of AWS Management Console</w:t>
      </w:r>
    </w:p>
    <w:p w14:paraId="284F6F4E" w14:textId="1DFB1148" w:rsidR="000A3975" w:rsidRPr="00854699" w:rsidRDefault="000A3975" w:rsidP="00854699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</w:t>
      </w:r>
      <w:r>
        <w:rPr>
          <w:rFonts w:ascii="Times New Roman" w:hAnsi="Times New Roman" w:cs="Times New Roman"/>
          <w:sz w:val="25"/>
          <w:szCs w:val="25"/>
        </w:rPr>
        <w:t xml:space="preserve">As lab contents are AWS course propriety, you must access their interactive lab via the AWS Academy Cloud Foundations course, Module </w:t>
      </w:r>
      <w:r w:rsidR="00854699">
        <w:rPr>
          <w:rFonts w:ascii="Times New Roman" w:hAnsi="Times New Roman" w:cs="Times New Roman"/>
          <w:sz w:val="25"/>
          <w:szCs w:val="25"/>
        </w:rPr>
        <w:t>6</w:t>
      </w:r>
      <w:r>
        <w:rPr>
          <w:rFonts w:ascii="Times New Roman" w:hAnsi="Times New Roman" w:cs="Times New Roman"/>
          <w:sz w:val="25"/>
          <w:szCs w:val="25"/>
        </w:rPr>
        <w:t xml:space="preserve">: Lab </w:t>
      </w:r>
      <w:r w:rsidR="00854699">
        <w:rPr>
          <w:rFonts w:ascii="Times New Roman" w:hAnsi="Times New Roman" w:cs="Times New Roman"/>
          <w:sz w:val="25"/>
          <w:szCs w:val="25"/>
        </w:rPr>
        <w:t>3</w:t>
      </w:r>
      <w:r>
        <w:rPr>
          <w:rFonts w:ascii="Times New Roman" w:hAnsi="Times New Roman" w:cs="Times New Roman"/>
          <w:sz w:val="25"/>
          <w:szCs w:val="25"/>
        </w:rPr>
        <w:t xml:space="preserve"> – </w:t>
      </w:r>
      <w:r w:rsidR="0035444A" w:rsidRPr="0035444A">
        <w:rPr>
          <w:rFonts w:ascii="Times New Roman" w:hAnsi="Times New Roman" w:cs="Times New Roman"/>
          <w:sz w:val="25"/>
          <w:szCs w:val="25"/>
        </w:rPr>
        <w:t>Introduction to Amazon EC2</w:t>
      </w:r>
      <w:r w:rsidR="0035444A">
        <w:rPr>
          <w:rFonts w:ascii="Times New Roman" w:hAnsi="Times New Roman" w:cs="Times New Roman"/>
          <w:sz w:val="25"/>
          <w:szCs w:val="25"/>
        </w:rPr>
        <w:t>.</w:t>
      </w:r>
    </w:p>
    <w:p w14:paraId="0A6DD829" w14:textId="574A7777" w:rsidR="000A3975" w:rsidRDefault="000A3975" w:rsidP="000A3975">
      <w:pPr>
        <w:pBdr>
          <w:bottom w:val="single" w:sz="6" w:space="1" w:color="auto"/>
        </w:pBd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602AD">
        <w:rPr>
          <w:rFonts w:ascii="Times New Roman" w:hAnsi="Times New Roman" w:cs="Times New Roman"/>
          <w:b/>
          <w:bCs/>
          <w:sz w:val="40"/>
          <w:szCs w:val="40"/>
        </w:rPr>
        <w:t xml:space="preserve">Task 1: </w:t>
      </w:r>
      <w:r w:rsidR="00665151">
        <w:rPr>
          <w:rFonts w:ascii="Times New Roman" w:hAnsi="Times New Roman" w:cs="Times New Roman"/>
          <w:b/>
          <w:bCs/>
          <w:sz w:val="40"/>
          <w:szCs w:val="40"/>
        </w:rPr>
        <w:t>Launch an Amazon EC2 Instance</w:t>
      </w:r>
    </w:p>
    <w:p w14:paraId="3C431DA3" w14:textId="4389D042" w:rsidR="00783406" w:rsidRDefault="00783406" w:rsidP="00783406">
      <w:pPr>
        <w:tabs>
          <w:tab w:val="left" w:pos="2770"/>
        </w:tabs>
        <w:jc w:val="center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Y</w:t>
      </w:r>
      <w:r w:rsidRPr="00783406">
        <w:rPr>
          <w:rFonts w:ascii="Times New Roman" w:hAnsi="Times New Roman" w:cs="Times New Roman"/>
          <w:sz w:val="25"/>
          <w:szCs w:val="25"/>
        </w:rPr>
        <w:t>ou will launch an Amazon EC2 instance with termination protection.</w:t>
      </w:r>
      <w:r w:rsidR="005A63BF" w:rsidRPr="005A63BF">
        <w:rPr>
          <w:rFonts w:ascii="Times New Roman" w:hAnsi="Times New Roman" w:cs="Times New Roman"/>
          <w:sz w:val="25"/>
          <w:szCs w:val="25"/>
        </w:rPr>
        <w:t xml:space="preserve"> </w:t>
      </w:r>
      <w:r w:rsidR="004D3F7F">
        <w:rPr>
          <w:rFonts w:ascii="Times New Roman" w:hAnsi="Times New Roman" w:cs="Times New Roman"/>
          <w:sz w:val="25"/>
          <w:szCs w:val="25"/>
        </w:rPr>
        <w:t xml:space="preserve">Also, </w:t>
      </w:r>
      <w:r w:rsidR="00E5082C">
        <w:rPr>
          <w:rFonts w:ascii="Times New Roman" w:hAnsi="Times New Roman" w:cs="Times New Roman"/>
          <w:sz w:val="25"/>
          <w:szCs w:val="25"/>
        </w:rPr>
        <w:t xml:space="preserve">you will </w:t>
      </w:r>
      <w:r w:rsidR="005A63BF" w:rsidRPr="00783406">
        <w:rPr>
          <w:rFonts w:ascii="Times New Roman" w:hAnsi="Times New Roman" w:cs="Times New Roman"/>
          <w:sz w:val="25"/>
          <w:szCs w:val="25"/>
        </w:rPr>
        <w:t xml:space="preserve">deploy your instance with a User Data script that will allow you to </w:t>
      </w:r>
      <w:r w:rsidR="007627E4">
        <w:rPr>
          <w:rFonts w:ascii="Times New Roman" w:hAnsi="Times New Roman" w:cs="Times New Roman"/>
          <w:sz w:val="25"/>
          <w:szCs w:val="25"/>
        </w:rPr>
        <w:t xml:space="preserve">create </w:t>
      </w:r>
      <w:r w:rsidR="005A63BF" w:rsidRPr="00783406">
        <w:rPr>
          <w:rFonts w:ascii="Times New Roman" w:hAnsi="Times New Roman" w:cs="Times New Roman"/>
          <w:sz w:val="25"/>
          <w:szCs w:val="25"/>
        </w:rPr>
        <w:t>a simple web server.</w:t>
      </w:r>
    </w:p>
    <w:p w14:paraId="390877A6" w14:textId="398640F5" w:rsidR="00665151" w:rsidRPr="00783406" w:rsidRDefault="00783406" w:rsidP="00783406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783406">
        <w:rPr>
          <w:rFonts w:ascii="Times New Roman" w:hAnsi="Times New Roman" w:cs="Times New Roman"/>
          <w:b/>
          <w:bCs/>
          <w:sz w:val="25"/>
          <w:szCs w:val="25"/>
        </w:rPr>
        <w:t>Termination protectio</w:t>
      </w:r>
      <w:r>
        <w:rPr>
          <w:rFonts w:ascii="Times New Roman" w:hAnsi="Times New Roman" w:cs="Times New Roman"/>
          <w:b/>
          <w:bCs/>
          <w:sz w:val="25"/>
          <w:szCs w:val="25"/>
        </w:rPr>
        <w:t>n:</w:t>
      </w:r>
      <w:r w:rsidRPr="00783406">
        <w:rPr>
          <w:rFonts w:ascii="Times New Roman" w:hAnsi="Times New Roman" w:cs="Times New Roman"/>
          <w:sz w:val="25"/>
          <w:szCs w:val="25"/>
        </w:rPr>
        <w:t xml:space="preserve"> </w:t>
      </w:r>
      <w:r>
        <w:rPr>
          <w:rFonts w:ascii="Times New Roman" w:hAnsi="Times New Roman" w:cs="Times New Roman"/>
          <w:sz w:val="25"/>
          <w:szCs w:val="25"/>
        </w:rPr>
        <w:t>P</w:t>
      </w:r>
      <w:r w:rsidRPr="00783406">
        <w:rPr>
          <w:rFonts w:ascii="Times New Roman" w:hAnsi="Times New Roman" w:cs="Times New Roman"/>
          <w:sz w:val="25"/>
          <w:szCs w:val="25"/>
        </w:rPr>
        <w:t>revents accidental terminati</w:t>
      </w:r>
      <w:r>
        <w:rPr>
          <w:rFonts w:ascii="Times New Roman" w:hAnsi="Times New Roman" w:cs="Times New Roman"/>
          <w:sz w:val="25"/>
          <w:szCs w:val="25"/>
        </w:rPr>
        <w:t>on of</w:t>
      </w:r>
      <w:r w:rsidRPr="00783406">
        <w:rPr>
          <w:rFonts w:ascii="Times New Roman" w:hAnsi="Times New Roman" w:cs="Times New Roman"/>
          <w:sz w:val="25"/>
          <w:szCs w:val="25"/>
        </w:rPr>
        <w:t xml:space="preserve"> an EC2 instance. </w:t>
      </w:r>
    </w:p>
    <w:p w14:paraId="6E6A7BEA" w14:textId="70374CFE" w:rsidR="00665151" w:rsidRDefault="002A082E" w:rsidP="0035444A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On the Services menu, choose EC2.</w:t>
      </w:r>
    </w:p>
    <w:p w14:paraId="14919ACC" w14:textId="26D681DA" w:rsidR="002A082E" w:rsidRDefault="00BF50AA" w:rsidP="0035444A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noProof/>
        </w:rPr>
        <w:drawing>
          <wp:anchor distT="0" distB="0" distL="114300" distR="114300" simplePos="0" relativeHeight="251688963" behindDoc="0" locked="0" layoutInCell="1" allowOverlap="1" wp14:anchorId="5DF50415" wp14:editId="0E4057FF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943600" cy="1362075"/>
            <wp:effectExtent l="0" t="0" r="0" b="952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F6785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91011" behindDoc="0" locked="0" layoutInCell="1" allowOverlap="1" wp14:anchorId="6119AF9A" wp14:editId="777D866B">
                <wp:simplePos x="0" y="0"/>
                <wp:positionH relativeFrom="margin">
                  <wp:posOffset>2181225</wp:posOffset>
                </wp:positionH>
                <wp:positionV relativeFrom="paragraph">
                  <wp:posOffset>1677670</wp:posOffset>
                </wp:positionV>
                <wp:extent cx="1543050" cy="285750"/>
                <wp:effectExtent l="0" t="0" r="19050" b="1905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C9D0C3" w14:textId="47A2A553" w:rsidR="00DF6785" w:rsidRDefault="00A57D62" w:rsidP="00DF6785">
                            <w:pPr>
                              <w:jc w:val="center"/>
                            </w:pPr>
                            <w:r>
                              <w:t>Launch Instance</w:t>
                            </w:r>
                            <w:r w:rsidR="009E5E0B">
                              <w:t>. .</w:t>
                            </w:r>
                            <w:r>
                              <w:t>Process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9AF9A" id="_x0000_s1037" type="#_x0000_t202" style="position:absolute;left:0;text-align:left;margin-left:171.75pt;margin-top:132.1pt;width:121.5pt;height:22.5pt;z-index:25169101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">
                <v:textbox>
                  <w:txbxContent>
                    <w:p w14:paraId="05C9D0C3" w14:textId="47A2A553" w:rsidR="00DF6785" w:rsidRDefault="00A57D62" w:rsidP="00DF6785">
                      <w:pPr>
                        <w:jc w:val="center"/>
                      </w:pPr>
                      <w:r>
                        <w:t>Launch Instance</w:t>
                      </w:r>
                      <w:r w:rsidR="009E5E0B">
                        <w:t>. .</w:t>
                      </w:r>
                      <w:r>
                        <w:t>Process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A082E">
        <w:rPr>
          <w:rFonts w:ascii="Times New Roman" w:hAnsi="Times New Roman" w:cs="Times New Roman"/>
          <w:sz w:val="25"/>
          <w:szCs w:val="25"/>
        </w:rPr>
        <w:t xml:space="preserve">Choose Launch </w:t>
      </w:r>
      <w:r w:rsidR="007956E4">
        <w:rPr>
          <w:rFonts w:ascii="Times New Roman" w:hAnsi="Times New Roman" w:cs="Times New Roman"/>
          <w:sz w:val="25"/>
          <w:szCs w:val="25"/>
        </w:rPr>
        <w:t>I</w:t>
      </w:r>
      <w:r w:rsidR="002A082E">
        <w:rPr>
          <w:rFonts w:ascii="Times New Roman" w:hAnsi="Times New Roman" w:cs="Times New Roman"/>
          <w:sz w:val="25"/>
          <w:szCs w:val="25"/>
        </w:rPr>
        <w:t>nstance, and then Launch</w:t>
      </w:r>
      <w:r w:rsidR="007956E4">
        <w:rPr>
          <w:rFonts w:ascii="Times New Roman" w:hAnsi="Times New Roman" w:cs="Times New Roman"/>
          <w:sz w:val="25"/>
          <w:szCs w:val="25"/>
        </w:rPr>
        <w:t xml:space="preserve"> Instance</w:t>
      </w:r>
      <w:r w:rsidR="00937B84">
        <w:rPr>
          <w:rFonts w:ascii="Times New Roman" w:hAnsi="Times New Roman" w:cs="Times New Roman"/>
          <w:sz w:val="25"/>
          <w:szCs w:val="25"/>
        </w:rPr>
        <w:t>s</w:t>
      </w:r>
      <w:r w:rsidR="007956E4">
        <w:rPr>
          <w:rFonts w:ascii="Times New Roman" w:hAnsi="Times New Roman" w:cs="Times New Roman"/>
          <w:sz w:val="25"/>
          <w:szCs w:val="25"/>
        </w:rPr>
        <w:t>.</w:t>
      </w:r>
      <w:r w:rsidR="00DF6785" w:rsidRPr="00DF6785">
        <w:rPr>
          <w:noProof/>
        </w:rPr>
        <w:t xml:space="preserve"> </w:t>
      </w:r>
    </w:p>
    <w:p w14:paraId="2F5CA92A" w14:textId="557C9645" w:rsidR="00A57D62" w:rsidRDefault="00A57D62" w:rsidP="00A64292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</w:p>
    <w:p w14:paraId="279DBD98" w14:textId="77777777" w:rsidR="00BF50AA" w:rsidRDefault="00BF50AA" w:rsidP="00A64292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</w:p>
    <w:p w14:paraId="2D699742" w14:textId="16A1A0CD" w:rsidR="00A64292" w:rsidRPr="00A64292" w:rsidRDefault="00A64292" w:rsidP="00A64292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A64292">
        <w:rPr>
          <w:rFonts w:ascii="Times New Roman" w:hAnsi="Times New Roman" w:cs="Times New Roman"/>
          <w:sz w:val="25"/>
          <w:szCs w:val="25"/>
        </w:rPr>
        <w:t>An AMI contains a template for the root volume. The root volume is used to boot the instance. AMI also contains permissions for the accounts.</w:t>
      </w:r>
    </w:p>
    <w:p w14:paraId="46A9BE98" w14:textId="77777777" w:rsidR="000D4DE8" w:rsidRDefault="000D4DE8" w:rsidP="000D4DE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At the top, choose “Select” in the first row of Amazon Linux 2.</w:t>
      </w:r>
    </w:p>
    <w:p w14:paraId="312A55D4" w14:textId="1E12337F" w:rsidR="00CF6F73" w:rsidRDefault="008A12DF" w:rsidP="00A27188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Select </w:t>
      </w:r>
      <w:r w:rsidR="00024A38">
        <w:rPr>
          <w:rFonts w:ascii="Times New Roman" w:hAnsi="Times New Roman" w:cs="Times New Roman"/>
          <w:sz w:val="25"/>
          <w:szCs w:val="25"/>
        </w:rPr>
        <w:t>t2.micro</w:t>
      </w:r>
      <w:r w:rsidR="001721A0">
        <w:rPr>
          <w:rFonts w:ascii="Times New Roman" w:hAnsi="Times New Roman" w:cs="Times New Roman"/>
          <w:sz w:val="25"/>
          <w:szCs w:val="25"/>
        </w:rPr>
        <w:t>.</w:t>
      </w:r>
      <w:r w:rsidR="00926D5B">
        <w:rPr>
          <w:rFonts w:ascii="Times New Roman" w:hAnsi="Times New Roman" w:cs="Times New Roman"/>
          <w:sz w:val="25"/>
          <w:szCs w:val="25"/>
        </w:rPr>
        <w:t xml:space="preserve"> </w:t>
      </w:r>
      <w:r w:rsidR="00D60219">
        <w:rPr>
          <w:rFonts w:ascii="Times New Roman" w:hAnsi="Times New Roman" w:cs="Times New Roman"/>
          <w:sz w:val="25"/>
          <w:szCs w:val="25"/>
        </w:rPr>
        <w:t>It has 1 virtual CPU and 1 GiB of memory.</w:t>
      </w:r>
    </w:p>
    <w:p w14:paraId="3B4E6468" w14:textId="39E1D327" w:rsidR="006C7471" w:rsidRDefault="008E75AD" w:rsidP="00CF6F73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Choose “</w:t>
      </w:r>
      <w:r w:rsidR="00A27188">
        <w:rPr>
          <w:rFonts w:ascii="Times New Roman" w:hAnsi="Times New Roman" w:cs="Times New Roman"/>
          <w:sz w:val="25"/>
          <w:szCs w:val="25"/>
        </w:rPr>
        <w:t>Next: Configure Instance Details.”</w:t>
      </w:r>
    </w:p>
    <w:p w14:paraId="276E4CA5" w14:textId="5BF80C74" w:rsidR="00A27188" w:rsidRDefault="00413473" w:rsidP="00CF6F73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You will now configure</w:t>
      </w:r>
      <w:r w:rsidR="009B3571">
        <w:rPr>
          <w:rFonts w:ascii="Times New Roman" w:hAnsi="Times New Roman" w:cs="Times New Roman"/>
          <w:sz w:val="25"/>
          <w:szCs w:val="25"/>
        </w:rPr>
        <w:t xml:space="preserve"> the instance details.</w:t>
      </w:r>
    </w:p>
    <w:p w14:paraId="56029DC0" w14:textId="5A052F78" w:rsidR="009B3571" w:rsidRDefault="009B3571" w:rsidP="009B3571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For Network, select </w:t>
      </w:r>
      <w:r>
        <w:rPr>
          <w:rFonts w:ascii="Times New Roman" w:hAnsi="Times New Roman" w:cs="Times New Roman"/>
          <w:i/>
          <w:iCs/>
          <w:sz w:val="25"/>
          <w:szCs w:val="25"/>
        </w:rPr>
        <w:t>Lab VPC</w:t>
      </w:r>
      <w:r>
        <w:rPr>
          <w:rFonts w:ascii="Times New Roman" w:hAnsi="Times New Roman" w:cs="Times New Roman"/>
          <w:sz w:val="25"/>
          <w:szCs w:val="25"/>
        </w:rPr>
        <w:t xml:space="preserve">. </w:t>
      </w:r>
      <w:r w:rsidR="00723768">
        <w:rPr>
          <w:rFonts w:ascii="Times New Roman" w:hAnsi="Times New Roman" w:cs="Times New Roman"/>
          <w:sz w:val="25"/>
          <w:szCs w:val="25"/>
        </w:rPr>
        <w:t xml:space="preserve">The Lab VPC was created </w:t>
      </w:r>
      <w:r w:rsidR="00FC6F92">
        <w:rPr>
          <w:rFonts w:ascii="Times New Roman" w:hAnsi="Times New Roman" w:cs="Times New Roman"/>
          <w:sz w:val="25"/>
          <w:szCs w:val="25"/>
        </w:rPr>
        <w:t>in the lab generation. It has 2 public subnets in two different availability zones.</w:t>
      </w:r>
    </w:p>
    <w:p w14:paraId="13FAFFAA" w14:textId="4A5DC78D" w:rsidR="00FC6F92" w:rsidRPr="00F70407" w:rsidRDefault="00F70407" w:rsidP="00840987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noProof/>
        </w:rPr>
        <w:lastRenderedPageBreak/>
        <w:drawing>
          <wp:anchor distT="0" distB="0" distL="114300" distR="114300" simplePos="0" relativeHeight="251692035" behindDoc="0" locked="0" layoutInCell="1" allowOverlap="1" wp14:anchorId="1BEBDCF7" wp14:editId="1A6F22E7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943600" cy="908050"/>
            <wp:effectExtent l="0" t="0" r="0" b="635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6360">
        <w:rPr>
          <w:rFonts w:ascii="Times New Roman" w:hAnsi="Times New Roman" w:cs="Times New Roman"/>
          <w:sz w:val="25"/>
          <w:szCs w:val="25"/>
        </w:rPr>
        <w:t xml:space="preserve">For “Enable termination protection”, select </w:t>
      </w:r>
      <w:r w:rsidR="00B11C7F">
        <w:rPr>
          <w:rFonts w:ascii="Times New Roman" w:hAnsi="Times New Roman" w:cs="Times New Roman"/>
          <w:sz w:val="25"/>
          <w:szCs w:val="25"/>
        </w:rPr>
        <w:t xml:space="preserve">“Protect </w:t>
      </w:r>
      <w:r w:rsidR="00F744A5">
        <w:rPr>
          <w:rFonts w:ascii="Times New Roman" w:hAnsi="Times New Roman" w:cs="Times New Roman"/>
          <w:sz w:val="25"/>
          <w:szCs w:val="25"/>
        </w:rPr>
        <w:t>against accidental termination.”</w:t>
      </w:r>
      <w:r w:rsidRPr="00F70407">
        <w:rPr>
          <w:noProof/>
        </w:rPr>
        <w:t xml:space="preserve"> </w:t>
      </w:r>
    </w:p>
    <w:p w14:paraId="0BCB2BDE" w14:textId="0ABD4790" w:rsidR="00F70407" w:rsidRPr="00F70407" w:rsidRDefault="00F70407" w:rsidP="00F70407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F70407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94083" behindDoc="1" locked="0" layoutInCell="1" allowOverlap="1" wp14:anchorId="50D27FF2" wp14:editId="4996BE30">
                <wp:simplePos x="0" y="0"/>
                <wp:positionH relativeFrom="margin">
                  <wp:align>center</wp:align>
                </wp:positionH>
                <wp:positionV relativeFrom="paragraph">
                  <wp:posOffset>885825</wp:posOffset>
                </wp:positionV>
                <wp:extent cx="2360930" cy="236220"/>
                <wp:effectExtent l="0" t="0" r="22860" b="11430"/>
                <wp:wrapTight wrapText="bothSides">
                  <wp:wrapPolygon edited="0">
                    <wp:start x="0" y="0"/>
                    <wp:lineTo x="0" y="20903"/>
                    <wp:lineTo x="21635" y="20903"/>
                    <wp:lineTo x="21635" y="0"/>
                    <wp:lineTo x="0" y="0"/>
                  </wp:wrapPolygon>
                </wp:wrapTight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6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FB1F5" w14:textId="6E2ACC9B" w:rsidR="00F70407" w:rsidRDefault="00F70407" w:rsidP="00847B7C">
                            <w:pPr>
                              <w:jc w:val="center"/>
                            </w:pPr>
                            <w:r>
                              <w:t xml:space="preserve">Enable </w:t>
                            </w:r>
                            <w:r w:rsidR="00847B7C">
                              <w:t>Termination Protection.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27FF2" id="_x0000_s1038" type="#_x0000_t202" style="position:absolute;margin-left:0;margin-top:69.75pt;width:185.9pt;height:18.6pt;z-index:-251622397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">
                <v:textbox>
                  <w:txbxContent>
                    <w:p w14:paraId="0A2FB1F5" w14:textId="6E2ACC9B" w:rsidR="00F70407" w:rsidRDefault="00F70407" w:rsidP="00847B7C">
                      <w:pPr>
                        <w:jc w:val="center"/>
                      </w:pPr>
                      <w:r>
                        <w:t xml:space="preserve">Enable </w:t>
                      </w:r>
                      <w:r w:rsidR="00847B7C">
                        <w:t>Termination Protection.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C6FF558" w14:textId="22B7FB9A" w:rsidR="00F744A5" w:rsidRDefault="00E436DE" w:rsidP="00840987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Expanding the Advanced Detail tab, paste the following into the User Data</w:t>
      </w:r>
      <w:r w:rsidR="007E5FCA">
        <w:rPr>
          <w:rFonts w:ascii="Times New Roman" w:hAnsi="Times New Roman" w:cs="Times New Roman"/>
          <w:sz w:val="25"/>
          <w:szCs w:val="25"/>
        </w:rPr>
        <w:t xml:space="preserve"> field. </w:t>
      </w:r>
    </w:p>
    <w:p w14:paraId="325D5908" w14:textId="782A8EC8" w:rsidR="00DD1A10" w:rsidRPr="00DD1A10" w:rsidRDefault="00B0130A" w:rsidP="00DD1A10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Amazon Linux </w:t>
      </w:r>
      <w:r w:rsidR="003C1146">
        <w:rPr>
          <w:rFonts w:ascii="Times New Roman" w:hAnsi="Times New Roman" w:cs="Times New Roman"/>
          <w:sz w:val="25"/>
          <w:szCs w:val="25"/>
        </w:rPr>
        <w:t xml:space="preserve">runs </w:t>
      </w:r>
      <w:r w:rsidR="00DD1A10">
        <w:rPr>
          <w:rFonts w:ascii="Times New Roman" w:hAnsi="Times New Roman" w:cs="Times New Roman"/>
          <w:sz w:val="25"/>
          <w:szCs w:val="25"/>
        </w:rPr>
        <w:t xml:space="preserve">on shell script. </w:t>
      </w:r>
    </w:p>
    <w:p w14:paraId="3145C2D2" w14:textId="77777777" w:rsidR="00DD1A10" w:rsidRPr="00DD1A10" w:rsidRDefault="00DD1A10" w:rsidP="00DD1A10">
      <w:pPr>
        <w:pStyle w:val="ListParagraph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inherit" w:eastAsia="Times New Roman" w:hAnsi="inherit" w:cs="Courier New"/>
          <w:color w:val="333333"/>
          <w:sz w:val="20"/>
          <w:szCs w:val="20"/>
        </w:rPr>
      </w:pPr>
      <w:r w:rsidRPr="00DD1A10">
        <w:rPr>
          <w:rFonts w:ascii="inherit" w:eastAsia="Times New Roman" w:hAnsi="inherit" w:cs="Courier New"/>
          <w:color w:val="333333"/>
          <w:sz w:val="20"/>
          <w:szCs w:val="20"/>
        </w:rPr>
        <w:t>#!/bin/bash</w:t>
      </w:r>
    </w:p>
    <w:p w14:paraId="5C4FC323" w14:textId="77777777" w:rsidR="00DD1A10" w:rsidRPr="00DD1A10" w:rsidRDefault="00DD1A10" w:rsidP="00DD1A1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inherit" w:eastAsia="Times New Roman" w:hAnsi="inherit" w:cs="Courier New"/>
          <w:color w:val="333333"/>
        </w:rPr>
      </w:pPr>
      <w:r w:rsidRPr="00DD1A10">
        <w:rPr>
          <w:rFonts w:ascii="inherit" w:eastAsia="Times New Roman" w:hAnsi="inherit" w:cs="Courier New"/>
          <w:color w:val="333333"/>
        </w:rPr>
        <w:t>yum -y install httpd</w:t>
      </w:r>
    </w:p>
    <w:p w14:paraId="7AFDEF2D" w14:textId="77777777" w:rsidR="00DD1A10" w:rsidRPr="00DD1A10" w:rsidRDefault="00DD1A10" w:rsidP="00DD1A1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inherit" w:eastAsia="Times New Roman" w:hAnsi="inherit" w:cs="Courier New"/>
          <w:color w:val="333333"/>
        </w:rPr>
      </w:pPr>
      <w:proofErr w:type="spellStart"/>
      <w:r w:rsidRPr="00DD1A10">
        <w:rPr>
          <w:rFonts w:ascii="inherit" w:eastAsia="Times New Roman" w:hAnsi="inherit" w:cs="Courier New"/>
          <w:color w:val="333333"/>
        </w:rPr>
        <w:t>systemctl</w:t>
      </w:r>
      <w:proofErr w:type="spellEnd"/>
      <w:r w:rsidRPr="00DD1A10">
        <w:rPr>
          <w:rFonts w:ascii="inherit" w:eastAsia="Times New Roman" w:hAnsi="inherit" w:cs="Courier New"/>
          <w:color w:val="333333"/>
        </w:rPr>
        <w:t xml:space="preserve"> enable httpd</w:t>
      </w:r>
    </w:p>
    <w:p w14:paraId="7ACD8CE7" w14:textId="77777777" w:rsidR="00DD1A10" w:rsidRPr="00DD1A10" w:rsidRDefault="00DD1A10" w:rsidP="00DD1A10">
      <w:pPr>
        <w:pStyle w:val="ListParagraph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inherit" w:eastAsia="Times New Roman" w:hAnsi="inherit" w:cs="Courier New"/>
          <w:color w:val="333333"/>
        </w:rPr>
      </w:pPr>
      <w:proofErr w:type="spellStart"/>
      <w:r w:rsidRPr="00DD1A10">
        <w:rPr>
          <w:rFonts w:ascii="inherit" w:eastAsia="Times New Roman" w:hAnsi="inherit" w:cs="Courier New"/>
          <w:color w:val="333333"/>
        </w:rPr>
        <w:t>systemctl</w:t>
      </w:r>
      <w:proofErr w:type="spellEnd"/>
      <w:r w:rsidRPr="00DD1A10">
        <w:rPr>
          <w:rFonts w:ascii="inherit" w:eastAsia="Times New Roman" w:hAnsi="inherit" w:cs="Courier New"/>
          <w:color w:val="333333"/>
        </w:rPr>
        <w:t xml:space="preserve"> start httpd</w:t>
      </w:r>
    </w:p>
    <w:p w14:paraId="05F2E676" w14:textId="281F5885" w:rsidR="00DD1A10" w:rsidRPr="00705477" w:rsidRDefault="00DD1A10" w:rsidP="00705477">
      <w:pPr>
        <w:pStyle w:val="ListParagraph"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inherit" w:eastAsia="Times New Roman" w:hAnsi="inherit" w:cs="Courier New"/>
          <w:color w:val="333333"/>
        </w:rPr>
      </w:pPr>
      <w:r w:rsidRPr="00DD1A10">
        <w:rPr>
          <w:rFonts w:ascii="inherit" w:eastAsia="Times New Roman" w:hAnsi="inherit" w:cs="Courier New"/>
          <w:color w:val="333333"/>
        </w:rPr>
        <w:t>echo '&lt;html&gt;&lt;h1&gt;Hello From Your Web Server!&lt;/h1&gt;&lt;/html&gt;' &gt; /var/www/html/index.html</w:t>
      </w:r>
    </w:p>
    <w:p w14:paraId="1337E3B8" w14:textId="15EF64EB" w:rsidR="00DD1A10" w:rsidRDefault="00EE62A1" w:rsidP="00EE62A1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The script </w:t>
      </w:r>
      <w:r w:rsidR="00157AE8">
        <w:rPr>
          <w:rFonts w:ascii="Times New Roman" w:hAnsi="Times New Roman" w:cs="Times New Roman"/>
          <w:sz w:val="25"/>
          <w:szCs w:val="25"/>
        </w:rPr>
        <w:t xml:space="preserve">will Install an Apache web server, </w:t>
      </w:r>
      <w:r w:rsidR="002E246E">
        <w:rPr>
          <w:rFonts w:ascii="Times New Roman" w:hAnsi="Times New Roman" w:cs="Times New Roman"/>
          <w:sz w:val="25"/>
          <w:szCs w:val="25"/>
        </w:rPr>
        <w:t>start on boot, activate it, and create a web page for it.</w:t>
      </w:r>
    </w:p>
    <w:p w14:paraId="1BFF4824" w14:textId="77777777" w:rsidR="00C43DC2" w:rsidRDefault="00C43DC2" w:rsidP="00C43DC2">
      <w:pPr>
        <w:pStyle w:val="ListParagraph"/>
        <w:tabs>
          <w:tab w:val="left" w:pos="2770"/>
        </w:tabs>
        <w:ind w:left="1800"/>
        <w:rPr>
          <w:rFonts w:ascii="Times New Roman" w:hAnsi="Times New Roman" w:cs="Times New Roman"/>
          <w:sz w:val="25"/>
          <w:szCs w:val="25"/>
        </w:rPr>
      </w:pPr>
    </w:p>
    <w:p w14:paraId="1CE4280A" w14:textId="6EF3EDDE" w:rsidR="002E246E" w:rsidRDefault="00705477" w:rsidP="002E246E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Proceed through instance configuration. </w:t>
      </w:r>
    </w:p>
    <w:p w14:paraId="7957276B" w14:textId="1670D321" w:rsidR="007D5DBD" w:rsidRDefault="007D5DBD" w:rsidP="007D5DBD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Choose “Next: Add Storage.” </w:t>
      </w:r>
      <w:r w:rsidR="009407B7">
        <w:rPr>
          <w:rFonts w:ascii="Times New Roman" w:hAnsi="Times New Roman" w:cs="Times New Roman"/>
          <w:sz w:val="25"/>
          <w:szCs w:val="25"/>
        </w:rPr>
        <w:t xml:space="preserve">EC2 stores data via a virtual disk called Elastic Book Store. </w:t>
      </w:r>
      <w:r w:rsidR="00EE6EE1">
        <w:rPr>
          <w:rFonts w:ascii="Times New Roman" w:hAnsi="Times New Roman" w:cs="Times New Roman"/>
          <w:sz w:val="25"/>
          <w:szCs w:val="25"/>
        </w:rPr>
        <w:t>Continue.</w:t>
      </w:r>
    </w:p>
    <w:p w14:paraId="3AC5611D" w14:textId="568AE891" w:rsidR="007D5DBD" w:rsidRDefault="007D5DBD" w:rsidP="007D5DBD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Choose “Next: Add Tags.” </w:t>
      </w:r>
      <w:r w:rsidR="003D6664">
        <w:rPr>
          <w:rFonts w:ascii="Times New Roman" w:hAnsi="Times New Roman" w:cs="Times New Roman"/>
          <w:sz w:val="25"/>
          <w:szCs w:val="25"/>
        </w:rPr>
        <w:t>Name the tag by choosing “Add Tag” and configuring:</w:t>
      </w:r>
    </w:p>
    <w:p w14:paraId="643052A9" w14:textId="77777777" w:rsidR="003D6664" w:rsidRPr="003D6664" w:rsidRDefault="003D6664" w:rsidP="003D6664">
      <w:pPr>
        <w:pStyle w:val="ListParagraph"/>
        <w:numPr>
          <w:ilvl w:val="2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3D6664">
        <w:rPr>
          <w:rFonts w:ascii="Times New Roman" w:hAnsi="Times New Roman" w:cs="Times New Roman"/>
          <w:sz w:val="25"/>
          <w:szCs w:val="25"/>
        </w:rPr>
        <w:t xml:space="preserve">Key: </w:t>
      </w:r>
      <w:r w:rsidRPr="003D6664">
        <w:rPr>
          <w:rFonts w:ascii="Times New Roman" w:hAnsi="Times New Roman" w:cs="Times New Roman"/>
          <w:i/>
          <w:iCs/>
          <w:sz w:val="25"/>
          <w:szCs w:val="25"/>
        </w:rPr>
        <w:t>Name</w:t>
      </w:r>
    </w:p>
    <w:p w14:paraId="2CE0186E" w14:textId="30C7569C" w:rsidR="003D6664" w:rsidRPr="003D6664" w:rsidRDefault="003D6664" w:rsidP="003D6664">
      <w:pPr>
        <w:pStyle w:val="ListParagraph"/>
        <w:numPr>
          <w:ilvl w:val="2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3D6664">
        <w:rPr>
          <w:rFonts w:ascii="Times New Roman" w:hAnsi="Times New Roman" w:cs="Times New Roman"/>
          <w:sz w:val="25"/>
          <w:szCs w:val="25"/>
        </w:rPr>
        <w:t xml:space="preserve">Value: </w:t>
      </w:r>
      <w:r w:rsidRPr="003D6664">
        <w:rPr>
          <w:rFonts w:ascii="Times New Roman" w:hAnsi="Times New Roman" w:cs="Times New Roman"/>
          <w:i/>
          <w:iCs/>
          <w:sz w:val="25"/>
          <w:szCs w:val="25"/>
        </w:rPr>
        <w:t>Web Server</w:t>
      </w:r>
    </w:p>
    <w:p w14:paraId="2A08EDD3" w14:textId="6976B193" w:rsidR="003D6664" w:rsidRDefault="00C43DC2" w:rsidP="003D6664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Choose “Next: Configure Security Group.” </w:t>
      </w:r>
      <w:r w:rsidR="00405F7A">
        <w:rPr>
          <w:rFonts w:ascii="Times New Roman" w:hAnsi="Times New Roman" w:cs="Times New Roman"/>
          <w:sz w:val="25"/>
          <w:szCs w:val="25"/>
        </w:rPr>
        <w:t xml:space="preserve">As stated in the previous lab, </w:t>
      </w:r>
      <w:r w:rsidR="001E01E6">
        <w:rPr>
          <w:rFonts w:ascii="Times New Roman" w:hAnsi="Times New Roman" w:cs="Times New Roman"/>
          <w:sz w:val="25"/>
          <w:szCs w:val="25"/>
        </w:rPr>
        <w:t xml:space="preserve">a security </w:t>
      </w:r>
      <w:r w:rsidR="005D056F">
        <w:rPr>
          <w:rFonts w:ascii="Times New Roman" w:hAnsi="Times New Roman" w:cs="Times New Roman"/>
          <w:sz w:val="25"/>
          <w:szCs w:val="25"/>
        </w:rPr>
        <w:t>group acts as the virtual firewall.</w:t>
      </w:r>
      <w:r w:rsidR="003341A9">
        <w:rPr>
          <w:rFonts w:ascii="Times New Roman" w:hAnsi="Times New Roman" w:cs="Times New Roman"/>
          <w:sz w:val="25"/>
          <w:szCs w:val="25"/>
        </w:rPr>
        <w:t xml:space="preserve"> Configure:</w:t>
      </w:r>
    </w:p>
    <w:p w14:paraId="1AC9AA25" w14:textId="41E68992" w:rsidR="003341A9" w:rsidRPr="003341A9" w:rsidRDefault="003341A9" w:rsidP="003341A9">
      <w:pPr>
        <w:pStyle w:val="ListParagraph"/>
        <w:numPr>
          <w:ilvl w:val="2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3341A9">
        <w:rPr>
          <w:rFonts w:ascii="Times New Roman" w:hAnsi="Times New Roman" w:cs="Times New Roman"/>
          <w:sz w:val="25"/>
          <w:szCs w:val="25"/>
        </w:rPr>
        <w:t xml:space="preserve">Security group name: </w:t>
      </w:r>
      <w:r w:rsidRPr="003341A9">
        <w:rPr>
          <w:rFonts w:ascii="Times New Roman" w:hAnsi="Times New Roman" w:cs="Times New Roman"/>
          <w:i/>
          <w:iCs/>
          <w:sz w:val="25"/>
          <w:szCs w:val="25"/>
        </w:rPr>
        <w:t>Web Server security group</w:t>
      </w:r>
    </w:p>
    <w:p w14:paraId="45910929" w14:textId="5D9666A9" w:rsidR="003341A9" w:rsidRPr="003341A9" w:rsidRDefault="003341A9" w:rsidP="003341A9">
      <w:pPr>
        <w:pStyle w:val="ListParagraph"/>
        <w:numPr>
          <w:ilvl w:val="2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3341A9">
        <w:rPr>
          <w:rFonts w:ascii="Times New Roman" w:hAnsi="Times New Roman" w:cs="Times New Roman"/>
          <w:sz w:val="25"/>
          <w:szCs w:val="25"/>
        </w:rPr>
        <w:t xml:space="preserve">Description: </w:t>
      </w:r>
      <w:r w:rsidRPr="003341A9">
        <w:rPr>
          <w:rFonts w:ascii="Times New Roman" w:hAnsi="Times New Roman" w:cs="Times New Roman"/>
          <w:i/>
          <w:iCs/>
          <w:sz w:val="25"/>
          <w:szCs w:val="25"/>
        </w:rPr>
        <w:t>Security group for my web server</w:t>
      </w:r>
    </w:p>
    <w:p w14:paraId="0434B24A" w14:textId="6C66B535" w:rsidR="0004247B" w:rsidRPr="00251C96" w:rsidRDefault="0004247B" w:rsidP="00251C96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04247B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97155" behindDoc="0" locked="0" layoutInCell="1" allowOverlap="1" wp14:anchorId="33357386" wp14:editId="5DF427C1">
                <wp:simplePos x="0" y="0"/>
                <wp:positionH relativeFrom="column">
                  <wp:posOffset>4114800</wp:posOffset>
                </wp:positionH>
                <wp:positionV relativeFrom="paragraph">
                  <wp:posOffset>1934845</wp:posOffset>
                </wp:positionV>
                <wp:extent cx="1543050" cy="466725"/>
                <wp:effectExtent l="0" t="0" r="19050" b="2857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BDAA3" w14:textId="7CC8CEB0" w:rsidR="0004247B" w:rsidRDefault="0004247B" w:rsidP="00251C96">
                            <w:pPr>
                              <w:jc w:val="center"/>
                            </w:pPr>
                            <w:r>
                              <w:t xml:space="preserve">Final Review </w:t>
                            </w:r>
                            <w:r w:rsidR="00251C96">
                              <w:t>before Launching Instance.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57386" id="_x0000_s1039" type="#_x0000_t202" style="position:absolute;left:0;text-align:left;margin-left:324pt;margin-top:152.35pt;width:121.5pt;height:36.75pt;z-index:2516971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">
                <v:textbox>
                  <w:txbxContent>
                    <w:p w14:paraId="471BDAA3" w14:textId="7CC8CEB0" w:rsidR="0004247B" w:rsidRDefault="0004247B" w:rsidP="00251C96">
                      <w:pPr>
                        <w:jc w:val="center"/>
                      </w:pPr>
                      <w:r>
                        <w:t xml:space="preserve">Final Review </w:t>
                      </w:r>
                      <w:r w:rsidR="00251C96">
                        <w:t>before Launching Instance.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7" behindDoc="1" locked="0" layoutInCell="1" allowOverlap="1" wp14:anchorId="6151CAFE" wp14:editId="2A0E1FE3">
            <wp:simplePos x="0" y="0"/>
            <wp:positionH relativeFrom="margin">
              <wp:posOffset>9525</wp:posOffset>
            </wp:positionH>
            <wp:positionV relativeFrom="paragraph">
              <wp:posOffset>413385</wp:posOffset>
            </wp:positionV>
            <wp:extent cx="4029075" cy="2023110"/>
            <wp:effectExtent l="0" t="0" r="952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DFF">
        <w:rPr>
          <w:rFonts w:ascii="Times New Roman" w:hAnsi="Times New Roman" w:cs="Times New Roman"/>
          <w:sz w:val="25"/>
          <w:szCs w:val="25"/>
        </w:rPr>
        <w:t>Choose “Review and Launch</w:t>
      </w:r>
      <w:r w:rsidR="002D2AA6">
        <w:rPr>
          <w:rFonts w:ascii="Times New Roman" w:hAnsi="Times New Roman" w:cs="Times New Roman"/>
          <w:sz w:val="25"/>
          <w:szCs w:val="25"/>
        </w:rPr>
        <w:t xml:space="preserve">.” </w:t>
      </w:r>
      <w:r w:rsidR="00E402A0">
        <w:rPr>
          <w:rFonts w:ascii="Times New Roman" w:hAnsi="Times New Roman" w:cs="Times New Roman"/>
          <w:sz w:val="25"/>
          <w:szCs w:val="25"/>
        </w:rPr>
        <w:t xml:space="preserve">Proceed without </w:t>
      </w:r>
      <w:r w:rsidR="008E295C">
        <w:rPr>
          <w:rFonts w:ascii="Times New Roman" w:hAnsi="Times New Roman" w:cs="Times New Roman"/>
          <w:sz w:val="25"/>
          <w:szCs w:val="25"/>
        </w:rPr>
        <w:t>a key pair. Launch</w:t>
      </w:r>
      <w:r w:rsidR="00EE2889">
        <w:rPr>
          <w:rFonts w:ascii="Times New Roman" w:hAnsi="Times New Roman" w:cs="Times New Roman"/>
          <w:sz w:val="25"/>
          <w:szCs w:val="25"/>
        </w:rPr>
        <w:t xml:space="preserve"> instances. </w:t>
      </w:r>
    </w:p>
    <w:p w14:paraId="7889F3FA" w14:textId="0377E725" w:rsidR="004462DC" w:rsidRDefault="009F1F22" w:rsidP="004462DC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lastRenderedPageBreak/>
        <w:t xml:space="preserve">Finalize. </w:t>
      </w:r>
    </w:p>
    <w:p w14:paraId="11D90605" w14:textId="05DEBE5B" w:rsidR="009F1F22" w:rsidRDefault="009F1F22" w:rsidP="009F1F22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Wait for your instance to display:</w:t>
      </w:r>
    </w:p>
    <w:p w14:paraId="138E1995" w14:textId="38994B18" w:rsidR="009F1F22" w:rsidRPr="009F1F22" w:rsidRDefault="009F1F22" w:rsidP="009F1F22">
      <w:pPr>
        <w:pStyle w:val="ListParagraph"/>
        <w:numPr>
          <w:ilvl w:val="2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9F1F22">
        <w:rPr>
          <w:rFonts w:ascii="Times New Roman" w:hAnsi="Times New Roman" w:cs="Times New Roman"/>
          <w:sz w:val="25"/>
          <w:szCs w:val="25"/>
        </w:rPr>
        <w:t xml:space="preserve">Instance State: </w:t>
      </w:r>
      <w:r w:rsidRPr="009F1F22">
        <w:rPr>
          <w:rFonts w:ascii="Times New Roman" w:hAnsi="Times New Roman" w:cs="Times New Roman"/>
          <w:i/>
          <w:iCs/>
          <w:sz w:val="25"/>
          <w:szCs w:val="25"/>
        </w:rPr>
        <w:t>running</w:t>
      </w:r>
    </w:p>
    <w:p w14:paraId="13845B12" w14:textId="0E6C2D55" w:rsidR="009F1F22" w:rsidRPr="00D05B15" w:rsidRDefault="009F1F22" w:rsidP="009F1F22">
      <w:pPr>
        <w:pStyle w:val="ListParagraph"/>
        <w:numPr>
          <w:ilvl w:val="2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9F1F22">
        <w:rPr>
          <w:rFonts w:ascii="Times New Roman" w:hAnsi="Times New Roman" w:cs="Times New Roman"/>
          <w:sz w:val="25"/>
          <w:szCs w:val="25"/>
        </w:rPr>
        <w:t xml:space="preserve">Status Checks: </w:t>
      </w:r>
      <w:r w:rsidRPr="009F1F22">
        <w:rPr>
          <w:rFonts w:ascii="Times New Roman" w:hAnsi="Times New Roman" w:cs="Times New Roman"/>
          <w:i/>
          <w:iCs/>
          <w:sz w:val="25"/>
          <w:szCs w:val="25"/>
        </w:rPr>
        <w:t>2/2 checks passed</w:t>
      </w:r>
    </w:p>
    <w:p w14:paraId="6713DBB6" w14:textId="084231EC" w:rsidR="00D05B15" w:rsidRDefault="007310C6" w:rsidP="00D05B15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Description tab displays detailed data of the running instance.</w:t>
      </w:r>
    </w:p>
    <w:p w14:paraId="4467D4E9" w14:textId="61B0DC53" w:rsidR="00116D55" w:rsidRDefault="00905482" w:rsidP="00116D55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noProof/>
        </w:rPr>
        <w:drawing>
          <wp:anchor distT="0" distB="0" distL="114300" distR="114300" simplePos="0" relativeHeight="251698179" behindDoc="0" locked="0" layoutInCell="1" allowOverlap="1" wp14:anchorId="2FA45C02" wp14:editId="351502A9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5185410" cy="148590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0C6">
        <w:rPr>
          <w:rFonts w:ascii="Times New Roman" w:hAnsi="Times New Roman" w:cs="Times New Roman"/>
          <w:sz w:val="25"/>
          <w:szCs w:val="25"/>
        </w:rPr>
        <w:t xml:space="preserve">Details tab </w:t>
      </w:r>
      <w:r w:rsidR="00116D55">
        <w:rPr>
          <w:rFonts w:ascii="Times New Roman" w:hAnsi="Times New Roman" w:cs="Times New Roman"/>
          <w:sz w:val="25"/>
          <w:szCs w:val="25"/>
        </w:rPr>
        <w:t xml:space="preserve">displays configuration settings. </w:t>
      </w:r>
    </w:p>
    <w:p w14:paraId="4EAF3095" w14:textId="77EA857E" w:rsidR="00905482" w:rsidRDefault="00905482" w:rsidP="00D64CFB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905482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700227" behindDoc="0" locked="0" layoutInCell="1" allowOverlap="1" wp14:anchorId="4ED07E38" wp14:editId="21FFB3AD">
                <wp:simplePos x="0" y="0"/>
                <wp:positionH relativeFrom="margin">
                  <wp:posOffset>1438275</wp:posOffset>
                </wp:positionH>
                <wp:positionV relativeFrom="paragraph">
                  <wp:posOffset>1478915</wp:posOffset>
                </wp:positionV>
                <wp:extent cx="3362325" cy="485775"/>
                <wp:effectExtent l="0" t="0" r="28575" b="285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232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9D9D6" w14:textId="0FDFA6B9" w:rsidR="00905482" w:rsidRDefault="00905482" w:rsidP="00905482">
                            <w:pPr>
                              <w:jc w:val="center"/>
                            </w:pPr>
                            <w:r>
                              <w:t>Web Server Instance is properly running and has passed the status checks.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07E38" id="_x0000_s1040" type="#_x0000_t202" style="position:absolute;margin-left:113.25pt;margin-top:116.45pt;width:264.75pt;height:38.25pt;z-index:25170022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">
                <v:textbox>
                  <w:txbxContent>
                    <w:p w14:paraId="5EE9D9D6" w14:textId="0FDFA6B9" w:rsidR="00905482" w:rsidRDefault="00905482" w:rsidP="00905482">
                      <w:pPr>
                        <w:jc w:val="center"/>
                      </w:pPr>
                      <w:r>
                        <w:t>Web Server Instance is properly running and has passed the status checks.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B2241B" w14:textId="1599BD15" w:rsidR="00905482" w:rsidRDefault="00905482" w:rsidP="00D64CFB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</w:p>
    <w:p w14:paraId="73C9FFF0" w14:textId="1F200DBE" w:rsidR="00D64CFB" w:rsidRPr="00D64CFB" w:rsidRDefault="00D64CFB" w:rsidP="00D64CFB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You have </w:t>
      </w:r>
      <w:r w:rsidR="00070A44">
        <w:rPr>
          <w:rFonts w:ascii="Times New Roman" w:hAnsi="Times New Roman" w:cs="Times New Roman"/>
          <w:sz w:val="25"/>
          <w:szCs w:val="25"/>
        </w:rPr>
        <w:t>now</w:t>
      </w:r>
      <w:r>
        <w:rPr>
          <w:rFonts w:ascii="Times New Roman" w:hAnsi="Times New Roman" w:cs="Times New Roman"/>
          <w:sz w:val="25"/>
          <w:szCs w:val="25"/>
        </w:rPr>
        <w:t xml:space="preserve"> configured an instance with termination protection.</w:t>
      </w:r>
    </w:p>
    <w:p w14:paraId="3C268C65" w14:textId="2A25A86A" w:rsidR="009F507E" w:rsidRDefault="009F507E" w:rsidP="009F507E">
      <w:pPr>
        <w:pBdr>
          <w:bottom w:val="single" w:sz="6" w:space="1" w:color="auto"/>
        </w:pBd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602AD">
        <w:rPr>
          <w:rFonts w:ascii="Times New Roman" w:hAnsi="Times New Roman" w:cs="Times New Roman"/>
          <w:b/>
          <w:bCs/>
          <w:sz w:val="40"/>
          <w:szCs w:val="40"/>
        </w:rPr>
        <w:t xml:space="preserve">Task </w:t>
      </w:r>
      <w:r w:rsidR="007262E9"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D602AD"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r w:rsidR="007262E9">
        <w:rPr>
          <w:rFonts w:ascii="Times New Roman" w:hAnsi="Times New Roman" w:cs="Times New Roman"/>
          <w:b/>
          <w:bCs/>
          <w:sz w:val="40"/>
          <w:szCs w:val="40"/>
        </w:rPr>
        <w:t>Monitor the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Instance</w:t>
      </w:r>
    </w:p>
    <w:p w14:paraId="3DBB7D71" w14:textId="5E02D075" w:rsidR="009F507E" w:rsidRPr="00783406" w:rsidRDefault="009F507E" w:rsidP="009F507E">
      <w:pPr>
        <w:tabs>
          <w:tab w:val="left" w:pos="2770"/>
        </w:tabs>
        <w:jc w:val="center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Y</w:t>
      </w:r>
      <w:r w:rsidRPr="00783406">
        <w:rPr>
          <w:rFonts w:ascii="Times New Roman" w:hAnsi="Times New Roman" w:cs="Times New Roman"/>
          <w:sz w:val="25"/>
          <w:szCs w:val="25"/>
        </w:rPr>
        <w:t xml:space="preserve">ou will </w:t>
      </w:r>
      <w:r w:rsidR="00902AD2">
        <w:rPr>
          <w:rFonts w:ascii="Times New Roman" w:hAnsi="Times New Roman" w:cs="Times New Roman"/>
          <w:sz w:val="25"/>
          <w:szCs w:val="25"/>
        </w:rPr>
        <w:t>now learn how to monitor</w:t>
      </w:r>
      <w:r w:rsidR="00341B1F">
        <w:rPr>
          <w:rFonts w:ascii="Times New Roman" w:hAnsi="Times New Roman" w:cs="Times New Roman"/>
          <w:sz w:val="25"/>
          <w:szCs w:val="25"/>
        </w:rPr>
        <w:t xml:space="preserve"> the </w:t>
      </w:r>
      <w:r w:rsidR="004B2E2B">
        <w:rPr>
          <w:rFonts w:ascii="Times New Roman" w:hAnsi="Times New Roman" w:cs="Times New Roman"/>
          <w:sz w:val="25"/>
          <w:szCs w:val="25"/>
        </w:rPr>
        <w:t>instance</w:t>
      </w:r>
      <w:r w:rsidR="002B6158">
        <w:rPr>
          <w:rFonts w:ascii="Times New Roman" w:hAnsi="Times New Roman" w:cs="Times New Roman"/>
          <w:sz w:val="25"/>
          <w:szCs w:val="25"/>
        </w:rPr>
        <w:t>, as it is important in maintaining its reliability, availability, and performance.</w:t>
      </w:r>
    </w:p>
    <w:p w14:paraId="49978069" w14:textId="0A15C974" w:rsidR="009F507E" w:rsidRDefault="002B6158" w:rsidP="002B6158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</w:t>
      </w:r>
      <w:r w:rsidR="00712E37">
        <w:rPr>
          <w:rFonts w:ascii="Times New Roman" w:hAnsi="Times New Roman" w:cs="Times New Roman"/>
          <w:sz w:val="25"/>
          <w:szCs w:val="25"/>
        </w:rPr>
        <w:t>View tabs.</w:t>
      </w:r>
    </w:p>
    <w:p w14:paraId="00DE0AE3" w14:textId="2773EDB2" w:rsidR="00712E37" w:rsidRDefault="00712E37" w:rsidP="00712E37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Choose the Status Checks tab. </w:t>
      </w:r>
      <w:r w:rsidR="0040512E">
        <w:rPr>
          <w:rFonts w:ascii="Times New Roman" w:hAnsi="Times New Roman" w:cs="Times New Roman"/>
          <w:sz w:val="25"/>
          <w:szCs w:val="25"/>
        </w:rPr>
        <w:t>This</w:t>
      </w:r>
      <w:r w:rsidR="00995BB8">
        <w:rPr>
          <w:rFonts w:ascii="Times New Roman" w:hAnsi="Times New Roman" w:cs="Times New Roman"/>
          <w:sz w:val="25"/>
          <w:szCs w:val="25"/>
        </w:rPr>
        <w:t xml:space="preserve"> will give quick </w:t>
      </w:r>
      <w:r w:rsidR="00EE7094">
        <w:rPr>
          <w:rFonts w:ascii="Times New Roman" w:hAnsi="Times New Roman" w:cs="Times New Roman"/>
          <w:sz w:val="25"/>
          <w:szCs w:val="25"/>
        </w:rPr>
        <w:t>status tests for certain hardware and software issues. This includes System reachability and Instance reachability.</w:t>
      </w:r>
    </w:p>
    <w:p w14:paraId="25729C48" w14:textId="0EC3CE6F" w:rsidR="00EE7094" w:rsidRDefault="00266509" w:rsidP="00712E37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Choose the Monitoring tab.</w:t>
      </w:r>
      <w:r w:rsidR="00F130B8">
        <w:rPr>
          <w:rFonts w:ascii="Times New Roman" w:hAnsi="Times New Roman" w:cs="Times New Roman"/>
          <w:sz w:val="25"/>
          <w:szCs w:val="25"/>
        </w:rPr>
        <w:t xml:space="preserve"> This tab</w:t>
      </w:r>
      <w:r w:rsidR="00F32A99">
        <w:rPr>
          <w:rFonts w:ascii="Times New Roman" w:hAnsi="Times New Roman" w:cs="Times New Roman"/>
          <w:sz w:val="25"/>
          <w:szCs w:val="25"/>
        </w:rPr>
        <w:t xml:space="preserve"> shows Amazon CloudWatch metrics</w:t>
      </w:r>
      <w:r w:rsidR="00B450A1">
        <w:rPr>
          <w:rFonts w:ascii="Times New Roman" w:hAnsi="Times New Roman" w:cs="Times New Roman"/>
          <w:sz w:val="25"/>
          <w:szCs w:val="25"/>
        </w:rPr>
        <w:t xml:space="preserve">, including a graph in the expanded view. EC2 sends metrics to Amazon CloudWatch. </w:t>
      </w:r>
    </w:p>
    <w:p w14:paraId="08D325CF" w14:textId="0BE0BFE2" w:rsidR="00B450A1" w:rsidRDefault="00B450A1" w:rsidP="00B450A1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b/>
          <w:bCs/>
          <w:sz w:val="25"/>
          <w:szCs w:val="25"/>
        </w:rPr>
        <w:t xml:space="preserve">Amazon CloudWatch: </w:t>
      </w:r>
      <w:r>
        <w:rPr>
          <w:rFonts w:ascii="Times New Roman" w:hAnsi="Times New Roman" w:cs="Times New Roman"/>
          <w:sz w:val="25"/>
          <w:szCs w:val="25"/>
        </w:rPr>
        <w:t>A monitoring and management services that provides data for Amazon applications and infrastructure resources, including AWS.</w:t>
      </w:r>
    </w:p>
    <w:p w14:paraId="51135077" w14:textId="6BE6AD5C" w:rsidR="00C20DEB" w:rsidRDefault="00DF1174" w:rsidP="00C20DEB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In the Actions menu, select “Monitor and troubleshoot.” Then, </w:t>
      </w:r>
      <w:r w:rsidR="0063749C">
        <w:rPr>
          <w:rFonts w:ascii="Times New Roman" w:hAnsi="Times New Roman" w:cs="Times New Roman"/>
          <w:sz w:val="25"/>
          <w:szCs w:val="25"/>
        </w:rPr>
        <w:t xml:space="preserve">get system log. </w:t>
      </w:r>
    </w:p>
    <w:p w14:paraId="607F1B09" w14:textId="3D82C036" w:rsidR="00F3534F" w:rsidRPr="00D64CFB" w:rsidRDefault="0063749C" w:rsidP="00F3534F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The System Log displays the console output of the instance. </w:t>
      </w:r>
    </w:p>
    <w:p w14:paraId="3A63665A" w14:textId="4862B94B" w:rsidR="00144602" w:rsidRDefault="00144602" w:rsidP="00F3534F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476364">
        <w:rPr>
          <w:rFonts w:ascii="Times New Roman" w:hAnsi="Times New Roman" w:cs="Times New Roman"/>
          <w:noProof/>
          <w:sz w:val="25"/>
          <w:szCs w:val="25"/>
        </w:rPr>
        <w:lastRenderedPageBreak/>
        <mc:AlternateContent>
          <mc:Choice Requires="wps">
            <w:drawing>
              <wp:anchor distT="45720" distB="45720" distL="114300" distR="114300" simplePos="0" relativeHeight="251681795" behindDoc="0" locked="0" layoutInCell="1" allowOverlap="1" wp14:anchorId="0EA2440C" wp14:editId="6E97DC0D">
                <wp:simplePos x="0" y="0"/>
                <wp:positionH relativeFrom="margin">
                  <wp:align>center</wp:align>
                </wp:positionH>
                <wp:positionV relativeFrom="paragraph">
                  <wp:posOffset>3568700</wp:posOffset>
                </wp:positionV>
                <wp:extent cx="5111750" cy="330200"/>
                <wp:effectExtent l="0" t="0" r="12700" b="1270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175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015C2" w14:textId="16276F0B" w:rsidR="00476364" w:rsidRDefault="00476364" w:rsidP="00AA1B8A">
                            <w:pPr>
                              <w:jc w:val="center"/>
                            </w:pPr>
                            <w:r>
                              <w:t>System Log Output. Note t</w:t>
                            </w:r>
                            <w:r w:rsidR="00AA1B8A">
                              <w:t>he HTTP package from the User Data script during creation.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2440C" id="_x0000_s1041" type="#_x0000_t202" style="position:absolute;margin-left:0;margin-top:281pt;width:402.5pt;height:26pt;z-index:251681795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">
                <v:textbox>
                  <w:txbxContent>
                    <w:p w14:paraId="419015C2" w14:textId="16276F0B" w:rsidR="00476364" w:rsidRDefault="00476364" w:rsidP="00AA1B8A">
                      <w:pPr>
                        <w:jc w:val="center"/>
                      </w:pPr>
                      <w:r>
                        <w:t>System Log Output. Note t</w:t>
                      </w:r>
                      <w:r w:rsidR="00AA1B8A">
                        <w:t>he HTTP package from the User Data script during creation.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79747" behindDoc="0" locked="0" layoutInCell="1" allowOverlap="1" wp14:anchorId="50E90CD6" wp14:editId="78749FB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10529" cy="3562350"/>
            <wp:effectExtent l="0" t="0" r="952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529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42FF4A" w14:textId="383C2597" w:rsidR="00144602" w:rsidRDefault="00144602" w:rsidP="00F3534F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</w:p>
    <w:p w14:paraId="5243FE4B" w14:textId="15A24A16" w:rsidR="00144602" w:rsidRDefault="00145029" w:rsidP="008F4531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In the </w:t>
      </w:r>
      <w:r w:rsidR="009A302C">
        <w:rPr>
          <w:rFonts w:ascii="Times New Roman" w:hAnsi="Times New Roman" w:cs="Times New Roman"/>
          <w:sz w:val="25"/>
          <w:szCs w:val="25"/>
        </w:rPr>
        <w:t>Actions menu, select “Monitor and troubleshoot” again. Then, get instance screenshot.</w:t>
      </w:r>
    </w:p>
    <w:p w14:paraId="57C12BF5" w14:textId="08C65818" w:rsidR="00DB7874" w:rsidRDefault="00DB7874" w:rsidP="00DB7874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DB7874">
        <w:rPr>
          <w:rFonts w:ascii="Times New Roman" w:hAnsi="Times New Roman" w:cs="Times New Roman"/>
          <w:sz w:val="25"/>
          <w:szCs w:val="25"/>
        </w:rPr>
        <w:t xml:space="preserve">This shows </w:t>
      </w:r>
      <w:r>
        <w:rPr>
          <w:rFonts w:ascii="Times New Roman" w:hAnsi="Times New Roman" w:cs="Times New Roman"/>
          <w:sz w:val="25"/>
          <w:szCs w:val="25"/>
        </w:rPr>
        <w:t xml:space="preserve">the </w:t>
      </w:r>
      <w:r w:rsidRPr="00DB7874">
        <w:rPr>
          <w:rFonts w:ascii="Times New Roman" w:hAnsi="Times New Roman" w:cs="Times New Roman"/>
          <w:sz w:val="25"/>
          <w:szCs w:val="25"/>
        </w:rPr>
        <w:t xml:space="preserve">Amazon EC2 instance console </w:t>
      </w:r>
      <w:r w:rsidR="0082342C">
        <w:rPr>
          <w:rFonts w:ascii="Times New Roman" w:hAnsi="Times New Roman" w:cs="Times New Roman"/>
          <w:sz w:val="25"/>
          <w:szCs w:val="25"/>
        </w:rPr>
        <w:t>in physical presentation.</w:t>
      </w:r>
    </w:p>
    <w:p w14:paraId="4FA53D0B" w14:textId="3C2E38BB" w:rsidR="00A63B49" w:rsidRPr="008F4531" w:rsidRDefault="002B1DC0" w:rsidP="002B1DC0">
      <w:pPr>
        <w:pStyle w:val="ListParagraph"/>
        <w:tabs>
          <w:tab w:val="left" w:pos="2770"/>
        </w:tabs>
        <w:ind w:left="1800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noProof/>
          <w:sz w:val="25"/>
          <w:szCs w:val="25"/>
        </w:rPr>
        <w:drawing>
          <wp:anchor distT="0" distB="0" distL="114300" distR="114300" simplePos="0" relativeHeight="251682819" behindDoc="1" locked="0" layoutInCell="1" allowOverlap="1" wp14:anchorId="43AADF61" wp14:editId="742D4E90">
            <wp:simplePos x="0" y="0"/>
            <wp:positionH relativeFrom="margin">
              <wp:align>right</wp:align>
            </wp:positionH>
            <wp:positionV relativeFrom="paragraph">
              <wp:posOffset>81915</wp:posOffset>
            </wp:positionV>
            <wp:extent cx="4536440" cy="3390265"/>
            <wp:effectExtent l="0" t="0" r="0" b="635"/>
            <wp:wrapTight wrapText="bothSides">
              <wp:wrapPolygon edited="0">
                <wp:start x="0" y="0"/>
                <wp:lineTo x="0" y="21483"/>
                <wp:lineTo x="21497" y="21483"/>
                <wp:lineTo x="2149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696FD" w14:textId="30E08474" w:rsidR="00AA49FE" w:rsidRDefault="00AA49FE">
      <w:pPr>
        <w:rPr>
          <w:rFonts w:ascii="Times New Roman" w:hAnsi="Times New Roman" w:cs="Times New Roman"/>
          <w:sz w:val="25"/>
          <w:szCs w:val="25"/>
        </w:rPr>
      </w:pPr>
      <w:r w:rsidRPr="002B1DC0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84867" behindDoc="0" locked="0" layoutInCell="1" allowOverlap="1" wp14:anchorId="39EFBDBB" wp14:editId="2BB598A5">
                <wp:simplePos x="0" y="0"/>
                <wp:positionH relativeFrom="margin">
                  <wp:align>left</wp:align>
                </wp:positionH>
                <wp:positionV relativeFrom="paragraph">
                  <wp:posOffset>2815590</wp:posOffset>
                </wp:positionV>
                <wp:extent cx="1402080" cy="336550"/>
                <wp:effectExtent l="0" t="0" r="26670" b="2540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2080" cy="336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16D8F" w14:textId="1AED2FDA" w:rsidR="002B1DC0" w:rsidRDefault="002B1DC0" w:rsidP="002B1DC0">
                            <w:pPr>
                              <w:jc w:val="center"/>
                            </w:pPr>
                            <w:r>
                              <w:t>Instance Screenshot.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FBDBB" id="_x0000_s1042" type="#_x0000_t202" style="position:absolute;margin-left:0;margin-top:221.7pt;width:110.4pt;height:26.5pt;z-index:251684867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">
                <v:textbox>
                  <w:txbxContent>
                    <w:p w14:paraId="41F16D8F" w14:textId="1AED2FDA" w:rsidR="002B1DC0" w:rsidRDefault="002B1DC0" w:rsidP="002B1DC0">
                      <w:pPr>
                        <w:jc w:val="center"/>
                      </w:pPr>
                      <w:r>
                        <w:t>Instance Screenshot.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5"/>
          <w:szCs w:val="25"/>
        </w:rPr>
        <w:br w:type="page"/>
      </w:r>
    </w:p>
    <w:p w14:paraId="11426319" w14:textId="201833B1" w:rsidR="00BB7DEE" w:rsidRDefault="00BB7DEE" w:rsidP="00BB7DEE">
      <w:pPr>
        <w:pBdr>
          <w:bottom w:val="single" w:sz="6" w:space="1" w:color="auto"/>
        </w:pBd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602AD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Task </w:t>
      </w:r>
      <w:r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Pr="00D602AD"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r w:rsidR="00863189">
        <w:rPr>
          <w:rFonts w:ascii="Times New Roman" w:hAnsi="Times New Roman" w:cs="Times New Roman"/>
          <w:b/>
          <w:bCs/>
          <w:sz w:val="40"/>
          <w:szCs w:val="40"/>
        </w:rPr>
        <w:t>Update Security Group and Web Server</w:t>
      </w:r>
    </w:p>
    <w:p w14:paraId="3AE07CAA" w14:textId="5616C4E2" w:rsidR="00BB7DEE" w:rsidRPr="00783406" w:rsidRDefault="00BB7DEE" w:rsidP="00BB7DEE">
      <w:pPr>
        <w:tabs>
          <w:tab w:val="left" w:pos="2770"/>
        </w:tabs>
        <w:jc w:val="center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Y</w:t>
      </w:r>
      <w:r w:rsidRPr="00783406">
        <w:rPr>
          <w:rFonts w:ascii="Times New Roman" w:hAnsi="Times New Roman" w:cs="Times New Roman"/>
          <w:sz w:val="25"/>
          <w:szCs w:val="25"/>
        </w:rPr>
        <w:t xml:space="preserve">ou will </w:t>
      </w:r>
      <w:r>
        <w:rPr>
          <w:rFonts w:ascii="Times New Roman" w:hAnsi="Times New Roman" w:cs="Times New Roman"/>
          <w:sz w:val="25"/>
          <w:szCs w:val="25"/>
        </w:rPr>
        <w:t xml:space="preserve">now </w:t>
      </w:r>
      <w:r w:rsidR="00E3029E">
        <w:rPr>
          <w:rFonts w:ascii="Times New Roman" w:hAnsi="Times New Roman" w:cs="Times New Roman"/>
          <w:sz w:val="25"/>
          <w:szCs w:val="25"/>
        </w:rPr>
        <w:t>access contents from the web server.</w:t>
      </w:r>
    </w:p>
    <w:p w14:paraId="0C0C7896" w14:textId="54F4859C" w:rsidR="001661D3" w:rsidRPr="001661D3" w:rsidRDefault="00BB7DEE" w:rsidP="001661D3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4C46CA">
        <w:rPr>
          <w:rFonts w:ascii="Times New Roman" w:hAnsi="Times New Roman" w:cs="Times New Roman"/>
          <w:sz w:val="25"/>
          <w:szCs w:val="25"/>
        </w:rPr>
        <w:t xml:space="preserve"> </w:t>
      </w:r>
      <w:r w:rsidR="004C46CA">
        <w:rPr>
          <w:rFonts w:ascii="Times New Roman" w:hAnsi="Times New Roman" w:cs="Times New Roman"/>
          <w:sz w:val="25"/>
          <w:szCs w:val="25"/>
        </w:rPr>
        <w:t>You will</w:t>
      </w:r>
      <w:r w:rsidR="00426A2F">
        <w:rPr>
          <w:rFonts w:ascii="Times New Roman" w:hAnsi="Times New Roman" w:cs="Times New Roman"/>
          <w:sz w:val="25"/>
          <w:szCs w:val="25"/>
        </w:rPr>
        <w:t xml:space="preserve"> first try to access the web server.</w:t>
      </w:r>
      <w:r w:rsidR="001661D3">
        <w:rPr>
          <w:rFonts w:ascii="Times New Roman" w:hAnsi="Times New Roman" w:cs="Times New Roman"/>
          <w:sz w:val="25"/>
          <w:szCs w:val="25"/>
        </w:rPr>
        <w:t xml:space="preserve"> Access the Details Tab</w:t>
      </w:r>
      <w:r w:rsidR="00193E5B">
        <w:rPr>
          <w:rFonts w:ascii="Times New Roman" w:hAnsi="Times New Roman" w:cs="Times New Roman"/>
          <w:sz w:val="25"/>
          <w:szCs w:val="25"/>
        </w:rPr>
        <w:t xml:space="preserve"> by selecting the instance</w:t>
      </w:r>
      <w:r w:rsidR="001661D3">
        <w:rPr>
          <w:rFonts w:ascii="Times New Roman" w:hAnsi="Times New Roman" w:cs="Times New Roman"/>
          <w:sz w:val="25"/>
          <w:szCs w:val="25"/>
        </w:rPr>
        <w:t>.</w:t>
      </w:r>
    </w:p>
    <w:p w14:paraId="244DC25B" w14:textId="77777777" w:rsidR="000913BD" w:rsidRPr="000913BD" w:rsidRDefault="000913BD" w:rsidP="000913BD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0913BD">
        <w:rPr>
          <w:rFonts w:ascii="Times New Roman" w:hAnsi="Times New Roman" w:cs="Times New Roman"/>
          <w:sz w:val="25"/>
          <w:szCs w:val="25"/>
        </w:rPr>
        <w:t>Copy the IPv4 Public IP of your instance to your clipboard.</w:t>
      </w:r>
    </w:p>
    <w:p w14:paraId="1F5F43D7" w14:textId="33A18F3F" w:rsidR="00426A2F" w:rsidRDefault="000913BD" w:rsidP="000913BD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0913BD">
        <w:rPr>
          <w:rFonts w:ascii="Times New Roman" w:hAnsi="Times New Roman" w:cs="Times New Roman"/>
          <w:sz w:val="25"/>
          <w:szCs w:val="25"/>
        </w:rPr>
        <w:t xml:space="preserve">Open </w:t>
      </w:r>
      <w:r>
        <w:rPr>
          <w:rFonts w:ascii="Times New Roman" w:hAnsi="Times New Roman" w:cs="Times New Roman"/>
          <w:sz w:val="25"/>
          <w:szCs w:val="25"/>
        </w:rPr>
        <w:t xml:space="preserve">a standard internet web browser and </w:t>
      </w:r>
      <w:r w:rsidRPr="000913BD">
        <w:rPr>
          <w:rFonts w:ascii="Times New Roman" w:hAnsi="Times New Roman" w:cs="Times New Roman"/>
          <w:sz w:val="25"/>
          <w:szCs w:val="25"/>
        </w:rPr>
        <w:t>paste the IP address</w:t>
      </w:r>
      <w:r>
        <w:rPr>
          <w:rFonts w:ascii="Times New Roman" w:hAnsi="Times New Roman" w:cs="Times New Roman"/>
          <w:sz w:val="25"/>
          <w:szCs w:val="25"/>
        </w:rPr>
        <w:t>.</w:t>
      </w:r>
    </w:p>
    <w:p w14:paraId="58013A47" w14:textId="218BD4DA" w:rsidR="000913BD" w:rsidRDefault="009079E7" w:rsidP="009079E7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You should not be able to access the Web Server. The Security Group does not permit </w:t>
      </w:r>
      <w:r w:rsidR="00B53F6B">
        <w:rPr>
          <w:rFonts w:ascii="Times New Roman" w:hAnsi="Times New Roman" w:cs="Times New Roman"/>
          <w:sz w:val="25"/>
          <w:szCs w:val="25"/>
        </w:rPr>
        <w:t xml:space="preserve">HTTP, also known as port 80. </w:t>
      </w:r>
      <w:r w:rsidR="009F0788">
        <w:rPr>
          <w:rFonts w:ascii="Times New Roman" w:hAnsi="Times New Roman" w:cs="Times New Roman"/>
          <w:sz w:val="25"/>
          <w:szCs w:val="25"/>
        </w:rPr>
        <w:t>This is</w:t>
      </w:r>
      <w:r w:rsidR="007F110A">
        <w:rPr>
          <w:rFonts w:ascii="Times New Roman" w:hAnsi="Times New Roman" w:cs="Times New Roman"/>
          <w:sz w:val="25"/>
          <w:szCs w:val="25"/>
        </w:rPr>
        <w:t xml:space="preserve"> proof of the firewall function.</w:t>
      </w:r>
    </w:p>
    <w:p w14:paraId="0C716D9D" w14:textId="5761A845" w:rsidR="007F110A" w:rsidRDefault="007F110A" w:rsidP="007F110A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Return to </w:t>
      </w:r>
      <w:r w:rsidR="005E1511">
        <w:rPr>
          <w:rFonts w:ascii="Times New Roman" w:hAnsi="Times New Roman" w:cs="Times New Roman"/>
          <w:sz w:val="25"/>
          <w:szCs w:val="25"/>
        </w:rPr>
        <w:t>EC2 Management Console tab.</w:t>
      </w:r>
      <w:r w:rsidR="00D54A39">
        <w:rPr>
          <w:rFonts w:ascii="Times New Roman" w:hAnsi="Times New Roman" w:cs="Times New Roman"/>
          <w:sz w:val="25"/>
          <w:szCs w:val="25"/>
        </w:rPr>
        <w:t xml:space="preserve"> In the navigation panel on the left, choose Security Groups</w:t>
      </w:r>
      <w:r w:rsidR="001463E4">
        <w:rPr>
          <w:rFonts w:ascii="Times New Roman" w:hAnsi="Times New Roman" w:cs="Times New Roman"/>
          <w:sz w:val="25"/>
          <w:szCs w:val="25"/>
        </w:rPr>
        <w:t xml:space="preserve"> and select the Web Server security group</w:t>
      </w:r>
      <w:r w:rsidR="00D54A39">
        <w:rPr>
          <w:rFonts w:ascii="Times New Roman" w:hAnsi="Times New Roman" w:cs="Times New Roman"/>
          <w:sz w:val="25"/>
          <w:szCs w:val="25"/>
        </w:rPr>
        <w:t>.</w:t>
      </w:r>
    </w:p>
    <w:p w14:paraId="5B6368DA" w14:textId="0D7A67C4" w:rsidR="00D54A39" w:rsidRDefault="00302E3A" w:rsidP="00D54A39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Choose Inbound rules tab. Choose Edit inbound rules and configure</w:t>
      </w:r>
      <w:r w:rsidR="00F3763D">
        <w:rPr>
          <w:rFonts w:ascii="Times New Roman" w:hAnsi="Times New Roman" w:cs="Times New Roman"/>
          <w:sz w:val="25"/>
          <w:szCs w:val="25"/>
        </w:rPr>
        <w:t>:</w:t>
      </w:r>
    </w:p>
    <w:p w14:paraId="65834C7F" w14:textId="77777777" w:rsidR="00F3763D" w:rsidRPr="00F3763D" w:rsidRDefault="00F3763D" w:rsidP="00F3763D">
      <w:pPr>
        <w:pStyle w:val="ListParagraph"/>
        <w:numPr>
          <w:ilvl w:val="2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F3763D">
        <w:rPr>
          <w:rFonts w:ascii="Times New Roman" w:hAnsi="Times New Roman" w:cs="Times New Roman"/>
          <w:sz w:val="25"/>
          <w:szCs w:val="25"/>
        </w:rPr>
        <w:t>Type: HTTP</w:t>
      </w:r>
    </w:p>
    <w:p w14:paraId="4B49F2F9" w14:textId="22BCBD2F" w:rsidR="00F3763D" w:rsidRDefault="00F3763D" w:rsidP="00F3763D">
      <w:pPr>
        <w:pStyle w:val="ListParagraph"/>
        <w:numPr>
          <w:ilvl w:val="2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F3763D">
        <w:rPr>
          <w:rFonts w:ascii="Times New Roman" w:hAnsi="Times New Roman" w:cs="Times New Roman"/>
          <w:sz w:val="25"/>
          <w:szCs w:val="25"/>
        </w:rPr>
        <w:t>Source: Anywhere-IPv4</w:t>
      </w:r>
    </w:p>
    <w:p w14:paraId="7BE3AAC5" w14:textId="223748D1" w:rsidR="00213C01" w:rsidRDefault="00213C01" w:rsidP="00213C01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noProof/>
        </w:rPr>
        <w:drawing>
          <wp:anchor distT="0" distB="0" distL="114300" distR="114300" simplePos="0" relativeHeight="251702275" behindDoc="0" locked="0" layoutInCell="1" allowOverlap="1" wp14:anchorId="3A515B9F" wp14:editId="6B41B93D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4931662" cy="3057525"/>
            <wp:effectExtent l="0" t="0" r="254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662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6593">
        <w:rPr>
          <w:rFonts w:ascii="Times New Roman" w:hAnsi="Times New Roman" w:cs="Times New Roman"/>
          <w:sz w:val="25"/>
          <w:szCs w:val="25"/>
        </w:rPr>
        <w:t>Save rules.</w:t>
      </w:r>
      <w:r w:rsidR="001446A8">
        <w:rPr>
          <w:rFonts w:ascii="Times New Roman" w:hAnsi="Times New Roman" w:cs="Times New Roman"/>
          <w:sz w:val="25"/>
          <w:szCs w:val="25"/>
        </w:rPr>
        <w:t xml:space="preserve"> You just edited the security group.</w:t>
      </w:r>
    </w:p>
    <w:p w14:paraId="71AB2C13" w14:textId="543ABDC4" w:rsidR="00213C01" w:rsidRDefault="00213C01" w:rsidP="00213C01">
      <w:pPr>
        <w:pStyle w:val="ListParagraph"/>
        <w:tabs>
          <w:tab w:val="left" w:pos="2770"/>
        </w:tabs>
        <w:ind w:left="1800"/>
        <w:rPr>
          <w:rFonts w:ascii="Times New Roman" w:hAnsi="Times New Roman" w:cs="Times New Roman"/>
          <w:sz w:val="25"/>
          <w:szCs w:val="25"/>
        </w:rPr>
      </w:pPr>
      <w:r w:rsidRPr="00213C01">
        <w:rPr>
          <w:rFonts w:ascii="Times New Roman" w:hAnsi="Times New Roman" w:cs="Times New Roman"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704323" behindDoc="0" locked="0" layoutInCell="1" allowOverlap="1" wp14:anchorId="27063163" wp14:editId="6C8EEA22">
                <wp:simplePos x="0" y="0"/>
                <wp:positionH relativeFrom="margin">
                  <wp:align>center</wp:align>
                </wp:positionH>
                <wp:positionV relativeFrom="paragraph">
                  <wp:posOffset>3174365</wp:posOffset>
                </wp:positionV>
                <wp:extent cx="2360930" cy="304800"/>
                <wp:effectExtent l="0" t="0" r="22860" b="1905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6803E" w14:textId="60357639" w:rsidR="00213C01" w:rsidRDefault="00213C01" w:rsidP="00213C01">
                            <w:pPr>
                              <w:jc w:val="center"/>
                            </w:pPr>
                            <w:r>
                              <w:t>Editing inbound rules for instance.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63163" id="_x0000_s1043" type="#_x0000_t202" style="position:absolute;left:0;text-align:left;margin-left:0;margin-top:249.95pt;width:185.9pt;height:24pt;z-index:251704323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">
                <v:textbox>
                  <w:txbxContent>
                    <w:p w14:paraId="5016803E" w14:textId="60357639" w:rsidR="00213C01" w:rsidRDefault="00213C01" w:rsidP="00213C01">
                      <w:pPr>
                        <w:jc w:val="center"/>
                      </w:pPr>
                      <w:r>
                        <w:t>Editing inbound rules for instance.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D3D9ABB" w14:textId="4F88F563" w:rsidR="00213C01" w:rsidRPr="00213C01" w:rsidRDefault="00213C01" w:rsidP="00213C01">
      <w:pPr>
        <w:pStyle w:val="ListParagraph"/>
        <w:tabs>
          <w:tab w:val="left" w:pos="2770"/>
        </w:tabs>
        <w:ind w:left="1800"/>
        <w:rPr>
          <w:rFonts w:ascii="Times New Roman" w:hAnsi="Times New Roman" w:cs="Times New Roman"/>
          <w:sz w:val="25"/>
          <w:szCs w:val="25"/>
        </w:rPr>
      </w:pPr>
    </w:p>
    <w:p w14:paraId="0D450828" w14:textId="46F38B08" w:rsidR="007C2BF4" w:rsidRPr="007C2BF4" w:rsidRDefault="003E4B45" w:rsidP="007C2BF4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i/>
          <w:iCs/>
          <w:sz w:val="25"/>
          <w:szCs w:val="25"/>
        </w:rPr>
      </w:pPr>
      <w:r>
        <w:rPr>
          <w:noProof/>
        </w:rPr>
        <w:drawing>
          <wp:anchor distT="0" distB="0" distL="114300" distR="114300" simplePos="0" relativeHeight="251705347" behindDoc="0" locked="0" layoutInCell="1" allowOverlap="1" wp14:anchorId="428BD282" wp14:editId="3AA103E3">
            <wp:simplePos x="0" y="0"/>
            <wp:positionH relativeFrom="column">
              <wp:posOffset>123825</wp:posOffset>
            </wp:positionH>
            <wp:positionV relativeFrom="paragraph">
              <wp:posOffset>507365</wp:posOffset>
            </wp:positionV>
            <wp:extent cx="5943600" cy="84455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763D">
        <w:rPr>
          <w:rFonts w:ascii="Times New Roman" w:hAnsi="Times New Roman" w:cs="Times New Roman"/>
          <w:sz w:val="25"/>
          <w:szCs w:val="25"/>
        </w:rPr>
        <w:t>Re</w:t>
      </w:r>
      <w:r w:rsidR="00356593">
        <w:rPr>
          <w:rFonts w:ascii="Times New Roman" w:hAnsi="Times New Roman" w:cs="Times New Roman"/>
          <w:sz w:val="25"/>
          <w:szCs w:val="25"/>
        </w:rPr>
        <w:t xml:space="preserve">fresh the web page. </w:t>
      </w:r>
      <w:r w:rsidR="00356593" w:rsidRPr="00356593">
        <w:rPr>
          <w:rFonts w:ascii="Times New Roman" w:hAnsi="Times New Roman" w:cs="Times New Roman"/>
          <w:sz w:val="25"/>
          <w:szCs w:val="25"/>
        </w:rPr>
        <w:t xml:space="preserve">You should see the message </w:t>
      </w:r>
      <w:r w:rsidR="00356593" w:rsidRPr="007C2BF4">
        <w:rPr>
          <w:rFonts w:ascii="Times New Roman" w:hAnsi="Times New Roman" w:cs="Times New Roman"/>
          <w:i/>
          <w:iCs/>
          <w:sz w:val="25"/>
          <w:szCs w:val="25"/>
        </w:rPr>
        <w:t>Hello From Your Web Server!</w:t>
      </w:r>
      <w:r w:rsidRPr="003E4B45">
        <w:rPr>
          <w:noProof/>
        </w:rPr>
        <w:t xml:space="preserve"> </w:t>
      </w:r>
    </w:p>
    <w:p w14:paraId="43EC6222" w14:textId="43031ACF" w:rsidR="007C2BF4" w:rsidRDefault="007C2BF4" w:rsidP="007C2BF4">
      <w:pPr>
        <w:pBdr>
          <w:bottom w:val="single" w:sz="6" w:space="1" w:color="auto"/>
        </w:pBd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602AD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Task </w:t>
      </w:r>
      <w:r>
        <w:rPr>
          <w:rFonts w:ascii="Times New Roman" w:hAnsi="Times New Roman" w:cs="Times New Roman"/>
          <w:b/>
          <w:bCs/>
          <w:sz w:val="40"/>
          <w:szCs w:val="40"/>
        </w:rPr>
        <w:t>4</w:t>
      </w:r>
      <w:r w:rsidRPr="00D602AD"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r>
        <w:rPr>
          <w:rFonts w:ascii="Times New Roman" w:hAnsi="Times New Roman" w:cs="Times New Roman"/>
          <w:b/>
          <w:bCs/>
          <w:sz w:val="40"/>
          <w:szCs w:val="40"/>
        </w:rPr>
        <w:t>Resize your Instance</w:t>
      </w:r>
    </w:p>
    <w:p w14:paraId="5E7D9D0C" w14:textId="4E2D424D" w:rsidR="007C2BF4" w:rsidRDefault="007C2BF4" w:rsidP="007C2BF4">
      <w:pPr>
        <w:tabs>
          <w:tab w:val="left" w:pos="2770"/>
        </w:tabs>
        <w:jc w:val="center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Y</w:t>
      </w:r>
      <w:r w:rsidRPr="00783406">
        <w:rPr>
          <w:rFonts w:ascii="Times New Roman" w:hAnsi="Times New Roman" w:cs="Times New Roman"/>
          <w:sz w:val="25"/>
          <w:szCs w:val="25"/>
        </w:rPr>
        <w:t xml:space="preserve">ou will </w:t>
      </w:r>
      <w:r>
        <w:rPr>
          <w:rFonts w:ascii="Times New Roman" w:hAnsi="Times New Roman" w:cs="Times New Roman"/>
          <w:sz w:val="25"/>
          <w:szCs w:val="25"/>
        </w:rPr>
        <w:t xml:space="preserve">now </w:t>
      </w:r>
      <w:r w:rsidR="000B62DE">
        <w:rPr>
          <w:rFonts w:ascii="Times New Roman" w:hAnsi="Times New Roman" w:cs="Times New Roman"/>
          <w:sz w:val="25"/>
          <w:szCs w:val="25"/>
        </w:rPr>
        <w:t>change the instance type</w:t>
      </w:r>
      <w:r w:rsidR="00A33A31">
        <w:rPr>
          <w:rFonts w:ascii="Times New Roman" w:hAnsi="Times New Roman" w:cs="Times New Roman"/>
          <w:sz w:val="25"/>
          <w:szCs w:val="25"/>
        </w:rPr>
        <w:t>.</w:t>
      </w:r>
    </w:p>
    <w:p w14:paraId="174CCC40" w14:textId="166A7E66" w:rsidR="00A33A31" w:rsidRDefault="00A33A31" w:rsidP="00A33A31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To resize an instance, you must stop it first.</w:t>
      </w:r>
    </w:p>
    <w:p w14:paraId="25237878" w14:textId="7E89E4AB" w:rsidR="00B72812" w:rsidRDefault="00B72812" w:rsidP="00B72812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In EC2, on the navigation panel on the left, choose Instances. “Web Server should already be selected.</w:t>
      </w:r>
    </w:p>
    <w:p w14:paraId="5A6E728B" w14:textId="57681B31" w:rsidR="00BC28AF" w:rsidRDefault="00B72812" w:rsidP="00BC28AF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Under the </w:t>
      </w:r>
      <w:r w:rsidR="00BC28AF">
        <w:rPr>
          <w:rFonts w:ascii="Times New Roman" w:hAnsi="Times New Roman" w:cs="Times New Roman"/>
          <w:sz w:val="25"/>
          <w:szCs w:val="25"/>
        </w:rPr>
        <w:t>Instance State menu, select Stop Instance, and the</w:t>
      </w:r>
      <w:r w:rsidR="00922141">
        <w:rPr>
          <w:rFonts w:ascii="Times New Roman" w:hAnsi="Times New Roman" w:cs="Times New Roman"/>
          <w:sz w:val="25"/>
          <w:szCs w:val="25"/>
        </w:rPr>
        <w:t>n</w:t>
      </w:r>
      <w:r w:rsidR="00BC28AF">
        <w:rPr>
          <w:rFonts w:ascii="Times New Roman" w:hAnsi="Times New Roman" w:cs="Times New Roman"/>
          <w:sz w:val="25"/>
          <w:szCs w:val="25"/>
        </w:rPr>
        <w:t xml:space="preserve"> select Stop.</w:t>
      </w:r>
    </w:p>
    <w:p w14:paraId="1D42935F" w14:textId="22A771EC" w:rsidR="00BC28AF" w:rsidRDefault="006E668B" w:rsidP="00BC28AF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Wait for Instance State to display</w:t>
      </w:r>
      <w:r w:rsidR="00373017">
        <w:rPr>
          <w:rFonts w:ascii="Times New Roman" w:hAnsi="Times New Roman" w:cs="Times New Roman"/>
          <w:sz w:val="25"/>
          <w:szCs w:val="25"/>
        </w:rPr>
        <w:t>:</w:t>
      </w:r>
      <w:r>
        <w:rPr>
          <w:rFonts w:ascii="Times New Roman" w:hAnsi="Times New Roman" w:cs="Times New Roman"/>
          <w:sz w:val="25"/>
          <w:szCs w:val="25"/>
        </w:rPr>
        <w:t xml:space="preserve"> “Stopped.”</w:t>
      </w:r>
    </w:p>
    <w:p w14:paraId="2A2508AD" w14:textId="2735B24C" w:rsidR="006E668B" w:rsidRDefault="008C74A9" w:rsidP="006E668B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I</w:t>
      </w:r>
      <w:r w:rsidR="00A1353D">
        <w:rPr>
          <w:rFonts w:ascii="Times New Roman" w:hAnsi="Times New Roman" w:cs="Times New Roman"/>
          <w:sz w:val="25"/>
          <w:szCs w:val="25"/>
        </w:rPr>
        <w:t>n the Actions menu, select “Instance Settings &gt; Change Instance Type,” and configure:</w:t>
      </w:r>
    </w:p>
    <w:p w14:paraId="304C122E" w14:textId="77777777" w:rsidR="00A1353D" w:rsidRPr="00A1353D" w:rsidRDefault="00A1353D" w:rsidP="00A1353D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A1353D">
        <w:rPr>
          <w:rFonts w:ascii="Times New Roman" w:hAnsi="Times New Roman" w:cs="Times New Roman"/>
          <w:sz w:val="25"/>
          <w:szCs w:val="25"/>
        </w:rPr>
        <w:t xml:space="preserve">Instance Type: </w:t>
      </w:r>
      <w:r w:rsidRPr="00A1353D">
        <w:rPr>
          <w:rFonts w:ascii="Times New Roman" w:hAnsi="Times New Roman" w:cs="Times New Roman"/>
          <w:i/>
          <w:iCs/>
          <w:sz w:val="25"/>
          <w:szCs w:val="25"/>
        </w:rPr>
        <w:t>t2.small</w:t>
      </w:r>
    </w:p>
    <w:p w14:paraId="12398693" w14:textId="368E6ABF" w:rsidR="007C2BF4" w:rsidRDefault="00A1353D" w:rsidP="007C2BF4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A1353D">
        <w:rPr>
          <w:rFonts w:ascii="Times New Roman" w:hAnsi="Times New Roman" w:cs="Times New Roman"/>
          <w:sz w:val="25"/>
          <w:szCs w:val="25"/>
        </w:rPr>
        <w:t>Apply</w:t>
      </w:r>
      <w:r>
        <w:rPr>
          <w:rFonts w:ascii="Times New Roman" w:hAnsi="Times New Roman" w:cs="Times New Roman"/>
          <w:sz w:val="25"/>
          <w:szCs w:val="25"/>
        </w:rPr>
        <w:t xml:space="preserve">. </w:t>
      </w:r>
      <w:r w:rsidR="00DA70F6">
        <w:rPr>
          <w:rFonts w:ascii="Times New Roman" w:hAnsi="Times New Roman" w:cs="Times New Roman"/>
          <w:sz w:val="25"/>
          <w:szCs w:val="25"/>
        </w:rPr>
        <w:t xml:space="preserve">This has twice as much memory as a </w:t>
      </w:r>
      <w:r w:rsidR="00DA70F6">
        <w:rPr>
          <w:rFonts w:ascii="Times New Roman" w:hAnsi="Times New Roman" w:cs="Times New Roman"/>
          <w:i/>
          <w:iCs/>
          <w:sz w:val="25"/>
          <w:szCs w:val="25"/>
        </w:rPr>
        <w:t>t2.micro</w:t>
      </w:r>
      <w:r w:rsidR="00DA70F6">
        <w:rPr>
          <w:rFonts w:ascii="Times New Roman" w:hAnsi="Times New Roman" w:cs="Times New Roman"/>
          <w:sz w:val="25"/>
          <w:szCs w:val="25"/>
        </w:rPr>
        <w:t xml:space="preserve"> instance.</w:t>
      </w:r>
    </w:p>
    <w:p w14:paraId="17CC9017" w14:textId="67E2DF64" w:rsidR="008F2E3A" w:rsidRDefault="00734AD5" w:rsidP="008F2E3A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You will now resize </w:t>
      </w:r>
      <w:r w:rsidR="008F2E3A">
        <w:rPr>
          <w:rFonts w:ascii="Times New Roman" w:hAnsi="Times New Roman" w:cs="Times New Roman"/>
          <w:sz w:val="25"/>
          <w:szCs w:val="25"/>
        </w:rPr>
        <w:t xml:space="preserve">the EBS Volume. </w:t>
      </w:r>
    </w:p>
    <w:p w14:paraId="2785187D" w14:textId="53FEB4E1" w:rsidR="006E0DC4" w:rsidRDefault="006E0DC4" w:rsidP="006E0DC4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In the navigation panel on the left, choose Volumes.</w:t>
      </w:r>
    </w:p>
    <w:p w14:paraId="6F76F79F" w14:textId="196BC786" w:rsidR="00ED5218" w:rsidRDefault="006E0DC4" w:rsidP="00ED5218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In the Action</w:t>
      </w:r>
      <w:r w:rsidR="00C50F03">
        <w:rPr>
          <w:rFonts w:ascii="Times New Roman" w:hAnsi="Times New Roman" w:cs="Times New Roman"/>
          <w:sz w:val="25"/>
          <w:szCs w:val="25"/>
        </w:rPr>
        <w:t xml:space="preserve"> menu, </w:t>
      </w:r>
      <w:r w:rsidR="00ED5218">
        <w:rPr>
          <w:rFonts w:ascii="Times New Roman" w:hAnsi="Times New Roman" w:cs="Times New Roman"/>
          <w:sz w:val="25"/>
          <w:szCs w:val="25"/>
        </w:rPr>
        <w:t>select Modify Volume.</w:t>
      </w:r>
    </w:p>
    <w:p w14:paraId="4D947904" w14:textId="3630715C" w:rsidR="00ED5218" w:rsidRDefault="00ED5218" w:rsidP="00E9295E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You will increase the size of the disk. It is currently 8 </w:t>
      </w:r>
      <w:proofErr w:type="spellStart"/>
      <w:r>
        <w:rPr>
          <w:rFonts w:ascii="Times New Roman" w:hAnsi="Times New Roman" w:cs="Times New Roman"/>
          <w:sz w:val="25"/>
          <w:szCs w:val="25"/>
        </w:rPr>
        <w:t>GiB.</w:t>
      </w:r>
      <w:proofErr w:type="spellEnd"/>
      <w:r w:rsidR="00E9295E">
        <w:rPr>
          <w:rFonts w:ascii="Times New Roman" w:hAnsi="Times New Roman" w:cs="Times New Roman"/>
          <w:sz w:val="25"/>
          <w:szCs w:val="25"/>
        </w:rPr>
        <w:t xml:space="preserve"> Change the size to 10 </w:t>
      </w:r>
      <w:proofErr w:type="spellStart"/>
      <w:r w:rsidR="00E9295E">
        <w:rPr>
          <w:rFonts w:ascii="Times New Roman" w:hAnsi="Times New Roman" w:cs="Times New Roman"/>
          <w:sz w:val="25"/>
          <w:szCs w:val="25"/>
        </w:rPr>
        <w:t>GiB.</w:t>
      </w:r>
      <w:proofErr w:type="spellEnd"/>
    </w:p>
    <w:p w14:paraId="0C1AD455" w14:textId="6CE5A6BF" w:rsidR="00E9295E" w:rsidRDefault="00E9295E" w:rsidP="00E9295E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Finalize by selecting Modify and </w:t>
      </w:r>
      <w:r w:rsidR="007D6B96">
        <w:rPr>
          <w:rFonts w:ascii="Times New Roman" w:hAnsi="Times New Roman" w:cs="Times New Roman"/>
          <w:sz w:val="25"/>
          <w:szCs w:val="25"/>
        </w:rPr>
        <w:t xml:space="preserve">confirm. </w:t>
      </w:r>
    </w:p>
    <w:p w14:paraId="6F2C4C70" w14:textId="2248F045" w:rsidR="007948AF" w:rsidRDefault="007948AF" w:rsidP="007948AF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You will now start the instance again. </w:t>
      </w:r>
      <w:r w:rsidR="00922141">
        <w:rPr>
          <w:rFonts w:ascii="Times New Roman" w:hAnsi="Times New Roman" w:cs="Times New Roman"/>
          <w:sz w:val="25"/>
          <w:szCs w:val="25"/>
        </w:rPr>
        <w:t>In the navigation panel on the left, choose Instances.</w:t>
      </w:r>
    </w:p>
    <w:p w14:paraId="633657B0" w14:textId="5CA881CA" w:rsidR="00922141" w:rsidRDefault="00922141" w:rsidP="00922141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Under the Instance State menu, select Start Instance, and then select Start.</w:t>
      </w:r>
    </w:p>
    <w:p w14:paraId="4788012B" w14:textId="10A9721D" w:rsidR="00922141" w:rsidRDefault="00922141" w:rsidP="00922141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You have successfully started the instance with more memory and disk space.</w:t>
      </w:r>
    </w:p>
    <w:p w14:paraId="02F4EC9A" w14:textId="5063859D" w:rsidR="00922141" w:rsidRDefault="00922141" w:rsidP="00922141">
      <w:pPr>
        <w:pBdr>
          <w:bottom w:val="single" w:sz="6" w:space="1" w:color="auto"/>
        </w:pBd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602AD">
        <w:rPr>
          <w:rFonts w:ascii="Times New Roman" w:hAnsi="Times New Roman" w:cs="Times New Roman"/>
          <w:b/>
          <w:bCs/>
          <w:sz w:val="40"/>
          <w:szCs w:val="40"/>
        </w:rPr>
        <w:t xml:space="preserve">Task </w:t>
      </w:r>
      <w:r>
        <w:rPr>
          <w:rFonts w:ascii="Times New Roman" w:hAnsi="Times New Roman" w:cs="Times New Roman"/>
          <w:b/>
          <w:bCs/>
          <w:sz w:val="40"/>
          <w:szCs w:val="40"/>
        </w:rPr>
        <w:t>5</w:t>
      </w:r>
      <w:r w:rsidRPr="00D602AD"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r>
        <w:rPr>
          <w:rFonts w:ascii="Times New Roman" w:hAnsi="Times New Roman" w:cs="Times New Roman"/>
          <w:b/>
          <w:bCs/>
          <w:sz w:val="40"/>
          <w:szCs w:val="40"/>
        </w:rPr>
        <w:t>Explore EC2 Limits</w:t>
      </w:r>
    </w:p>
    <w:p w14:paraId="09257B1C" w14:textId="0911CCA5" w:rsidR="00922141" w:rsidRDefault="00A97977" w:rsidP="00922141">
      <w:pPr>
        <w:tabs>
          <w:tab w:val="left" w:pos="2770"/>
        </w:tabs>
        <w:jc w:val="center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EC2 provides a range of resources, such as </w:t>
      </w:r>
      <w:r w:rsidR="00950F3D">
        <w:rPr>
          <w:rFonts w:ascii="Times New Roman" w:hAnsi="Times New Roman" w:cs="Times New Roman"/>
          <w:sz w:val="25"/>
          <w:szCs w:val="25"/>
        </w:rPr>
        <w:t>instances, volumes, images, and snapshots as explored in the previous tasks. There are limits of these resources per region.</w:t>
      </w:r>
    </w:p>
    <w:p w14:paraId="0ABD1A28" w14:textId="64AAA5B5" w:rsidR="00950F3D" w:rsidRDefault="00950F3D" w:rsidP="00950F3D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In the navigation panel on the left, choose Limits.</w:t>
      </w:r>
    </w:p>
    <w:p w14:paraId="49081273" w14:textId="609A2CBF" w:rsidR="0007599C" w:rsidRPr="007131A5" w:rsidRDefault="007131A5" w:rsidP="00922141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noProof/>
        </w:rPr>
        <w:drawing>
          <wp:anchor distT="0" distB="0" distL="114300" distR="114300" simplePos="0" relativeHeight="251685891" behindDoc="0" locked="0" layoutInCell="1" allowOverlap="1" wp14:anchorId="23200AAF" wp14:editId="1C571606">
            <wp:simplePos x="0" y="0"/>
            <wp:positionH relativeFrom="margin">
              <wp:align>center</wp:align>
            </wp:positionH>
            <wp:positionV relativeFrom="paragraph">
              <wp:posOffset>476885</wp:posOffset>
            </wp:positionV>
            <wp:extent cx="5019675" cy="1632585"/>
            <wp:effectExtent l="0" t="0" r="9525" b="571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599C">
        <w:rPr>
          <w:noProof/>
        </w:rPr>
        <mc:AlternateContent>
          <mc:Choice Requires="wps">
            <w:drawing>
              <wp:anchor distT="45720" distB="45720" distL="114300" distR="114300" simplePos="0" relativeHeight="251687939" behindDoc="0" locked="0" layoutInCell="1" allowOverlap="1" wp14:anchorId="55D25BB3" wp14:editId="23EF3DDA">
                <wp:simplePos x="0" y="0"/>
                <wp:positionH relativeFrom="margin">
                  <wp:align>center</wp:align>
                </wp:positionH>
                <wp:positionV relativeFrom="paragraph">
                  <wp:posOffset>2106295</wp:posOffset>
                </wp:positionV>
                <wp:extent cx="2667000" cy="276225"/>
                <wp:effectExtent l="0" t="0" r="19050" b="28575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78410" w14:textId="76D3A38F" w:rsidR="0007599C" w:rsidRDefault="0007599C" w:rsidP="0007599C">
                            <w:pPr>
                              <w:jc w:val="center"/>
                            </w:pPr>
                            <w:r>
                              <w:t>Limits menu on EC2 Management Console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25BB3" id="_x0000_s1044" type="#_x0000_t202" style="position:absolute;left:0;text-align:left;margin-left:0;margin-top:165.85pt;width:210pt;height:21.75pt;z-index:251687939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">
                <v:textbox>
                  <w:txbxContent>
                    <w:p w14:paraId="60178410" w14:textId="76D3A38F" w:rsidR="0007599C" w:rsidRDefault="0007599C" w:rsidP="0007599C">
                      <w:pPr>
                        <w:jc w:val="center"/>
                      </w:pPr>
                      <w:r>
                        <w:t>Limits menu on EC2 Management Console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B6552">
        <w:rPr>
          <w:rFonts w:ascii="Times New Roman" w:hAnsi="Times New Roman" w:cs="Times New Roman"/>
          <w:sz w:val="25"/>
          <w:szCs w:val="25"/>
        </w:rPr>
        <w:t xml:space="preserve">From the </w:t>
      </w:r>
      <w:r w:rsidR="00DF4624">
        <w:rPr>
          <w:rFonts w:ascii="Times New Roman" w:hAnsi="Times New Roman" w:cs="Times New Roman"/>
          <w:sz w:val="25"/>
          <w:szCs w:val="25"/>
        </w:rPr>
        <w:t>drop-down</w:t>
      </w:r>
      <w:r w:rsidR="003B6552">
        <w:rPr>
          <w:rFonts w:ascii="Times New Roman" w:hAnsi="Times New Roman" w:cs="Times New Roman"/>
          <w:sz w:val="25"/>
          <w:szCs w:val="25"/>
        </w:rPr>
        <w:t xml:space="preserve"> list, select Running </w:t>
      </w:r>
      <w:proofErr w:type="spellStart"/>
      <w:r w:rsidR="003B6552">
        <w:rPr>
          <w:rFonts w:ascii="Times New Roman" w:hAnsi="Times New Roman" w:cs="Times New Roman"/>
          <w:sz w:val="25"/>
          <w:szCs w:val="25"/>
        </w:rPr>
        <w:t>Instances.</w:t>
      </w:r>
      <w:r w:rsidR="003B6552" w:rsidRPr="007131A5">
        <w:rPr>
          <w:rFonts w:ascii="Times New Roman" w:hAnsi="Times New Roman" w:cs="Times New Roman"/>
          <w:sz w:val="25"/>
          <w:szCs w:val="25"/>
        </w:rPr>
        <w:t>You</w:t>
      </w:r>
      <w:proofErr w:type="spellEnd"/>
      <w:r w:rsidR="003B6552" w:rsidRPr="007131A5">
        <w:rPr>
          <w:rFonts w:ascii="Times New Roman" w:hAnsi="Times New Roman" w:cs="Times New Roman"/>
          <w:sz w:val="25"/>
          <w:szCs w:val="25"/>
        </w:rPr>
        <w:t xml:space="preserve"> can now see the limits</w:t>
      </w:r>
      <w:r w:rsidR="00DF4624" w:rsidRPr="007131A5">
        <w:rPr>
          <w:rFonts w:ascii="Times New Roman" w:hAnsi="Times New Roman" w:cs="Times New Roman"/>
          <w:sz w:val="25"/>
          <w:szCs w:val="25"/>
        </w:rPr>
        <w:t xml:space="preserve"> of your resources.</w:t>
      </w:r>
    </w:p>
    <w:p w14:paraId="70E7732C" w14:textId="723ADDA5" w:rsidR="0007599C" w:rsidRDefault="0007599C" w:rsidP="0007599C">
      <w:pPr>
        <w:pBdr>
          <w:bottom w:val="single" w:sz="6" w:space="1" w:color="auto"/>
        </w:pBdr>
        <w:tabs>
          <w:tab w:val="left" w:pos="2770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602AD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Task </w:t>
      </w:r>
      <w:r>
        <w:rPr>
          <w:rFonts w:ascii="Times New Roman" w:hAnsi="Times New Roman" w:cs="Times New Roman"/>
          <w:b/>
          <w:bCs/>
          <w:sz w:val="40"/>
          <w:szCs w:val="40"/>
        </w:rPr>
        <w:t>6</w:t>
      </w:r>
      <w:r w:rsidRPr="00D602AD"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r w:rsidR="00A275A4">
        <w:rPr>
          <w:rFonts w:ascii="Times New Roman" w:hAnsi="Times New Roman" w:cs="Times New Roman"/>
          <w:b/>
          <w:bCs/>
          <w:sz w:val="40"/>
          <w:szCs w:val="40"/>
        </w:rPr>
        <w:t>Te</w:t>
      </w:r>
      <w:r w:rsidR="005A7DF8">
        <w:rPr>
          <w:rFonts w:ascii="Times New Roman" w:hAnsi="Times New Roman" w:cs="Times New Roman"/>
          <w:b/>
          <w:bCs/>
          <w:sz w:val="40"/>
          <w:szCs w:val="40"/>
        </w:rPr>
        <w:t xml:space="preserve">st </w:t>
      </w:r>
      <w:r w:rsidR="00A275A4">
        <w:rPr>
          <w:rFonts w:ascii="Times New Roman" w:hAnsi="Times New Roman" w:cs="Times New Roman"/>
          <w:b/>
          <w:bCs/>
          <w:sz w:val="40"/>
          <w:szCs w:val="40"/>
        </w:rPr>
        <w:t>Termination Protection</w:t>
      </w:r>
    </w:p>
    <w:p w14:paraId="7A3A61CE" w14:textId="599C693F" w:rsidR="0007599C" w:rsidRDefault="00A275A4" w:rsidP="0007599C">
      <w:pPr>
        <w:tabs>
          <w:tab w:val="left" w:pos="2770"/>
        </w:tabs>
        <w:jc w:val="center"/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Recall that you have configured termination protection on the instance</w:t>
      </w:r>
      <w:r w:rsidR="0007599C">
        <w:rPr>
          <w:rFonts w:ascii="Times New Roman" w:hAnsi="Times New Roman" w:cs="Times New Roman"/>
          <w:sz w:val="25"/>
          <w:szCs w:val="25"/>
        </w:rPr>
        <w:t>.</w:t>
      </w:r>
      <w:r w:rsidR="00135AB5">
        <w:rPr>
          <w:rFonts w:ascii="Times New Roman" w:hAnsi="Times New Roman" w:cs="Times New Roman"/>
          <w:sz w:val="25"/>
          <w:szCs w:val="25"/>
        </w:rPr>
        <w:t xml:space="preserve"> You will now try to delete your instance.</w:t>
      </w:r>
    </w:p>
    <w:p w14:paraId="4291455F" w14:textId="76CC1B80" w:rsidR="00A15458" w:rsidRPr="00A15458" w:rsidRDefault="00A15458" w:rsidP="00A15458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b/>
          <w:bCs/>
          <w:sz w:val="25"/>
          <w:szCs w:val="25"/>
        </w:rPr>
        <w:t>Terminated Instance:</w:t>
      </w:r>
      <w:r>
        <w:rPr>
          <w:rFonts w:ascii="Times New Roman" w:hAnsi="Times New Roman" w:cs="Times New Roman"/>
          <w:b/>
          <w:bCs/>
          <w:i/>
          <w:iCs/>
          <w:sz w:val="25"/>
          <w:szCs w:val="25"/>
        </w:rPr>
        <w:t xml:space="preserve"> </w:t>
      </w:r>
      <w:r>
        <w:rPr>
          <w:rFonts w:ascii="Times New Roman" w:hAnsi="Times New Roman" w:cs="Times New Roman"/>
          <w:sz w:val="25"/>
          <w:szCs w:val="25"/>
        </w:rPr>
        <w:t>A deleted instance. You can delete when you no longer need it. You cannot restart or interact with the instance after its termination.</w:t>
      </w:r>
    </w:p>
    <w:p w14:paraId="03C99393" w14:textId="0491FB6A" w:rsidR="00A15458" w:rsidRDefault="0007599C" w:rsidP="00A15458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</w:t>
      </w:r>
      <w:r w:rsidRPr="0007599C">
        <w:rPr>
          <w:rFonts w:ascii="Times New Roman" w:hAnsi="Times New Roman" w:cs="Times New Roman"/>
          <w:sz w:val="25"/>
          <w:szCs w:val="25"/>
        </w:rPr>
        <w:t xml:space="preserve">In the navigation panel on the left, choose </w:t>
      </w:r>
      <w:r w:rsidR="00A15458">
        <w:rPr>
          <w:rFonts w:ascii="Times New Roman" w:hAnsi="Times New Roman" w:cs="Times New Roman"/>
          <w:sz w:val="25"/>
          <w:szCs w:val="25"/>
        </w:rPr>
        <w:t>Instances.</w:t>
      </w:r>
    </w:p>
    <w:p w14:paraId="6F66C1C2" w14:textId="35BB57FC" w:rsidR="00A15458" w:rsidRDefault="006005BA" w:rsidP="00A15458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Under the Instance State menu, select “Terminate Instance.”</w:t>
      </w:r>
    </w:p>
    <w:p w14:paraId="24219F07" w14:textId="2A6B5663" w:rsidR="00100603" w:rsidRPr="00100603" w:rsidRDefault="00100603" w:rsidP="00100603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noProof/>
        </w:rPr>
        <w:drawing>
          <wp:anchor distT="0" distB="0" distL="114300" distR="114300" simplePos="0" relativeHeight="251701251" behindDoc="0" locked="0" layoutInCell="1" allowOverlap="1" wp14:anchorId="64203ED6" wp14:editId="2A2BA32F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5006340" cy="1733550"/>
            <wp:effectExtent l="0" t="0" r="381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5BA">
        <w:rPr>
          <w:rFonts w:ascii="Times New Roman" w:hAnsi="Times New Roman" w:cs="Times New Roman"/>
          <w:sz w:val="25"/>
          <w:szCs w:val="25"/>
        </w:rPr>
        <w:t>Choose Terminate.</w:t>
      </w:r>
    </w:p>
    <w:p w14:paraId="75A5CA2C" w14:textId="6E804144" w:rsidR="005A7DF8" w:rsidRPr="005A7DF8" w:rsidRDefault="005A7DF8" w:rsidP="005A7DF8">
      <w:pPr>
        <w:tabs>
          <w:tab w:val="left" w:pos="2770"/>
        </w:tabs>
        <w:rPr>
          <w:rFonts w:ascii="Times New Roman" w:hAnsi="Times New Roman" w:cs="Times New Roman"/>
          <w:i/>
          <w:iCs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You will face the error message:</w:t>
      </w:r>
      <w:r w:rsidRPr="005A7DF8">
        <w:rPr>
          <w:rFonts w:ascii="Times New Roman" w:hAnsi="Times New Roman" w:cs="Times New Roman"/>
          <w:sz w:val="25"/>
          <w:szCs w:val="25"/>
        </w:rPr>
        <w:t xml:space="preserve"> </w:t>
      </w:r>
      <w:r w:rsidRPr="005A7DF8">
        <w:rPr>
          <w:rFonts w:ascii="Times New Roman" w:hAnsi="Times New Roman" w:cs="Times New Roman"/>
          <w:i/>
          <w:iCs/>
          <w:sz w:val="25"/>
          <w:szCs w:val="25"/>
        </w:rPr>
        <w:t>Failed to terminate the instance i-1234567xxx. The instance 'i-1234567xxx' may not be terminated. Modify its '</w:t>
      </w:r>
      <w:proofErr w:type="spellStart"/>
      <w:r w:rsidRPr="005A7DF8">
        <w:rPr>
          <w:rFonts w:ascii="Times New Roman" w:hAnsi="Times New Roman" w:cs="Times New Roman"/>
          <w:i/>
          <w:iCs/>
          <w:sz w:val="25"/>
          <w:szCs w:val="25"/>
        </w:rPr>
        <w:t>disableApiTermination</w:t>
      </w:r>
      <w:proofErr w:type="spellEnd"/>
      <w:r w:rsidRPr="005A7DF8">
        <w:rPr>
          <w:rFonts w:ascii="Times New Roman" w:hAnsi="Times New Roman" w:cs="Times New Roman"/>
          <w:i/>
          <w:iCs/>
          <w:sz w:val="25"/>
          <w:szCs w:val="25"/>
        </w:rPr>
        <w:t>' instance attribute and try again.</w:t>
      </w:r>
    </w:p>
    <w:p w14:paraId="72027D61" w14:textId="7AC398C1" w:rsidR="006958A0" w:rsidRDefault="005A7DF8" w:rsidP="00100603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Termination Protection prevented the</w:t>
      </w:r>
      <w:r w:rsidRPr="005A7DF8">
        <w:rPr>
          <w:rFonts w:ascii="Times New Roman" w:hAnsi="Times New Roman" w:cs="Times New Roman"/>
          <w:sz w:val="25"/>
          <w:szCs w:val="25"/>
        </w:rPr>
        <w:t xml:space="preserve"> termination of </w:t>
      </w:r>
      <w:r>
        <w:rPr>
          <w:rFonts w:ascii="Times New Roman" w:hAnsi="Times New Roman" w:cs="Times New Roman"/>
          <w:sz w:val="25"/>
          <w:szCs w:val="25"/>
        </w:rPr>
        <w:t>the</w:t>
      </w:r>
      <w:r w:rsidRPr="005A7DF8">
        <w:rPr>
          <w:rFonts w:ascii="Times New Roman" w:hAnsi="Times New Roman" w:cs="Times New Roman"/>
          <w:sz w:val="25"/>
          <w:szCs w:val="25"/>
        </w:rPr>
        <w:t xml:space="preserve"> instance. </w:t>
      </w:r>
      <w:r>
        <w:rPr>
          <w:rFonts w:ascii="Times New Roman" w:hAnsi="Times New Roman" w:cs="Times New Roman"/>
          <w:sz w:val="25"/>
          <w:szCs w:val="25"/>
        </w:rPr>
        <w:t>You will have to disable the Termination Protection.</w:t>
      </w:r>
    </w:p>
    <w:p w14:paraId="0AA061FC" w14:textId="36122AD8" w:rsidR="00135AB5" w:rsidRDefault="00135AB5" w:rsidP="006958A0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6958A0">
        <w:rPr>
          <w:rFonts w:ascii="Times New Roman" w:hAnsi="Times New Roman" w:cs="Times New Roman"/>
          <w:sz w:val="25"/>
          <w:szCs w:val="25"/>
        </w:rPr>
        <w:t xml:space="preserve">In the Actions  menu, select </w:t>
      </w:r>
      <w:r w:rsidR="006958A0">
        <w:rPr>
          <w:rFonts w:ascii="Times New Roman" w:hAnsi="Times New Roman" w:cs="Times New Roman"/>
          <w:sz w:val="25"/>
          <w:szCs w:val="25"/>
        </w:rPr>
        <w:t>“</w:t>
      </w:r>
      <w:r w:rsidRPr="006958A0">
        <w:rPr>
          <w:rFonts w:ascii="Times New Roman" w:hAnsi="Times New Roman" w:cs="Times New Roman"/>
          <w:sz w:val="25"/>
          <w:szCs w:val="25"/>
        </w:rPr>
        <w:t xml:space="preserve">Instance settings </w:t>
      </w:r>
      <w:r w:rsidR="006958A0">
        <w:rPr>
          <w:rFonts w:ascii="Times New Roman" w:hAnsi="Times New Roman" w:cs="Times New Roman"/>
          <w:sz w:val="25"/>
          <w:szCs w:val="25"/>
        </w:rPr>
        <w:t>&gt;</w:t>
      </w:r>
      <w:r w:rsidRPr="006958A0">
        <w:rPr>
          <w:rFonts w:ascii="Times New Roman" w:hAnsi="Times New Roman" w:cs="Times New Roman"/>
          <w:sz w:val="25"/>
          <w:szCs w:val="25"/>
        </w:rPr>
        <w:t xml:space="preserve"> Change termination protection.</w:t>
      </w:r>
      <w:r w:rsidR="006958A0">
        <w:rPr>
          <w:rFonts w:ascii="Times New Roman" w:hAnsi="Times New Roman" w:cs="Times New Roman"/>
          <w:sz w:val="25"/>
          <w:szCs w:val="25"/>
        </w:rPr>
        <w:t>”</w:t>
      </w:r>
    </w:p>
    <w:p w14:paraId="1F0722C0" w14:textId="7D52054D" w:rsidR="006958A0" w:rsidRPr="006958A0" w:rsidRDefault="00027C4F" w:rsidP="006958A0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Unchec</w:t>
      </w:r>
      <w:r w:rsidR="006958A0" w:rsidRPr="006958A0">
        <w:rPr>
          <w:rFonts w:ascii="Times New Roman" w:hAnsi="Times New Roman" w:cs="Times New Roman"/>
          <w:sz w:val="25"/>
          <w:szCs w:val="25"/>
        </w:rPr>
        <w:t>k</w:t>
      </w:r>
      <w:r>
        <w:rPr>
          <w:rFonts w:ascii="Times New Roman" w:hAnsi="Times New Roman" w:cs="Times New Roman"/>
          <w:sz w:val="25"/>
          <w:szCs w:val="25"/>
        </w:rPr>
        <w:t xml:space="preserve"> the box</w:t>
      </w:r>
      <w:r w:rsidR="006958A0" w:rsidRPr="006958A0">
        <w:rPr>
          <w:rFonts w:ascii="Times New Roman" w:hAnsi="Times New Roman" w:cs="Times New Roman"/>
          <w:sz w:val="25"/>
          <w:szCs w:val="25"/>
        </w:rPr>
        <w:t xml:space="preserve"> next to Enable.</w:t>
      </w:r>
    </w:p>
    <w:p w14:paraId="76DD3434" w14:textId="3056A361" w:rsidR="00135AB5" w:rsidRPr="006958A0" w:rsidRDefault="006958A0" w:rsidP="00135AB5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Save.</w:t>
      </w:r>
    </w:p>
    <w:p w14:paraId="77A993D7" w14:textId="6BE2DB93" w:rsidR="00135AB5" w:rsidRPr="00135AB5" w:rsidRDefault="00135AB5" w:rsidP="00135AB5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135AB5">
        <w:rPr>
          <w:rFonts w:ascii="Times New Roman" w:hAnsi="Times New Roman" w:cs="Times New Roman"/>
          <w:sz w:val="25"/>
          <w:szCs w:val="25"/>
        </w:rPr>
        <w:t>You can now terminate the instance.</w:t>
      </w:r>
    </w:p>
    <w:p w14:paraId="4D8585E8" w14:textId="77777777" w:rsidR="006958A0" w:rsidRDefault="006958A0" w:rsidP="00135AB5">
      <w:pPr>
        <w:pStyle w:val="ListParagraph"/>
        <w:numPr>
          <w:ilvl w:val="0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Under</w:t>
      </w:r>
      <w:r w:rsidR="00135AB5" w:rsidRPr="006958A0">
        <w:rPr>
          <w:rFonts w:ascii="Times New Roman" w:hAnsi="Times New Roman" w:cs="Times New Roman"/>
          <w:sz w:val="25"/>
          <w:szCs w:val="25"/>
        </w:rPr>
        <w:t xml:space="preserve"> the Instance state menu, select Terminate instance</w:t>
      </w:r>
      <w:r>
        <w:rPr>
          <w:rFonts w:ascii="Times New Roman" w:hAnsi="Times New Roman" w:cs="Times New Roman"/>
          <w:sz w:val="25"/>
          <w:szCs w:val="25"/>
        </w:rPr>
        <w:t>.</w:t>
      </w:r>
    </w:p>
    <w:p w14:paraId="61B4781C" w14:textId="3BF4861C" w:rsidR="005A7DF8" w:rsidRDefault="00135AB5" w:rsidP="006958A0">
      <w:pPr>
        <w:pStyle w:val="ListParagraph"/>
        <w:numPr>
          <w:ilvl w:val="1"/>
          <w:numId w:val="12"/>
        </w:num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 w:rsidRPr="006958A0">
        <w:rPr>
          <w:rFonts w:ascii="Times New Roman" w:hAnsi="Times New Roman" w:cs="Times New Roman"/>
          <w:sz w:val="25"/>
          <w:szCs w:val="25"/>
        </w:rPr>
        <w:t>Choose Terminate</w:t>
      </w:r>
      <w:r w:rsidR="006958A0">
        <w:rPr>
          <w:rFonts w:ascii="Times New Roman" w:hAnsi="Times New Roman" w:cs="Times New Roman"/>
          <w:sz w:val="25"/>
          <w:szCs w:val="25"/>
        </w:rPr>
        <w:t>.</w:t>
      </w:r>
    </w:p>
    <w:p w14:paraId="2EC9C2EE" w14:textId="54363421" w:rsidR="006958A0" w:rsidRDefault="00027C4F" w:rsidP="006958A0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>You have successfully terminated the instance.</w:t>
      </w:r>
    </w:p>
    <w:p w14:paraId="5657D82A" w14:textId="77777777" w:rsidR="007131A5" w:rsidRDefault="007131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74AF34B" w14:textId="1369A126" w:rsidR="00376BDA" w:rsidRDefault="00376BDA" w:rsidP="00376B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5655A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Conclusion</w:t>
      </w:r>
    </w:p>
    <w:p w14:paraId="71646893" w14:textId="39EA3741" w:rsidR="00376BDA" w:rsidRDefault="00376BDA" w:rsidP="00376BDA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  <w:sz w:val="25"/>
          <w:szCs w:val="25"/>
        </w:rPr>
        <w:t xml:space="preserve">          The AWS EC2 is a resourceful and</w:t>
      </w:r>
      <w:r w:rsidR="00B10911">
        <w:rPr>
          <w:rFonts w:ascii="Times New Roman" w:hAnsi="Times New Roman" w:cs="Times New Roman"/>
          <w:sz w:val="25"/>
          <w:szCs w:val="25"/>
        </w:rPr>
        <w:t xml:space="preserve"> essential computing tool for utilizing the potential of AWS. </w:t>
      </w:r>
      <w:r w:rsidR="00EA40F0">
        <w:rPr>
          <w:rFonts w:ascii="Times New Roman" w:hAnsi="Times New Roman" w:cs="Times New Roman"/>
          <w:sz w:val="25"/>
          <w:szCs w:val="25"/>
        </w:rPr>
        <w:t>In this lab, we have successfully</w:t>
      </w:r>
      <w:r w:rsidR="004E58EF">
        <w:rPr>
          <w:rFonts w:ascii="Times New Roman" w:hAnsi="Times New Roman" w:cs="Times New Roman"/>
          <w:sz w:val="25"/>
          <w:szCs w:val="25"/>
        </w:rPr>
        <w:t xml:space="preserve"> understood and</w:t>
      </w:r>
      <w:r w:rsidR="00EA40F0">
        <w:rPr>
          <w:rFonts w:ascii="Times New Roman" w:hAnsi="Times New Roman" w:cs="Times New Roman"/>
          <w:sz w:val="25"/>
          <w:szCs w:val="25"/>
        </w:rPr>
        <w:t xml:space="preserve"> </w:t>
      </w:r>
      <w:r w:rsidR="00F24134">
        <w:rPr>
          <w:rFonts w:ascii="Times New Roman" w:hAnsi="Times New Roman" w:cs="Times New Roman"/>
          <w:sz w:val="25"/>
          <w:szCs w:val="25"/>
        </w:rPr>
        <w:t xml:space="preserve">configured </w:t>
      </w:r>
      <w:r w:rsidR="004E58EF">
        <w:rPr>
          <w:rFonts w:ascii="Times New Roman" w:hAnsi="Times New Roman" w:cs="Times New Roman"/>
          <w:sz w:val="25"/>
          <w:szCs w:val="25"/>
        </w:rPr>
        <w:t>each component of the instance configuration,</w:t>
      </w:r>
      <w:r w:rsidR="00080472">
        <w:rPr>
          <w:rFonts w:ascii="Times New Roman" w:hAnsi="Times New Roman" w:cs="Times New Roman"/>
          <w:sz w:val="25"/>
          <w:szCs w:val="25"/>
        </w:rPr>
        <w:t xml:space="preserve"> as well as the ability to edit these parameters at a later time. </w:t>
      </w:r>
      <w:r w:rsidR="008205E6">
        <w:rPr>
          <w:rFonts w:ascii="Times New Roman" w:hAnsi="Times New Roman" w:cs="Times New Roman"/>
          <w:sz w:val="25"/>
          <w:szCs w:val="25"/>
        </w:rPr>
        <w:t xml:space="preserve">Also, we have learned how to monitor the status and conditions of the </w:t>
      </w:r>
      <w:r w:rsidR="00045911">
        <w:rPr>
          <w:rFonts w:ascii="Times New Roman" w:hAnsi="Times New Roman" w:cs="Times New Roman"/>
          <w:sz w:val="25"/>
          <w:szCs w:val="25"/>
        </w:rPr>
        <w:t xml:space="preserve">instance. This is helpful </w:t>
      </w:r>
      <w:r w:rsidR="00AD33BA">
        <w:rPr>
          <w:rFonts w:ascii="Times New Roman" w:hAnsi="Times New Roman" w:cs="Times New Roman"/>
          <w:sz w:val="25"/>
          <w:szCs w:val="25"/>
        </w:rPr>
        <w:t>in troubleshooting and</w:t>
      </w:r>
      <w:r w:rsidR="00A616C1">
        <w:rPr>
          <w:rFonts w:ascii="Times New Roman" w:hAnsi="Times New Roman" w:cs="Times New Roman"/>
          <w:sz w:val="25"/>
          <w:szCs w:val="25"/>
        </w:rPr>
        <w:t xml:space="preserve"> being informed </w:t>
      </w:r>
      <w:r w:rsidR="008E254B">
        <w:rPr>
          <w:rFonts w:ascii="Times New Roman" w:hAnsi="Times New Roman" w:cs="Times New Roman"/>
          <w:sz w:val="25"/>
          <w:szCs w:val="25"/>
        </w:rPr>
        <w:t xml:space="preserve">of the current condition </w:t>
      </w:r>
      <w:r w:rsidR="002462EF">
        <w:rPr>
          <w:rFonts w:ascii="Times New Roman" w:hAnsi="Times New Roman" w:cs="Times New Roman"/>
          <w:sz w:val="25"/>
          <w:szCs w:val="25"/>
        </w:rPr>
        <w:t xml:space="preserve">of the system. </w:t>
      </w:r>
      <w:r w:rsidR="005B0AA5">
        <w:rPr>
          <w:rFonts w:ascii="Times New Roman" w:hAnsi="Times New Roman" w:cs="Times New Roman"/>
          <w:sz w:val="25"/>
          <w:szCs w:val="25"/>
        </w:rPr>
        <w:t xml:space="preserve">We also </w:t>
      </w:r>
      <w:r w:rsidR="00161320">
        <w:rPr>
          <w:rFonts w:ascii="Times New Roman" w:hAnsi="Times New Roman" w:cs="Times New Roman"/>
          <w:sz w:val="25"/>
          <w:szCs w:val="25"/>
        </w:rPr>
        <w:t>explored</w:t>
      </w:r>
      <w:r w:rsidR="002462EF">
        <w:rPr>
          <w:rFonts w:ascii="Times New Roman" w:hAnsi="Times New Roman" w:cs="Times New Roman"/>
          <w:sz w:val="25"/>
          <w:szCs w:val="25"/>
        </w:rPr>
        <w:t xml:space="preserve"> one of the security measures: Termination Protection. A</w:t>
      </w:r>
      <w:r w:rsidR="00175D94">
        <w:rPr>
          <w:rFonts w:ascii="Times New Roman" w:hAnsi="Times New Roman" w:cs="Times New Roman"/>
          <w:sz w:val="25"/>
          <w:szCs w:val="25"/>
        </w:rPr>
        <w:t>s a</w:t>
      </w:r>
      <w:r w:rsidR="002462EF">
        <w:rPr>
          <w:rFonts w:ascii="Times New Roman" w:hAnsi="Times New Roman" w:cs="Times New Roman"/>
          <w:sz w:val="25"/>
          <w:szCs w:val="25"/>
        </w:rPr>
        <w:t xml:space="preserve"> component of the security group, termination protection is significant in </w:t>
      </w:r>
      <w:r w:rsidR="00175D94">
        <w:rPr>
          <w:rFonts w:ascii="Times New Roman" w:hAnsi="Times New Roman" w:cs="Times New Roman"/>
          <w:sz w:val="25"/>
          <w:szCs w:val="25"/>
        </w:rPr>
        <w:t xml:space="preserve">preventing accidental data loss. In conclusion, we explored and interacted with </w:t>
      </w:r>
      <w:r w:rsidR="00495CEE">
        <w:rPr>
          <w:rFonts w:ascii="Times New Roman" w:hAnsi="Times New Roman" w:cs="Times New Roman"/>
          <w:sz w:val="25"/>
          <w:szCs w:val="25"/>
        </w:rPr>
        <w:t xml:space="preserve">intrinsic </w:t>
      </w:r>
      <w:r w:rsidR="00175D94">
        <w:rPr>
          <w:rFonts w:ascii="Times New Roman" w:hAnsi="Times New Roman" w:cs="Times New Roman"/>
          <w:sz w:val="25"/>
          <w:szCs w:val="25"/>
        </w:rPr>
        <w:t xml:space="preserve">parts of the </w:t>
      </w:r>
      <w:r w:rsidR="0025586D">
        <w:rPr>
          <w:rFonts w:ascii="Times New Roman" w:hAnsi="Times New Roman" w:cs="Times New Roman"/>
          <w:sz w:val="25"/>
          <w:szCs w:val="25"/>
        </w:rPr>
        <w:t>EC2 computing</w:t>
      </w:r>
      <w:r w:rsidR="00495CEE">
        <w:rPr>
          <w:rFonts w:ascii="Times New Roman" w:hAnsi="Times New Roman" w:cs="Times New Roman"/>
          <w:sz w:val="25"/>
          <w:szCs w:val="25"/>
        </w:rPr>
        <w:t xml:space="preserve">. </w:t>
      </w:r>
    </w:p>
    <w:p w14:paraId="3E7ABED0" w14:textId="77777777" w:rsidR="00376BDA" w:rsidRPr="006958A0" w:rsidRDefault="00376BDA" w:rsidP="006958A0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</w:p>
    <w:p w14:paraId="25FE6B83" w14:textId="3C7108BC" w:rsidR="0007599C" w:rsidRDefault="0007599C" w:rsidP="00922141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</w:p>
    <w:p w14:paraId="4F8B79C2" w14:textId="73E68162" w:rsidR="00922141" w:rsidRPr="00922141" w:rsidRDefault="00922141" w:rsidP="00922141">
      <w:pPr>
        <w:tabs>
          <w:tab w:val="left" w:pos="2770"/>
        </w:tabs>
        <w:rPr>
          <w:rFonts w:ascii="Times New Roman" w:hAnsi="Times New Roman" w:cs="Times New Roman"/>
          <w:sz w:val="25"/>
          <w:szCs w:val="25"/>
        </w:rPr>
      </w:pPr>
    </w:p>
    <w:sectPr w:rsidR="00922141" w:rsidRPr="00922141" w:rsidSect="008D26EC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440" w:right="1440" w:bottom="1440" w:left="1440" w:header="144" w:footer="720" w:gutter="0"/>
      <w:pgBorders w:display="firstPage" w:offsetFrom="page">
        <w:top w:val="double" w:sz="4" w:space="24" w:color="833C0B" w:themeColor="accent2" w:themeShade="80"/>
        <w:left w:val="double" w:sz="4" w:space="24" w:color="833C0B" w:themeColor="accent2" w:themeShade="80"/>
        <w:bottom w:val="double" w:sz="4" w:space="24" w:color="833C0B" w:themeColor="accent2" w:themeShade="80"/>
        <w:right w:val="double" w:sz="4" w:space="24" w:color="833C0B" w:themeColor="accent2" w:themeShade="8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B8CAD" w14:textId="77777777" w:rsidR="00D8100B" w:rsidRDefault="00D8100B" w:rsidP="00006179">
      <w:pPr>
        <w:spacing w:after="0" w:line="240" w:lineRule="auto"/>
      </w:pPr>
      <w:r>
        <w:separator/>
      </w:r>
    </w:p>
  </w:endnote>
  <w:endnote w:type="continuationSeparator" w:id="0">
    <w:p w14:paraId="7BD20558" w14:textId="77777777" w:rsidR="00D8100B" w:rsidRDefault="00D8100B" w:rsidP="00006179">
      <w:pPr>
        <w:spacing w:after="0" w:line="240" w:lineRule="auto"/>
      </w:pPr>
      <w:r>
        <w:continuationSeparator/>
      </w:r>
    </w:p>
  </w:endnote>
  <w:endnote w:type="continuationNotice" w:id="1">
    <w:p w14:paraId="53A790D6" w14:textId="77777777" w:rsidR="00D8100B" w:rsidRDefault="00D8100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2FE4F" w14:textId="77777777" w:rsidR="008D26EC" w:rsidRDefault="008D26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42011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30580463" w14:textId="7AED56E5" w:rsidR="008D26EC" w:rsidRPr="008D26EC" w:rsidRDefault="008D26EC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D26E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D26E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8D26E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D26EC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8D26EC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2AD95CE" w14:textId="77777777" w:rsidR="0000688A" w:rsidRDefault="0000688A" w:rsidP="002943BA">
    <w:pPr>
      <w:pStyle w:val="Footer"/>
      <w:tabs>
        <w:tab w:val="clear" w:pos="4680"/>
        <w:tab w:val="clear" w:pos="9360"/>
        <w:tab w:val="left" w:pos="3755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94D8C" w14:textId="77777777" w:rsidR="008D26EC" w:rsidRDefault="008D26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983A94" w14:textId="77777777" w:rsidR="00D8100B" w:rsidRDefault="00D8100B" w:rsidP="00006179">
      <w:pPr>
        <w:spacing w:after="0" w:line="240" w:lineRule="auto"/>
      </w:pPr>
      <w:r>
        <w:separator/>
      </w:r>
    </w:p>
  </w:footnote>
  <w:footnote w:type="continuationSeparator" w:id="0">
    <w:p w14:paraId="7A95DFA1" w14:textId="77777777" w:rsidR="00D8100B" w:rsidRDefault="00D8100B" w:rsidP="00006179">
      <w:pPr>
        <w:spacing w:after="0" w:line="240" w:lineRule="auto"/>
      </w:pPr>
      <w:r>
        <w:continuationSeparator/>
      </w:r>
    </w:p>
  </w:footnote>
  <w:footnote w:type="continuationNotice" w:id="1">
    <w:p w14:paraId="3D859393" w14:textId="77777777" w:rsidR="00D8100B" w:rsidRDefault="00D8100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D92E8" w14:textId="77777777" w:rsidR="008D26EC" w:rsidRDefault="008D26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9AD1D" w14:textId="2EA0300F" w:rsidR="00006179" w:rsidRDefault="00006179" w:rsidP="00006179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138DB" w14:textId="77777777" w:rsidR="008D26EC" w:rsidRDefault="008D26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7685E"/>
    <w:multiLevelType w:val="hybridMultilevel"/>
    <w:tmpl w:val="87CC1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A1635"/>
    <w:multiLevelType w:val="hybridMultilevel"/>
    <w:tmpl w:val="9F122274"/>
    <w:lvl w:ilvl="0" w:tplc="EEC81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CA41C4"/>
    <w:multiLevelType w:val="hybridMultilevel"/>
    <w:tmpl w:val="870AECEE"/>
    <w:lvl w:ilvl="0" w:tplc="6AA470E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5"/>
        <w:szCs w:val="25"/>
      </w:rPr>
    </w:lvl>
    <w:lvl w:ilvl="1" w:tplc="E7E03FDA">
      <w:start w:val="1"/>
      <w:numFmt w:val="lowerLetter"/>
      <w:lvlText w:val="%2."/>
      <w:lvlJc w:val="left"/>
      <w:pPr>
        <w:ind w:left="1800" w:hanging="360"/>
      </w:pPr>
      <w:rPr>
        <w:b w:val="0"/>
        <w:bCs w:val="0"/>
      </w:rPr>
    </w:lvl>
    <w:lvl w:ilvl="2" w:tplc="F4C6F330">
      <w:start w:val="1"/>
      <w:numFmt w:val="lowerRoman"/>
      <w:lvlText w:val="%3."/>
      <w:lvlJc w:val="right"/>
      <w:pPr>
        <w:ind w:left="2520" w:hanging="180"/>
      </w:pPr>
      <w:rPr>
        <w:i w:val="0"/>
        <w:iCs w:val="0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9C79C2"/>
    <w:multiLevelType w:val="hybridMultilevel"/>
    <w:tmpl w:val="231C58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0A0251"/>
    <w:multiLevelType w:val="hybridMultilevel"/>
    <w:tmpl w:val="1FCE8742"/>
    <w:lvl w:ilvl="0" w:tplc="C2ACCC32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15F74CCE"/>
    <w:multiLevelType w:val="hybridMultilevel"/>
    <w:tmpl w:val="1FCE8742"/>
    <w:lvl w:ilvl="0" w:tplc="C2ACCC32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1A73636A"/>
    <w:multiLevelType w:val="hybridMultilevel"/>
    <w:tmpl w:val="7D7A4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C161C1"/>
    <w:multiLevelType w:val="hybridMultilevel"/>
    <w:tmpl w:val="1C761F58"/>
    <w:lvl w:ilvl="0" w:tplc="91362B22">
      <w:start w:val="1"/>
      <w:numFmt w:val="decimal"/>
      <w:lvlText w:val="%1.)"/>
      <w:lvlJc w:val="left"/>
      <w:pPr>
        <w:ind w:left="990" w:hanging="360"/>
      </w:pPr>
      <w:rPr>
        <w:rFonts w:ascii="Times New Roman" w:hAnsi="Times New Roman" w:cs="Times New Roman" w:hint="default"/>
        <w:sz w:val="25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8" w15:restartNumberingAfterBreak="0">
    <w:nsid w:val="1D603012"/>
    <w:multiLevelType w:val="hybridMultilevel"/>
    <w:tmpl w:val="9D8EEEB2"/>
    <w:lvl w:ilvl="0" w:tplc="6AA470E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5"/>
        <w:szCs w:val="25"/>
      </w:rPr>
    </w:lvl>
    <w:lvl w:ilvl="1" w:tplc="E7E03FDA">
      <w:start w:val="1"/>
      <w:numFmt w:val="lowerLetter"/>
      <w:lvlText w:val="%2."/>
      <w:lvlJc w:val="left"/>
      <w:pPr>
        <w:ind w:left="180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BA80345"/>
    <w:multiLevelType w:val="hybridMultilevel"/>
    <w:tmpl w:val="9D8EEEB2"/>
    <w:lvl w:ilvl="0" w:tplc="6AA470E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5"/>
        <w:szCs w:val="25"/>
      </w:rPr>
    </w:lvl>
    <w:lvl w:ilvl="1" w:tplc="E7E03FDA">
      <w:start w:val="1"/>
      <w:numFmt w:val="lowerLetter"/>
      <w:lvlText w:val="%2."/>
      <w:lvlJc w:val="left"/>
      <w:pPr>
        <w:ind w:left="180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3F25D5"/>
    <w:multiLevelType w:val="hybridMultilevel"/>
    <w:tmpl w:val="187EF9D2"/>
    <w:lvl w:ilvl="0" w:tplc="A782C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85C5AE9"/>
    <w:multiLevelType w:val="hybridMultilevel"/>
    <w:tmpl w:val="1FCE8742"/>
    <w:lvl w:ilvl="0" w:tplc="C2ACCC32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2" w15:restartNumberingAfterBreak="0">
    <w:nsid w:val="3A5B6853"/>
    <w:multiLevelType w:val="hybridMultilevel"/>
    <w:tmpl w:val="954CE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DB29DF"/>
    <w:multiLevelType w:val="hybridMultilevel"/>
    <w:tmpl w:val="9D8EEEB2"/>
    <w:lvl w:ilvl="0" w:tplc="6AA470E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5"/>
        <w:szCs w:val="25"/>
      </w:rPr>
    </w:lvl>
    <w:lvl w:ilvl="1" w:tplc="E7E03FDA">
      <w:start w:val="1"/>
      <w:numFmt w:val="lowerLetter"/>
      <w:lvlText w:val="%2."/>
      <w:lvlJc w:val="left"/>
      <w:pPr>
        <w:ind w:left="180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DA52055"/>
    <w:multiLevelType w:val="hybridMultilevel"/>
    <w:tmpl w:val="87CC1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4125B1"/>
    <w:multiLevelType w:val="hybridMultilevel"/>
    <w:tmpl w:val="EB4201C6"/>
    <w:lvl w:ilvl="0" w:tplc="45564A74">
      <w:start w:val="1"/>
      <w:numFmt w:val="decimal"/>
      <w:lvlText w:val="%1."/>
      <w:lvlJc w:val="left"/>
      <w:pPr>
        <w:ind w:left="1170" w:hanging="360"/>
      </w:pPr>
      <w:rPr>
        <w:rFonts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75F0D28"/>
    <w:multiLevelType w:val="hybridMultilevel"/>
    <w:tmpl w:val="1FCE8742"/>
    <w:lvl w:ilvl="0" w:tplc="C2ACCC32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7" w15:restartNumberingAfterBreak="0">
    <w:nsid w:val="58CA02C7"/>
    <w:multiLevelType w:val="hybridMultilevel"/>
    <w:tmpl w:val="EB4201C6"/>
    <w:lvl w:ilvl="0" w:tplc="45564A74">
      <w:start w:val="1"/>
      <w:numFmt w:val="decimal"/>
      <w:lvlText w:val="%1."/>
      <w:lvlJc w:val="left"/>
      <w:pPr>
        <w:ind w:left="1170" w:hanging="360"/>
      </w:pPr>
      <w:rPr>
        <w:rFonts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B7266E8"/>
    <w:multiLevelType w:val="hybridMultilevel"/>
    <w:tmpl w:val="9D8EEEB2"/>
    <w:lvl w:ilvl="0" w:tplc="6AA470E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5"/>
        <w:szCs w:val="25"/>
      </w:rPr>
    </w:lvl>
    <w:lvl w:ilvl="1" w:tplc="E7E03FDA">
      <w:start w:val="1"/>
      <w:numFmt w:val="lowerLetter"/>
      <w:lvlText w:val="%2."/>
      <w:lvlJc w:val="left"/>
      <w:pPr>
        <w:ind w:left="180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D012779"/>
    <w:multiLevelType w:val="hybridMultilevel"/>
    <w:tmpl w:val="1FCE8742"/>
    <w:lvl w:ilvl="0" w:tplc="C2ACCC32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0" w15:restartNumberingAfterBreak="0">
    <w:nsid w:val="5E594269"/>
    <w:multiLevelType w:val="hybridMultilevel"/>
    <w:tmpl w:val="9D8EEEB2"/>
    <w:lvl w:ilvl="0" w:tplc="6AA470E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5"/>
        <w:szCs w:val="25"/>
      </w:rPr>
    </w:lvl>
    <w:lvl w:ilvl="1" w:tplc="E7E03FDA">
      <w:start w:val="1"/>
      <w:numFmt w:val="lowerLetter"/>
      <w:lvlText w:val="%2."/>
      <w:lvlJc w:val="left"/>
      <w:pPr>
        <w:ind w:left="180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9522FE0"/>
    <w:multiLevelType w:val="multilevel"/>
    <w:tmpl w:val="A7D4003A"/>
    <w:lvl w:ilvl="0">
      <w:start w:val="5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E65583C"/>
    <w:multiLevelType w:val="hybridMultilevel"/>
    <w:tmpl w:val="EB4201C6"/>
    <w:lvl w:ilvl="0" w:tplc="45564A74">
      <w:start w:val="1"/>
      <w:numFmt w:val="decimal"/>
      <w:lvlText w:val="%1."/>
      <w:lvlJc w:val="left"/>
      <w:pPr>
        <w:ind w:left="1170" w:hanging="360"/>
      </w:pPr>
      <w:rPr>
        <w:rFonts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ED53402"/>
    <w:multiLevelType w:val="hybridMultilevel"/>
    <w:tmpl w:val="9D8EEEB2"/>
    <w:lvl w:ilvl="0" w:tplc="6AA470E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5"/>
        <w:szCs w:val="25"/>
      </w:rPr>
    </w:lvl>
    <w:lvl w:ilvl="1" w:tplc="E7E03FDA">
      <w:start w:val="1"/>
      <w:numFmt w:val="lowerLetter"/>
      <w:lvlText w:val="%2."/>
      <w:lvlJc w:val="left"/>
      <w:pPr>
        <w:ind w:left="180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79858B0"/>
    <w:multiLevelType w:val="hybridMultilevel"/>
    <w:tmpl w:val="187EF9D2"/>
    <w:lvl w:ilvl="0" w:tplc="A782C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C854976"/>
    <w:multiLevelType w:val="hybridMultilevel"/>
    <w:tmpl w:val="9A147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9"/>
  </w:num>
  <w:num w:numId="4">
    <w:abstractNumId w:val="25"/>
  </w:num>
  <w:num w:numId="5">
    <w:abstractNumId w:val="0"/>
  </w:num>
  <w:num w:numId="6">
    <w:abstractNumId w:val="14"/>
  </w:num>
  <w:num w:numId="7">
    <w:abstractNumId w:val="16"/>
  </w:num>
  <w:num w:numId="8">
    <w:abstractNumId w:val="20"/>
  </w:num>
  <w:num w:numId="9">
    <w:abstractNumId w:val="11"/>
  </w:num>
  <w:num w:numId="10">
    <w:abstractNumId w:val="12"/>
  </w:num>
  <w:num w:numId="11">
    <w:abstractNumId w:val="4"/>
  </w:num>
  <w:num w:numId="12">
    <w:abstractNumId w:val="17"/>
  </w:num>
  <w:num w:numId="13">
    <w:abstractNumId w:val="1"/>
  </w:num>
  <w:num w:numId="14">
    <w:abstractNumId w:val="8"/>
  </w:num>
  <w:num w:numId="15">
    <w:abstractNumId w:val="9"/>
  </w:num>
  <w:num w:numId="16">
    <w:abstractNumId w:val="18"/>
  </w:num>
  <w:num w:numId="17">
    <w:abstractNumId w:val="23"/>
  </w:num>
  <w:num w:numId="18">
    <w:abstractNumId w:val="13"/>
  </w:num>
  <w:num w:numId="19">
    <w:abstractNumId w:val="2"/>
  </w:num>
  <w:num w:numId="20">
    <w:abstractNumId w:val="3"/>
  </w:num>
  <w:num w:numId="21">
    <w:abstractNumId w:val="10"/>
  </w:num>
  <w:num w:numId="22">
    <w:abstractNumId w:val="24"/>
  </w:num>
  <w:num w:numId="23">
    <w:abstractNumId w:val="6"/>
  </w:num>
  <w:num w:numId="24">
    <w:abstractNumId w:val="15"/>
  </w:num>
  <w:num w:numId="25">
    <w:abstractNumId w:val="22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E85"/>
    <w:rsid w:val="00002B60"/>
    <w:rsid w:val="0000357A"/>
    <w:rsid w:val="000039EA"/>
    <w:rsid w:val="00003C99"/>
    <w:rsid w:val="00003FFE"/>
    <w:rsid w:val="000050E9"/>
    <w:rsid w:val="0000608E"/>
    <w:rsid w:val="00006179"/>
    <w:rsid w:val="00006208"/>
    <w:rsid w:val="0000688A"/>
    <w:rsid w:val="00006A21"/>
    <w:rsid w:val="0000718C"/>
    <w:rsid w:val="00011118"/>
    <w:rsid w:val="000117D7"/>
    <w:rsid w:val="000118B0"/>
    <w:rsid w:val="000129E4"/>
    <w:rsid w:val="0001337E"/>
    <w:rsid w:val="000172B4"/>
    <w:rsid w:val="00020E47"/>
    <w:rsid w:val="00022359"/>
    <w:rsid w:val="00022CB4"/>
    <w:rsid w:val="0002312D"/>
    <w:rsid w:val="0002485D"/>
    <w:rsid w:val="00024A38"/>
    <w:rsid w:val="00024DFF"/>
    <w:rsid w:val="00025E6B"/>
    <w:rsid w:val="000265DD"/>
    <w:rsid w:val="00027236"/>
    <w:rsid w:val="00027822"/>
    <w:rsid w:val="00027C4F"/>
    <w:rsid w:val="000307EA"/>
    <w:rsid w:val="00031050"/>
    <w:rsid w:val="000317D6"/>
    <w:rsid w:val="0003220B"/>
    <w:rsid w:val="00032C9E"/>
    <w:rsid w:val="000333D1"/>
    <w:rsid w:val="0003417E"/>
    <w:rsid w:val="000351EF"/>
    <w:rsid w:val="000358B1"/>
    <w:rsid w:val="00036970"/>
    <w:rsid w:val="0004247B"/>
    <w:rsid w:val="000436E6"/>
    <w:rsid w:val="00044300"/>
    <w:rsid w:val="00044309"/>
    <w:rsid w:val="00045911"/>
    <w:rsid w:val="00046542"/>
    <w:rsid w:val="00051B90"/>
    <w:rsid w:val="00051E34"/>
    <w:rsid w:val="00052C11"/>
    <w:rsid w:val="000553A3"/>
    <w:rsid w:val="0005564B"/>
    <w:rsid w:val="0005655A"/>
    <w:rsid w:val="00060C9A"/>
    <w:rsid w:val="00060EE3"/>
    <w:rsid w:val="00062398"/>
    <w:rsid w:val="00062AC2"/>
    <w:rsid w:val="00063B17"/>
    <w:rsid w:val="000646D6"/>
    <w:rsid w:val="00066B9D"/>
    <w:rsid w:val="00070567"/>
    <w:rsid w:val="00070A44"/>
    <w:rsid w:val="00072B5A"/>
    <w:rsid w:val="00074FD4"/>
    <w:rsid w:val="0007562C"/>
    <w:rsid w:val="0007599C"/>
    <w:rsid w:val="00075C0B"/>
    <w:rsid w:val="00075CA3"/>
    <w:rsid w:val="0007600F"/>
    <w:rsid w:val="00080472"/>
    <w:rsid w:val="00080A5A"/>
    <w:rsid w:val="000838CB"/>
    <w:rsid w:val="00083DBB"/>
    <w:rsid w:val="00085CD2"/>
    <w:rsid w:val="00086A1D"/>
    <w:rsid w:val="00086EB5"/>
    <w:rsid w:val="00086F82"/>
    <w:rsid w:val="000874EA"/>
    <w:rsid w:val="00087F5A"/>
    <w:rsid w:val="00090101"/>
    <w:rsid w:val="000913BD"/>
    <w:rsid w:val="00094333"/>
    <w:rsid w:val="00094D1D"/>
    <w:rsid w:val="00094DC8"/>
    <w:rsid w:val="00096E71"/>
    <w:rsid w:val="000978D6"/>
    <w:rsid w:val="000A2453"/>
    <w:rsid w:val="000A3975"/>
    <w:rsid w:val="000A4002"/>
    <w:rsid w:val="000A4182"/>
    <w:rsid w:val="000A56D5"/>
    <w:rsid w:val="000A61B1"/>
    <w:rsid w:val="000A6352"/>
    <w:rsid w:val="000A6B3F"/>
    <w:rsid w:val="000A6CB4"/>
    <w:rsid w:val="000B0D12"/>
    <w:rsid w:val="000B108D"/>
    <w:rsid w:val="000B16AF"/>
    <w:rsid w:val="000B1DF2"/>
    <w:rsid w:val="000B1F81"/>
    <w:rsid w:val="000B28F6"/>
    <w:rsid w:val="000B3C69"/>
    <w:rsid w:val="000B3FAA"/>
    <w:rsid w:val="000B3FF9"/>
    <w:rsid w:val="000B4075"/>
    <w:rsid w:val="000B6244"/>
    <w:rsid w:val="000B62DE"/>
    <w:rsid w:val="000B6F6D"/>
    <w:rsid w:val="000B6F90"/>
    <w:rsid w:val="000B7711"/>
    <w:rsid w:val="000C025D"/>
    <w:rsid w:val="000C0D21"/>
    <w:rsid w:val="000C399F"/>
    <w:rsid w:val="000C3B2F"/>
    <w:rsid w:val="000C4257"/>
    <w:rsid w:val="000C5731"/>
    <w:rsid w:val="000C60FD"/>
    <w:rsid w:val="000C6DC8"/>
    <w:rsid w:val="000C72EA"/>
    <w:rsid w:val="000D2270"/>
    <w:rsid w:val="000D31FC"/>
    <w:rsid w:val="000D4977"/>
    <w:rsid w:val="000D4DE8"/>
    <w:rsid w:val="000D7845"/>
    <w:rsid w:val="000E41B3"/>
    <w:rsid w:val="000E42D6"/>
    <w:rsid w:val="000E51D1"/>
    <w:rsid w:val="000E533C"/>
    <w:rsid w:val="000E6064"/>
    <w:rsid w:val="000F440F"/>
    <w:rsid w:val="000F621E"/>
    <w:rsid w:val="000F75BA"/>
    <w:rsid w:val="00100603"/>
    <w:rsid w:val="00101FEA"/>
    <w:rsid w:val="00103C32"/>
    <w:rsid w:val="00104784"/>
    <w:rsid w:val="001055D3"/>
    <w:rsid w:val="00105719"/>
    <w:rsid w:val="00106F38"/>
    <w:rsid w:val="0010701E"/>
    <w:rsid w:val="0010704C"/>
    <w:rsid w:val="001123A6"/>
    <w:rsid w:val="00113EB5"/>
    <w:rsid w:val="001142A4"/>
    <w:rsid w:val="00116D55"/>
    <w:rsid w:val="00117588"/>
    <w:rsid w:val="001203E6"/>
    <w:rsid w:val="00121CC8"/>
    <w:rsid w:val="001231C0"/>
    <w:rsid w:val="001233BA"/>
    <w:rsid w:val="00123FE0"/>
    <w:rsid w:val="0012475F"/>
    <w:rsid w:val="00124DE6"/>
    <w:rsid w:val="0012535C"/>
    <w:rsid w:val="00126245"/>
    <w:rsid w:val="001262D7"/>
    <w:rsid w:val="00126E42"/>
    <w:rsid w:val="001274CD"/>
    <w:rsid w:val="00127D1F"/>
    <w:rsid w:val="00131350"/>
    <w:rsid w:val="00131870"/>
    <w:rsid w:val="00132C68"/>
    <w:rsid w:val="00134275"/>
    <w:rsid w:val="00135AB5"/>
    <w:rsid w:val="001364E3"/>
    <w:rsid w:val="00136F9B"/>
    <w:rsid w:val="00137FBD"/>
    <w:rsid w:val="00141550"/>
    <w:rsid w:val="001424CB"/>
    <w:rsid w:val="00142773"/>
    <w:rsid w:val="00142927"/>
    <w:rsid w:val="00143560"/>
    <w:rsid w:val="00143FB3"/>
    <w:rsid w:val="00144602"/>
    <w:rsid w:val="001446A8"/>
    <w:rsid w:val="00144E77"/>
    <w:rsid w:val="00145029"/>
    <w:rsid w:val="001455F6"/>
    <w:rsid w:val="00145A09"/>
    <w:rsid w:val="001463E4"/>
    <w:rsid w:val="00146677"/>
    <w:rsid w:val="00146E21"/>
    <w:rsid w:val="00147FAB"/>
    <w:rsid w:val="001502E9"/>
    <w:rsid w:val="00152F1E"/>
    <w:rsid w:val="00153994"/>
    <w:rsid w:val="00155F2A"/>
    <w:rsid w:val="0015670C"/>
    <w:rsid w:val="0015684D"/>
    <w:rsid w:val="00157127"/>
    <w:rsid w:val="00157AE8"/>
    <w:rsid w:val="001611C9"/>
    <w:rsid w:val="00161320"/>
    <w:rsid w:val="0016326A"/>
    <w:rsid w:val="001646ED"/>
    <w:rsid w:val="00164985"/>
    <w:rsid w:val="00164C7F"/>
    <w:rsid w:val="00165FE0"/>
    <w:rsid w:val="001661D3"/>
    <w:rsid w:val="00166CE6"/>
    <w:rsid w:val="00170742"/>
    <w:rsid w:val="0017110D"/>
    <w:rsid w:val="001721A0"/>
    <w:rsid w:val="001723C1"/>
    <w:rsid w:val="00172755"/>
    <w:rsid w:val="00173086"/>
    <w:rsid w:val="0017322D"/>
    <w:rsid w:val="0017333D"/>
    <w:rsid w:val="00174154"/>
    <w:rsid w:val="001753ED"/>
    <w:rsid w:val="00175D94"/>
    <w:rsid w:val="00175DDE"/>
    <w:rsid w:val="00176367"/>
    <w:rsid w:val="001775BB"/>
    <w:rsid w:val="00181744"/>
    <w:rsid w:val="00181EDF"/>
    <w:rsid w:val="001821CB"/>
    <w:rsid w:val="00182EF3"/>
    <w:rsid w:val="0018354F"/>
    <w:rsid w:val="00184B1B"/>
    <w:rsid w:val="0018501B"/>
    <w:rsid w:val="001863F0"/>
    <w:rsid w:val="00187C5B"/>
    <w:rsid w:val="00190D15"/>
    <w:rsid w:val="001910AD"/>
    <w:rsid w:val="001915BD"/>
    <w:rsid w:val="00192EC8"/>
    <w:rsid w:val="001931C4"/>
    <w:rsid w:val="00193E5B"/>
    <w:rsid w:val="00195A93"/>
    <w:rsid w:val="00195B42"/>
    <w:rsid w:val="00196094"/>
    <w:rsid w:val="00196A1A"/>
    <w:rsid w:val="00197E3A"/>
    <w:rsid w:val="001A028D"/>
    <w:rsid w:val="001A0CFB"/>
    <w:rsid w:val="001A260C"/>
    <w:rsid w:val="001A3894"/>
    <w:rsid w:val="001A3C3C"/>
    <w:rsid w:val="001A7604"/>
    <w:rsid w:val="001A7F20"/>
    <w:rsid w:val="001B1717"/>
    <w:rsid w:val="001B37F8"/>
    <w:rsid w:val="001B401F"/>
    <w:rsid w:val="001B45A1"/>
    <w:rsid w:val="001C251A"/>
    <w:rsid w:val="001C283D"/>
    <w:rsid w:val="001C62B6"/>
    <w:rsid w:val="001C65D7"/>
    <w:rsid w:val="001D449E"/>
    <w:rsid w:val="001D4D65"/>
    <w:rsid w:val="001D5027"/>
    <w:rsid w:val="001D5164"/>
    <w:rsid w:val="001D5330"/>
    <w:rsid w:val="001D7E64"/>
    <w:rsid w:val="001E01E6"/>
    <w:rsid w:val="001E0736"/>
    <w:rsid w:val="001E22FC"/>
    <w:rsid w:val="001E23C3"/>
    <w:rsid w:val="001E2792"/>
    <w:rsid w:val="001E3AC0"/>
    <w:rsid w:val="001E5262"/>
    <w:rsid w:val="001E56BD"/>
    <w:rsid w:val="001E70C0"/>
    <w:rsid w:val="001F01CF"/>
    <w:rsid w:val="001F0D73"/>
    <w:rsid w:val="001F14FC"/>
    <w:rsid w:val="001F2DE9"/>
    <w:rsid w:val="001F3A63"/>
    <w:rsid w:val="001F4269"/>
    <w:rsid w:val="001F667B"/>
    <w:rsid w:val="001F7A6C"/>
    <w:rsid w:val="001F7BE9"/>
    <w:rsid w:val="0020041B"/>
    <w:rsid w:val="00200750"/>
    <w:rsid w:val="00201E4B"/>
    <w:rsid w:val="00203D76"/>
    <w:rsid w:val="0020421B"/>
    <w:rsid w:val="0020461F"/>
    <w:rsid w:val="00204A89"/>
    <w:rsid w:val="00205958"/>
    <w:rsid w:val="0020693A"/>
    <w:rsid w:val="00206C56"/>
    <w:rsid w:val="002070A8"/>
    <w:rsid w:val="0020730A"/>
    <w:rsid w:val="00207C8A"/>
    <w:rsid w:val="0021021B"/>
    <w:rsid w:val="00210AF6"/>
    <w:rsid w:val="002112BB"/>
    <w:rsid w:val="00213342"/>
    <w:rsid w:val="0021375A"/>
    <w:rsid w:val="00213C01"/>
    <w:rsid w:val="00214CE6"/>
    <w:rsid w:val="00215020"/>
    <w:rsid w:val="00215437"/>
    <w:rsid w:val="00215E54"/>
    <w:rsid w:val="00216B5D"/>
    <w:rsid w:val="00217E17"/>
    <w:rsid w:val="00222702"/>
    <w:rsid w:val="00222FBE"/>
    <w:rsid w:val="002232F2"/>
    <w:rsid w:val="00223A65"/>
    <w:rsid w:val="0022434C"/>
    <w:rsid w:val="002249BB"/>
    <w:rsid w:val="0022720C"/>
    <w:rsid w:val="00230558"/>
    <w:rsid w:val="002324A8"/>
    <w:rsid w:val="0023298B"/>
    <w:rsid w:val="00232C93"/>
    <w:rsid w:val="00234E8A"/>
    <w:rsid w:val="002367B1"/>
    <w:rsid w:val="002370F4"/>
    <w:rsid w:val="00240486"/>
    <w:rsid w:val="002411F9"/>
    <w:rsid w:val="00241283"/>
    <w:rsid w:val="00241E0E"/>
    <w:rsid w:val="00242DF8"/>
    <w:rsid w:val="0024523A"/>
    <w:rsid w:val="002456C4"/>
    <w:rsid w:val="002462EF"/>
    <w:rsid w:val="00246CB8"/>
    <w:rsid w:val="0025058E"/>
    <w:rsid w:val="00250E91"/>
    <w:rsid w:val="002516AB"/>
    <w:rsid w:val="00251C96"/>
    <w:rsid w:val="0025281A"/>
    <w:rsid w:val="002532D1"/>
    <w:rsid w:val="00253B1A"/>
    <w:rsid w:val="00254701"/>
    <w:rsid w:val="00254A71"/>
    <w:rsid w:val="0025586D"/>
    <w:rsid w:val="00256371"/>
    <w:rsid w:val="002603EF"/>
    <w:rsid w:val="002615B2"/>
    <w:rsid w:val="00261BDB"/>
    <w:rsid w:val="00262CBC"/>
    <w:rsid w:val="00263D88"/>
    <w:rsid w:val="00264FFF"/>
    <w:rsid w:val="00266509"/>
    <w:rsid w:val="00266E41"/>
    <w:rsid w:val="002677F3"/>
    <w:rsid w:val="002678E1"/>
    <w:rsid w:val="002701C7"/>
    <w:rsid w:val="002716E8"/>
    <w:rsid w:val="00271ACC"/>
    <w:rsid w:val="0027256E"/>
    <w:rsid w:val="0027333B"/>
    <w:rsid w:val="002748BE"/>
    <w:rsid w:val="00274B6F"/>
    <w:rsid w:val="00274E1C"/>
    <w:rsid w:val="00277C55"/>
    <w:rsid w:val="00280302"/>
    <w:rsid w:val="00284695"/>
    <w:rsid w:val="0028505B"/>
    <w:rsid w:val="00286293"/>
    <w:rsid w:val="0028648E"/>
    <w:rsid w:val="00286C94"/>
    <w:rsid w:val="00290E12"/>
    <w:rsid w:val="00291E9A"/>
    <w:rsid w:val="002924E9"/>
    <w:rsid w:val="00293983"/>
    <w:rsid w:val="002941B6"/>
    <w:rsid w:val="002943BA"/>
    <w:rsid w:val="0029455F"/>
    <w:rsid w:val="00294983"/>
    <w:rsid w:val="00294F28"/>
    <w:rsid w:val="0029569E"/>
    <w:rsid w:val="00296BD5"/>
    <w:rsid w:val="002973FB"/>
    <w:rsid w:val="002A023D"/>
    <w:rsid w:val="002A07A2"/>
    <w:rsid w:val="002A082E"/>
    <w:rsid w:val="002A16C1"/>
    <w:rsid w:val="002A3FD6"/>
    <w:rsid w:val="002A4ADA"/>
    <w:rsid w:val="002A6DEE"/>
    <w:rsid w:val="002A6E33"/>
    <w:rsid w:val="002B0D40"/>
    <w:rsid w:val="002B1DC0"/>
    <w:rsid w:val="002B2F26"/>
    <w:rsid w:val="002B3F58"/>
    <w:rsid w:val="002B5FCE"/>
    <w:rsid w:val="002B6016"/>
    <w:rsid w:val="002B60D8"/>
    <w:rsid w:val="002B6133"/>
    <w:rsid w:val="002B6158"/>
    <w:rsid w:val="002B7BF2"/>
    <w:rsid w:val="002B7EEB"/>
    <w:rsid w:val="002C0408"/>
    <w:rsid w:val="002C047F"/>
    <w:rsid w:val="002C12D5"/>
    <w:rsid w:val="002C42F0"/>
    <w:rsid w:val="002C4538"/>
    <w:rsid w:val="002C5DF3"/>
    <w:rsid w:val="002C78D4"/>
    <w:rsid w:val="002D09AC"/>
    <w:rsid w:val="002D0AC0"/>
    <w:rsid w:val="002D1808"/>
    <w:rsid w:val="002D2AA6"/>
    <w:rsid w:val="002D4E2D"/>
    <w:rsid w:val="002D5A4E"/>
    <w:rsid w:val="002D60B3"/>
    <w:rsid w:val="002D65B1"/>
    <w:rsid w:val="002D7D8B"/>
    <w:rsid w:val="002E0C30"/>
    <w:rsid w:val="002E1893"/>
    <w:rsid w:val="002E246E"/>
    <w:rsid w:val="002E33F2"/>
    <w:rsid w:val="002E45AC"/>
    <w:rsid w:val="002E5EAE"/>
    <w:rsid w:val="002F2CA2"/>
    <w:rsid w:val="002F36EC"/>
    <w:rsid w:val="002F3889"/>
    <w:rsid w:val="002F38EC"/>
    <w:rsid w:val="002F3A13"/>
    <w:rsid w:val="002F3BA9"/>
    <w:rsid w:val="002F3E15"/>
    <w:rsid w:val="002F3FFC"/>
    <w:rsid w:val="002F62F8"/>
    <w:rsid w:val="002F755F"/>
    <w:rsid w:val="0030028E"/>
    <w:rsid w:val="003002FF"/>
    <w:rsid w:val="00301670"/>
    <w:rsid w:val="00301BD8"/>
    <w:rsid w:val="00302202"/>
    <w:rsid w:val="003024D7"/>
    <w:rsid w:val="00302C19"/>
    <w:rsid w:val="00302E3A"/>
    <w:rsid w:val="00304D8D"/>
    <w:rsid w:val="00305502"/>
    <w:rsid w:val="0030735F"/>
    <w:rsid w:val="0030766E"/>
    <w:rsid w:val="003079BC"/>
    <w:rsid w:val="00307F9D"/>
    <w:rsid w:val="0031037E"/>
    <w:rsid w:val="00311185"/>
    <w:rsid w:val="00311E12"/>
    <w:rsid w:val="00312795"/>
    <w:rsid w:val="00315FAD"/>
    <w:rsid w:val="00315FFF"/>
    <w:rsid w:val="00317427"/>
    <w:rsid w:val="00317552"/>
    <w:rsid w:val="00317E92"/>
    <w:rsid w:val="00321929"/>
    <w:rsid w:val="0032204C"/>
    <w:rsid w:val="00322BA5"/>
    <w:rsid w:val="003238E8"/>
    <w:rsid w:val="00324C38"/>
    <w:rsid w:val="00324DF3"/>
    <w:rsid w:val="00327C10"/>
    <w:rsid w:val="0033076F"/>
    <w:rsid w:val="003341A9"/>
    <w:rsid w:val="003345E4"/>
    <w:rsid w:val="00334A95"/>
    <w:rsid w:val="00335ADA"/>
    <w:rsid w:val="00336D24"/>
    <w:rsid w:val="00337034"/>
    <w:rsid w:val="00340A2F"/>
    <w:rsid w:val="00340EE9"/>
    <w:rsid w:val="00341552"/>
    <w:rsid w:val="00341B1F"/>
    <w:rsid w:val="003422C9"/>
    <w:rsid w:val="00342F83"/>
    <w:rsid w:val="00344A2D"/>
    <w:rsid w:val="00345002"/>
    <w:rsid w:val="0034719B"/>
    <w:rsid w:val="00350646"/>
    <w:rsid w:val="00350BB2"/>
    <w:rsid w:val="00350CDB"/>
    <w:rsid w:val="00351516"/>
    <w:rsid w:val="003515FF"/>
    <w:rsid w:val="00351C91"/>
    <w:rsid w:val="0035444A"/>
    <w:rsid w:val="00355079"/>
    <w:rsid w:val="00355459"/>
    <w:rsid w:val="00356593"/>
    <w:rsid w:val="00356800"/>
    <w:rsid w:val="00357189"/>
    <w:rsid w:val="0035736E"/>
    <w:rsid w:val="00360E7F"/>
    <w:rsid w:val="003616D9"/>
    <w:rsid w:val="0036297C"/>
    <w:rsid w:val="003629CD"/>
    <w:rsid w:val="00364B7C"/>
    <w:rsid w:val="00365ABF"/>
    <w:rsid w:val="00365E28"/>
    <w:rsid w:val="00365FA3"/>
    <w:rsid w:val="0036622C"/>
    <w:rsid w:val="0036783B"/>
    <w:rsid w:val="00373017"/>
    <w:rsid w:val="00373261"/>
    <w:rsid w:val="003739D3"/>
    <w:rsid w:val="00374026"/>
    <w:rsid w:val="00374449"/>
    <w:rsid w:val="00376BDA"/>
    <w:rsid w:val="00377569"/>
    <w:rsid w:val="003808E0"/>
    <w:rsid w:val="00383D44"/>
    <w:rsid w:val="0038426B"/>
    <w:rsid w:val="003845A6"/>
    <w:rsid w:val="003846FE"/>
    <w:rsid w:val="00386006"/>
    <w:rsid w:val="00387968"/>
    <w:rsid w:val="00391B02"/>
    <w:rsid w:val="003928CD"/>
    <w:rsid w:val="003932F9"/>
    <w:rsid w:val="0039332C"/>
    <w:rsid w:val="0039371B"/>
    <w:rsid w:val="00393D59"/>
    <w:rsid w:val="00396215"/>
    <w:rsid w:val="003967C9"/>
    <w:rsid w:val="003A0B27"/>
    <w:rsid w:val="003A2C15"/>
    <w:rsid w:val="003A6FA7"/>
    <w:rsid w:val="003A7FDC"/>
    <w:rsid w:val="003B10B0"/>
    <w:rsid w:val="003B401B"/>
    <w:rsid w:val="003B4316"/>
    <w:rsid w:val="003B6552"/>
    <w:rsid w:val="003B6A1D"/>
    <w:rsid w:val="003C0791"/>
    <w:rsid w:val="003C0D92"/>
    <w:rsid w:val="003C1146"/>
    <w:rsid w:val="003C193F"/>
    <w:rsid w:val="003C2583"/>
    <w:rsid w:val="003C34F0"/>
    <w:rsid w:val="003C4708"/>
    <w:rsid w:val="003C53C7"/>
    <w:rsid w:val="003C544A"/>
    <w:rsid w:val="003C575D"/>
    <w:rsid w:val="003C7D0C"/>
    <w:rsid w:val="003D073F"/>
    <w:rsid w:val="003D21DB"/>
    <w:rsid w:val="003D2BAC"/>
    <w:rsid w:val="003D3ED2"/>
    <w:rsid w:val="003D4402"/>
    <w:rsid w:val="003D454E"/>
    <w:rsid w:val="003D6664"/>
    <w:rsid w:val="003D6ADF"/>
    <w:rsid w:val="003D6D27"/>
    <w:rsid w:val="003E126F"/>
    <w:rsid w:val="003E2DCF"/>
    <w:rsid w:val="003E3A28"/>
    <w:rsid w:val="003E464E"/>
    <w:rsid w:val="003E4B45"/>
    <w:rsid w:val="003F003F"/>
    <w:rsid w:val="003F17CD"/>
    <w:rsid w:val="003F1ABC"/>
    <w:rsid w:val="003F2057"/>
    <w:rsid w:val="003F354B"/>
    <w:rsid w:val="003F41AF"/>
    <w:rsid w:val="003F4CE5"/>
    <w:rsid w:val="003F4E53"/>
    <w:rsid w:val="003F52E8"/>
    <w:rsid w:val="003F69E2"/>
    <w:rsid w:val="00400D02"/>
    <w:rsid w:val="00401322"/>
    <w:rsid w:val="00401BAC"/>
    <w:rsid w:val="004020F9"/>
    <w:rsid w:val="004023CA"/>
    <w:rsid w:val="00402672"/>
    <w:rsid w:val="004027B6"/>
    <w:rsid w:val="004038BD"/>
    <w:rsid w:val="00403F30"/>
    <w:rsid w:val="004041E1"/>
    <w:rsid w:val="0040486E"/>
    <w:rsid w:val="0040512E"/>
    <w:rsid w:val="00405B64"/>
    <w:rsid w:val="00405F7A"/>
    <w:rsid w:val="0040659A"/>
    <w:rsid w:val="0040789A"/>
    <w:rsid w:val="00413473"/>
    <w:rsid w:val="00415A6C"/>
    <w:rsid w:val="00417E51"/>
    <w:rsid w:val="0042348D"/>
    <w:rsid w:val="00423846"/>
    <w:rsid w:val="00423F18"/>
    <w:rsid w:val="004241E0"/>
    <w:rsid w:val="004248A2"/>
    <w:rsid w:val="00425644"/>
    <w:rsid w:val="00426A2F"/>
    <w:rsid w:val="00426E70"/>
    <w:rsid w:val="00427BBF"/>
    <w:rsid w:val="00427D1D"/>
    <w:rsid w:val="0043041E"/>
    <w:rsid w:val="004317CA"/>
    <w:rsid w:val="00431DC2"/>
    <w:rsid w:val="00432093"/>
    <w:rsid w:val="00432FFC"/>
    <w:rsid w:val="0043616D"/>
    <w:rsid w:val="004364EF"/>
    <w:rsid w:val="00440E01"/>
    <w:rsid w:val="00440E7A"/>
    <w:rsid w:val="00442A29"/>
    <w:rsid w:val="00442E75"/>
    <w:rsid w:val="004462DC"/>
    <w:rsid w:val="00446FFC"/>
    <w:rsid w:val="0044790B"/>
    <w:rsid w:val="00447DBA"/>
    <w:rsid w:val="0045162F"/>
    <w:rsid w:val="004528CA"/>
    <w:rsid w:val="00452BF5"/>
    <w:rsid w:val="00452D96"/>
    <w:rsid w:val="004530A8"/>
    <w:rsid w:val="004545E6"/>
    <w:rsid w:val="0045468E"/>
    <w:rsid w:val="00455739"/>
    <w:rsid w:val="00455A4E"/>
    <w:rsid w:val="00457012"/>
    <w:rsid w:val="004571F9"/>
    <w:rsid w:val="00460C19"/>
    <w:rsid w:val="00460D0C"/>
    <w:rsid w:val="00461523"/>
    <w:rsid w:val="00462293"/>
    <w:rsid w:val="00462868"/>
    <w:rsid w:val="00462ABF"/>
    <w:rsid w:val="00466A6B"/>
    <w:rsid w:val="00467EEC"/>
    <w:rsid w:val="004706D8"/>
    <w:rsid w:val="00471423"/>
    <w:rsid w:val="00471BE9"/>
    <w:rsid w:val="00472D87"/>
    <w:rsid w:val="00473005"/>
    <w:rsid w:val="00473D10"/>
    <w:rsid w:val="00475714"/>
    <w:rsid w:val="004760E2"/>
    <w:rsid w:val="00476364"/>
    <w:rsid w:val="00476384"/>
    <w:rsid w:val="0047655E"/>
    <w:rsid w:val="004767A3"/>
    <w:rsid w:val="0047695F"/>
    <w:rsid w:val="00476C46"/>
    <w:rsid w:val="004812F6"/>
    <w:rsid w:val="00482D78"/>
    <w:rsid w:val="00484176"/>
    <w:rsid w:val="0048455A"/>
    <w:rsid w:val="00486B70"/>
    <w:rsid w:val="0048713A"/>
    <w:rsid w:val="00491636"/>
    <w:rsid w:val="00492675"/>
    <w:rsid w:val="004927FC"/>
    <w:rsid w:val="00494B07"/>
    <w:rsid w:val="00495CEE"/>
    <w:rsid w:val="00496FFC"/>
    <w:rsid w:val="004A24C2"/>
    <w:rsid w:val="004A33E1"/>
    <w:rsid w:val="004A3D08"/>
    <w:rsid w:val="004A4673"/>
    <w:rsid w:val="004A47A5"/>
    <w:rsid w:val="004B0A8E"/>
    <w:rsid w:val="004B1739"/>
    <w:rsid w:val="004B250A"/>
    <w:rsid w:val="004B2ACD"/>
    <w:rsid w:val="004B2E2B"/>
    <w:rsid w:val="004B30F0"/>
    <w:rsid w:val="004B379E"/>
    <w:rsid w:val="004B438E"/>
    <w:rsid w:val="004B4AA8"/>
    <w:rsid w:val="004B62F6"/>
    <w:rsid w:val="004B6FAD"/>
    <w:rsid w:val="004B7696"/>
    <w:rsid w:val="004C0819"/>
    <w:rsid w:val="004C3A3F"/>
    <w:rsid w:val="004C3A59"/>
    <w:rsid w:val="004C4488"/>
    <w:rsid w:val="004C46CA"/>
    <w:rsid w:val="004C4752"/>
    <w:rsid w:val="004C4F22"/>
    <w:rsid w:val="004C5138"/>
    <w:rsid w:val="004C5462"/>
    <w:rsid w:val="004C5F64"/>
    <w:rsid w:val="004C7125"/>
    <w:rsid w:val="004C72C9"/>
    <w:rsid w:val="004C7673"/>
    <w:rsid w:val="004D039F"/>
    <w:rsid w:val="004D0817"/>
    <w:rsid w:val="004D1847"/>
    <w:rsid w:val="004D38EA"/>
    <w:rsid w:val="004D3F7F"/>
    <w:rsid w:val="004D4769"/>
    <w:rsid w:val="004D70EA"/>
    <w:rsid w:val="004D725E"/>
    <w:rsid w:val="004D754F"/>
    <w:rsid w:val="004D7776"/>
    <w:rsid w:val="004E0FAC"/>
    <w:rsid w:val="004E141B"/>
    <w:rsid w:val="004E1A22"/>
    <w:rsid w:val="004E2892"/>
    <w:rsid w:val="004E2BB5"/>
    <w:rsid w:val="004E4436"/>
    <w:rsid w:val="004E4CBB"/>
    <w:rsid w:val="004E58EF"/>
    <w:rsid w:val="004E673B"/>
    <w:rsid w:val="004E6CBB"/>
    <w:rsid w:val="004E71FB"/>
    <w:rsid w:val="004E795C"/>
    <w:rsid w:val="004E7B6E"/>
    <w:rsid w:val="004E7EE1"/>
    <w:rsid w:val="004F0300"/>
    <w:rsid w:val="004F040A"/>
    <w:rsid w:val="004F26E7"/>
    <w:rsid w:val="004F41A6"/>
    <w:rsid w:val="004F6907"/>
    <w:rsid w:val="004F7A10"/>
    <w:rsid w:val="004F7B79"/>
    <w:rsid w:val="005001B4"/>
    <w:rsid w:val="005003DC"/>
    <w:rsid w:val="00500518"/>
    <w:rsid w:val="005006F9"/>
    <w:rsid w:val="00500802"/>
    <w:rsid w:val="00502D37"/>
    <w:rsid w:val="00504B37"/>
    <w:rsid w:val="00507206"/>
    <w:rsid w:val="00507AFD"/>
    <w:rsid w:val="00512F29"/>
    <w:rsid w:val="00514631"/>
    <w:rsid w:val="0051474F"/>
    <w:rsid w:val="00514D62"/>
    <w:rsid w:val="00517293"/>
    <w:rsid w:val="0051737F"/>
    <w:rsid w:val="0052024A"/>
    <w:rsid w:val="005202E6"/>
    <w:rsid w:val="0052071E"/>
    <w:rsid w:val="005216B3"/>
    <w:rsid w:val="00521777"/>
    <w:rsid w:val="00521C83"/>
    <w:rsid w:val="00523EA0"/>
    <w:rsid w:val="005248F2"/>
    <w:rsid w:val="00524A56"/>
    <w:rsid w:val="005256D3"/>
    <w:rsid w:val="00525EB9"/>
    <w:rsid w:val="00526C87"/>
    <w:rsid w:val="00530CA5"/>
    <w:rsid w:val="00531466"/>
    <w:rsid w:val="00531B6E"/>
    <w:rsid w:val="00531DDF"/>
    <w:rsid w:val="0053232F"/>
    <w:rsid w:val="00532ACE"/>
    <w:rsid w:val="0053352C"/>
    <w:rsid w:val="00535D94"/>
    <w:rsid w:val="00540E16"/>
    <w:rsid w:val="00541EE7"/>
    <w:rsid w:val="005433FB"/>
    <w:rsid w:val="005438AC"/>
    <w:rsid w:val="0054481E"/>
    <w:rsid w:val="00544A6A"/>
    <w:rsid w:val="005450F1"/>
    <w:rsid w:val="00545708"/>
    <w:rsid w:val="005470DA"/>
    <w:rsid w:val="0054733A"/>
    <w:rsid w:val="005512F7"/>
    <w:rsid w:val="00555414"/>
    <w:rsid w:val="005568F2"/>
    <w:rsid w:val="005573B5"/>
    <w:rsid w:val="00557420"/>
    <w:rsid w:val="00560F25"/>
    <w:rsid w:val="0056124B"/>
    <w:rsid w:val="00564448"/>
    <w:rsid w:val="00567094"/>
    <w:rsid w:val="00567750"/>
    <w:rsid w:val="00570975"/>
    <w:rsid w:val="00571435"/>
    <w:rsid w:val="00571509"/>
    <w:rsid w:val="005725EB"/>
    <w:rsid w:val="005738F7"/>
    <w:rsid w:val="00573DA7"/>
    <w:rsid w:val="00574DE8"/>
    <w:rsid w:val="00574E4E"/>
    <w:rsid w:val="00576817"/>
    <w:rsid w:val="00577856"/>
    <w:rsid w:val="00580842"/>
    <w:rsid w:val="00581BC7"/>
    <w:rsid w:val="00582D27"/>
    <w:rsid w:val="00584688"/>
    <w:rsid w:val="00587265"/>
    <w:rsid w:val="0058762B"/>
    <w:rsid w:val="00591A43"/>
    <w:rsid w:val="00591BB1"/>
    <w:rsid w:val="00592E32"/>
    <w:rsid w:val="0059508A"/>
    <w:rsid w:val="0059607E"/>
    <w:rsid w:val="00597049"/>
    <w:rsid w:val="005A05BC"/>
    <w:rsid w:val="005A241E"/>
    <w:rsid w:val="005A4898"/>
    <w:rsid w:val="005A5016"/>
    <w:rsid w:val="005A504F"/>
    <w:rsid w:val="005A6019"/>
    <w:rsid w:val="005A63BF"/>
    <w:rsid w:val="005A647E"/>
    <w:rsid w:val="005A66E0"/>
    <w:rsid w:val="005A7AEA"/>
    <w:rsid w:val="005A7DF8"/>
    <w:rsid w:val="005B0170"/>
    <w:rsid w:val="005B0AA5"/>
    <w:rsid w:val="005B1C62"/>
    <w:rsid w:val="005B20D2"/>
    <w:rsid w:val="005B242C"/>
    <w:rsid w:val="005B3C31"/>
    <w:rsid w:val="005B3CE5"/>
    <w:rsid w:val="005B61A8"/>
    <w:rsid w:val="005C11EE"/>
    <w:rsid w:val="005C14FA"/>
    <w:rsid w:val="005C1B27"/>
    <w:rsid w:val="005C25C7"/>
    <w:rsid w:val="005C3E41"/>
    <w:rsid w:val="005C4671"/>
    <w:rsid w:val="005C599C"/>
    <w:rsid w:val="005C60A8"/>
    <w:rsid w:val="005C72CE"/>
    <w:rsid w:val="005D056F"/>
    <w:rsid w:val="005D2B19"/>
    <w:rsid w:val="005D6F03"/>
    <w:rsid w:val="005D768B"/>
    <w:rsid w:val="005E1511"/>
    <w:rsid w:val="005E16C7"/>
    <w:rsid w:val="005E2A6D"/>
    <w:rsid w:val="005E60D5"/>
    <w:rsid w:val="005E78F5"/>
    <w:rsid w:val="005F0597"/>
    <w:rsid w:val="005F08B1"/>
    <w:rsid w:val="005F1D99"/>
    <w:rsid w:val="005F240B"/>
    <w:rsid w:val="005F262D"/>
    <w:rsid w:val="005F3264"/>
    <w:rsid w:val="005F3454"/>
    <w:rsid w:val="005F3F8C"/>
    <w:rsid w:val="005F4F42"/>
    <w:rsid w:val="005F6AE2"/>
    <w:rsid w:val="005F7163"/>
    <w:rsid w:val="006005BA"/>
    <w:rsid w:val="00600B9F"/>
    <w:rsid w:val="006045C9"/>
    <w:rsid w:val="0060591B"/>
    <w:rsid w:val="006059D3"/>
    <w:rsid w:val="0060682D"/>
    <w:rsid w:val="00606966"/>
    <w:rsid w:val="00607B6C"/>
    <w:rsid w:val="00610604"/>
    <w:rsid w:val="00610B2B"/>
    <w:rsid w:val="00610CD0"/>
    <w:rsid w:val="006120A4"/>
    <w:rsid w:val="00620799"/>
    <w:rsid w:val="006207B9"/>
    <w:rsid w:val="00622D07"/>
    <w:rsid w:val="0062330B"/>
    <w:rsid w:val="00624206"/>
    <w:rsid w:val="00626376"/>
    <w:rsid w:val="0062637C"/>
    <w:rsid w:val="00626533"/>
    <w:rsid w:val="006275FF"/>
    <w:rsid w:val="0063129D"/>
    <w:rsid w:val="00631482"/>
    <w:rsid w:val="00632919"/>
    <w:rsid w:val="00633A57"/>
    <w:rsid w:val="00634E76"/>
    <w:rsid w:val="0063623B"/>
    <w:rsid w:val="0063749C"/>
    <w:rsid w:val="00637996"/>
    <w:rsid w:val="0064097E"/>
    <w:rsid w:val="0064243D"/>
    <w:rsid w:val="006425AD"/>
    <w:rsid w:val="006428B3"/>
    <w:rsid w:val="00642A1A"/>
    <w:rsid w:val="0064344F"/>
    <w:rsid w:val="00643A5F"/>
    <w:rsid w:val="006442CA"/>
    <w:rsid w:val="00644490"/>
    <w:rsid w:val="00644B39"/>
    <w:rsid w:val="00646A29"/>
    <w:rsid w:val="0065208E"/>
    <w:rsid w:val="00652B8E"/>
    <w:rsid w:val="00653507"/>
    <w:rsid w:val="00654066"/>
    <w:rsid w:val="0065464C"/>
    <w:rsid w:val="00656603"/>
    <w:rsid w:val="006569E5"/>
    <w:rsid w:val="0066197A"/>
    <w:rsid w:val="00663035"/>
    <w:rsid w:val="006636F0"/>
    <w:rsid w:val="00665151"/>
    <w:rsid w:val="00666B75"/>
    <w:rsid w:val="006670A4"/>
    <w:rsid w:val="006671C3"/>
    <w:rsid w:val="00667628"/>
    <w:rsid w:val="00667E7D"/>
    <w:rsid w:val="006705E4"/>
    <w:rsid w:val="0067165A"/>
    <w:rsid w:val="00672961"/>
    <w:rsid w:val="00672B5B"/>
    <w:rsid w:val="00674032"/>
    <w:rsid w:val="00674FBD"/>
    <w:rsid w:val="006759AD"/>
    <w:rsid w:val="00676ABC"/>
    <w:rsid w:val="00676F39"/>
    <w:rsid w:val="00680593"/>
    <w:rsid w:val="006807D7"/>
    <w:rsid w:val="00681318"/>
    <w:rsid w:val="00681977"/>
    <w:rsid w:val="00681CC7"/>
    <w:rsid w:val="00683C53"/>
    <w:rsid w:val="00685E1C"/>
    <w:rsid w:val="006919CD"/>
    <w:rsid w:val="00691C04"/>
    <w:rsid w:val="0069209E"/>
    <w:rsid w:val="00692DF1"/>
    <w:rsid w:val="00693012"/>
    <w:rsid w:val="00694DAF"/>
    <w:rsid w:val="006958A0"/>
    <w:rsid w:val="006970CD"/>
    <w:rsid w:val="006973A9"/>
    <w:rsid w:val="006976F9"/>
    <w:rsid w:val="006A030A"/>
    <w:rsid w:val="006A0805"/>
    <w:rsid w:val="006A0DBE"/>
    <w:rsid w:val="006A16A1"/>
    <w:rsid w:val="006A1B45"/>
    <w:rsid w:val="006A2716"/>
    <w:rsid w:val="006A3393"/>
    <w:rsid w:val="006A383C"/>
    <w:rsid w:val="006A550B"/>
    <w:rsid w:val="006A7AC5"/>
    <w:rsid w:val="006B0698"/>
    <w:rsid w:val="006B18C8"/>
    <w:rsid w:val="006B3F5F"/>
    <w:rsid w:val="006C0DF7"/>
    <w:rsid w:val="006C1625"/>
    <w:rsid w:val="006C19AC"/>
    <w:rsid w:val="006C32A0"/>
    <w:rsid w:val="006C38A3"/>
    <w:rsid w:val="006C3DF2"/>
    <w:rsid w:val="006C4A25"/>
    <w:rsid w:val="006C5AD7"/>
    <w:rsid w:val="006C5E3B"/>
    <w:rsid w:val="006C5E61"/>
    <w:rsid w:val="006C703F"/>
    <w:rsid w:val="006C7471"/>
    <w:rsid w:val="006D16C9"/>
    <w:rsid w:val="006D1E2F"/>
    <w:rsid w:val="006D5553"/>
    <w:rsid w:val="006D6180"/>
    <w:rsid w:val="006D6765"/>
    <w:rsid w:val="006D7464"/>
    <w:rsid w:val="006E0B14"/>
    <w:rsid w:val="006E0BE5"/>
    <w:rsid w:val="006E0DC4"/>
    <w:rsid w:val="006E4BDB"/>
    <w:rsid w:val="006E5776"/>
    <w:rsid w:val="006E60A8"/>
    <w:rsid w:val="006E668B"/>
    <w:rsid w:val="006E7D6F"/>
    <w:rsid w:val="006F0BD8"/>
    <w:rsid w:val="006F10B8"/>
    <w:rsid w:val="006F111D"/>
    <w:rsid w:val="006F1444"/>
    <w:rsid w:val="006F2A7F"/>
    <w:rsid w:val="006F3572"/>
    <w:rsid w:val="006F5222"/>
    <w:rsid w:val="006F54A1"/>
    <w:rsid w:val="006F5DDD"/>
    <w:rsid w:val="006F64DE"/>
    <w:rsid w:val="006F6ADA"/>
    <w:rsid w:val="00700B2C"/>
    <w:rsid w:val="007032B7"/>
    <w:rsid w:val="00705477"/>
    <w:rsid w:val="00706E55"/>
    <w:rsid w:val="00707565"/>
    <w:rsid w:val="0071026E"/>
    <w:rsid w:val="0071098C"/>
    <w:rsid w:val="00712E37"/>
    <w:rsid w:val="007131A5"/>
    <w:rsid w:val="00714B73"/>
    <w:rsid w:val="00714EF9"/>
    <w:rsid w:val="007150AB"/>
    <w:rsid w:val="007162D1"/>
    <w:rsid w:val="0071631C"/>
    <w:rsid w:val="00717828"/>
    <w:rsid w:val="00717C2F"/>
    <w:rsid w:val="00721574"/>
    <w:rsid w:val="007215A2"/>
    <w:rsid w:val="0072196C"/>
    <w:rsid w:val="0072347E"/>
    <w:rsid w:val="00723768"/>
    <w:rsid w:val="00723E73"/>
    <w:rsid w:val="007240F7"/>
    <w:rsid w:val="007262E9"/>
    <w:rsid w:val="00726CE8"/>
    <w:rsid w:val="00727038"/>
    <w:rsid w:val="0072732B"/>
    <w:rsid w:val="007276E5"/>
    <w:rsid w:val="0072772A"/>
    <w:rsid w:val="00730715"/>
    <w:rsid w:val="007310C6"/>
    <w:rsid w:val="0073123A"/>
    <w:rsid w:val="0073146A"/>
    <w:rsid w:val="00731D20"/>
    <w:rsid w:val="00732113"/>
    <w:rsid w:val="00732D75"/>
    <w:rsid w:val="00732E61"/>
    <w:rsid w:val="0073378A"/>
    <w:rsid w:val="00734AD5"/>
    <w:rsid w:val="007361C7"/>
    <w:rsid w:val="00736AB4"/>
    <w:rsid w:val="00736C9E"/>
    <w:rsid w:val="0073716F"/>
    <w:rsid w:val="00737850"/>
    <w:rsid w:val="00737BE2"/>
    <w:rsid w:val="00737E21"/>
    <w:rsid w:val="00740229"/>
    <w:rsid w:val="007434EF"/>
    <w:rsid w:val="00745370"/>
    <w:rsid w:val="0074666A"/>
    <w:rsid w:val="00746B5F"/>
    <w:rsid w:val="00750041"/>
    <w:rsid w:val="00752520"/>
    <w:rsid w:val="0075537D"/>
    <w:rsid w:val="00755681"/>
    <w:rsid w:val="00757CB5"/>
    <w:rsid w:val="007601C5"/>
    <w:rsid w:val="007619A0"/>
    <w:rsid w:val="007627E4"/>
    <w:rsid w:val="00762FB6"/>
    <w:rsid w:val="00763830"/>
    <w:rsid w:val="00765D39"/>
    <w:rsid w:val="00765FC8"/>
    <w:rsid w:val="0076601C"/>
    <w:rsid w:val="0076682F"/>
    <w:rsid w:val="00766C9F"/>
    <w:rsid w:val="00766CAF"/>
    <w:rsid w:val="007704D8"/>
    <w:rsid w:val="007712F3"/>
    <w:rsid w:val="0077296E"/>
    <w:rsid w:val="00774E6B"/>
    <w:rsid w:val="0077523F"/>
    <w:rsid w:val="00775471"/>
    <w:rsid w:val="00776005"/>
    <w:rsid w:val="0077693F"/>
    <w:rsid w:val="00780334"/>
    <w:rsid w:val="00783117"/>
    <w:rsid w:val="0078331F"/>
    <w:rsid w:val="00783406"/>
    <w:rsid w:val="00784B3B"/>
    <w:rsid w:val="00785723"/>
    <w:rsid w:val="00785B48"/>
    <w:rsid w:val="007862A0"/>
    <w:rsid w:val="00786741"/>
    <w:rsid w:val="00786B39"/>
    <w:rsid w:val="00787656"/>
    <w:rsid w:val="00787A73"/>
    <w:rsid w:val="00790C61"/>
    <w:rsid w:val="00791C31"/>
    <w:rsid w:val="0079214B"/>
    <w:rsid w:val="00792AD4"/>
    <w:rsid w:val="007938F9"/>
    <w:rsid w:val="007940CC"/>
    <w:rsid w:val="007948AF"/>
    <w:rsid w:val="007956E4"/>
    <w:rsid w:val="007A1865"/>
    <w:rsid w:val="007A1934"/>
    <w:rsid w:val="007A24D6"/>
    <w:rsid w:val="007A40C9"/>
    <w:rsid w:val="007A4E35"/>
    <w:rsid w:val="007A6D62"/>
    <w:rsid w:val="007A75F5"/>
    <w:rsid w:val="007B0203"/>
    <w:rsid w:val="007B0FFB"/>
    <w:rsid w:val="007B1027"/>
    <w:rsid w:val="007B4A4C"/>
    <w:rsid w:val="007B5229"/>
    <w:rsid w:val="007B5D53"/>
    <w:rsid w:val="007B6B87"/>
    <w:rsid w:val="007B7C42"/>
    <w:rsid w:val="007C2BF4"/>
    <w:rsid w:val="007C3331"/>
    <w:rsid w:val="007C3803"/>
    <w:rsid w:val="007C44C0"/>
    <w:rsid w:val="007C4BF3"/>
    <w:rsid w:val="007C636B"/>
    <w:rsid w:val="007C6D1F"/>
    <w:rsid w:val="007C70A2"/>
    <w:rsid w:val="007D1F90"/>
    <w:rsid w:val="007D432D"/>
    <w:rsid w:val="007D5DBD"/>
    <w:rsid w:val="007D61CE"/>
    <w:rsid w:val="007D646F"/>
    <w:rsid w:val="007D6B96"/>
    <w:rsid w:val="007D7282"/>
    <w:rsid w:val="007E080E"/>
    <w:rsid w:val="007E1566"/>
    <w:rsid w:val="007E33B9"/>
    <w:rsid w:val="007E3F1C"/>
    <w:rsid w:val="007E5FCA"/>
    <w:rsid w:val="007E7E7D"/>
    <w:rsid w:val="007F0308"/>
    <w:rsid w:val="007F0CD2"/>
    <w:rsid w:val="007F110A"/>
    <w:rsid w:val="007F3D76"/>
    <w:rsid w:val="007F5ED5"/>
    <w:rsid w:val="007F63A4"/>
    <w:rsid w:val="008008D3"/>
    <w:rsid w:val="00800FF3"/>
    <w:rsid w:val="00801E5E"/>
    <w:rsid w:val="0080271A"/>
    <w:rsid w:val="00802928"/>
    <w:rsid w:val="00802D34"/>
    <w:rsid w:val="00803AF2"/>
    <w:rsid w:val="008050E0"/>
    <w:rsid w:val="00805FC8"/>
    <w:rsid w:val="008062A2"/>
    <w:rsid w:val="00806EC2"/>
    <w:rsid w:val="00813B74"/>
    <w:rsid w:val="00814005"/>
    <w:rsid w:val="00815E9E"/>
    <w:rsid w:val="00816351"/>
    <w:rsid w:val="008167E5"/>
    <w:rsid w:val="008169E7"/>
    <w:rsid w:val="00817AC1"/>
    <w:rsid w:val="008202AA"/>
    <w:rsid w:val="008205E6"/>
    <w:rsid w:val="00820DF3"/>
    <w:rsid w:val="0082119E"/>
    <w:rsid w:val="00821F0C"/>
    <w:rsid w:val="008226F8"/>
    <w:rsid w:val="00822BE5"/>
    <w:rsid w:val="00822DB3"/>
    <w:rsid w:val="00822F02"/>
    <w:rsid w:val="008231F4"/>
    <w:rsid w:val="0082342C"/>
    <w:rsid w:val="00827961"/>
    <w:rsid w:val="008300B4"/>
    <w:rsid w:val="0083255C"/>
    <w:rsid w:val="008329E9"/>
    <w:rsid w:val="0083465E"/>
    <w:rsid w:val="00834AED"/>
    <w:rsid w:val="00835199"/>
    <w:rsid w:val="00835BAB"/>
    <w:rsid w:val="0083727E"/>
    <w:rsid w:val="0083730D"/>
    <w:rsid w:val="00840792"/>
    <w:rsid w:val="00840987"/>
    <w:rsid w:val="00841158"/>
    <w:rsid w:val="00841A18"/>
    <w:rsid w:val="00841BEC"/>
    <w:rsid w:val="008425B8"/>
    <w:rsid w:val="00842789"/>
    <w:rsid w:val="00843D82"/>
    <w:rsid w:val="00845004"/>
    <w:rsid w:val="00845295"/>
    <w:rsid w:val="00846D05"/>
    <w:rsid w:val="00847B7C"/>
    <w:rsid w:val="0085026D"/>
    <w:rsid w:val="0085048A"/>
    <w:rsid w:val="00851516"/>
    <w:rsid w:val="00852619"/>
    <w:rsid w:val="00854699"/>
    <w:rsid w:val="00855380"/>
    <w:rsid w:val="00856289"/>
    <w:rsid w:val="00856584"/>
    <w:rsid w:val="008568B6"/>
    <w:rsid w:val="00862094"/>
    <w:rsid w:val="00863189"/>
    <w:rsid w:val="0086409C"/>
    <w:rsid w:val="00864A32"/>
    <w:rsid w:val="00864AEF"/>
    <w:rsid w:val="00867F0C"/>
    <w:rsid w:val="00870E54"/>
    <w:rsid w:val="00870F3C"/>
    <w:rsid w:val="008726A3"/>
    <w:rsid w:val="00872F5B"/>
    <w:rsid w:val="00873428"/>
    <w:rsid w:val="008734E5"/>
    <w:rsid w:val="0087405C"/>
    <w:rsid w:val="00874661"/>
    <w:rsid w:val="00876C84"/>
    <w:rsid w:val="00877687"/>
    <w:rsid w:val="00877B1E"/>
    <w:rsid w:val="0088081F"/>
    <w:rsid w:val="008814B7"/>
    <w:rsid w:val="00881D73"/>
    <w:rsid w:val="00887ADD"/>
    <w:rsid w:val="00887C00"/>
    <w:rsid w:val="0089515E"/>
    <w:rsid w:val="00895501"/>
    <w:rsid w:val="00895949"/>
    <w:rsid w:val="008968D3"/>
    <w:rsid w:val="008A013C"/>
    <w:rsid w:val="008A0920"/>
    <w:rsid w:val="008A0929"/>
    <w:rsid w:val="008A12DF"/>
    <w:rsid w:val="008A1D01"/>
    <w:rsid w:val="008A295B"/>
    <w:rsid w:val="008A3922"/>
    <w:rsid w:val="008A692D"/>
    <w:rsid w:val="008A7711"/>
    <w:rsid w:val="008B0B02"/>
    <w:rsid w:val="008B0EA7"/>
    <w:rsid w:val="008B1818"/>
    <w:rsid w:val="008B1C9D"/>
    <w:rsid w:val="008B2FDF"/>
    <w:rsid w:val="008B37B4"/>
    <w:rsid w:val="008B4E60"/>
    <w:rsid w:val="008B523F"/>
    <w:rsid w:val="008B56BA"/>
    <w:rsid w:val="008B6798"/>
    <w:rsid w:val="008B6998"/>
    <w:rsid w:val="008B7D51"/>
    <w:rsid w:val="008C1ACE"/>
    <w:rsid w:val="008C46E1"/>
    <w:rsid w:val="008C6BA1"/>
    <w:rsid w:val="008C74A9"/>
    <w:rsid w:val="008C774D"/>
    <w:rsid w:val="008D0403"/>
    <w:rsid w:val="008D0F8A"/>
    <w:rsid w:val="008D21E8"/>
    <w:rsid w:val="008D26EC"/>
    <w:rsid w:val="008D2F9D"/>
    <w:rsid w:val="008D4923"/>
    <w:rsid w:val="008D6462"/>
    <w:rsid w:val="008E0ADA"/>
    <w:rsid w:val="008E2391"/>
    <w:rsid w:val="008E254B"/>
    <w:rsid w:val="008E295C"/>
    <w:rsid w:val="008E3173"/>
    <w:rsid w:val="008E32FA"/>
    <w:rsid w:val="008E661D"/>
    <w:rsid w:val="008E75AD"/>
    <w:rsid w:val="008F1037"/>
    <w:rsid w:val="008F1846"/>
    <w:rsid w:val="008F2035"/>
    <w:rsid w:val="008F2E3A"/>
    <w:rsid w:val="008F4531"/>
    <w:rsid w:val="008F4C3A"/>
    <w:rsid w:val="008F4E52"/>
    <w:rsid w:val="008F52AE"/>
    <w:rsid w:val="008F62BF"/>
    <w:rsid w:val="00900309"/>
    <w:rsid w:val="00901922"/>
    <w:rsid w:val="0090228D"/>
    <w:rsid w:val="00902AD2"/>
    <w:rsid w:val="0090454C"/>
    <w:rsid w:val="00904596"/>
    <w:rsid w:val="00905482"/>
    <w:rsid w:val="00905AD6"/>
    <w:rsid w:val="00906073"/>
    <w:rsid w:val="00906691"/>
    <w:rsid w:val="00906E7F"/>
    <w:rsid w:val="00906F14"/>
    <w:rsid w:val="009079E7"/>
    <w:rsid w:val="00907FE2"/>
    <w:rsid w:val="00911417"/>
    <w:rsid w:val="00911C6E"/>
    <w:rsid w:val="00911DCA"/>
    <w:rsid w:val="009155E8"/>
    <w:rsid w:val="0091692B"/>
    <w:rsid w:val="00920A2C"/>
    <w:rsid w:val="00921F55"/>
    <w:rsid w:val="00922141"/>
    <w:rsid w:val="009227B8"/>
    <w:rsid w:val="009228F2"/>
    <w:rsid w:val="0092295A"/>
    <w:rsid w:val="0092315D"/>
    <w:rsid w:val="00923A55"/>
    <w:rsid w:val="00924557"/>
    <w:rsid w:val="00926D5B"/>
    <w:rsid w:val="00931F09"/>
    <w:rsid w:val="00932054"/>
    <w:rsid w:val="0093227B"/>
    <w:rsid w:val="00933DA1"/>
    <w:rsid w:val="0093555E"/>
    <w:rsid w:val="00936A42"/>
    <w:rsid w:val="00936AE4"/>
    <w:rsid w:val="00937960"/>
    <w:rsid w:val="00937B84"/>
    <w:rsid w:val="009407B7"/>
    <w:rsid w:val="00940C7C"/>
    <w:rsid w:val="00941241"/>
    <w:rsid w:val="00943071"/>
    <w:rsid w:val="00943577"/>
    <w:rsid w:val="00945047"/>
    <w:rsid w:val="0094651A"/>
    <w:rsid w:val="00946DE1"/>
    <w:rsid w:val="0094741E"/>
    <w:rsid w:val="009474F9"/>
    <w:rsid w:val="009477F6"/>
    <w:rsid w:val="00950CD9"/>
    <w:rsid w:val="00950F3D"/>
    <w:rsid w:val="00951CE0"/>
    <w:rsid w:val="00952BF3"/>
    <w:rsid w:val="009531E9"/>
    <w:rsid w:val="00953788"/>
    <w:rsid w:val="00953D59"/>
    <w:rsid w:val="0095472F"/>
    <w:rsid w:val="00954BEB"/>
    <w:rsid w:val="00960127"/>
    <w:rsid w:val="00961EB7"/>
    <w:rsid w:val="00962965"/>
    <w:rsid w:val="00965A5E"/>
    <w:rsid w:val="00966BA5"/>
    <w:rsid w:val="00970B95"/>
    <w:rsid w:val="00971C73"/>
    <w:rsid w:val="0097247F"/>
    <w:rsid w:val="00973105"/>
    <w:rsid w:val="00973515"/>
    <w:rsid w:val="00973A46"/>
    <w:rsid w:val="00974DB6"/>
    <w:rsid w:val="009755D1"/>
    <w:rsid w:val="009771F7"/>
    <w:rsid w:val="0097760A"/>
    <w:rsid w:val="00977714"/>
    <w:rsid w:val="00980616"/>
    <w:rsid w:val="009812AD"/>
    <w:rsid w:val="009813EF"/>
    <w:rsid w:val="00981524"/>
    <w:rsid w:val="00981F7D"/>
    <w:rsid w:val="00982543"/>
    <w:rsid w:val="009830A0"/>
    <w:rsid w:val="00983145"/>
    <w:rsid w:val="00985100"/>
    <w:rsid w:val="0098728A"/>
    <w:rsid w:val="00990068"/>
    <w:rsid w:val="00990153"/>
    <w:rsid w:val="00990639"/>
    <w:rsid w:val="00992503"/>
    <w:rsid w:val="00992FBA"/>
    <w:rsid w:val="00995BB8"/>
    <w:rsid w:val="009A0327"/>
    <w:rsid w:val="009A0E4E"/>
    <w:rsid w:val="009A18C9"/>
    <w:rsid w:val="009A2D83"/>
    <w:rsid w:val="009A2FFD"/>
    <w:rsid w:val="009A302C"/>
    <w:rsid w:val="009A7E39"/>
    <w:rsid w:val="009B0096"/>
    <w:rsid w:val="009B2DA8"/>
    <w:rsid w:val="009B2E40"/>
    <w:rsid w:val="009B3571"/>
    <w:rsid w:val="009B461B"/>
    <w:rsid w:val="009B5723"/>
    <w:rsid w:val="009C13BF"/>
    <w:rsid w:val="009C2A4D"/>
    <w:rsid w:val="009C2D44"/>
    <w:rsid w:val="009C3CAB"/>
    <w:rsid w:val="009C46A4"/>
    <w:rsid w:val="009C537F"/>
    <w:rsid w:val="009D03D5"/>
    <w:rsid w:val="009D06DC"/>
    <w:rsid w:val="009D0705"/>
    <w:rsid w:val="009D2805"/>
    <w:rsid w:val="009D3242"/>
    <w:rsid w:val="009D794C"/>
    <w:rsid w:val="009D7AE2"/>
    <w:rsid w:val="009E03BA"/>
    <w:rsid w:val="009E03FC"/>
    <w:rsid w:val="009E0A9E"/>
    <w:rsid w:val="009E3BA0"/>
    <w:rsid w:val="009E3CB8"/>
    <w:rsid w:val="009E5E0B"/>
    <w:rsid w:val="009E7729"/>
    <w:rsid w:val="009F0788"/>
    <w:rsid w:val="009F1B41"/>
    <w:rsid w:val="009F1F22"/>
    <w:rsid w:val="009F3276"/>
    <w:rsid w:val="009F3C10"/>
    <w:rsid w:val="009F413C"/>
    <w:rsid w:val="009F4866"/>
    <w:rsid w:val="009F4958"/>
    <w:rsid w:val="009F4C24"/>
    <w:rsid w:val="009F507E"/>
    <w:rsid w:val="009F67DE"/>
    <w:rsid w:val="009F70C6"/>
    <w:rsid w:val="00A001BF"/>
    <w:rsid w:val="00A01D8C"/>
    <w:rsid w:val="00A02BA7"/>
    <w:rsid w:val="00A02E5F"/>
    <w:rsid w:val="00A038AC"/>
    <w:rsid w:val="00A0572D"/>
    <w:rsid w:val="00A07601"/>
    <w:rsid w:val="00A10DE2"/>
    <w:rsid w:val="00A11CDD"/>
    <w:rsid w:val="00A12069"/>
    <w:rsid w:val="00A13215"/>
    <w:rsid w:val="00A134F8"/>
    <w:rsid w:val="00A1353D"/>
    <w:rsid w:val="00A13A65"/>
    <w:rsid w:val="00A15458"/>
    <w:rsid w:val="00A15BE1"/>
    <w:rsid w:val="00A15D09"/>
    <w:rsid w:val="00A16332"/>
    <w:rsid w:val="00A1650E"/>
    <w:rsid w:val="00A1654E"/>
    <w:rsid w:val="00A16A91"/>
    <w:rsid w:val="00A16AA4"/>
    <w:rsid w:val="00A16D79"/>
    <w:rsid w:val="00A17BE7"/>
    <w:rsid w:val="00A218A0"/>
    <w:rsid w:val="00A23736"/>
    <w:rsid w:val="00A23A3E"/>
    <w:rsid w:val="00A26793"/>
    <w:rsid w:val="00A26CF5"/>
    <w:rsid w:val="00A27188"/>
    <w:rsid w:val="00A275A4"/>
    <w:rsid w:val="00A27A25"/>
    <w:rsid w:val="00A316C7"/>
    <w:rsid w:val="00A332EE"/>
    <w:rsid w:val="00A33A31"/>
    <w:rsid w:val="00A3451D"/>
    <w:rsid w:val="00A34738"/>
    <w:rsid w:val="00A347B5"/>
    <w:rsid w:val="00A4233D"/>
    <w:rsid w:val="00A42CA9"/>
    <w:rsid w:val="00A46B19"/>
    <w:rsid w:val="00A476EB"/>
    <w:rsid w:val="00A47797"/>
    <w:rsid w:val="00A478E6"/>
    <w:rsid w:val="00A5052F"/>
    <w:rsid w:val="00A52905"/>
    <w:rsid w:val="00A5342A"/>
    <w:rsid w:val="00A535FF"/>
    <w:rsid w:val="00A53834"/>
    <w:rsid w:val="00A54B9F"/>
    <w:rsid w:val="00A54DAC"/>
    <w:rsid w:val="00A57D62"/>
    <w:rsid w:val="00A608F3"/>
    <w:rsid w:val="00A608FC"/>
    <w:rsid w:val="00A616C1"/>
    <w:rsid w:val="00A62F7B"/>
    <w:rsid w:val="00A63B49"/>
    <w:rsid w:val="00A64292"/>
    <w:rsid w:val="00A64882"/>
    <w:rsid w:val="00A64B9A"/>
    <w:rsid w:val="00A6677F"/>
    <w:rsid w:val="00A67647"/>
    <w:rsid w:val="00A6783C"/>
    <w:rsid w:val="00A67E3D"/>
    <w:rsid w:val="00A715FE"/>
    <w:rsid w:val="00A73388"/>
    <w:rsid w:val="00A73C2F"/>
    <w:rsid w:val="00A73D98"/>
    <w:rsid w:val="00A73F42"/>
    <w:rsid w:val="00A74296"/>
    <w:rsid w:val="00A77D6E"/>
    <w:rsid w:val="00A808FC"/>
    <w:rsid w:val="00A80902"/>
    <w:rsid w:val="00A81533"/>
    <w:rsid w:val="00A82E4D"/>
    <w:rsid w:val="00A836BA"/>
    <w:rsid w:val="00A84430"/>
    <w:rsid w:val="00A84B08"/>
    <w:rsid w:val="00A859A8"/>
    <w:rsid w:val="00A87AD4"/>
    <w:rsid w:val="00A9017D"/>
    <w:rsid w:val="00A90BEC"/>
    <w:rsid w:val="00A91DC6"/>
    <w:rsid w:val="00A91F78"/>
    <w:rsid w:val="00A94A8B"/>
    <w:rsid w:val="00A953F8"/>
    <w:rsid w:val="00A962B9"/>
    <w:rsid w:val="00A97977"/>
    <w:rsid w:val="00A979DA"/>
    <w:rsid w:val="00A97C60"/>
    <w:rsid w:val="00AA09F5"/>
    <w:rsid w:val="00AA0F6F"/>
    <w:rsid w:val="00AA1B8A"/>
    <w:rsid w:val="00AA3D5F"/>
    <w:rsid w:val="00AA421C"/>
    <w:rsid w:val="00AA49FE"/>
    <w:rsid w:val="00AA4C34"/>
    <w:rsid w:val="00AA64E0"/>
    <w:rsid w:val="00AA655A"/>
    <w:rsid w:val="00AA6D29"/>
    <w:rsid w:val="00AA70DF"/>
    <w:rsid w:val="00AA7D27"/>
    <w:rsid w:val="00AB4159"/>
    <w:rsid w:val="00AB49D9"/>
    <w:rsid w:val="00AB4BB7"/>
    <w:rsid w:val="00AB656E"/>
    <w:rsid w:val="00AB78A5"/>
    <w:rsid w:val="00AC1FAE"/>
    <w:rsid w:val="00AC21E6"/>
    <w:rsid w:val="00AC22B5"/>
    <w:rsid w:val="00AC2F5C"/>
    <w:rsid w:val="00AC3745"/>
    <w:rsid w:val="00AC3A6F"/>
    <w:rsid w:val="00AC5E0D"/>
    <w:rsid w:val="00AC617E"/>
    <w:rsid w:val="00AC7346"/>
    <w:rsid w:val="00AC739E"/>
    <w:rsid w:val="00AC7B4B"/>
    <w:rsid w:val="00AD32CB"/>
    <w:rsid w:val="00AD33BA"/>
    <w:rsid w:val="00AD34BC"/>
    <w:rsid w:val="00AD3532"/>
    <w:rsid w:val="00AD563A"/>
    <w:rsid w:val="00AD601A"/>
    <w:rsid w:val="00AD6364"/>
    <w:rsid w:val="00AD6D4E"/>
    <w:rsid w:val="00AD7919"/>
    <w:rsid w:val="00AE088C"/>
    <w:rsid w:val="00AE1FEC"/>
    <w:rsid w:val="00AE250E"/>
    <w:rsid w:val="00AE3AD1"/>
    <w:rsid w:val="00AE4A5D"/>
    <w:rsid w:val="00AE5AFC"/>
    <w:rsid w:val="00AE6EF6"/>
    <w:rsid w:val="00AE7C1B"/>
    <w:rsid w:val="00AE7EF0"/>
    <w:rsid w:val="00AF1AB8"/>
    <w:rsid w:val="00AF31F7"/>
    <w:rsid w:val="00AF7BD8"/>
    <w:rsid w:val="00B00A48"/>
    <w:rsid w:val="00B0130A"/>
    <w:rsid w:val="00B0260B"/>
    <w:rsid w:val="00B03B7B"/>
    <w:rsid w:val="00B05F2B"/>
    <w:rsid w:val="00B07949"/>
    <w:rsid w:val="00B07E30"/>
    <w:rsid w:val="00B10911"/>
    <w:rsid w:val="00B10978"/>
    <w:rsid w:val="00B10F4C"/>
    <w:rsid w:val="00B11116"/>
    <w:rsid w:val="00B11C7F"/>
    <w:rsid w:val="00B12D30"/>
    <w:rsid w:val="00B13060"/>
    <w:rsid w:val="00B15170"/>
    <w:rsid w:val="00B15C9C"/>
    <w:rsid w:val="00B16687"/>
    <w:rsid w:val="00B17B53"/>
    <w:rsid w:val="00B17E36"/>
    <w:rsid w:val="00B218B2"/>
    <w:rsid w:val="00B22A7D"/>
    <w:rsid w:val="00B23362"/>
    <w:rsid w:val="00B23619"/>
    <w:rsid w:val="00B23868"/>
    <w:rsid w:val="00B24C72"/>
    <w:rsid w:val="00B263CF"/>
    <w:rsid w:val="00B27194"/>
    <w:rsid w:val="00B27671"/>
    <w:rsid w:val="00B314CC"/>
    <w:rsid w:val="00B32137"/>
    <w:rsid w:val="00B334AB"/>
    <w:rsid w:val="00B33EEE"/>
    <w:rsid w:val="00B34F0C"/>
    <w:rsid w:val="00B36337"/>
    <w:rsid w:val="00B419D4"/>
    <w:rsid w:val="00B428CB"/>
    <w:rsid w:val="00B44BC9"/>
    <w:rsid w:val="00B450A1"/>
    <w:rsid w:val="00B45EF7"/>
    <w:rsid w:val="00B47689"/>
    <w:rsid w:val="00B47C92"/>
    <w:rsid w:val="00B53F6B"/>
    <w:rsid w:val="00B57458"/>
    <w:rsid w:val="00B574D3"/>
    <w:rsid w:val="00B6039E"/>
    <w:rsid w:val="00B6202B"/>
    <w:rsid w:val="00B640C3"/>
    <w:rsid w:val="00B6420A"/>
    <w:rsid w:val="00B6489B"/>
    <w:rsid w:val="00B65871"/>
    <w:rsid w:val="00B70395"/>
    <w:rsid w:val="00B703F1"/>
    <w:rsid w:val="00B70B6C"/>
    <w:rsid w:val="00B70D13"/>
    <w:rsid w:val="00B70F43"/>
    <w:rsid w:val="00B727AE"/>
    <w:rsid w:val="00B72812"/>
    <w:rsid w:val="00B75661"/>
    <w:rsid w:val="00B77235"/>
    <w:rsid w:val="00B805BD"/>
    <w:rsid w:val="00B80C6F"/>
    <w:rsid w:val="00B80D20"/>
    <w:rsid w:val="00B81C74"/>
    <w:rsid w:val="00B824EA"/>
    <w:rsid w:val="00B82B8D"/>
    <w:rsid w:val="00B82FF8"/>
    <w:rsid w:val="00B83824"/>
    <w:rsid w:val="00B83840"/>
    <w:rsid w:val="00B83FE0"/>
    <w:rsid w:val="00B84B06"/>
    <w:rsid w:val="00B867AC"/>
    <w:rsid w:val="00B87099"/>
    <w:rsid w:val="00B87D3D"/>
    <w:rsid w:val="00B87E16"/>
    <w:rsid w:val="00B93EEF"/>
    <w:rsid w:val="00B9409A"/>
    <w:rsid w:val="00B945D9"/>
    <w:rsid w:val="00B95972"/>
    <w:rsid w:val="00B978D9"/>
    <w:rsid w:val="00BA059E"/>
    <w:rsid w:val="00BA10A0"/>
    <w:rsid w:val="00BA1FDA"/>
    <w:rsid w:val="00BA32A0"/>
    <w:rsid w:val="00BA3F24"/>
    <w:rsid w:val="00BA4800"/>
    <w:rsid w:val="00BA4E1D"/>
    <w:rsid w:val="00BA5EB0"/>
    <w:rsid w:val="00BA78BB"/>
    <w:rsid w:val="00BB0A9C"/>
    <w:rsid w:val="00BB0B19"/>
    <w:rsid w:val="00BB0E85"/>
    <w:rsid w:val="00BB231B"/>
    <w:rsid w:val="00BB2CD3"/>
    <w:rsid w:val="00BB33F6"/>
    <w:rsid w:val="00BB3F35"/>
    <w:rsid w:val="00BB5EF9"/>
    <w:rsid w:val="00BB6435"/>
    <w:rsid w:val="00BB6C7C"/>
    <w:rsid w:val="00BB7D25"/>
    <w:rsid w:val="00BB7DEE"/>
    <w:rsid w:val="00BC217F"/>
    <w:rsid w:val="00BC28AF"/>
    <w:rsid w:val="00BC2E56"/>
    <w:rsid w:val="00BC3843"/>
    <w:rsid w:val="00BC4A9C"/>
    <w:rsid w:val="00BC5527"/>
    <w:rsid w:val="00BC56BD"/>
    <w:rsid w:val="00BD0A5E"/>
    <w:rsid w:val="00BD3D71"/>
    <w:rsid w:val="00BD5263"/>
    <w:rsid w:val="00BD5701"/>
    <w:rsid w:val="00BD6AAD"/>
    <w:rsid w:val="00BD78E9"/>
    <w:rsid w:val="00BD7A8E"/>
    <w:rsid w:val="00BE1C91"/>
    <w:rsid w:val="00BE252D"/>
    <w:rsid w:val="00BE4771"/>
    <w:rsid w:val="00BE4BB6"/>
    <w:rsid w:val="00BE640E"/>
    <w:rsid w:val="00BE69FD"/>
    <w:rsid w:val="00BF0567"/>
    <w:rsid w:val="00BF05AE"/>
    <w:rsid w:val="00BF0C16"/>
    <w:rsid w:val="00BF1363"/>
    <w:rsid w:val="00BF302A"/>
    <w:rsid w:val="00BF34DA"/>
    <w:rsid w:val="00BF50AA"/>
    <w:rsid w:val="00BF7086"/>
    <w:rsid w:val="00BF7449"/>
    <w:rsid w:val="00BF7C50"/>
    <w:rsid w:val="00C00498"/>
    <w:rsid w:val="00C0261D"/>
    <w:rsid w:val="00C02A61"/>
    <w:rsid w:val="00C02AF4"/>
    <w:rsid w:val="00C03FBA"/>
    <w:rsid w:val="00C047CC"/>
    <w:rsid w:val="00C05068"/>
    <w:rsid w:val="00C10685"/>
    <w:rsid w:val="00C10FCF"/>
    <w:rsid w:val="00C118F5"/>
    <w:rsid w:val="00C11FEC"/>
    <w:rsid w:val="00C1356F"/>
    <w:rsid w:val="00C13ED7"/>
    <w:rsid w:val="00C145BD"/>
    <w:rsid w:val="00C16526"/>
    <w:rsid w:val="00C17F5A"/>
    <w:rsid w:val="00C20DEB"/>
    <w:rsid w:val="00C224A0"/>
    <w:rsid w:val="00C22D54"/>
    <w:rsid w:val="00C232B7"/>
    <w:rsid w:val="00C23F3B"/>
    <w:rsid w:val="00C25593"/>
    <w:rsid w:val="00C300CB"/>
    <w:rsid w:val="00C31A6C"/>
    <w:rsid w:val="00C333F8"/>
    <w:rsid w:val="00C33500"/>
    <w:rsid w:val="00C3396D"/>
    <w:rsid w:val="00C34212"/>
    <w:rsid w:val="00C34F4D"/>
    <w:rsid w:val="00C35BEF"/>
    <w:rsid w:val="00C36355"/>
    <w:rsid w:val="00C36B19"/>
    <w:rsid w:val="00C407B1"/>
    <w:rsid w:val="00C41BCA"/>
    <w:rsid w:val="00C4222F"/>
    <w:rsid w:val="00C43309"/>
    <w:rsid w:val="00C43DC2"/>
    <w:rsid w:val="00C43F6F"/>
    <w:rsid w:val="00C451D6"/>
    <w:rsid w:val="00C50F03"/>
    <w:rsid w:val="00C53211"/>
    <w:rsid w:val="00C55B2E"/>
    <w:rsid w:val="00C56854"/>
    <w:rsid w:val="00C6126E"/>
    <w:rsid w:val="00C61CD9"/>
    <w:rsid w:val="00C62352"/>
    <w:rsid w:val="00C63E08"/>
    <w:rsid w:val="00C6410B"/>
    <w:rsid w:val="00C649AA"/>
    <w:rsid w:val="00C65F2B"/>
    <w:rsid w:val="00C65FD5"/>
    <w:rsid w:val="00C668C9"/>
    <w:rsid w:val="00C669A6"/>
    <w:rsid w:val="00C66DEC"/>
    <w:rsid w:val="00C70917"/>
    <w:rsid w:val="00C70BCE"/>
    <w:rsid w:val="00C71A69"/>
    <w:rsid w:val="00C71F54"/>
    <w:rsid w:val="00C74384"/>
    <w:rsid w:val="00C743C7"/>
    <w:rsid w:val="00C7545E"/>
    <w:rsid w:val="00C75884"/>
    <w:rsid w:val="00C75C4F"/>
    <w:rsid w:val="00C773E8"/>
    <w:rsid w:val="00C828D1"/>
    <w:rsid w:val="00C83124"/>
    <w:rsid w:val="00C840F7"/>
    <w:rsid w:val="00C84DB9"/>
    <w:rsid w:val="00C85EB0"/>
    <w:rsid w:val="00C8613A"/>
    <w:rsid w:val="00C86233"/>
    <w:rsid w:val="00C86AB5"/>
    <w:rsid w:val="00C92A71"/>
    <w:rsid w:val="00C934CE"/>
    <w:rsid w:val="00C947B0"/>
    <w:rsid w:val="00C951CF"/>
    <w:rsid w:val="00C95508"/>
    <w:rsid w:val="00C96671"/>
    <w:rsid w:val="00C97084"/>
    <w:rsid w:val="00C97B4B"/>
    <w:rsid w:val="00C97FF0"/>
    <w:rsid w:val="00CA046E"/>
    <w:rsid w:val="00CA4165"/>
    <w:rsid w:val="00CB0402"/>
    <w:rsid w:val="00CB29BE"/>
    <w:rsid w:val="00CB35FB"/>
    <w:rsid w:val="00CB46AF"/>
    <w:rsid w:val="00CB5931"/>
    <w:rsid w:val="00CB5F43"/>
    <w:rsid w:val="00CC1604"/>
    <w:rsid w:val="00CC284B"/>
    <w:rsid w:val="00CC2CDA"/>
    <w:rsid w:val="00CC3665"/>
    <w:rsid w:val="00CC3E45"/>
    <w:rsid w:val="00CC446C"/>
    <w:rsid w:val="00CC46AA"/>
    <w:rsid w:val="00CC5895"/>
    <w:rsid w:val="00CC6EDA"/>
    <w:rsid w:val="00CD027F"/>
    <w:rsid w:val="00CD295B"/>
    <w:rsid w:val="00CD30F4"/>
    <w:rsid w:val="00CD55D1"/>
    <w:rsid w:val="00CD64F8"/>
    <w:rsid w:val="00CD6F21"/>
    <w:rsid w:val="00CD7DA4"/>
    <w:rsid w:val="00CE086C"/>
    <w:rsid w:val="00CE16D7"/>
    <w:rsid w:val="00CE2C60"/>
    <w:rsid w:val="00CE2FD9"/>
    <w:rsid w:val="00CE3C87"/>
    <w:rsid w:val="00CE4679"/>
    <w:rsid w:val="00CE66B7"/>
    <w:rsid w:val="00CE6EDB"/>
    <w:rsid w:val="00CE7CC2"/>
    <w:rsid w:val="00CF59FD"/>
    <w:rsid w:val="00CF5AD2"/>
    <w:rsid w:val="00CF6E1F"/>
    <w:rsid w:val="00CF6F73"/>
    <w:rsid w:val="00CF7854"/>
    <w:rsid w:val="00D01D00"/>
    <w:rsid w:val="00D01EB6"/>
    <w:rsid w:val="00D02A0E"/>
    <w:rsid w:val="00D02EB0"/>
    <w:rsid w:val="00D0345D"/>
    <w:rsid w:val="00D03E65"/>
    <w:rsid w:val="00D0480A"/>
    <w:rsid w:val="00D05B15"/>
    <w:rsid w:val="00D05E22"/>
    <w:rsid w:val="00D075DE"/>
    <w:rsid w:val="00D119B0"/>
    <w:rsid w:val="00D11EB7"/>
    <w:rsid w:val="00D11EBB"/>
    <w:rsid w:val="00D15217"/>
    <w:rsid w:val="00D17513"/>
    <w:rsid w:val="00D2064A"/>
    <w:rsid w:val="00D20A90"/>
    <w:rsid w:val="00D22A94"/>
    <w:rsid w:val="00D2368E"/>
    <w:rsid w:val="00D24071"/>
    <w:rsid w:val="00D24731"/>
    <w:rsid w:val="00D26360"/>
    <w:rsid w:val="00D26F32"/>
    <w:rsid w:val="00D279F9"/>
    <w:rsid w:val="00D31E67"/>
    <w:rsid w:val="00D336FA"/>
    <w:rsid w:val="00D33C7B"/>
    <w:rsid w:val="00D347D5"/>
    <w:rsid w:val="00D35200"/>
    <w:rsid w:val="00D35386"/>
    <w:rsid w:val="00D36A53"/>
    <w:rsid w:val="00D40B0E"/>
    <w:rsid w:val="00D40ECC"/>
    <w:rsid w:val="00D419B0"/>
    <w:rsid w:val="00D41AA2"/>
    <w:rsid w:val="00D41B9A"/>
    <w:rsid w:val="00D42405"/>
    <w:rsid w:val="00D42554"/>
    <w:rsid w:val="00D429DF"/>
    <w:rsid w:val="00D44180"/>
    <w:rsid w:val="00D454E1"/>
    <w:rsid w:val="00D46746"/>
    <w:rsid w:val="00D50323"/>
    <w:rsid w:val="00D519AB"/>
    <w:rsid w:val="00D52039"/>
    <w:rsid w:val="00D5219E"/>
    <w:rsid w:val="00D5246D"/>
    <w:rsid w:val="00D536BA"/>
    <w:rsid w:val="00D541D3"/>
    <w:rsid w:val="00D54A39"/>
    <w:rsid w:val="00D54C56"/>
    <w:rsid w:val="00D54C66"/>
    <w:rsid w:val="00D5568E"/>
    <w:rsid w:val="00D573AA"/>
    <w:rsid w:val="00D5753E"/>
    <w:rsid w:val="00D60219"/>
    <w:rsid w:val="00D602AD"/>
    <w:rsid w:val="00D60D35"/>
    <w:rsid w:val="00D60E85"/>
    <w:rsid w:val="00D6263D"/>
    <w:rsid w:val="00D63FD1"/>
    <w:rsid w:val="00D64CFB"/>
    <w:rsid w:val="00D652FF"/>
    <w:rsid w:val="00D700EE"/>
    <w:rsid w:val="00D7285A"/>
    <w:rsid w:val="00D73BD2"/>
    <w:rsid w:val="00D740CE"/>
    <w:rsid w:val="00D74261"/>
    <w:rsid w:val="00D76086"/>
    <w:rsid w:val="00D77783"/>
    <w:rsid w:val="00D80D81"/>
    <w:rsid w:val="00D8100B"/>
    <w:rsid w:val="00D8169C"/>
    <w:rsid w:val="00D82695"/>
    <w:rsid w:val="00D82FB8"/>
    <w:rsid w:val="00D85090"/>
    <w:rsid w:val="00D8606B"/>
    <w:rsid w:val="00D86853"/>
    <w:rsid w:val="00D87E03"/>
    <w:rsid w:val="00D9085F"/>
    <w:rsid w:val="00D90AB5"/>
    <w:rsid w:val="00D91096"/>
    <w:rsid w:val="00D9335F"/>
    <w:rsid w:val="00D9414F"/>
    <w:rsid w:val="00D9431E"/>
    <w:rsid w:val="00D94333"/>
    <w:rsid w:val="00D94AA6"/>
    <w:rsid w:val="00D9600C"/>
    <w:rsid w:val="00DA13D9"/>
    <w:rsid w:val="00DA26D8"/>
    <w:rsid w:val="00DA2F65"/>
    <w:rsid w:val="00DA4094"/>
    <w:rsid w:val="00DA6412"/>
    <w:rsid w:val="00DA6673"/>
    <w:rsid w:val="00DA70F6"/>
    <w:rsid w:val="00DA7DCC"/>
    <w:rsid w:val="00DB062A"/>
    <w:rsid w:val="00DB1B62"/>
    <w:rsid w:val="00DB2462"/>
    <w:rsid w:val="00DB3522"/>
    <w:rsid w:val="00DB3933"/>
    <w:rsid w:val="00DB609D"/>
    <w:rsid w:val="00DB65A1"/>
    <w:rsid w:val="00DB6C01"/>
    <w:rsid w:val="00DB7874"/>
    <w:rsid w:val="00DC07BE"/>
    <w:rsid w:val="00DC1073"/>
    <w:rsid w:val="00DC2D39"/>
    <w:rsid w:val="00DC4C4D"/>
    <w:rsid w:val="00DC7794"/>
    <w:rsid w:val="00DC7851"/>
    <w:rsid w:val="00DD1A10"/>
    <w:rsid w:val="00DD1D83"/>
    <w:rsid w:val="00DD2EDF"/>
    <w:rsid w:val="00DD4A4A"/>
    <w:rsid w:val="00DD4BF4"/>
    <w:rsid w:val="00DD51EA"/>
    <w:rsid w:val="00DD775C"/>
    <w:rsid w:val="00DE1B18"/>
    <w:rsid w:val="00DE1C0E"/>
    <w:rsid w:val="00DE23A8"/>
    <w:rsid w:val="00DE2B0A"/>
    <w:rsid w:val="00DE3AA1"/>
    <w:rsid w:val="00DE5EEB"/>
    <w:rsid w:val="00DE62E0"/>
    <w:rsid w:val="00DE673C"/>
    <w:rsid w:val="00DE72FE"/>
    <w:rsid w:val="00DF1174"/>
    <w:rsid w:val="00DF2DED"/>
    <w:rsid w:val="00DF3387"/>
    <w:rsid w:val="00DF3394"/>
    <w:rsid w:val="00DF3EB4"/>
    <w:rsid w:val="00DF43DA"/>
    <w:rsid w:val="00DF458A"/>
    <w:rsid w:val="00DF4624"/>
    <w:rsid w:val="00DF5EBF"/>
    <w:rsid w:val="00DF6785"/>
    <w:rsid w:val="00DF6E5E"/>
    <w:rsid w:val="00DF75CD"/>
    <w:rsid w:val="00E005E1"/>
    <w:rsid w:val="00E02F9A"/>
    <w:rsid w:val="00E03A6C"/>
    <w:rsid w:val="00E03B0E"/>
    <w:rsid w:val="00E04664"/>
    <w:rsid w:val="00E0513A"/>
    <w:rsid w:val="00E05BE2"/>
    <w:rsid w:val="00E063ED"/>
    <w:rsid w:val="00E10468"/>
    <w:rsid w:val="00E11C88"/>
    <w:rsid w:val="00E129CC"/>
    <w:rsid w:val="00E12A87"/>
    <w:rsid w:val="00E12CFF"/>
    <w:rsid w:val="00E12DF1"/>
    <w:rsid w:val="00E13BA6"/>
    <w:rsid w:val="00E1433D"/>
    <w:rsid w:val="00E14520"/>
    <w:rsid w:val="00E166C5"/>
    <w:rsid w:val="00E16BA5"/>
    <w:rsid w:val="00E17549"/>
    <w:rsid w:val="00E20AE3"/>
    <w:rsid w:val="00E20BB7"/>
    <w:rsid w:val="00E21688"/>
    <w:rsid w:val="00E265A5"/>
    <w:rsid w:val="00E2687D"/>
    <w:rsid w:val="00E26B89"/>
    <w:rsid w:val="00E3029E"/>
    <w:rsid w:val="00E3115A"/>
    <w:rsid w:val="00E318E4"/>
    <w:rsid w:val="00E33122"/>
    <w:rsid w:val="00E3333B"/>
    <w:rsid w:val="00E34615"/>
    <w:rsid w:val="00E3468A"/>
    <w:rsid w:val="00E34DFE"/>
    <w:rsid w:val="00E35D87"/>
    <w:rsid w:val="00E402A0"/>
    <w:rsid w:val="00E40909"/>
    <w:rsid w:val="00E41537"/>
    <w:rsid w:val="00E419A3"/>
    <w:rsid w:val="00E425FC"/>
    <w:rsid w:val="00E436DE"/>
    <w:rsid w:val="00E43D4F"/>
    <w:rsid w:val="00E45232"/>
    <w:rsid w:val="00E45E3D"/>
    <w:rsid w:val="00E46439"/>
    <w:rsid w:val="00E46CBD"/>
    <w:rsid w:val="00E47E27"/>
    <w:rsid w:val="00E47F1E"/>
    <w:rsid w:val="00E50053"/>
    <w:rsid w:val="00E5082C"/>
    <w:rsid w:val="00E50BFB"/>
    <w:rsid w:val="00E51D03"/>
    <w:rsid w:val="00E527DA"/>
    <w:rsid w:val="00E54BF6"/>
    <w:rsid w:val="00E56C10"/>
    <w:rsid w:val="00E57E81"/>
    <w:rsid w:val="00E60422"/>
    <w:rsid w:val="00E61618"/>
    <w:rsid w:val="00E61857"/>
    <w:rsid w:val="00E61BCA"/>
    <w:rsid w:val="00E61DB8"/>
    <w:rsid w:val="00E620E3"/>
    <w:rsid w:val="00E6217C"/>
    <w:rsid w:val="00E62869"/>
    <w:rsid w:val="00E677E1"/>
    <w:rsid w:val="00E7154F"/>
    <w:rsid w:val="00E715F7"/>
    <w:rsid w:val="00E757D0"/>
    <w:rsid w:val="00E75C51"/>
    <w:rsid w:val="00E77FFD"/>
    <w:rsid w:val="00E803F1"/>
    <w:rsid w:val="00E81629"/>
    <w:rsid w:val="00E83466"/>
    <w:rsid w:val="00E837FA"/>
    <w:rsid w:val="00E85B87"/>
    <w:rsid w:val="00E9295E"/>
    <w:rsid w:val="00E9434B"/>
    <w:rsid w:val="00E94C5C"/>
    <w:rsid w:val="00EA1345"/>
    <w:rsid w:val="00EA259D"/>
    <w:rsid w:val="00EA2A11"/>
    <w:rsid w:val="00EA36B8"/>
    <w:rsid w:val="00EA40F0"/>
    <w:rsid w:val="00EA509E"/>
    <w:rsid w:val="00EA7256"/>
    <w:rsid w:val="00EA72B9"/>
    <w:rsid w:val="00EA7E5C"/>
    <w:rsid w:val="00EB0E4C"/>
    <w:rsid w:val="00EB1182"/>
    <w:rsid w:val="00EB185D"/>
    <w:rsid w:val="00EB1F9A"/>
    <w:rsid w:val="00EB2917"/>
    <w:rsid w:val="00EB6C05"/>
    <w:rsid w:val="00EB71BC"/>
    <w:rsid w:val="00EB7E39"/>
    <w:rsid w:val="00EC013D"/>
    <w:rsid w:val="00EC2830"/>
    <w:rsid w:val="00EC31D4"/>
    <w:rsid w:val="00EC3D8F"/>
    <w:rsid w:val="00EC5284"/>
    <w:rsid w:val="00EC6F62"/>
    <w:rsid w:val="00EC7746"/>
    <w:rsid w:val="00EC7A62"/>
    <w:rsid w:val="00EC7B51"/>
    <w:rsid w:val="00ED1E17"/>
    <w:rsid w:val="00ED4D51"/>
    <w:rsid w:val="00ED5218"/>
    <w:rsid w:val="00ED76C7"/>
    <w:rsid w:val="00ED79F6"/>
    <w:rsid w:val="00EE0A36"/>
    <w:rsid w:val="00EE1F8A"/>
    <w:rsid w:val="00EE2533"/>
    <w:rsid w:val="00EE2706"/>
    <w:rsid w:val="00EE2889"/>
    <w:rsid w:val="00EE3980"/>
    <w:rsid w:val="00EE62A1"/>
    <w:rsid w:val="00EE6EE1"/>
    <w:rsid w:val="00EE7094"/>
    <w:rsid w:val="00EF013F"/>
    <w:rsid w:val="00EF133B"/>
    <w:rsid w:val="00EF1FDF"/>
    <w:rsid w:val="00EF2985"/>
    <w:rsid w:val="00EF2992"/>
    <w:rsid w:val="00EF3152"/>
    <w:rsid w:val="00EF594B"/>
    <w:rsid w:val="00EF66F5"/>
    <w:rsid w:val="00EF6803"/>
    <w:rsid w:val="00F003D2"/>
    <w:rsid w:val="00F01E28"/>
    <w:rsid w:val="00F03FE1"/>
    <w:rsid w:val="00F04427"/>
    <w:rsid w:val="00F0484F"/>
    <w:rsid w:val="00F0770A"/>
    <w:rsid w:val="00F103CE"/>
    <w:rsid w:val="00F1043F"/>
    <w:rsid w:val="00F10BF9"/>
    <w:rsid w:val="00F130B8"/>
    <w:rsid w:val="00F14986"/>
    <w:rsid w:val="00F14CB3"/>
    <w:rsid w:val="00F15196"/>
    <w:rsid w:val="00F16362"/>
    <w:rsid w:val="00F171E4"/>
    <w:rsid w:val="00F17E81"/>
    <w:rsid w:val="00F208B4"/>
    <w:rsid w:val="00F2121F"/>
    <w:rsid w:val="00F21701"/>
    <w:rsid w:val="00F22EB9"/>
    <w:rsid w:val="00F24134"/>
    <w:rsid w:val="00F24D14"/>
    <w:rsid w:val="00F26AFD"/>
    <w:rsid w:val="00F27559"/>
    <w:rsid w:val="00F300CA"/>
    <w:rsid w:val="00F30420"/>
    <w:rsid w:val="00F3080A"/>
    <w:rsid w:val="00F31626"/>
    <w:rsid w:val="00F328E7"/>
    <w:rsid w:val="00F32A7A"/>
    <w:rsid w:val="00F32A99"/>
    <w:rsid w:val="00F332F1"/>
    <w:rsid w:val="00F34BBF"/>
    <w:rsid w:val="00F3534F"/>
    <w:rsid w:val="00F373D0"/>
    <w:rsid w:val="00F3763D"/>
    <w:rsid w:val="00F40023"/>
    <w:rsid w:val="00F40FDA"/>
    <w:rsid w:val="00F42D52"/>
    <w:rsid w:val="00F448C8"/>
    <w:rsid w:val="00F45B51"/>
    <w:rsid w:val="00F46A53"/>
    <w:rsid w:val="00F5083C"/>
    <w:rsid w:val="00F5137C"/>
    <w:rsid w:val="00F5224B"/>
    <w:rsid w:val="00F55557"/>
    <w:rsid w:val="00F56F48"/>
    <w:rsid w:val="00F57042"/>
    <w:rsid w:val="00F60684"/>
    <w:rsid w:val="00F6081B"/>
    <w:rsid w:val="00F618A9"/>
    <w:rsid w:val="00F61A50"/>
    <w:rsid w:val="00F63B54"/>
    <w:rsid w:val="00F64B60"/>
    <w:rsid w:val="00F64D2F"/>
    <w:rsid w:val="00F65E0E"/>
    <w:rsid w:val="00F66551"/>
    <w:rsid w:val="00F66E69"/>
    <w:rsid w:val="00F672C7"/>
    <w:rsid w:val="00F70407"/>
    <w:rsid w:val="00F715B8"/>
    <w:rsid w:val="00F73601"/>
    <w:rsid w:val="00F744A5"/>
    <w:rsid w:val="00F744FC"/>
    <w:rsid w:val="00F80167"/>
    <w:rsid w:val="00F81A25"/>
    <w:rsid w:val="00F830CF"/>
    <w:rsid w:val="00F834F0"/>
    <w:rsid w:val="00F83D34"/>
    <w:rsid w:val="00F845A2"/>
    <w:rsid w:val="00F84925"/>
    <w:rsid w:val="00F85E07"/>
    <w:rsid w:val="00F87C56"/>
    <w:rsid w:val="00F9047E"/>
    <w:rsid w:val="00F91382"/>
    <w:rsid w:val="00F92671"/>
    <w:rsid w:val="00F93F29"/>
    <w:rsid w:val="00F94563"/>
    <w:rsid w:val="00F958DC"/>
    <w:rsid w:val="00F96AD4"/>
    <w:rsid w:val="00F96C4C"/>
    <w:rsid w:val="00F97EB4"/>
    <w:rsid w:val="00FA110F"/>
    <w:rsid w:val="00FA1D9D"/>
    <w:rsid w:val="00FA1ECE"/>
    <w:rsid w:val="00FA318B"/>
    <w:rsid w:val="00FA4272"/>
    <w:rsid w:val="00FA4906"/>
    <w:rsid w:val="00FA4FF2"/>
    <w:rsid w:val="00FA70C4"/>
    <w:rsid w:val="00FB073F"/>
    <w:rsid w:val="00FB08FF"/>
    <w:rsid w:val="00FB09ED"/>
    <w:rsid w:val="00FB0FF7"/>
    <w:rsid w:val="00FB27D7"/>
    <w:rsid w:val="00FB2A2D"/>
    <w:rsid w:val="00FB41CA"/>
    <w:rsid w:val="00FB6335"/>
    <w:rsid w:val="00FB6360"/>
    <w:rsid w:val="00FB69DE"/>
    <w:rsid w:val="00FB6C7D"/>
    <w:rsid w:val="00FB76C0"/>
    <w:rsid w:val="00FB7A31"/>
    <w:rsid w:val="00FC0A23"/>
    <w:rsid w:val="00FC1B01"/>
    <w:rsid w:val="00FC25B7"/>
    <w:rsid w:val="00FC2672"/>
    <w:rsid w:val="00FC2F8A"/>
    <w:rsid w:val="00FC3107"/>
    <w:rsid w:val="00FC37B5"/>
    <w:rsid w:val="00FC38C8"/>
    <w:rsid w:val="00FC6103"/>
    <w:rsid w:val="00FC6D83"/>
    <w:rsid w:val="00FC6F92"/>
    <w:rsid w:val="00FC7523"/>
    <w:rsid w:val="00FD2F80"/>
    <w:rsid w:val="00FD30E5"/>
    <w:rsid w:val="00FD4593"/>
    <w:rsid w:val="00FE2FEE"/>
    <w:rsid w:val="00FE45E5"/>
    <w:rsid w:val="00FE4B5A"/>
    <w:rsid w:val="00FE5261"/>
    <w:rsid w:val="00FE5471"/>
    <w:rsid w:val="00FE6D3F"/>
    <w:rsid w:val="00FE74BD"/>
    <w:rsid w:val="00FE7F28"/>
    <w:rsid w:val="00FF0A75"/>
    <w:rsid w:val="00FF0D24"/>
    <w:rsid w:val="00FF0F9E"/>
    <w:rsid w:val="00FF3E3B"/>
    <w:rsid w:val="00FF4001"/>
    <w:rsid w:val="00FF528C"/>
    <w:rsid w:val="00FF5957"/>
    <w:rsid w:val="00FF6019"/>
    <w:rsid w:val="00FF6182"/>
    <w:rsid w:val="00FF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BF7804"/>
  <w15:chartTrackingRefBased/>
  <w15:docId w15:val="{6A51D9E6-F524-4546-B5E2-1021D6A51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196"/>
  </w:style>
  <w:style w:type="paragraph" w:styleId="Heading1">
    <w:name w:val="heading 1"/>
    <w:basedOn w:val="Normal"/>
    <w:next w:val="Normal"/>
    <w:link w:val="Heading1Char"/>
    <w:uiPriority w:val="9"/>
    <w:qFormat/>
    <w:rsid w:val="00F1519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519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519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19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19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19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19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19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19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196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519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519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19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19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19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19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19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19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15196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F1519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1519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19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519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F15196"/>
    <w:rPr>
      <w:b/>
      <w:bCs/>
    </w:rPr>
  </w:style>
  <w:style w:type="character" w:styleId="Emphasis">
    <w:name w:val="Emphasis"/>
    <w:basedOn w:val="DefaultParagraphFont"/>
    <w:uiPriority w:val="20"/>
    <w:qFormat/>
    <w:rsid w:val="00F15196"/>
    <w:rPr>
      <w:i/>
      <w:iCs/>
    </w:rPr>
  </w:style>
  <w:style w:type="paragraph" w:styleId="NoSpacing">
    <w:name w:val="No Spacing"/>
    <w:uiPriority w:val="1"/>
    <w:qFormat/>
    <w:rsid w:val="00F1519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1519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F1519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19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19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1519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1519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1519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1519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F1519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519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061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6179"/>
  </w:style>
  <w:style w:type="paragraph" w:styleId="Footer">
    <w:name w:val="footer"/>
    <w:basedOn w:val="Normal"/>
    <w:link w:val="FooterChar"/>
    <w:uiPriority w:val="99"/>
    <w:unhideWhenUsed/>
    <w:rsid w:val="000061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6179"/>
  </w:style>
  <w:style w:type="character" w:customStyle="1" w:styleId="kwd">
    <w:name w:val="kwd"/>
    <w:basedOn w:val="DefaultParagraphFont"/>
    <w:rsid w:val="001203E6"/>
  </w:style>
  <w:style w:type="character" w:customStyle="1" w:styleId="var">
    <w:name w:val="var"/>
    <w:basedOn w:val="DefaultParagraphFont"/>
    <w:rsid w:val="001203E6"/>
  </w:style>
  <w:style w:type="character" w:customStyle="1" w:styleId="synph">
    <w:name w:val="synph"/>
    <w:basedOn w:val="DefaultParagraphFont"/>
    <w:rsid w:val="001203E6"/>
  </w:style>
  <w:style w:type="paragraph" w:styleId="NormalWeb">
    <w:name w:val="Normal (Web)"/>
    <w:basedOn w:val="Normal"/>
    <w:uiPriority w:val="99"/>
    <w:semiHidden/>
    <w:unhideWhenUsed/>
    <w:rsid w:val="005F08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C17F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4A32"/>
    <w:pPr>
      <w:ind w:left="720"/>
      <w:contextualSpacing/>
    </w:pPr>
  </w:style>
  <w:style w:type="table" w:styleId="PlainTable2">
    <w:name w:val="Plain Table 2"/>
    <w:basedOn w:val="TableNormal"/>
    <w:uiPriority w:val="42"/>
    <w:rsid w:val="00EC774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EC774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EC77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6716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65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5A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5AD2"/>
    <w:rPr>
      <w:rFonts w:ascii="Courier New" w:eastAsia="Times New Roman" w:hAnsi="Courier New" w:cs="Courier New"/>
      <w:sz w:val="20"/>
      <w:szCs w:val="20"/>
    </w:rPr>
  </w:style>
  <w:style w:type="character" w:customStyle="1" w:styleId="cm-meta">
    <w:name w:val="cm-meta"/>
    <w:basedOn w:val="DefaultParagraphFont"/>
    <w:rsid w:val="00CF5AD2"/>
  </w:style>
  <w:style w:type="character" w:customStyle="1" w:styleId="cm-comment">
    <w:name w:val="cm-comment"/>
    <w:basedOn w:val="DefaultParagraphFont"/>
    <w:rsid w:val="00CF5AD2"/>
  </w:style>
  <w:style w:type="character" w:customStyle="1" w:styleId="cm-attribute">
    <w:name w:val="cm-attribute"/>
    <w:basedOn w:val="DefaultParagraphFont"/>
    <w:rsid w:val="00CF5AD2"/>
  </w:style>
  <w:style w:type="character" w:customStyle="1" w:styleId="cm-builtin">
    <w:name w:val="cm-builtin"/>
    <w:basedOn w:val="DefaultParagraphFont"/>
    <w:rsid w:val="00CF5A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3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6BE7354ACBDE42BC9EE3C6847AE68F" ma:contentTypeVersion="12" ma:contentTypeDescription="Create a new document." ma:contentTypeScope="" ma:versionID="41f72130372b8f8e7abdb6da620120f5">
  <xsd:schema xmlns:xsd="http://www.w3.org/2001/XMLSchema" xmlns:xs="http://www.w3.org/2001/XMLSchema" xmlns:p="http://schemas.microsoft.com/office/2006/metadata/properties" xmlns:ns3="2f67492d-d4d6-44e9-bc4d-5f86195e4d9b" xmlns:ns4="53b39967-c2c1-41de-ba9c-28ce36e6ce7f" targetNamespace="http://schemas.microsoft.com/office/2006/metadata/properties" ma:root="true" ma:fieldsID="4ef21e8c4c3974b4d17d1ddf84ca14df" ns3:_="" ns4:_="">
    <xsd:import namespace="2f67492d-d4d6-44e9-bc4d-5f86195e4d9b"/>
    <xsd:import namespace="53b39967-c2c1-41de-ba9c-28ce36e6ce7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67492d-d4d6-44e9-bc4d-5f86195e4d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b39967-c2c1-41de-ba9c-28ce36e6ce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AB9FE4A-9379-4432-8FD0-4331BC2A27B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952AD5A-F22D-4239-B01B-188DBCC9E97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6E89879-D3C7-4365-9633-C4EBC2314A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67492d-d4d6-44e9-bc4d-5f86195e4d9b"/>
    <ds:schemaRef ds:uri="53b39967-c2c1-41de-ba9c-28ce36e6ce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BDC1558-5064-4BFC-9624-AA0463987EA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1229</TotalTime>
  <Pages>26</Pages>
  <Words>3898</Words>
  <Characters>22224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Jason K (Student)</dc:creator>
  <cp:keywords/>
  <dc:description/>
  <cp:lastModifiedBy>Liu, Jason K (Student)</cp:lastModifiedBy>
  <cp:revision>765</cp:revision>
  <dcterms:created xsi:type="dcterms:W3CDTF">2022-01-14T22:24:00Z</dcterms:created>
  <dcterms:modified xsi:type="dcterms:W3CDTF">2022-06-16T06:09:00Z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0x0101006B6BE7354ACBDE42BC9EE3C6847AE68F</vt:lpwstr>
  </property>
  <property fmtid="{D5CDD505-2E9C-101B-9397-08002B2CF9AE}" pid="3" name="Order">
    <vt:r8>143900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ComplianceAssetId">
    <vt:lpwstr/>
  </property>
</Properties>
</file>