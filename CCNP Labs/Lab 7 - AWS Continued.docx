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102AAD6" w14:textId="1312E563" w:rsidR="00BB0E85" w:rsidRDefault="00BB0E85">
      <w:bookmarkStart w:id="0" w:name="_Hlk94532473"/>
      <w:bookmarkEnd w:id="0"/>
    </w:p>
    <w:p w14:paraId="62489F1B" w14:textId="4BCBA5EF" w:rsidR="00F15196" w:rsidRPr="00F15196" w:rsidRDefault="00F15196" w:rsidP="00F15196"/>
    <w:p w14:paraId="52154F06" w14:textId="045D3E36" w:rsidR="00F15196" w:rsidRDefault="00F15196" w:rsidP="00C8613A">
      <w:pPr>
        <w:tabs>
          <w:tab w:val="left" w:pos="2770"/>
        </w:tabs>
      </w:pPr>
    </w:p>
    <w:p w14:paraId="08285BBD" w14:textId="0F540508" w:rsidR="00895501" w:rsidRDefault="00895501" w:rsidP="00C8613A">
      <w:pPr>
        <w:tabs>
          <w:tab w:val="left" w:pos="2770"/>
        </w:tabs>
      </w:pPr>
    </w:p>
    <w:p w14:paraId="2551AD32" w14:textId="2169DF26" w:rsidR="00895501" w:rsidRDefault="00895501" w:rsidP="00C8613A">
      <w:pPr>
        <w:tabs>
          <w:tab w:val="left" w:pos="2770"/>
        </w:tabs>
      </w:pPr>
    </w:p>
    <w:p w14:paraId="4E2CE989" w14:textId="1128523F" w:rsidR="00F15196" w:rsidRDefault="00F15196" w:rsidP="00F15196">
      <w:pPr>
        <w:tabs>
          <w:tab w:val="left" w:pos="2770"/>
        </w:tabs>
        <w:jc w:val="center"/>
      </w:pPr>
    </w:p>
    <w:p w14:paraId="52E7F7CD" w14:textId="0790FA4F" w:rsidR="005C3E41" w:rsidRDefault="005C3E41" w:rsidP="00F15196">
      <w:pPr>
        <w:tabs>
          <w:tab w:val="left" w:pos="2770"/>
        </w:tabs>
        <w:jc w:val="center"/>
      </w:pPr>
    </w:p>
    <w:p w14:paraId="1BBAF829" w14:textId="1D3ED122" w:rsidR="004E0FAC" w:rsidRDefault="002B60D8" w:rsidP="00B11116">
      <w:pPr>
        <w:tabs>
          <w:tab w:val="left" w:pos="2770"/>
        </w:tabs>
        <w:jc w:val="center"/>
        <w:rPr>
          <w:rFonts w:ascii="Times New Roman" w:hAnsi="Times New Roman" w:cs="Times New Roman"/>
          <w:sz w:val="100"/>
          <w:szCs w:val="100"/>
        </w:rPr>
      </w:pPr>
      <w:r>
        <w:rPr>
          <w:noProof/>
        </w:rPr>
        <mc:AlternateContent>
          <mc:Choice Requires="wps">
            <w:drawing>
              <wp:anchor distT="0" distB="0" distL="114300" distR="114300" simplePos="0" relativeHeight="251658242" behindDoc="0" locked="0" layoutInCell="1" allowOverlap="1" wp14:anchorId="6FE166BF" wp14:editId="40928593">
                <wp:simplePos x="0" y="0"/>
                <wp:positionH relativeFrom="column">
                  <wp:posOffset>510913</wp:posOffset>
                </wp:positionH>
                <wp:positionV relativeFrom="paragraph">
                  <wp:posOffset>799540</wp:posOffset>
                </wp:positionV>
                <wp:extent cx="5061679" cy="0"/>
                <wp:effectExtent l="0" t="0" r="0" b="0"/>
                <wp:wrapNone/>
                <wp:docPr id="9" name="Straight Connector 9"/>
                <wp:cNvGraphicFramePr/>
                <a:graphic xmlns:a="http://schemas.openxmlformats.org/drawingml/2006/main">
                  <a:graphicData uri="http://schemas.microsoft.com/office/word/2010/wordprocessingShape">
                    <wps:wsp>
                      <wps:cNvCnPr/>
                      <wps:spPr>
                        <a:xfrm flipV="1">
                          <a:off x="0" y="0"/>
                          <a:ext cx="506167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75471" id="Straight Connector 9"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pt,62.95pt" to="438.8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" strokecolor="black [3200]" strokeweight="1pt">
                <v:stroke joinstyle="miter"/>
              </v:line>
            </w:pict>
          </mc:Fallback>
        </mc:AlternateContent>
      </w:r>
      <w:r>
        <w:rPr>
          <w:noProof/>
        </w:rPr>
        <mc:AlternateContent>
          <mc:Choice Requires="wps">
            <w:drawing>
              <wp:anchor distT="0" distB="0" distL="114300" distR="114300" simplePos="0" relativeHeight="251658241" behindDoc="0" locked="0" layoutInCell="1" allowOverlap="1" wp14:anchorId="7722FCF2" wp14:editId="2FAD45FB">
                <wp:simplePos x="0" y="0"/>
                <wp:positionH relativeFrom="column">
                  <wp:posOffset>524479</wp:posOffset>
                </wp:positionH>
                <wp:positionV relativeFrom="paragraph">
                  <wp:posOffset>3560</wp:posOffset>
                </wp:positionV>
                <wp:extent cx="5061679"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506167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9C944" id="Straight Connector 8"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pt,.3pt" to="43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" strokecolor="black [3200]" strokeweight="1pt">
                <v:stroke joinstyle="miter"/>
              </v:line>
            </w:pict>
          </mc:Fallback>
        </mc:AlternateContent>
      </w:r>
      <w:r w:rsidR="004023CA">
        <w:rPr>
          <w:rFonts w:ascii="Times New Roman" w:hAnsi="Times New Roman" w:cs="Times New Roman"/>
          <w:sz w:val="100"/>
          <w:szCs w:val="100"/>
        </w:rPr>
        <w:t>AWS</w:t>
      </w:r>
      <w:r w:rsidR="00632919">
        <w:rPr>
          <w:rFonts w:ascii="Times New Roman" w:hAnsi="Times New Roman" w:cs="Times New Roman"/>
          <w:sz w:val="100"/>
          <w:szCs w:val="100"/>
        </w:rPr>
        <w:t xml:space="preserve"> </w:t>
      </w:r>
      <w:r w:rsidR="00156DA7">
        <w:rPr>
          <w:rFonts w:ascii="Times New Roman" w:hAnsi="Times New Roman" w:cs="Times New Roman"/>
          <w:sz w:val="100"/>
          <w:szCs w:val="100"/>
        </w:rPr>
        <w:t>2</w:t>
      </w:r>
    </w:p>
    <w:p w14:paraId="4D02124A" w14:textId="289B9FEF" w:rsidR="00B45EF7" w:rsidRDefault="00B45EF7" w:rsidP="00B87D3D">
      <w:pPr>
        <w:tabs>
          <w:tab w:val="left" w:pos="2770"/>
        </w:tabs>
        <w:jc w:val="center"/>
        <w:rPr>
          <w:rFonts w:ascii="Times New Roman" w:hAnsi="Times New Roman" w:cs="Times New Roman"/>
          <w:sz w:val="48"/>
          <w:szCs w:val="48"/>
        </w:rPr>
      </w:pPr>
    </w:p>
    <w:p w14:paraId="6A848158" w14:textId="590F9AA4" w:rsidR="00B87D3D" w:rsidRDefault="00F5083C" w:rsidP="00B87D3D">
      <w:pPr>
        <w:tabs>
          <w:tab w:val="left" w:pos="2770"/>
        </w:tabs>
        <w:jc w:val="center"/>
        <w:rPr>
          <w:rFonts w:ascii="Times New Roman" w:hAnsi="Times New Roman" w:cs="Times New Roman"/>
          <w:sz w:val="48"/>
          <w:szCs w:val="48"/>
        </w:rPr>
      </w:pPr>
      <w:r>
        <w:rPr>
          <w:rFonts w:ascii="Times New Roman" w:hAnsi="Times New Roman" w:cs="Times New Roman"/>
          <w:sz w:val="48"/>
          <w:szCs w:val="48"/>
        </w:rPr>
        <w:t>CCNP</w:t>
      </w:r>
      <w:r w:rsidR="00EC2830">
        <w:rPr>
          <w:rFonts w:ascii="Times New Roman" w:hAnsi="Times New Roman" w:cs="Times New Roman"/>
          <w:sz w:val="48"/>
          <w:szCs w:val="48"/>
        </w:rPr>
        <w:t xml:space="preserve"> L</w:t>
      </w:r>
      <w:r w:rsidR="004F26E7">
        <w:rPr>
          <w:rFonts w:ascii="Times New Roman" w:hAnsi="Times New Roman" w:cs="Times New Roman"/>
          <w:sz w:val="48"/>
          <w:szCs w:val="48"/>
        </w:rPr>
        <w:t>ab</w:t>
      </w:r>
      <w:r w:rsidR="00EC2830">
        <w:rPr>
          <w:rFonts w:ascii="Times New Roman" w:hAnsi="Times New Roman" w:cs="Times New Roman"/>
          <w:sz w:val="48"/>
          <w:szCs w:val="48"/>
        </w:rPr>
        <w:t xml:space="preserve"> </w:t>
      </w:r>
      <w:r w:rsidR="00156DA7">
        <w:rPr>
          <w:rFonts w:ascii="Times New Roman" w:hAnsi="Times New Roman" w:cs="Times New Roman"/>
          <w:sz w:val="48"/>
          <w:szCs w:val="48"/>
        </w:rPr>
        <w:t>7</w:t>
      </w:r>
    </w:p>
    <w:p w14:paraId="3EE82264" w14:textId="67A7290F" w:rsidR="00462ABF" w:rsidRDefault="00F5083C" w:rsidP="00F32A7A">
      <w:pPr>
        <w:tabs>
          <w:tab w:val="left" w:pos="2770"/>
        </w:tabs>
        <w:jc w:val="center"/>
        <w:rPr>
          <w:rFonts w:ascii="Times New Roman" w:hAnsi="Times New Roman" w:cs="Times New Roman"/>
          <w:sz w:val="44"/>
          <w:szCs w:val="44"/>
        </w:rPr>
      </w:pPr>
      <w:r>
        <w:rPr>
          <w:rFonts w:ascii="Times New Roman" w:hAnsi="Times New Roman" w:cs="Times New Roman"/>
          <w:sz w:val="44"/>
          <w:szCs w:val="44"/>
        </w:rPr>
        <w:t>Jason Liu</w:t>
      </w:r>
    </w:p>
    <w:p w14:paraId="3F29B445" w14:textId="4CC54D70" w:rsidR="00F32A7A" w:rsidRDefault="00F32A7A" w:rsidP="00F32A7A">
      <w:pPr>
        <w:tabs>
          <w:tab w:val="left" w:pos="2770"/>
        </w:tabs>
        <w:jc w:val="center"/>
        <w:rPr>
          <w:rFonts w:ascii="Times New Roman" w:hAnsi="Times New Roman" w:cs="Times New Roman"/>
          <w:sz w:val="44"/>
          <w:szCs w:val="44"/>
        </w:rPr>
      </w:pPr>
    </w:p>
    <w:p w14:paraId="68C2827B" w14:textId="680806D7" w:rsidR="0022434C" w:rsidRDefault="0022434C" w:rsidP="00F32A7A">
      <w:pPr>
        <w:tabs>
          <w:tab w:val="left" w:pos="2770"/>
        </w:tabs>
        <w:jc w:val="center"/>
        <w:rPr>
          <w:rFonts w:ascii="Times New Roman" w:hAnsi="Times New Roman" w:cs="Times New Roman"/>
          <w:sz w:val="44"/>
          <w:szCs w:val="44"/>
        </w:rPr>
      </w:pPr>
    </w:p>
    <w:p w14:paraId="6268C65E" w14:textId="39F97773" w:rsidR="005C3E41" w:rsidRDefault="005C3E41" w:rsidP="00F32A7A">
      <w:pPr>
        <w:tabs>
          <w:tab w:val="left" w:pos="2770"/>
        </w:tabs>
        <w:jc w:val="center"/>
        <w:rPr>
          <w:rFonts w:ascii="Times New Roman" w:hAnsi="Times New Roman" w:cs="Times New Roman"/>
          <w:sz w:val="44"/>
          <w:szCs w:val="44"/>
        </w:rPr>
      </w:pPr>
    </w:p>
    <w:p w14:paraId="5B526E45" w14:textId="224083C4" w:rsidR="00895501" w:rsidRDefault="00895501" w:rsidP="00F32A7A">
      <w:pPr>
        <w:tabs>
          <w:tab w:val="left" w:pos="2770"/>
        </w:tabs>
        <w:jc w:val="center"/>
        <w:rPr>
          <w:rFonts w:ascii="Times New Roman" w:hAnsi="Times New Roman" w:cs="Times New Roman"/>
          <w:sz w:val="44"/>
          <w:szCs w:val="44"/>
        </w:rPr>
      </w:pPr>
    </w:p>
    <w:p w14:paraId="7744EFF0" w14:textId="54AF045C" w:rsidR="00895501" w:rsidRDefault="00895501" w:rsidP="00F32A7A">
      <w:pPr>
        <w:tabs>
          <w:tab w:val="left" w:pos="2770"/>
        </w:tabs>
        <w:jc w:val="center"/>
        <w:rPr>
          <w:rFonts w:ascii="Times New Roman" w:hAnsi="Times New Roman" w:cs="Times New Roman"/>
          <w:sz w:val="44"/>
          <w:szCs w:val="44"/>
        </w:rPr>
      </w:pPr>
    </w:p>
    <w:p w14:paraId="1083E3C9" w14:textId="1B91976D" w:rsidR="00F32A7A" w:rsidRDefault="00F32A7A" w:rsidP="00F32A7A">
      <w:pPr>
        <w:tabs>
          <w:tab w:val="left" w:pos="2770"/>
        </w:tabs>
        <w:jc w:val="center"/>
        <w:rPr>
          <w:rFonts w:ascii="Times New Roman" w:hAnsi="Times New Roman" w:cs="Times New Roman"/>
          <w:sz w:val="44"/>
          <w:szCs w:val="44"/>
        </w:rPr>
      </w:pPr>
    </w:p>
    <w:p w14:paraId="08DE94BA" w14:textId="5DDE5195" w:rsidR="00F32A7A" w:rsidRDefault="007276E5" w:rsidP="00F32A7A">
      <w:pPr>
        <w:tabs>
          <w:tab w:val="left" w:pos="2770"/>
        </w:tabs>
        <w:jc w:val="center"/>
        <w:rPr>
          <w:rFonts w:ascii="Times New Roman" w:hAnsi="Times New Roman" w:cs="Times New Roman"/>
          <w:sz w:val="32"/>
          <w:szCs w:val="32"/>
        </w:rPr>
      </w:pPr>
      <w:r>
        <w:rPr>
          <w:rFonts w:ascii="Times New Roman" w:hAnsi="Times New Roman" w:cs="Times New Roman"/>
          <w:sz w:val="32"/>
          <w:szCs w:val="32"/>
        </w:rPr>
        <w:t>CCNP – Mr. Mason</w:t>
      </w:r>
      <w:r w:rsidR="00582D27">
        <w:rPr>
          <w:rFonts w:ascii="Times New Roman" w:hAnsi="Times New Roman" w:cs="Times New Roman"/>
          <w:sz w:val="32"/>
          <w:szCs w:val="32"/>
        </w:rPr>
        <w:t xml:space="preserve"> &amp;</w:t>
      </w:r>
      <w:r>
        <w:rPr>
          <w:rFonts w:ascii="Times New Roman" w:hAnsi="Times New Roman" w:cs="Times New Roman"/>
          <w:sz w:val="32"/>
          <w:szCs w:val="32"/>
        </w:rPr>
        <w:t xml:space="preserve"> Mr. Hansen</w:t>
      </w:r>
    </w:p>
    <w:p w14:paraId="4534A4D1" w14:textId="30D63A4C" w:rsidR="00476384" w:rsidRPr="007276E5" w:rsidRDefault="00D2064A" w:rsidP="00F32A7A">
      <w:pPr>
        <w:tabs>
          <w:tab w:val="left" w:pos="2770"/>
        </w:tabs>
        <w:jc w:val="center"/>
        <w:rPr>
          <w:rFonts w:ascii="Times New Roman" w:hAnsi="Times New Roman" w:cs="Times New Roman"/>
          <w:sz w:val="32"/>
          <w:szCs w:val="32"/>
        </w:rPr>
      </w:pPr>
      <w:r>
        <w:rPr>
          <w:noProof/>
        </w:rPr>
        <w:drawing>
          <wp:anchor distT="0" distB="0" distL="114300" distR="114300" simplePos="0" relativeHeight="251658240" behindDoc="0" locked="0" layoutInCell="1" allowOverlap="1" wp14:anchorId="0C6A7D3B" wp14:editId="1290B27A">
            <wp:simplePos x="0" y="0"/>
            <wp:positionH relativeFrom="margin">
              <wp:align>center</wp:align>
            </wp:positionH>
            <wp:positionV relativeFrom="paragraph">
              <wp:posOffset>345607</wp:posOffset>
            </wp:positionV>
            <wp:extent cx="1668481" cy="529652"/>
            <wp:effectExtent l="0" t="0" r="8255" b="3810"/>
            <wp:wrapNone/>
            <wp:docPr id="3" name="Picture 3" descr="Download Wedding Flourish Png - Flourish Design Png PNG Image with No  Background - PNGke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Wedding Flourish Png - Flourish Design Png PNG Image with No  Background - PNGkey.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a:off x="0" y="0"/>
                      <a:ext cx="1668481" cy="5296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384">
        <w:rPr>
          <w:rFonts w:ascii="Times New Roman" w:hAnsi="Times New Roman" w:cs="Times New Roman"/>
          <w:sz w:val="32"/>
          <w:szCs w:val="32"/>
        </w:rPr>
        <w:t>Period 6, 7, 8</w:t>
      </w:r>
    </w:p>
    <w:p w14:paraId="78D49A63" w14:textId="6F09486B" w:rsidR="00F32A7A" w:rsidRDefault="00F5083C">
      <w:pPr>
        <w:rPr>
          <w:rFonts w:ascii="Times New Roman" w:hAnsi="Times New Roman" w:cs="Times New Roman"/>
          <w:sz w:val="44"/>
          <w:szCs w:val="44"/>
        </w:rPr>
      </w:pPr>
      <w:r>
        <w:rPr>
          <w:rFonts w:ascii="Times New Roman" w:hAnsi="Times New Roman" w:cs="Times New Roman"/>
          <w:sz w:val="44"/>
          <w:szCs w:val="44"/>
        </w:rPr>
        <w:br w:type="page"/>
      </w:r>
    </w:p>
    <w:p w14:paraId="403FFE2A" w14:textId="52410B9E" w:rsidR="001203E6" w:rsidRPr="0005655A" w:rsidRDefault="001203E6" w:rsidP="001203E6">
      <w:pPr>
        <w:tabs>
          <w:tab w:val="left" w:pos="2770"/>
        </w:tabs>
        <w:jc w:val="center"/>
        <w:rPr>
          <w:rFonts w:ascii="Times New Roman" w:hAnsi="Times New Roman" w:cs="Times New Roman"/>
          <w:i/>
          <w:iCs/>
          <w:sz w:val="28"/>
          <w:szCs w:val="28"/>
          <w:u w:val="single"/>
        </w:rPr>
      </w:pPr>
      <w:r w:rsidRPr="0005655A">
        <w:rPr>
          <w:rFonts w:ascii="Times New Roman" w:hAnsi="Times New Roman" w:cs="Times New Roman"/>
          <w:i/>
          <w:iCs/>
          <w:sz w:val="28"/>
          <w:szCs w:val="28"/>
          <w:u w:val="single"/>
        </w:rPr>
        <w:lastRenderedPageBreak/>
        <w:t xml:space="preserve">Lab </w:t>
      </w:r>
      <w:r w:rsidR="00156DA7">
        <w:rPr>
          <w:rFonts w:ascii="Times New Roman" w:hAnsi="Times New Roman" w:cs="Times New Roman"/>
          <w:i/>
          <w:iCs/>
          <w:sz w:val="28"/>
          <w:szCs w:val="28"/>
          <w:u w:val="single"/>
        </w:rPr>
        <w:t>7</w:t>
      </w:r>
      <w:r w:rsidRPr="0005655A">
        <w:rPr>
          <w:rFonts w:ascii="Times New Roman" w:hAnsi="Times New Roman" w:cs="Times New Roman"/>
          <w:i/>
          <w:iCs/>
          <w:sz w:val="28"/>
          <w:szCs w:val="28"/>
          <w:u w:val="single"/>
        </w:rPr>
        <w:t xml:space="preserve">: </w:t>
      </w:r>
      <w:r w:rsidR="000646D6">
        <w:rPr>
          <w:rFonts w:ascii="Times New Roman" w:hAnsi="Times New Roman" w:cs="Times New Roman"/>
          <w:i/>
          <w:iCs/>
          <w:sz w:val="28"/>
          <w:szCs w:val="28"/>
          <w:u w:val="single"/>
        </w:rPr>
        <w:t xml:space="preserve">AWS </w:t>
      </w:r>
      <w:r w:rsidR="00156DA7">
        <w:rPr>
          <w:rFonts w:ascii="Times New Roman" w:hAnsi="Times New Roman" w:cs="Times New Roman"/>
          <w:i/>
          <w:iCs/>
          <w:sz w:val="28"/>
          <w:szCs w:val="28"/>
          <w:u w:val="single"/>
        </w:rPr>
        <w:t>Continued</w:t>
      </w:r>
    </w:p>
    <w:p w14:paraId="3033F27B" w14:textId="6F71429E" w:rsidR="00C36355" w:rsidRDefault="001203E6" w:rsidP="001203E6">
      <w:pPr>
        <w:tabs>
          <w:tab w:val="left" w:pos="2770"/>
        </w:tabs>
        <w:rPr>
          <w:rFonts w:ascii="Times New Roman" w:hAnsi="Times New Roman" w:cs="Times New Roman"/>
          <w:sz w:val="24"/>
          <w:szCs w:val="24"/>
        </w:rPr>
      </w:pPr>
      <w:r>
        <w:rPr>
          <w:rFonts w:ascii="Times New Roman" w:hAnsi="Times New Roman" w:cs="Times New Roman"/>
          <w:sz w:val="24"/>
          <w:szCs w:val="24"/>
        </w:rPr>
        <w:ptab w:relativeTo="margin" w:alignment="left" w:leader="none"/>
      </w:r>
      <w:r>
        <w:rPr>
          <w:rFonts w:ascii="Times New Roman" w:hAnsi="Times New Roman" w:cs="Times New Roman"/>
          <w:sz w:val="24"/>
          <w:szCs w:val="24"/>
        </w:rPr>
        <w:t xml:space="preserve">          </w:t>
      </w:r>
      <w:r w:rsidR="00156DA7">
        <w:rPr>
          <w:rFonts w:ascii="Times New Roman" w:hAnsi="Times New Roman" w:cs="Times New Roman"/>
          <w:sz w:val="24"/>
          <w:szCs w:val="24"/>
        </w:rPr>
        <w:t xml:space="preserve">Once again, </w:t>
      </w:r>
      <w:r w:rsidR="00C36355">
        <w:rPr>
          <w:rFonts w:ascii="Times New Roman" w:hAnsi="Times New Roman" w:cs="Times New Roman"/>
          <w:sz w:val="24"/>
          <w:szCs w:val="24"/>
        </w:rPr>
        <w:t xml:space="preserve">Amazon Web Service </w:t>
      </w:r>
      <w:r w:rsidR="005433FB">
        <w:rPr>
          <w:rFonts w:ascii="Times New Roman" w:hAnsi="Times New Roman" w:cs="Times New Roman"/>
          <w:sz w:val="24"/>
          <w:szCs w:val="24"/>
        </w:rPr>
        <w:t xml:space="preserve">(AWS) is a </w:t>
      </w:r>
      <w:r w:rsidR="00CE086C">
        <w:rPr>
          <w:rFonts w:ascii="Times New Roman" w:hAnsi="Times New Roman" w:cs="Times New Roman"/>
          <w:sz w:val="24"/>
          <w:szCs w:val="24"/>
        </w:rPr>
        <w:t>“Cloud” platform.</w:t>
      </w:r>
      <w:r w:rsidR="001455F6">
        <w:rPr>
          <w:rFonts w:ascii="Times New Roman" w:hAnsi="Times New Roman" w:cs="Times New Roman"/>
          <w:sz w:val="24"/>
          <w:szCs w:val="24"/>
        </w:rPr>
        <w:t xml:space="preserve"> The </w:t>
      </w:r>
      <w:r w:rsidR="004C4488">
        <w:rPr>
          <w:rFonts w:ascii="Times New Roman" w:hAnsi="Times New Roman" w:cs="Times New Roman"/>
          <w:sz w:val="24"/>
          <w:szCs w:val="24"/>
        </w:rPr>
        <w:t>Cloud provides on-demand IT resources via the Internet</w:t>
      </w:r>
      <w:r w:rsidR="001D5330">
        <w:rPr>
          <w:rFonts w:ascii="Times New Roman" w:hAnsi="Times New Roman" w:cs="Times New Roman"/>
          <w:sz w:val="24"/>
          <w:szCs w:val="24"/>
        </w:rPr>
        <w:t xml:space="preserve">, with the goal of providing easy and scalable </w:t>
      </w:r>
      <w:r w:rsidR="001723C1">
        <w:rPr>
          <w:rFonts w:ascii="Times New Roman" w:hAnsi="Times New Roman" w:cs="Times New Roman"/>
          <w:sz w:val="24"/>
          <w:szCs w:val="24"/>
        </w:rPr>
        <w:t xml:space="preserve">access to those computing </w:t>
      </w:r>
      <w:r w:rsidR="00B6039E">
        <w:rPr>
          <w:rFonts w:ascii="Times New Roman" w:hAnsi="Times New Roman" w:cs="Times New Roman"/>
          <w:sz w:val="24"/>
          <w:szCs w:val="24"/>
        </w:rPr>
        <w:t>services</w:t>
      </w:r>
      <w:r w:rsidR="004C4488">
        <w:rPr>
          <w:rFonts w:ascii="Times New Roman" w:hAnsi="Times New Roman" w:cs="Times New Roman"/>
          <w:sz w:val="24"/>
          <w:szCs w:val="24"/>
        </w:rPr>
        <w:t xml:space="preserve">. </w:t>
      </w:r>
      <w:r w:rsidR="003238E8">
        <w:rPr>
          <w:rFonts w:ascii="Times New Roman" w:hAnsi="Times New Roman" w:cs="Times New Roman"/>
          <w:sz w:val="24"/>
          <w:szCs w:val="24"/>
        </w:rPr>
        <w:t xml:space="preserve">AWS provides many Amazon proprietary </w:t>
      </w:r>
      <w:r w:rsidR="000978D6">
        <w:rPr>
          <w:rFonts w:ascii="Times New Roman" w:hAnsi="Times New Roman" w:cs="Times New Roman"/>
          <w:sz w:val="24"/>
          <w:szCs w:val="24"/>
        </w:rPr>
        <w:t>s</w:t>
      </w:r>
      <w:r w:rsidR="008231F4">
        <w:rPr>
          <w:rFonts w:ascii="Times New Roman" w:hAnsi="Times New Roman" w:cs="Times New Roman"/>
          <w:sz w:val="24"/>
          <w:szCs w:val="24"/>
        </w:rPr>
        <w:t>ervices</w:t>
      </w:r>
      <w:r w:rsidR="003238E8">
        <w:rPr>
          <w:rFonts w:ascii="Times New Roman" w:hAnsi="Times New Roman" w:cs="Times New Roman"/>
          <w:sz w:val="24"/>
          <w:szCs w:val="24"/>
        </w:rPr>
        <w:t xml:space="preserve"> through their AWS cloud</w:t>
      </w:r>
      <w:r w:rsidR="00A478E6">
        <w:rPr>
          <w:rFonts w:ascii="Times New Roman" w:hAnsi="Times New Roman" w:cs="Times New Roman"/>
          <w:sz w:val="24"/>
          <w:szCs w:val="24"/>
        </w:rPr>
        <w:t>, including</w:t>
      </w:r>
      <w:r w:rsidR="007240F7">
        <w:rPr>
          <w:rFonts w:ascii="Times New Roman" w:hAnsi="Times New Roman" w:cs="Times New Roman"/>
          <w:sz w:val="24"/>
          <w:szCs w:val="24"/>
        </w:rPr>
        <w:t xml:space="preserve"> computing and storage </w:t>
      </w:r>
      <w:r w:rsidR="008231F4">
        <w:rPr>
          <w:rFonts w:ascii="Times New Roman" w:hAnsi="Times New Roman" w:cs="Times New Roman"/>
          <w:sz w:val="24"/>
          <w:szCs w:val="24"/>
        </w:rPr>
        <w:t>software</w:t>
      </w:r>
      <w:r w:rsidR="007240F7">
        <w:rPr>
          <w:rFonts w:ascii="Times New Roman" w:hAnsi="Times New Roman" w:cs="Times New Roman"/>
          <w:sz w:val="24"/>
          <w:szCs w:val="24"/>
        </w:rPr>
        <w:t xml:space="preserve">. </w:t>
      </w:r>
    </w:p>
    <w:p w14:paraId="77C81174" w14:textId="6293B18A" w:rsidR="00124DE6" w:rsidRDefault="00BA2310" w:rsidP="001203E6">
      <w:pPr>
        <w:tabs>
          <w:tab w:val="left" w:pos="2770"/>
        </w:tabs>
        <w:rPr>
          <w:rFonts w:ascii="Times New Roman" w:hAnsi="Times New Roman" w:cs="Times New Roman"/>
          <w:sz w:val="25"/>
          <w:szCs w:val="25"/>
        </w:rPr>
      </w:pPr>
      <w:r>
        <w:rPr>
          <w:rFonts w:ascii="Times New Roman" w:hAnsi="Times New Roman" w:cs="Times New Roman"/>
          <w:sz w:val="24"/>
          <w:szCs w:val="24"/>
        </w:rPr>
        <w:t xml:space="preserve">          This lab will continue </w:t>
      </w:r>
      <w:r w:rsidR="000A6565">
        <w:rPr>
          <w:rFonts w:ascii="Times New Roman" w:hAnsi="Times New Roman" w:cs="Times New Roman"/>
          <w:sz w:val="24"/>
          <w:szCs w:val="24"/>
        </w:rPr>
        <w:t xml:space="preserve">to </w:t>
      </w:r>
      <w:r>
        <w:rPr>
          <w:rFonts w:ascii="Times New Roman" w:hAnsi="Times New Roman" w:cs="Times New Roman"/>
          <w:sz w:val="24"/>
          <w:szCs w:val="24"/>
        </w:rPr>
        <w:t>explain</w:t>
      </w:r>
      <w:r w:rsidR="004C24BA">
        <w:rPr>
          <w:rFonts w:ascii="Times New Roman" w:hAnsi="Times New Roman" w:cs="Times New Roman"/>
          <w:sz w:val="24"/>
          <w:szCs w:val="24"/>
        </w:rPr>
        <w:t xml:space="preserve"> the processes and procedures </w:t>
      </w:r>
      <w:r w:rsidR="00142BE3">
        <w:rPr>
          <w:rFonts w:ascii="Times New Roman" w:hAnsi="Times New Roman" w:cs="Times New Roman"/>
          <w:sz w:val="24"/>
          <w:szCs w:val="24"/>
        </w:rPr>
        <w:t>of Amazon AWS</w:t>
      </w:r>
      <w:r w:rsidR="001B4DA6">
        <w:rPr>
          <w:rFonts w:ascii="Times New Roman" w:hAnsi="Times New Roman" w:cs="Times New Roman"/>
          <w:sz w:val="24"/>
          <w:szCs w:val="24"/>
        </w:rPr>
        <w:t>,</w:t>
      </w:r>
      <w:r w:rsidR="00142BE3">
        <w:rPr>
          <w:rFonts w:ascii="Times New Roman" w:hAnsi="Times New Roman" w:cs="Times New Roman"/>
          <w:sz w:val="24"/>
          <w:szCs w:val="24"/>
        </w:rPr>
        <w:t xml:space="preserve"> </w:t>
      </w:r>
      <w:r w:rsidR="001B4DA6">
        <w:rPr>
          <w:rFonts w:ascii="Times New Roman" w:hAnsi="Times New Roman" w:cs="Times New Roman"/>
          <w:sz w:val="24"/>
          <w:szCs w:val="24"/>
        </w:rPr>
        <w:t>namely, the</w:t>
      </w:r>
      <w:r>
        <w:rPr>
          <w:rFonts w:ascii="Times New Roman" w:hAnsi="Times New Roman" w:cs="Times New Roman"/>
          <w:sz w:val="24"/>
          <w:szCs w:val="24"/>
        </w:rPr>
        <w:t xml:space="preserve"> next three labs of AWS</w:t>
      </w:r>
      <w:r w:rsidR="001B4DA6">
        <w:rPr>
          <w:rFonts w:ascii="Times New Roman" w:hAnsi="Times New Roman" w:cs="Times New Roman"/>
          <w:sz w:val="24"/>
          <w:szCs w:val="24"/>
        </w:rPr>
        <w:t>.</w:t>
      </w:r>
      <w:r w:rsidR="007136C3">
        <w:rPr>
          <w:rFonts w:ascii="Times New Roman" w:hAnsi="Times New Roman" w:cs="Times New Roman"/>
          <w:sz w:val="24"/>
          <w:szCs w:val="24"/>
        </w:rPr>
        <w:t xml:space="preserve"> </w:t>
      </w:r>
      <w:r w:rsidR="001B4DA6">
        <w:rPr>
          <w:rFonts w:ascii="Times New Roman" w:hAnsi="Times New Roman" w:cs="Times New Roman"/>
          <w:sz w:val="24"/>
          <w:szCs w:val="24"/>
        </w:rPr>
        <w:t xml:space="preserve">This will include Amazon Elastic Block Store (EBS), </w:t>
      </w:r>
      <w:r w:rsidR="009660BA">
        <w:rPr>
          <w:rFonts w:ascii="Times New Roman" w:hAnsi="Times New Roman" w:cs="Times New Roman"/>
          <w:sz w:val="24"/>
          <w:szCs w:val="24"/>
        </w:rPr>
        <w:t>Database tools</w:t>
      </w:r>
      <w:r w:rsidR="00952583">
        <w:rPr>
          <w:rFonts w:ascii="Times New Roman" w:hAnsi="Times New Roman" w:cs="Times New Roman"/>
          <w:sz w:val="24"/>
          <w:szCs w:val="24"/>
        </w:rPr>
        <w:t xml:space="preserve">, </w:t>
      </w:r>
      <w:r w:rsidR="008D6670">
        <w:rPr>
          <w:rFonts w:ascii="Times New Roman" w:hAnsi="Times New Roman" w:cs="Times New Roman"/>
          <w:sz w:val="24"/>
          <w:szCs w:val="24"/>
        </w:rPr>
        <w:t>Auto Scaling, and Load Balancing.</w:t>
      </w:r>
      <w:r w:rsidR="003E4091">
        <w:rPr>
          <w:rFonts w:ascii="Times New Roman" w:hAnsi="Times New Roman" w:cs="Times New Roman"/>
          <w:sz w:val="24"/>
          <w:szCs w:val="24"/>
        </w:rPr>
        <w:t xml:space="preserve"> These services are major components of AWS fundamentals for the practitioner </w:t>
      </w:r>
      <w:r w:rsidR="00D31844">
        <w:rPr>
          <w:rFonts w:ascii="Times New Roman" w:hAnsi="Times New Roman" w:cs="Times New Roman"/>
          <w:sz w:val="24"/>
          <w:szCs w:val="24"/>
        </w:rPr>
        <w:t>course.</w:t>
      </w:r>
    </w:p>
    <w:p w14:paraId="59F02409" w14:textId="068569A5" w:rsidR="00737BE2" w:rsidRPr="002E0C30" w:rsidRDefault="00737BE2" w:rsidP="00737BE2">
      <w:pPr>
        <w:tabs>
          <w:tab w:val="left" w:pos="2770"/>
        </w:tabs>
        <w:jc w:val="center"/>
        <w:rPr>
          <w:rFonts w:ascii="Times New Roman" w:hAnsi="Times New Roman" w:cs="Times New Roman"/>
          <w:sz w:val="28"/>
          <w:szCs w:val="28"/>
          <w:u w:val="single"/>
        </w:rPr>
      </w:pPr>
      <w:r w:rsidRPr="002E0C30">
        <w:rPr>
          <w:rFonts w:ascii="Times New Roman" w:hAnsi="Times New Roman" w:cs="Times New Roman"/>
          <w:sz w:val="28"/>
          <w:szCs w:val="28"/>
          <w:u w:val="single"/>
        </w:rPr>
        <w:t xml:space="preserve">Lab </w:t>
      </w:r>
      <w:r w:rsidR="00156DA7">
        <w:rPr>
          <w:rFonts w:ascii="Times New Roman" w:hAnsi="Times New Roman" w:cs="Times New Roman"/>
          <w:sz w:val="28"/>
          <w:szCs w:val="28"/>
          <w:u w:val="single"/>
        </w:rPr>
        <w:t>4</w:t>
      </w:r>
      <w:r w:rsidRPr="002E0C30">
        <w:rPr>
          <w:rFonts w:ascii="Times New Roman" w:hAnsi="Times New Roman" w:cs="Times New Roman"/>
          <w:sz w:val="28"/>
          <w:szCs w:val="28"/>
          <w:u w:val="single"/>
        </w:rPr>
        <w:t xml:space="preserve">: AWS </w:t>
      </w:r>
      <w:r w:rsidR="00156DA7">
        <w:rPr>
          <w:rFonts w:ascii="Times New Roman" w:hAnsi="Times New Roman" w:cs="Times New Roman"/>
          <w:sz w:val="28"/>
          <w:szCs w:val="28"/>
          <w:u w:val="single"/>
        </w:rPr>
        <w:t>EBS</w:t>
      </w:r>
    </w:p>
    <w:p w14:paraId="06138BBB" w14:textId="0DFCEE55" w:rsidR="001203E6" w:rsidRPr="008A0704" w:rsidRDefault="00D14770" w:rsidP="001203E6">
      <w:pPr>
        <w:tabs>
          <w:tab w:val="left" w:pos="2770"/>
        </w:tabs>
        <w:jc w:val="center"/>
        <w:rPr>
          <w:rFonts w:ascii="Times New Roman" w:hAnsi="Times New Roman" w:cs="Times New Roman"/>
          <w:b/>
          <w:bCs/>
          <w:sz w:val="28"/>
          <w:szCs w:val="28"/>
        </w:rPr>
      </w:pPr>
      <w:r>
        <w:rPr>
          <w:rFonts w:ascii="Times New Roman" w:hAnsi="Times New Roman" w:cs="Times New Roman"/>
          <w:b/>
          <w:bCs/>
          <w:sz w:val="28"/>
          <w:szCs w:val="28"/>
        </w:rPr>
        <w:t>Explanation</w:t>
      </w:r>
    </w:p>
    <w:p w14:paraId="038BAE8D" w14:textId="77777777" w:rsidR="0059705C" w:rsidRDefault="0003417E" w:rsidP="00864A32">
      <w:pPr>
        <w:tabs>
          <w:tab w:val="left" w:pos="2770"/>
        </w:tabs>
        <w:rPr>
          <w:rFonts w:ascii="Times New Roman" w:hAnsi="Times New Roman" w:cs="Times New Roman"/>
          <w:sz w:val="24"/>
          <w:szCs w:val="24"/>
        </w:rPr>
      </w:pPr>
      <w:r>
        <w:rPr>
          <w:rFonts w:ascii="Times New Roman" w:hAnsi="Times New Roman" w:cs="Times New Roman"/>
          <w:sz w:val="24"/>
          <w:szCs w:val="24"/>
        </w:rPr>
        <w:t xml:space="preserve">          </w:t>
      </w:r>
      <w:r w:rsidR="00C47975">
        <w:rPr>
          <w:rFonts w:ascii="Times New Roman" w:hAnsi="Times New Roman" w:cs="Times New Roman"/>
          <w:sz w:val="24"/>
          <w:szCs w:val="24"/>
        </w:rPr>
        <w:t xml:space="preserve">The objective of the lab is to </w:t>
      </w:r>
      <w:r w:rsidR="008A469C">
        <w:rPr>
          <w:rFonts w:ascii="Times New Roman" w:hAnsi="Times New Roman" w:cs="Times New Roman"/>
          <w:sz w:val="24"/>
          <w:szCs w:val="24"/>
        </w:rPr>
        <w:t xml:space="preserve">learn the process of creating an EBS </w:t>
      </w:r>
      <w:r w:rsidR="001708FB">
        <w:rPr>
          <w:rFonts w:ascii="Times New Roman" w:hAnsi="Times New Roman" w:cs="Times New Roman"/>
          <w:sz w:val="24"/>
          <w:szCs w:val="24"/>
        </w:rPr>
        <w:t xml:space="preserve">storage </w:t>
      </w:r>
      <w:r w:rsidR="008A469C">
        <w:rPr>
          <w:rFonts w:ascii="Times New Roman" w:hAnsi="Times New Roman" w:cs="Times New Roman"/>
          <w:sz w:val="24"/>
          <w:szCs w:val="24"/>
        </w:rPr>
        <w:t>volume and attaching it to an EC2 instance.</w:t>
      </w:r>
      <w:r w:rsidR="001708FB">
        <w:rPr>
          <w:rFonts w:ascii="Times New Roman" w:hAnsi="Times New Roman" w:cs="Times New Roman"/>
          <w:sz w:val="24"/>
          <w:szCs w:val="24"/>
        </w:rPr>
        <w:t xml:space="preserve"> We will manipulate the several parameters used in the creation process as presented in the Amazon Management Console.</w:t>
      </w:r>
      <w:r w:rsidR="008A469C">
        <w:rPr>
          <w:rFonts w:ascii="Times New Roman" w:hAnsi="Times New Roman" w:cs="Times New Roman"/>
          <w:sz w:val="24"/>
          <w:szCs w:val="24"/>
        </w:rPr>
        <w:t xml:space="preserve"> </w:t>
      </w:r>
      <w:r w:rsidR="005253D9">
        <w:rPr>
          <w:rFonts w:ascii="Times New Roman" w:hAnsi="Times New Roman" w:cs="Times New Roman"/>
          <w:sz w:val="24"/>
          <w:szCs w:val="24"/>
        </w:rPr>
        <w:t xml:space="preserve">Also, </w:t>
      </w:r>
      <w:r w:rsidR="0059705C">
        <w:rPr>
          <w:rFonts w:ascii="Times New Roman" w:hAnsi="Times New Roman" w:cs="Times New Roman"/>
          <w:sz w:val="24"/>
          <w:szCs w:val="24"/>
        </w:rPr>
        <w:t xml:space="preserve">we will create a new volume from a snapshot. </w:t>
      </w:r>
    </w:p>
    <w:p w14:paraId="3A613327" w14:textId="0D591F68" w:rsidR="00864A32" w:rsidRDefault="0059705C" w:rsidP="00864A32">
      <w:pPr>
        <w:tabs>
          <w:tab w:val="left" w:pos="2770"/>
        </w:tabs>
        <w:rPr>
          <w:rFonts w:ascii="Times New Roman" w:hAnsi="Times New Roman" w:cs="Times New Roman"/>
          <w:sz w:val="25"/>
          <w:szCs w:val="25"/>
        </w:rPr>
      </w:pPr>
      <w:r>
        <w:rPr>
          <w:rFonts w:ascii="Times New Roman" w:hAnsi="Times New Roman" w:cs="Times New Roman"/>
          <w:sz w:val="24"/>
          <w:szCs w:val="24"/>
        </w:rPr>
        <w:t xml:space="preserve">          </w:t>
      </w:r>
      <w:r w:rsidR="003D0007">
        <w:rPr>
          <w:rFonts w:ascii="Times New Roman" w:hAnsi="Times New Roman" w:cs="Times New Roman"/>
          <w:sz w:val="25"/>
          <w:szCs w:val="25"/>
        </w:rPr>
        <w:t xml:space="preserve">Amazon Elastic </w:t>
      </w:r>
      <w:r w:rsidR="00572800">
        <w:rPr>
          <w:rFonts w:ascii="Times New Roman" w:hAnsi="Times New Roman" w:cs="Times New Roman"/>
          <w:sz w:val="25"/>
          <w:szCs w:val="25"/>
        </w:rPr>
        <w:t>Block Store is a</w:t>
      </w:r>
      <w:r w:rsidR="005D7CD1">
        <w:rPr>
          <w:rFonts w:ascii="Times New Roman" w:hAnsi="Times New Roman" w:cs="Times New Roman"/>
          <w:sz w:val="25"/>
          <w:szCs w:val="25"/>
        </w:rPr>
        <w:t xml:space="preserve">n adjacent service </w:t>
      </w:r>
      <w:r w:rsidR="00FA38D9">
        <w:rPr>
          <w:rFonts w:ascii="Times New Roman" w:hAnsi="Times New Roman" w:cs="Times New Roman"/>
          <w:sz w:val="25"/>
          <w:szCs w:val="25"/>
        </w:rPr>
        <w:t xml:space="preserve">of Amazon EC2 </w:t>
      </w:r>
      <w:r w:rsidR="005D7CD1">
        <w:rPr>
          <w:rFonts w:ascii="Times New Roman" w:hAnsi="Times New Roman" w:cs="Times New Roman"/>
          <w:sz w:val="25"/>
          <w:szCs w:val="25"/>
        </w:rPr>
        <w:t xml:space="preserve">used </w:t>
      </w:r>
      <w:r w:rsidR="00FA38D9">
        <w:rPr>
          <w:rFonts w:ascii="Times New Roman" w:hAnsi="Times New Roman" w:cs="Times New Roman"/>
          <w:sz w:val="25"/>
          <w:szCs w:val="25"/>
        </w:rPr>
        <w:t>primarily for</w:t>
      </w:r>
      <w:r w:rsidR="005D7CD1">
        <w:rPr>
          <w:rFonts w:ascii="Times New Roman" w:hAnsi="Times New Roman" w:cs="Times New Roman"/>
          <w:sz w:val="25"/>
          <w:szCs w:val="25"/>
        </w:rPr>
        <w:t xml:space="preserve"> </w:t>
      </w:r>
      <w:r w:rsidR="00972AD1">
        <w:rPr>
          <w:rFonts w:ascii="Times New Roman" w:hAnsi="Times New Roman" w:cs="Times New Roman"/>
          <w:sz w:val="25"/>
          <w:szCs w:val="25"/>
        </w:rPr>
        <w:t>persistent storage</w:t>
      </w:r>
      <w:r w:rsidR="00FA38D9">
        <w:rPr>
          <w:rFonts w:ascii="Times New Roman" w:hAnsi="Times New Roman" w:cs="Times New Roman"/>
          <w:sz w:val="25"/>
          <w:szCs w:val="25"/>
        </w:rPr>
        <w:t>.</w:t>
      </w:r>
      <w:r w:rsidR="009468F9">
        <w:rPr>
          <w:rFonts w:ascii="Times New Roman" w:hAnsi="Times New Roman" w:cs="Times New Roman"/>
          <w:sz w:val="25"/>
          <w:szCs w:val="25"/>
        </w:rPr>
        <w:t xml:space="preserve"> This is due to the redundancy </w:t>
      </w:r>
      <w:r w:rsidR="00736835">
        <w:rPr>
          <w:rFonts w:ascii="Times New Roman" w:hAnsi="Times New Roman" w:cs="Times New Roman"/>
          <w:sz w:val="25"/>
          <w:szCs w:val="25"/>
        </w:rPr>
        <w:t xml:space="preserve">and reliability </w:t>
      </w:r>
      <w:r w:rsidR="009468F9">
        <w:rPr>
          <w:rFonts w:ascii="Times New Roman" w:hAnsi="Times New Roman" w:cs="Times New Roman"/>
          <w:sz w:val="25"/>
          <w:szCs w:val="25"/>
        </w:rPr>
        <w:t xml:space="preserve">of the EBS volumes. Volumes are independent of the EC2 instance, replicated on the backend </w:t>
      </w:r>
      <w:r w:rsidR="0099507F">
        <w:rPr>
          <w:rFonts w:ascii="Times New Roman" w:hAnsi="Times New Roman" w:cs="Times New Roman"/>
          <w:sz w:val="25"/>
          <w:szCs w:val="25"/>
        </w:rPr>
        <w:t xml:space="preserve">of an Availability Zone, </w:t>
      </w:r>
      <w:r w:rsidR="00736835">
        <w:rPr>
          <w:rFonts w:ascii="Times New Roman" w:hAnsi="Times New Roman" w:cs="Times New Roman"/>
          <w:sz w:val="25"/>
          <w:szCs w:val="25"/>
        </w:rPr>
        <w:t xml:space="preserve">and are unformatted blocks, compatible with any operating system. </w:t>
      </w:r>
      <w:r w:rsidR="00E17261">
        <w:rPr>
          <w:rFonts w:ascii="Times New Roman" w:hAnsi="Times New Roman" w:cs="Times New Roman"/>
          <w:sz w:val="25"/>
          <w:szCs w:val="25"/>
        </w:rPr>
        <w:t xml:space="preserve">EBS is most recommended when </w:t>
      </w:r>
      <w:r w:rsidR="009D1A11">
        <w:rPr>
          <w:rFonts w:ascii="Times New Roman" w:hAnsi="Times New Roman" w:cs="Times New Roman"/>
          <w:sz w:val="25"/>
          <w:szCs w:val="25"/>
        </w:rPr>
        <w:t xml:space="preserve">the data requires long term persistence and encryption. This is because volumes persist even after an instance is stopped. </w:t>
      </w:r>
    </w:p>
    <w:p w14:paraId="2F169B05" w14:textId="77953176" w:rsidR="005516BD" w:rsidRDefault="005516BD" w:rsidP="00864A32">
      <w:pPr>
        <w:tabs>
          <w:tab w:val="left" w:pos="2770"/>
        </w:tabs>
        <w:rPr>
          <w:rFonts w:ascii="Times New Roman" w:hAnsi="Times New Roman" w:cs="Times New Roman"/>
          <w:sz w:val="25"/>
          <w:szCs w:val="25"/>
        </w:rPr>
      </w:pPr>
      <w:r>
        <w:rPr>
          <w:rFonts w:ascii="Times New Roman" w:hAnsi="Times New Roman" w:cs="Times New Roman"/>
          <w:sz w:val="25"/>
          <w:szCs w:val="25"/>
        </w:rPr>
        <w:t xml:space="preserve">          The instance will be accessed and interacted with</w:t>
      </w:r>
      <w:r w:rsidRPr="00A4024D">
        <w:rPr>
          <w:rFonts w:ascii="Times New Roman" w:hAnsi="Times New Roman" w:cs="Times New Roman"/>
          <w:b/>
          <w:bCs/>
          <w:i/>
          <w:iCs/>
          <w:sz w:val="25"/>
          <w:szCs w:val="25"/>
        </w:rPr>
        <w:t xml:space="preserve"> remotely</w:t>
      </w:r>
      <w:r>
        <w:rPr>
          <w:rFonts w:ascii="Times New Roman" w:hAnsi="Times New Roman" w:cs="Times New Roman"/>
          <w:sz w:val="25"/>
          <w:szCs w:val="25"/>
        </w:rPr>
        <w:t xml:space="preserve"> through SSH. A P</w:t>
      </w:r>
      <w:r w:rsidR="00886B19">
        <w:rPr>
          <w:rFonts w:ascii="Times New Roman" w:hAnsi="Times New Roman" w:cs="Times New Roman"/>
          <w:sz w:val="25"/>
          <w:szCs w:val="25"/>
        </w:rPr>
        <w:t xml:space="preserve">uTTY private key (PPK) is provided, and many </w:t>
      </w:r>
      <w:r w:rsidR="007A72B7">
        <w:rPr>
          <w:rFonts w:ascii="Times New Roman" w:hAnsi="Times New Roman" w:cs="Times New Roman"/>
          <w:sz w:val="25"/>
          <w:szCs w:val="25"/>
        </w:rPr>
        <w:t>Linux</w:t>
      </w:r>
      <w:r w:rsidR="00886B19">
        <w:rPr>
          <w:rFonts w:ascii="Times New Roman" w:hAnsi="Times New Roman" w:cs="Times New Roman"/>
          <w:sz w:val="25"/>
          <w:szCs w:val="25"/>
        </w:rPr>
        <w:t xml:space="preserve"> commands will </w:t>
      </w:r>
      <w:r w:rsidR="007A72B7">
        <w:rPr>
          <w:rFonts w:ascii="Times New Roman" w:hAnsi="Times New Roman" w:cs="Times New Roman"/>
          <w:sz w:val="25"/>
          <w:szCs w:val="25"/>
        </w:rPr>
        <w:t xml:space="preserve">facilitate the </w:t>
      </w:r>
      <w:r w:rsidR="00A4024D">
        <w:rPr>
          <w:rFonts w:ascii="Times New Roman" w:hAnsi="Times New Roman" w:cs="Times New Roman"/>
          <w:sz w:val="25"/>
          <w:szCs w:val="25"/>
        </w:rPr>
        <w:t>usage of the launched volume</w:t>
      </w:r>
      <w:r w:rsidR="00044124">
        <w:rPr>
          <w:rFonts w:ascii="Times New Roman" w:hAnsi="Times New Roman" w:cs="Times New Roman"/>
          <w:sz w:val="25"/>
          <w:szCs w:val="25"/>
        </w:rPr>
        <w:t xml:space="preserve"> block.</w:t>
      </w:r>
    </w:p>
    <w:p w14:paraId="75A2A39C" w14:textId="1CDE9870" w:rsidR="0076601C" w:rsidRPr="00FA110F" w:rsidRDefault="00A17BE7" w:rsidP="0076601C">
      <w:pPr>
        <w:tabs>
          <w:tab w:val="left" w:pos="2770"/>
        </w:tabs>
        <w:jc w:val="center"/>
        <w:rPr>
          <w:rFonts w:ascii="Times New Roman" w:hAnsi="Times New Roman" w:cs="Times New Roman"/>
          <w:b/>
          <w:bCs/>
          <w:sz w:val="28"/>
          <w:szCs w:val="28"/>
        </w:rPr>
      </w:pPr>
      <w:r w:rsidRPr="00FA110F">
        <w:rPr>
          <w:rFonts w:ascii="Times New Roman" w:hAnsi="Times New Roman" w:cs="Times New Roman"/>
          <w:b/>
          <w:bCs/>
          <w:sz w:val="28"/>
          <w:szCs w:val="28"/>
        </w:rPr>
        <w:t>Key Terms</w:t>
      </w:r>
    </w:p>
    <w:p w14:paraId="04D319AF" w14:textId="01010086" w:rsidR="00083051" w:rsidRDefault="00A17BE7" w:rsidP="00E70BCF">
      <w:pPr>
        <w:tabs>
          <w:tab w:val="left" w:pos="2770"/>
        </w:tabs>
        <w:rPr>
          <w:rFonts w:ascii="Times New Roman" w:hAnsi="Times New Roman" w:cs="Times New Roman"/>
          <w:b/>
          <w:bCs/>
          <w:sz w:val="25"/>
          <w:szCs w:val="25"/>
        </w:rPr>
      </w:pPr>
      <w:r>
        <w:rPr>
          <w:rFonts w:ascii="Times New Roman" w:hAnsi="Times New Roman" w:cs="Times New Roman"/>
          <w:sz w:val="25"/>
          <w:szCs w:val="25"/>
        </w:rPr>
        <w:t xml:space="preserve">          </w:t>
      </w:r>
      <w:r w:rsidR="00083051">
        <w:rPr>
          <w:rFonts w:ascii="Times New Roman" w:hAnsi="Times New Roman" w:cs="Times New Roman"/>
          <w:b/>
          <w:bCs/>
          <w:sz w:val="25"/>
          <w:szCs w:val="25"/>
        </w:rPr>
        <w:t xml:space="preserve">Amazon Elastic Block Store (EBS): </w:t>
      </w:r>
      <w:r w:rsidR="00373944">
        <w:rPr>
          <w:rFonts w:ascii="Times New Roman" w:hAnsi="Times New Roman" w:cs="Times New Roman"/>
          <w:sz w:val="25"/>
          <w:szCs w:val="25"/>
        </w:rPr>
        <w:t>R</w:t>
      </w:r>
      <w:r w:rsidR="00266C16" w:rsidRPr="00266C16">
        <w:rPr>
          <w:rFonts w:ascii="Times New Roman" w:hAnsi="Times New Roman" w:cs="Times New Roman"/>
          <w:sz w:val="25"/>
          <w:szCs w:val="25"/>
        </w:rPr>
        <w:t>aw</w:t>
      </w:r>
      <w:r w:rsidR="000B18F7">
        <w:rPr>
          <w:rFonts w:ascii="Times New Roman" w:hAnsi="Times New Roman" w:cs="Times New Roman"/>
          <w:sz w:val="25"/>
          <w:szCs w:val="25"/>
        </w:rPr>
        <w:t>,</w:t>
      </w:r>
      <w:r w:rsidR="00266C16" w:rsidRPr="00266C16">
        <w:rPr>
          <w:rFonts w:ascii="Times New Roman" w:hAnsi="Times New Roman" w:cs="Times New Roman"/>
          <w:sz w:val="25"/>
          <w:szCs w:val="25"/>
        </w:rPr>
        <w:t xml:space="preserve"> </w:t>
      </w:r>
      <w:r w:rsidR="000B18F7">
        <w:rPr>
          <w:rFonts w:ascii="Times New Roman" w:hAnsi="Times New Roman" w:cs="Times New Roman"/>
          <w:sz w:val="25"/>
          <w:szCs w:val="25"/>
        </w:rPr>
        <w:t xml:space="preserve">unformatted </w:t>
      </w:r>
      <w:r w:rsidR="00373944">
        <w:rPr>
          <w:rFonts w:ascii="Times New Roman" w:hAnsi="Times New Roman" w:cs="Times New Roman"/>
          <w:sz w:val="25"/>
          <w:szCs w:val="25"/>
        </w:rPr>
        <w:t xml:space="preserve">block </w:t>
      </w:r>
      <w:r w:rsidR="00266C16" w:rsidRPr="00266C16">
        <w:rPr>
          <w:rFonts w:ascii="Times New Roman" w:hAnsi="Times New Roman" w:cs="Times New Roman"/>
          <w:sz w:val="25"/>
          <w:szCs w:val="25"/>
        </w:rPr>
        <w:t>storage</w:t>
      </w:r>
      <w:r w:rsidR="00F800D9">
        <w:rPr>
          <w:rFonts w:ascii="Times New Roman" w:hAnsi="Times New Roman" w:cs="Times New Roman"/>
          <w:sz w:val="25"/>
          <w:szCs w:val="25"/>
        </w:rPr>
        <w:t xml:space="preserve"> service</w:t>
      </w:r>
      <w:r w:rsidR="00266C16" w:rsidRPr="00266C16">
        <w:rPr>
          <w:rFonts w:ascii="Times New Roman" w:hAnsi="Times New Roman" w:cs="Times New Roman"/>
          <w:sz w:val="25"/>
          <w:szCs w:val="25"/>
        </w:rPr>
        <w:t xml:space="preserve"> that can be attached to</w:t>
      </w:r>
      <w:r w:rsidR="00986586">
        <w:rPr>
          <w:rFonts w:ascii="Times New Roman" w:hAnsi="Times New Roman" w:cs="Times New Roman"/>
          <w:sz w:val="25"/>
          <w:szCs w:val="25"/>
        </w:rPr>
        <w:t xml:space="preserve"> </w:t>
      </w:r>
      <w:r w:rsidR="00266C16" w:rsidRPr="00266C16">
        <w:rPr>
          <w:rFonts w:ascii="Times New Roman" w:hAnsi="Times New Roman" w:cs="Times New Roman"/>
          <w:sz w:val="25"/>
          <w:szCs w:val="25"/>
        </w:rPr>
        <w:t>EC2 instances</w:t>
      </w:r>
      <w:r w:rsidR="00373944">
        <w:rPr>
          <w:rFonts w:ascii="Times New Roman" w:hAnsi="Times New Roman" w:cs="Times New Roman"/>
          <w:sz w:val="25"/>
          <w:szCs w:val="25"/>
        </w:rPr>
        <w:t xml:space="preserve">. </w:t>
      </w:r>
    </w:p>
    <w:p w14:paraId="6E1800D5" w14:textId="1F6516EA" w:rsidR="00083051" w:rsidRPr="00EC24EC" w:rsidRDefault="00083051" w:rsidP="00E70BCF">
      <w:pPr>
        <w:tabs>
          <w:tab w:val="left" w:pos="2770"/>
        </w:tabs>
        <w:rPr>
          <w:rFonts w:ascii="Times New Roman" w:hAnsi="Times New Roman" w:cs="Times New Roman"/>
          <w:sz w:val="25"/>
          <w:szCs w:val="25"/>
        </w:rPr>
      </w:pPr>
      <w:r>
        <w:rPr>
          <w:rFonts w:ascii="Times New Roman" w:hAnsi="Times New Roman" w:cs="Times New Roman"/>
          <w:b/>
          <w:bCs/>
          <w:sz w:val="25"/>
          <w:szCs w:val="25"/>
        </w:rPr>
        <w:t xml:space="preserve">          Volumes:</w:t>
      </w:r>
      <w:r w:rsidR="00373944">
        <w:rPr>
          <w:rFonts w:ascii="Times New Roman" w:hAnsi="Times New Roman" w:cs="Times New Roman"/>
          <w:b/>
          <w:bCs/>
          <w:sz w:val="25"/>
          <w:szCs w:val="25"/>
        </w:rPr>
        <w:t xml:space="preserve"> </w:t>
      </w:r>
      <w:r w:rsidR="00EC24EC">
        <w:rPr>
          <w:rFonts w:ascii="Times New Roman" w:hAnsi="Times New Roman" w:cs="Times New Roman"/>
          <w:sz w:val="25"/>
          <w:szCs w:val="25"/>
        </w:rPr>
        <w:t>The block-level storage device unit that is to be attached to the instances.</w:t>
      </w:r>
    </w:p>
    <w:p w14:paraId="1741F887" w14:textId="6753BF7C" w:rsidR="00093FE8" w:rsidRPr="003B6B7E" w:rsidRDefault="00093FE8" w:rsidP="00E70BCF">
      <w:pPr>
        <w:tabs>
          <w:tab w:val="left" w:pos="2770"/>
        </w:tabs>
        <w:rPr>
          <w:rFonts w:ascii="Times New Roman" w:hAnsi="Times New Roman" w:cs="Times New Roman"/>
          <w:sz w:val="25"/>
          <w:szCs w:val="25"/>
        </w:rPr>
      </w:pPr>
      <w:r>
        <w:rPr>
          <w:rFonts w:ascii="Times New Roman" w:hAnsi="Times New Roman" w:cs="Times New Roman"/>
          <w:b/>
          <w:bCs/>
          <w:sz w:val="25"/>
          <w:szCs w:val="25"/>
        </w:rPr>
        <w:t xml:space="preserve">          Snapshots:</w:t>
      </w:r>
      <w:r w:rsidR="003B6B7E">
        <w:rPr>
          <w:rFonts w:ascii="Times New Roman" w:hAnsi="Times New Roman" w:cs="Times New Roman"/>
          <w:b/>
          <w:bCs/>
          <w:sz w:val="25"/>
          <w:szCs w:val="25"/>
        </w:rPr>
        <w:t xml:space="preserve"> </w:t>
      </w:r>
      <w:r w:rsidR="005C128B">
        <w:rPr>
          <w:rFonts w:ascii="Times New Roman" w:hAnsi="Times New Roman" w:cs="Times New Roman"/>
          <w:sz w:val="25"/>
          <w:szCs w:val="25"/>
        </w:rPr>
        <w:t>A p</w:t>
      </w:r>
      <w:r w:rsidR="003B6B7E">
        <w:rPr>
          <w:rFonts w:ascii="Times New Roman" w:hAnsi="Times New Roman" w:cs="Times New Roman"/>
          <w:sz w:val="25"/>
          <w:szCs w:val="25"/>
        </w:rPr>
        <w:t>oint-in-time copy of the data</w:t>
      </w:r>
      <w:r w:rsidR="005C128B">
        <w:rPr>
          <w:rFonts w:ascii="Times New Roman" w:hAnsi="Times New Roman" w:cs="Times New Roman"/>
          <w:sz w:val="25"/>
          <w:szCs w:val="25"/>
        </w:rPr>
        <w:t>. Used to move data across regions and</w:t>
      </w:r>
      <w:r w:rsidR="00273E55">
        <w:rPr>
          <w:rFonts w:ascii="Times New Roman" w:hAnsi="Times New Roman" w:cs="Times New Roman"/>
          <w:sz w:val="25"/>
          <w:szCs w:val="25"/>
        </w:rPr>
        <w:t xml:space="preserve"> accounts </w:t>
      </w:r>
      <w:r w:rsidR="000D3DBB">
        <w:rPr>
          <w:rFonts w:ascii="Times New Roman" w:hAnsi="Times New Roman" w:cs="Times New Roman"/>
          <w:sz w:val="25"/>
          <w:szCs w:val="25"/>
        </w:rPr>
        <w:t>or to provide general redun</w:t>
      </w:r>
      <w:r w:rsidR="00D83842">
        <w:rPr>
          <w:rFonts w:ascii="Times New Roman" w:hAnsi="Times New Roman" w:cs="Times New Roman"/>
          <w:sz w:val="25"/>
          <w:szCs w:val="25"/>
        </w:rPr>
        <w:t xml:space="preserve">dancy. </w:t>
      </w:r>
    </w:p>
    <w:p w14:paraId="029C2202" w14:textId="4ADE4E12" w:rsidR="0021375A" w:rsidRPr="00A740C5" w:rsidRDefault="00083051" w:rsidP="00A740C5">
      <w:pPr>
        <w:tabs>
          <w:tab w:val="left" w:pos="2770"/>
        </w:tabs>
        <w:rPr>
          <w:rFonts w:ascii="Times New Roman" w:hAnsi="Times New Roman" w:cs="Times New Roman"/>
          <w:sz w:val="25"/>
          <w:szCs w:val="25"/>
        </w:rPr>
      </w:pPr>
      <w:r>
        <w:rPr>
          <w:rFonts w:ascii="Times New Roman" w:hAnsi="Times New Roman" w:cs="Times New Roman"/>
          <w:b/>
          <w:bCs/>
          <w:sz w:val="25"/>
          <w:szCs w:val="25"/>
        </w:rPr>
        <w:t xml:space="preserve">          </w:t>
      </w:r>
      <w:r w:rsidR="0006655E">
        <w:rPr>
          <w:rFonts w:ascii="Times New Roman" w:hAnsi="Times New Roman" w:cs="Times New Roman"/>
          <w:b/>
          <w:bCs/>
          <w:sz w:val="25"/>
          <w:szCs w:val="25"/>
        </w:rPr>
        <w:t>Amazon</w:t>
      </w:r>
      <w:r w:rsidR="002232F2">
        <w:rPr>
          <w:rFonts w:ascii="Times New Roman" w:hAnsi="Times New Roman" w:cs="Times New Roman"/>
          <w:b/>
          <w:sz w:val="25"/>
          <w:szCs w:val="25"/>
        </w:rPr>
        <w:t xml:space="preserve"> </w:t>
      </w:r>
      <w:r w:rsidR="002232F2">
        <w:rPr>
          <w:rFonts w:ascii="Times New Roman" w:hAnsi="Times New Roman" w:cs="Times New Roman"/>
          <w:b/>
          <w:bCs/>
          <w:sz w:val="25"/>
          <w:szCs w:val="25"/>
        </w:rPr>
        <w:t>E</w:t>
      </w:r>
      <w:r w:rsidR="00851516">
        <w:rPr>
          <w:rFonts w:ascii="Times New Roman" w:hAnsi="Times New Roman" w:cs="Times New Roman"/>
          <w:b/>
          <w:bCs/>
          <w:sz w:val="25"/>
          <w:szCs w:val="25"/>
        </w:rPr>
        <w:t xml:space="preserve">lastic </w:t>
      </w:r>
      <w:r w:rsidR="002232F2">
        <w:rPr>
          <w:rFonts w:ascii="Times New Roman" w:hAnsi="Times New Roman" w:cs="Times New Roman"/>
          <w:b/>
          <w:bCs/>
          <w:sz w:val="25"/>
          <w:szCs w:val="25"/>
        </w:rPr>
        <w:t>C</w:t>
      </w:r>
      <w:r w:rsidR="00851516">
        <w:rPr>
          <w:rFonts w:ascii="Times New Roman" w:hAnsi="Times New Roman" w:cs="Times New Roman"/>
          <w:b/>
          <w:bCs/>
          <w:sz w:val="25"/>
          <w:szCs w:val="25"/>
        </w:rPr>
        <w:t>ompute Cloud (EC</w:t>
      </w:r>
      <w:r w:rsidR="002232F2">
        <w:rPr>
          <w:rFonts w:ascii="Times New Roman" w:hAnsi="Times New Roman" w:cs="Times New Roman"/>
          <w:b/>
          <w:bCs/>
          <w:sz w:val="25"/>
          <w:szCs w:val="25"/>
        </w:rPr>
        <w:t>2</w:t>
      </w:r>
      <w:r w:rsidR="00851516">
        <w:rPr>
          <w:rFonts w:ascii="Times New Roman" w:hAnsi="Times New Roman" w:cs="Times New Roman"/>
          <w:b/>
          <w:bCs/>
          <w:sz w:val="25"/>
          <w:szCs w:val="25"/>
        </w:rPr>
        <w:t>)</w:t>
      </w:r>
      <w:r w:rsidR="002232F2">
        <w:rPr>
          <w:rFonts w:ascii="Times New Roman" w:hAnsi="Times New Roman" w:cs="Times New Roman"/>
          <w:b/>
          <w:bCs/>
          <w:sz w:val="25"/>
          <w:szCs w:val="25"/>
        </w:rPr>
        <w:t xml:space="preserve">: </w:t>
      </w:r>
      <w:r w:rsidR="005B20D2">
        <w:rPr>
          <w:rFonts w:ascii="Times New Roman" w:hAnsi="Times New Roman" w:cs="Times New Roman"/>
          <w:sz w:val="25"/>
          <w:szCs w:val="25"/>
        </w:rPr>
        <w:t>A</w:t>
      </w:r>
      <w:r w:rsidR="001C283D">
        <w:rPr>
          <w:rFonts w:ascii="Times New Roman" w:hAnsi="Times New Roman" w:cs="Times New Roman"/>
          <w:sz w:val="25"/>
          <w:szCs w:val="25"/>
        </w:rPr>
        <w:t xml:space="preserve">WS service that runs virtual computers for </w:t>
      </w:r>
      <w:r w:rsidR="00851516">
        <w:rPr>
          <w:rFonts w:ascii="Times New Roman" w:hAnsi="Times New Roman" w:cs="Times New Roman"/>
          <w:sz w:val="25"/>
          <w:szCs w:val="25"/>
        </w:rPr>
        <w:t xml:space="preserve">the user’s </w:t>
      </w:r>
      <w:r w:rsidR="00355459">
        <w:rPr>
          <w:rFonts w:ascii="Times New Roman" w:hAnsi="Times New Roman" w:cs="Times New Roman"/>
          <w:sz w:val="25"/>
          <w:szCs w:val="25"/>
        </w:rPr>
        <w:t>computer applications.</w:t>
      </w:r>
    </w:p>
    <w:p w14:paraId="77DD07C0" w14:textId="3BDB44A1" w:rsidR="001D178D" w:rsidRDefault="001D178D">
      <w:pPr>
        <w:rPr>
          <w:rFonts w:ascii="Times New Roman" w:hAnsi="Times New Roman" w:cs="Times New Roman"/>
          <w:b/>
          <w:bCs/>
          <w:sz w:val="28"/>
          <w:szCs w:val="28"/>
        </w:rPr>
      </w:pPr>
      <w:r>
        <w:rPr>
          <w:rFonts w:ascii="Times New Roman" w:hAnsi="Times New Roman" w:cs="Times New Roman"/>
          <w:b/>
          <w:bCs/>
          <w:sz w:val="28"/>
          <w:szCs w:val="28"/>
        </w:rPr>
        <w:br w:type="page"/>
      </w:r>
    </w:p>
    <w:p w14:paraId="1BDC2447" w14:textId="46A3AD19" w:rsidR="0021375A" w:rsidRDefault="003E56F6" w:rsidP="008226F8">
      <w:pPr>
        <w:tabs>
          <w:tab w:val="left" w:pos="2770"/>
        </w:tabs>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58243" behindDoc="0" locked="0" layoutInCell="1" allowOverlap="1" wp14:anchorId="179F6CE1" wp14:editId="3C83542C">
            <wp:simplePos x="0" y="0"/>
            <wp:positionH relativeFrom="column">
              <wp:posOffset>0</wp:posOffset>
            </wp:positionH>
            <wp:positionV relativeFrom="paragraph">
              <wp:posOffset>325755</wp:posOffset>
            </wp:positionV>
            <wp:extent cx="5943600" cy="21050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anchor>
        </w:drawing>
      </w:r>
      <w:r w:rsidR="0021375A">
        <w:rPr>
          <w:rFonts w:ascii="Times New Roman" w:hAnsi="Times New Roman" w:cs="Times New Roman"/>
          <w:b/>
          <w:bCs/>
          <w:sz w:val="28"/>
          <w:szCs w:val="28"/>
        </w:rPr>
        <w:t>Topological Overview</w:t>
      </w:r>
    </w:p>
    <w:p w14:paraId="7F330C49" w14:textId="1F40F354" w:rsidR="00626376" w:rsidRDefault="00C224A0" w:rsidP="00626376">
      <w:pPr>
        <w:tabs>
          <w:tab w:val="left" w:pos="2770"/>
        </w:tabs>
        <w:jc w:val="center"/>
        <w:rPr>
          <w:rFonts w:ascii="Times New Roman" w:hAnsi="Times New Roman" w:cs="Times New Roman"/>
          <w:b/>
          <w:bCs/>
          <w:sz w:val="28"/>
          <w:szCs w:val="28"/>
        </w:rPr>
      </w:pPr>
      <w:r>
        <w:rPr>
          <w:rFonts w:ascii="Times New Roman" w:hAnsi="Times New Roman" w:cs="Times New Roman"/>
          <w:b/>
          <w:bCs/>
          <w:sz w:val="28"/>
          <w:szCs w:val="28"/>
        </w:rPr>
        <w:t xml:space="preserve">General </w:t>
      </w:r>
      <w:r w:rsidR="006A0DBE">
        <w:rPr>
          <w:rFonts w:ascii="Times New Roman" w:hAnsi="Times New Roman" w:cs="Times New Roman"/>
          <w:b/>
          <w:bCs/>
          <w:sz w:val="28"/>
          <w:szCs w:val="28"/>
        </w:rPr>
        <w:t>Procedure</w:t>
      </w:r>
    </w:p>
    <w:p w14:paraId="00BB7923" w14:textId="4261FFA9" w:rsidR="0017110D" w:rsidRPr="008226F8" w:rsidRDefault="00C15354" w:rsidP="0017110D">
      <w:pPr>
        <w:pStyle w:val="ListParagraph"/>
        <w:numPr>
          <w:ilvl w:val="0"/>
          <w:numId w:val="7"/>
        </w:numPr>
        <w:tabs>
          <w:tab w:val="left" w:pos="2770"/>
        </w:tabs>
        <w:rPr>
          <w:rFonts w:ascii="Times New Roman" w:hAnsi="Times New Roman" w:cs="Times New Roman"/>
          <w:sz w:val="25"/>
          <w:szCs w:val="25"/>
        </w:rPr>
      </w:pPr>
      <w:r>
        <w:rPr>
          <w:rFonts w:ascii="Times New Roman" w:hAnsi="Times New Roman" w:cs="Times New Roman"/>
          <w:sz w:val="25"/>
          <w:szCs w:val="25"/>
        </w:rPr>
        <w:t>Create an EBS volume</w:t>
      </w:r>
      <w:r w:rsidR="00D739E7">
        <w:rPr>
          <w:rFonts w:ascii="Times New Roman" w:hAnsi="Times New Roman" w:cs="Times New Roman"/>
          <w:sz w:val="25"/>
          <w:szCs w:val="25"/>
        </w:rPr>
        <w:t xml:space="preserve"> via Amazon Management Console interface.</w:t>
      </w:r>
    </w:p>
    <w:p w14:paraId="5497072B" w14:textId="7AEADDB9" w:rsidR="00D739E7" w:rsidRDefault="00D739E7" w:rsidP="00E70BCF">
      <w:pPr>
        <w:pStyle w:val="ListParagraph"/>
        <w:numPr>
          <w:ilvl w:val="0"/>
          <w:numId w:val="7"/>
        </w:numPr>
        <w:tabs>
          <w:tab w:val="left" w:pos="2770"/>
        </w:tabs>
        <w:rPr>
          <w:rFonts w:ascii="Times New Roman" w:hAnsi="Times New Roman" w:cs="Times New Roman"/>
          <w:sz w:val="25"/>
          <w:szCs w:val="25"/>
        </w:rPr>
      </w:pPr>
      <w:r>
        <w:rPr>
          <w:rFonts w:ascii="Times New Roman" w:hAnsi="Times New Roman" w:cs="Times New Roman"/>
          <w:sz w:val="25"/>
          <w:szCs w:val="25"/>
        </w:rPr>
        <w:t>Attach newly made volume to an EC2 instance.</w:t>
      </w:r>
    </w:p>
    <w:p w14:paraId="3EBF0515" w14:textId="56FF97E2" w:rsidR="00D739E7" w:rsidRDefault="00D739E7" w:rsidP="00E70BCF">
      <w:pPr>
        <w:pStyle w:val="ListParagraph"/>
        <w:numPr>
          <w:ilvl w:val="0"/>
          <w:numId w:val="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Connect to </w:t>
      </w:r>
      <w:r w:rsidR="003E56F6">
        <w:rPr>
          <w:rFonts w:ascii="Times New Roman" w:hAnsi="Times New Roman" w:cs="Times New Roman"/>
          <w:sz w:val="25"/>
          <w:szCs w:val="25"/>
        </w:rPr>
        <w:t>the</w:t>
      </w:r>
      <w:r>
        <w:rPr>
          <w:rFonts w:ascii="Times New Roman" w:hAnsi="Times New Roman" w:cs="Times New Roman"/>
          <w:sz w:val="25"/>
          <w:szCs w:val="25"/>
        </w:rPr>
        <w:t xml:space="preserve"> EC2 instance via SSH.</w:t>
      </w:r>
    </w:p>
    <w:p w14:paraId="791BAB94" w14:textId="40DF58B7" w:rsidR="00D739E7" w:rsidRDefault="000452A0" w:rsidP="00E70BCF">
      <w:pPr>
        <w:pStyle w:val="ListParagraph"/>
        <w:numPr>
          <w:ilvl w:val="0"/>
          <w:numId w:val="7"/>
        </w:numPr>
        <w:tabs>
          <w:tab w:val="left" w:pos="2770"/>
        </w:tabs>
        <w:rPr>
          <w:rFonts w:ascii="Times New Roman" w:hAnsi="Times New Roman" w:cs="Times New Roman"/>
          <w:sz w:val="25"/>
          <w:szCs w:val="25"/>
        </w:rPr>
      </w:pPr>
      <w:r>
        <w:rPr>
          <w:rFonts w:ascii="Times New Roman" w:hAnsi="Times New Roman" w:cs="Times New Roman"/>
          <w:sz w:val="25"/>
          <w:szCs w:val="25"/>
        </w:rPr>
        <w:t>Configure and mount the volume.</w:t>
      </w:r>
    </w:p>
    <w:p w14:paraId="6C8E1310" w14:textId="43895644" w:rsidR="00CD005C" w:rsidRDefault="003073D3" w:rsidP="00E70BCF">
      <w:pPr>
        <w:pStyle w:val="ListParagraph"/>
        <w:numPr>
          <w:ilvl w:val="0"/>
          <w:numId w:val="7"/>
        </w:numPr>
        <w:tabs>
          <w:tab w:val="left" w:pos="2770"/>
        </w:tabs>
        <w:rPr>
          <w:rFonts w:ascii="Times New Roman" w:hAnsi="Times New Roman" w:cs="Times New Roman"/>
          <w:sz w:val="25"/>
          <w:szCs w:val="25"/>
        </w:rPr>
      </w:pPr>
      <w:r>
        <w:rPr>
          <w:rFonts w:ascii="Times New Roman" w:hAnsi="Times New Roman" w:cs="Times New Roman"/>
          <w:sz w:val="25"/>
          <w:szCs w:val="25"/>
        </w:rPr>
        <w:t>Create a snapshot of</w:t>
      </w:r>
      <w:r w:rsidR="00F82387">
        <w:rPr>
          <w:rFonts w:ascii="Times New Roman" w:hAnsi="Times New Roman" w:cs="Times New Roman"/>
          <w:sz w:val="25"/>
          <w:szCs w:val="25"/>
        </w:rPr>
        <w:t xml:space="preserve"> the volume.</w:t>
      </w:r>
    </w:p>
    <w:p w14:paraId="631DF91B" w14:textId="33D5D62E" w:rsidR="00F82387" w:rsidRDefault="00F82387" w:rsidP="00E70BCF">
      <w:pPr>
        <w:pStyle w:val="ListParagraph"/>
        <w:numPr>
          <w:ilvl w:val="0"/>
          <w:numId w:val="7"/>
        </w:numPr>
        <w:tabs>
          <w:tab w:val="left" w:pos="2770"/>
        </w:tabs>
        <w:rPr>
          <w:rFonts w:ascii="Times New Roman" w:hAnsi="Times New Roman" w:cs="Times New Roman"/>
          <w:sz w:val="25"/>
          <w:szCs w:val="25"/>
        </w:rPr>
      </w:pPr>
      <w:r>
        <w:rPr>
          <w:rFonts w:ascii="Times New Roman" w:hAnsi="Times New Roman" w:cs="Times New Roman"/>
          <w:sz w:val="25"/>
          <w:szCs w:val="25"/>
        </w:rPr>
        <w:t>Retrieve data stored in the snapshot.</w:t>
      </w:r>
    </w:p>
    <w:p w14:paraId="4E5B0968" w14:textId="2D289758" w:rsidR="003E56F6" w:rsidRPr="00E70BCF" w:rsidRDefault="003E56F6" w:rsidP="003E56F6">
      <w:pPr>
        <w:pStyle w:val="ListParagraph"/>
        <w:tabs>
          <w:tab w:val="left" w:pos="2770"/>
        </w:tabs>
        <w:ind w:left="990"/>
        <w:rPr>
          <w:rFonts w:ascii="Times New Roman" w:hAnsi="Times New Roman" w:cs="Times New Roman"/>
          <w:sz w:val="25"/>
          <w:szCs w:val="25"/>
        </w:rPr>
      </w:pPr>
    </w:p>
    <w:p w14:paraId="2D39B324" w14:textId="56ED296F" w:rsidR="0076601C" w:rsidRDefault="00F3080A" w:rsidP="00D5219E">
      <w:pPr>
        <w:pBdr>
          <w:bottom w:val="single" w:sz="6" w:space="1" w:color="auto"/>
        </w:pBdr>
        <w:tabs>
          <w:tab w:val="left" w:pos="2770"/>
        </w:tabs>
        <w:jc w:val="center"/>
        <w:rPr>
          <w:rFonts w:ascii="Times New Roman" w:hAnsi="Times New Roman" w:cs="Times New Roman"/>
          <w:b/>
          <w:bCs/>
          <w:sz w:val="36"/>
          <w:szCs w:val="36"/>
        </w:rPr>
      </w:pPr>
      <w:r w:rsidRPr="0017110D">
        <w:rPr>
          <w:rFonts w:ascii="Times New Roman" w:hAnsi="Times New Roman" w:cs="Times New Roman"/>
          <w:b/>
          <w:bCs/>
          <w:sz w:val="36"/>
          <w:szCs w:val="36"/>
        </w:rPr>
        <w:t>Accessing</w:t>
      </w:r>
      <w:r w:rsidR="00230558" w:rsidRPr="0017110D">
        <w:rPr>
          <w:rFonts w:ascii="Times New Roman" w:hAnsi="Times New Roman" w:cs="Times New Roman"/>
          <w:b/>
          <w:bCs/>
          <w:sz w:val="36"/>
          <w:szCs w:val="36"/>
        </w:rPr>
        <w:t xml:space="preserve"> Lab Version of AWS Management Console</w:t>
      </w:r>
    </w:p>
    <w:p w14:paraId="35CDAEC8" w14:textId="288DCD9E" w:rsidR="008226F8" w:rsidRPr="00E70BCF" w:rsidRDefault="0017110D" w:rsidP="00E70BCF">
      <w:pPr>
        <w:tabs>
          <w:tab w:val="left" w:pos="2770"/>
        </w:tabs>
        <w:rPr>
          <w:rFonts w:ascii="Times New Roman" w:hAnsi="Times New Roman" w:cs="Times New Roman"/>
          <w:sz w:val="25"/>
          <w:szCs w:val="25"/>
        </w:rPr>
      </w:pPr>
      <w:r>
        <w:rPr>
          <w:rFonts w:ascii="Times New Roman" w:hAnsi="Times New Roman" w:cs="Times New Roman"/>
          <w:b/>
          <w:bCs/>
          <w:sz w:val="36"/>
          <w:szCs w:val="36"/>
        </w:rPr>
        <w:t xml:space="preserve">          </w:t>
      </w:r>
      <w:r w:rsidR="00A979DA">
        <w:rPr>
          <w:rFonts w:ascii="Times New Roman" w:hAnsi="Times New Roman" w:cs="Times New Roman"/>
          <w:sz w:val="25"/>
          <w:szCs w:val="25"/>
        </w:rPr>
        <w:t>As lab contents are AWS</w:t>
      </w:r>
      <w:r w:rsidR="00F96C4C">
        <w:rPr>
          <w:rFonts w:ascii="Times New Roman" w:hAnsi="Times New Roman" w:cs="Times New Roman"/>
          <w:sz w:val="25"/>
          <w:szCs w:val="25"/>
        </w:rPr>
        <w:t xml:space="preserve"> course</w:t>
      </w:r>
      <w:r w:rsidR="00A979DA">
        <w:rPr>
          <w:rFonts w:ascii="Times New Roman" w:hAnsi="Times New Roman" w:cs="Times New Roman"/>
          <w:sz w:val="25"/>
          <w:szCs w:val="25"/>
        </w:rPr>
        <w:t xml:space="preserve"> propriety, you must </w:t>
      </w:r>
      <w:r w:rsidR="006A030A">
        <w:rPr>
          <w:rFonts w:ascii="Times New Roman" w:hAnsi="Times New Roman" w:cs="Times New Roman"/>
          <w:sz w:val="25"/>
          <w:szCs w:val="25"/>
        </w:rPr>
        <w:t xml:space="preserve">access their interactive lab </w:t>
      </w:r>
      <w:r w:rsidR="0092295A">
        <w:rPr>
          <w:rFonts w:ascii="Times New Roman" w:hAnsi="Times New Roman" w:cs="Times New Roman"/>
          <w:sz w:val="25"/>
          <w:szCs w:val="25"/>
        </w:rPr>
        <w:t xml:space="preserve">via the AWS Academy Cloud Foundations course, </w:t>
      </w:r>
      <w:r w:rsidR="004E7EE1">
        <w:rPr>
          <w:rFonts w:ascii="Times New Roman" w:hAnsi="Times New Roman" w:cs="Times New Roman"/>
          <w:sz w:val="25"/>
          <w:szCs w:val="25"/>
        </w:rPr>
        <w:t xml:space="preserve">Module </w:t>
      </w:r>
      <w:r w:rsidR="00770AA0">
        <w:rPr>
          <w:rFonts w:ascii="Times New Roman" w:hAnsi="Times New Roman" w:cs="Times New Roman"/>
          <w:sz w:val="25"/>
          <w:szCs w:val="25"/>
        </w:rPr>
        <w:t>7</w:t>
      </w:r>
      <w:r w:rsidR="004E7EE1">
        <w:rPr>
          <w:rFonts w:ascii="Times New Roman" w:hAnsi="Times New Roman" w:cs="Times New Roman"/>
          <w:sz w:val="25"/>
          <w:szCs w:val="25"/>
        </w:rPr>
        <w:t xml:space="preserve">: Lab </w:t>
      </w:r>
      <w:r w:rsidR="00E70BCF">
        <w:rPr>
          <w:rFonts w:ascii="Times New Roman" w:hAnsi="Times New Roman" w:cs="Times New Roman"/>
          <w:sz w:val="25"/>
          <w:szCs w:val="25"/>
        </w:rPr>
        <w:t>4</w:t>
      </w:r>
      <w:r w:rsidR="004E7EE1">
        <w:rPr>
          <w:rFonts w:ascii="Times New Roman" w:hAnsi="Times New Roman" w:cs="Times New Roman"/>
          <w:sz w:val="25"/>
          <w:szCs w:val="25"/>
        </w:rPr>
        <w:t xml:space="preserve"> – </w:t>
      </w:r>
      <w:r w:rsidR="00E70BCF">
        <w:rPr>
          <w:rFonts w:ascii="Times New Roman" w:hAnsi="Times New Roman" w:cs="Times New Roman"/>
          <w:sz w:val="25"/>
          <w:szCs w:val="25"/>
        </w:rPr>
        <w:t xml:space="preserve">Working with EBS. </w:t>
      </w:r>
    </w:p>
    <w:p w14:paraId="23EF81D7" w14:textId="2CE0827C" w:rsidR="009927D7" w:rsidRDefault="009927D7" w:rsidP="009927D7">
      <w:pPr>
        <w:pBdr>
          <w:bottom w:val="single" w:sz="6" w:space="1" w:color="auto"/>
        </w:pBdr>
        <w:tabs>
          <w:tab w:val="left" w:pos="2770"/>
        </w:tabs>
        <w:jc w:val="center"/>
        <w:rPr>
          <w:rFonts w:ascii="Times New Roman" w:hAnsi="Times New Roman" w:cs="Times New Roman"/>
          <w:b/>
          <w:bCs/>
          <w:sz w:val="40"/>
          <w:szCs w:val="40"/>
        </w:rPr>
      </w:pPr>
      <w:r w:rsidRPr="00D602AD">
        <w:rPr>
          <w:rFonts w:ascii="Times New Roman" w:hAnsi="Times New Roman" w:cs="Times New Roman"/>
          <w:b/>
          <w:bCs/>
          <w:sz w:val="40"/>
          <w:szCs w:val="40"/>
        </w:rPr>
        <w:t xml:space="preserve">Task 1: </w:t>
      </w:r>
      <w:r w:rsidR="00512ED2">
        <w:rPr>
          <w:rFonts w:ascii="Times New Roman" w:hAnsi="Times New Roman" w:cs="Times New Roman"/>
          <w:b/>
          <w:bCs/>
          <w:sz w:val="40"/>
          <w:szCs w:val="40"/>
        </w:rPr>
        <w:t>Creat</w:t>
      </w:r>
      <w:r w:rsidR="00A07B3B">
        <w:rPr>
          <w:rFonts w:ascii="Times New Roman" w:hAnsi="Times New Roman" w:cs="Times New Roman"/>
          <w:b/>
          <w:bCs/>
          <w:sz w:val="40"/>
          <w:szCs w:val="40"/>
        </w:rPr>
        <w:t>ing</w:t>
      </w:r>
      <w:r w:rsidR="00512ED2">
        <w:rPr>
          <w:rFonts w:ascii="Times New Roman" w:hAnsi="Times New Roman" w:cs="Times New Roman"/>
          <w:b/>
          <w:bCs/>
          <w:sz w:val="40"/>
          <w:szCs w:val="40"/>
        </w:rPr>
        <w:t xml:space="preserve"> an EBS Volume</w:t>
      </w:r>
      <w:r w:rsidR="00BB542B">
        <w:rPr>
          <w:rFonts w:ascii="Times New Roman" w:hAnsi="Times New Roman" w:cs="Times New Roman"/>
          <w:b/>
          <w:bCs/>
          <w:sz w:val="40"/>
          <w:szCs w:val="40"/>
        </w:rPr>
        <w:t xml:space="preserve"> and Attaching It</w:t>
      </w:r>
    </w:p>
    <w:p w14:paraId="3654E1FC" w14:textId="2D1CBF1C" w:rsidR="009927D7" w:rsidRDefault="00C15ACF" w:rsidP="009927D7">
      <w:pPr>
        <w:tabs>
          <w:tab w:val="left" w:pos="2770"/>
        </w:tabs>
        <w:jc w:val="center"/>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58244" behindDoc="1" locked="0" layoutInCell="1" allowOverlap="1" wp14:anchorId="3F39ACAC" wp14:editId="13352183">
            <wp:simplePos x="0" y="0"/>
            <wp:positionH relativeFrom="column">
              <wp:posOffset>2858770</wp:posOffset>
            </wp:positionH>
            <wp:positionV relativeFrom="paragraph">
              <wp:posOffset>288337</wp:posOffset>
            </wp:positionV>
            <wp:extent cx="3638622" cy="2352675"/>
            <wp:effectExtent l="0" t="0" r="0" b="0"/>
            <wp:wrapTight wrapText="bothSides">
              <wp:wrapPolygon edited="0">
                <wp:start x="0" y="0"/>
                <wp:lineTo x="0" y="21338"/>
                <wp:lineTo x="21487" y="21338"/>
                <wp:lineTo x="2148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8622"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B3B">
        <w:rPr>
          <w:rFonts w:ascii="Times New Roman" w:hAnsi="Times New Roman" w:cs="Times New Roman"/>
          <w:sz w:val="25"/>
          <w:szCs w:val="25"/>
        </w:rPr>
        <w:t>Y</w:t>
      </w:r>
      <w:r w:rsidR="00A07B3B" w:rsidRPr="00A07B3B">
        <w:rPr>
          <w:rFonts w:ascii="Times New Roman" w:hAnsi="Times New Roman" w:cs="Times New Roman"/>
          <w:sz w:val="25"/>
          <w:szCs w:val="25"/>
        </w:rPr>
        <w:t>ou will create and attach an Amazon EBS volume to a new Amazon EC2 instance.</w:t>
      </w:r>
    </w:p>
    <w:p w14:paraId="70FAB75C" w14:textId="7C39D989" w:rsidR="004B5443" w:rsidRPr="00686DF3" w:rsidRDefault="002E38FC" w:rsidP="004B5443">
      <w:pPr>
        <w:pStyle w:val="ListParagraph"/>
        <w:numPr>
          <w:ilvl w:val="0"/>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In the AWS Management, access EC2. </w:t>
      </w:r>
    </w:p>
    <w:p w14:paraId="6293CCE4" w14:textId="5093B2A4" w:rsidR="006B41FD" w:rsidRPr="006B41FD" w:rsidRDefault="004B5443" w:rsidP="006B41FD">
      <w:pPr>
        <w:pStyle w:val="ListParagraph"/>
        <w:numPr>
          <w:ilvl w:val="0"/>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On the navigation panel on the left, </w:t>
      </w:r>
      <w:r w:rsidR="00B64368">
        <w:rPr>
          <w:rFonts w:ascii="Times New Roman" w:hAnsi="Times New Roman" w:cs="Times New Roman"/>
          <w:sz w:val="25"/>
          <w:szCs w:val="25"/>
        </w:rPr>
        <w:t>see</w:t>
      </w:r>
      <w:r>
        <w:rPr>
          <w:rFonts w:ascii="Times New Roman" w:hAnsi="Times New Roman" w:cs="Times New Roman"/>
          <w:sz w:val="25"/>
          <w:szCs w:val="25"/>
        </w:rPr>
        <w:t xml:space="preserve"> Instances</w:t>
      </w:r>
      <w:r w:rsidR="006B41FD">
        <w:rPr>
          <w:rFonts w:ascii="Times New Roman" w:hAnsi="Times New Roman" w:cs="Times New Roman"/>
          <w:sz w:val="25"/>
          <w:szCs w:val="25"/>
        </w:rPr>
        <w:t>.</w:t>
      </w:r>
    </w:p>
    <w:p w14:paraId="0D88196C" w14:textId="48B5697C" w:rsidR="00686DF3" w:rsidRDefault="006B41FD" w:rsidP="00686DF3">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A pre-built lab was constructed for the purpose of the lab</w:t>
      </w:r>
      <w:r w:rsidR="00686DF3">
        <w:rPr>
          <w:rFonts w:ascii="Times New Roman" w:hAnsi="Times New Roman" w:cs="Times New Roman"/>
          <w:sz w:val="25"/>
          <w:szCs w:val="25"/>
        </w:rPr>
        <w:t xml:space="preserve">, named </w:t>
      </w:r>
      <w:r w:rsidR="00686DF3">
        <w:rPr>
          <w:rFonts w:ascii="Times New Roman" w:hAnsi="Times New Roman" w:cs="Times New Roman"/>
          <w:i/>
          <w:iCs/>
          <w:sz w:val="25"/>
          <w:szCs w:val="25"/>
        </w:rPr>
        <w:t>Lab</w:t>
      </w:r>
      <w:r w:rsidR="00C15ACF">
        <w:rPr>
          <w:rFonts w:ascii="Times New Roman" w:hAnsi="Times New Roman" w:cs="Times New Roman"/>
          <w:sz w:val="25"/>
          <w:szCs w:val="25"/>
        </w:rPr>
        <w:t xml:space="preserve"> (see right.)</w:t>
      </w:r>
    </w:p>
    <w:p w14:paraId="242C975C" w14:textId="464D29BD" w:rsidR="00C15ACF" w:rsidRPr="00C15ACF" w:rsidRDefault="00686DF3" w:rsidP="00C15ACF">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The </w:t>
      </w:r>
      <w:r w:rsidR="00521D34">
        <w:rPr>
          <w:rFonts w:ascii="Times New Roman" w:hAnsi="Times New Roman" w:cs="Times New Roman"/>
          <w:sz w:val="25"/>
          <w:szCs w:val="25"/>
        </w:rPr>
        <w:t xml:space="preserve">availability zone is </w:t>
      </w:r>
      <w:r w:rsidR="00521D34">
        <w:rPr>
          <w:rFonts w:ascii="Times New Roman" w:hAnsi="Times New Roman" w:cs="Times New Roman"/>
          <w:i/>
          <w:iCs/>
          <w:sz w:val="25"/>
          <w:szCs w:val="25"/>
        </w:rPr>
        <w:t>us-east-1a</w:t>
      </w:r>
      <w:r w:rsidR="00521D34">
        <w:rPr>
          <w:rFonts w:ascii="Times New Roman" w:hAnsi="Times New Roman" w:cs="Times New Roman"/>
          <w:sz w:val="25"/>
          <w:szCs w:val="25"/>
        </w:rPr>
        <w:t>, the default lab availability zone.</w:t>
      </w:r>
    </w:p>
    <w:p w14:paraId="234B3E57" w14:textId="02BA4539" w:rsidR="004B055E" w:rsidRDefault="00B43D4F" w:rsidP="004B055E">
      <w:pPr>
        <w:pStyle w:val="ListParagraph"/>
        <w:numPr>
          <w:ilvl w:val="0"/>
          <w:numId w:val="27"/>
        </w:numPr>
        <w:tabs>
          <w:tab w:val="left" w:pos="2770"/>
        </w:tabs>
        <w:rPr>
          <w:rFonts w:ascii="Times New Roman" w:hAnsi="Times New Roman" w:cs="Times New Roman"/>
          <w:sz w:val="25"/>
          <w:szCs w:val="25"/>
        </w:rPr>
      </w:pPr>
      <w:r>
        <w:rPr>
          <w:rFonts w:ascii="Times New Roman" w:hAnsi="Times New Roman" w:cs="Times New Roman"/>
          <w:sz w:val="25"/>
          <w:szCs w:val="25"/>
        </w:rPr>
        <w:lastRenderedPageBreak/>
        <w:t>On the navigation panel on the left, open Volumes.</w:t>
      </w:r>
      <w:r w:rsidR="004B055E">
        <w:rPr>
          <w:rFonts w:ascii="Times New Roman" w:hAnsi="Times New Roman" w:cs="Times New Roman"/>
          <w:sz w:val="25"/>
          <w:szCs w:val="25"/>
        </w:rPr>
        <w:t xml:space="preserve"> We will create a 1 GiB volume. Choose </w:t>
      </w:r>
      <w:r w:rsidR="009451C2">
        <w:rPr>
          <w:rFonts w:ascii="Times New Roman" w:hAnsi="Times New Roman" w:cs="Times New Roman"/>
          <w:sz w:val="25"/>
          <w:szCs w:val="25"/>
        </w:rPr>
        <w:t>Create Volume and configure:</w:t>
      </w:r>
    </w:p>
    <w:p w14:paraId="4E1ACBE8" w14:textId="2869AEE1" w:rsidR="009451C2" w:rsidRPr="009451C2" w:rsidRDefault="00C15ACF" w:rsidP="009451C2">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58245" behindDoc="1" locked="0" layoutInCell="1" allowOverlap="1" wp14:anchorId="6D052E3A" wp14:editId="73A2115D">
            <wp:simplePos x="0" y="0"/>
            <wp:positionH relativeFrom="column">
              <wp:posOffset>2981325</wp:posOffset>
            </wp:positionH>
            <wp:positionV relativeFrom="paragraph">
              <wp:posOffset>73025</wp:posOffset>
            </wp:positionV>
            <wp:extent cx="3209925" cy="3816985"/>
            <wp:effectExtent l="0" t="0" r="9525" b="0"/>
            <wp:wrapTight wrapText="bothSides">
              <wp:wrapPolygon edited="0">
                <wp:start x="0" y="0"/>
                <wp:lineTo x="0" y="21453"/>
                <wp:lineTo x="21536" y="21453"/>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9925" cy="3816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1C2">
        <w:rPr>
          <w:rFonts w:ascii="Times New Roman" w:hAnsi="Times New Roman" w:cs="Times New Roman"/>
          <w:sz w:val="25"/>
          <w:szCs w:val="25"/>
        </w:rPr>
        <w:t>Volume Type:</w:t>
      </w:r>
      <w:r w:rsidR="009451C2">
        <w:rPr>
          <w:rFonts w:ascii="Times New Roman" w:hAnsi="Times New Roman" w:cs="Times New Roman"/>
          <w:i/>
          <w:iCs/>
          <w:sz w:val="25"/>
          <w:szCs w:val="25"/>
        </w:rPr>
        <w:t xml:space="preserve"> General Purpose SSD (gp2)</w:t>
      </w:r>
    </w:p>
    <w:p w14:paraId="25D3600A" w14:textId="41854024" w:rsidR="009451C2" w:rsidRDefault="00CB1C63" w:rsidP="009451C2">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Size (GiB): 1</w:t>
      </w:r>
    </w:p>
    <w:p w14:paraId="0446E78D" w14:textId="42377A74" w:rsidR="00CB1C63" w:rsidRDefault="00CB1C63" w:rsidP="009451C2">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Same availability zone as the instance.</w:t>
      </w:r>
    </w:p>
    <w:p w14:paraId="7694668C" w14:textId="301A5755" w:rsidR="00CB1C63" w:rsidRDefault="00CB1C63" w:rsidP="009451C2">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Add tag</w:t>
      </w:r>
      <w:r w:rsidR="005D22CF">
        <w:rPr>
          <w:rFonts w:ascii="Times New Roman" w:hAnsi="Times New Roman" w:cs="Times New Roman"/>
          <w:sz w:val="25"/>
          <w:szCs w:val="25"/>
        </w:rPr>
        <w:t xml:space="preserve"> of:</w:t>
      </w:r>
    </w:p>
    <w:p w14:paraId="32283D7F" w14:textId="6E6FE598" w:rsidR="00CB1C63" w:rsidRPr="005D22CF" w:rsidRDefault="00CB1C63" w:rsidP="00CB1C63">
      <w:pPr>
        <w:pStyle w:val="ListParagraph"/>
        <w:numPr>
          <w:ilvl w:val="2"/>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Key: </w:t>
      </w:r>
      <w:r w:rsidR="005D22CF">
        <w:rPr>
          <w:rFonts w:ascii="Times New Roman" w:hAnsi="Times New Roman" w:cs="Times New Roman"/>
          <w:i/>
          <w:iCs/>
          <w:sz w:val="25"/>
          <w:szCs w:val="25"/>
        </w:rPr>
        <w:t>Name</w:t>
      </w:r>
    </w:p>
    <w:p w14:paraId="66D5BEAC" w14:textId="7052A087" w:rsidR="005D22CF" w:rsidRPr="005D22CF" w:rsidRDefault="005D22CF" w:rsidP="00CB1C63">
      <w:pPr>
        <w:pStyle w:val="ListParagraph"/>
        <w:numPr>
          <w:ilvl w:val="2"/>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Value: </w:t>
      </w:r>
      <w:r>
        <w:rPr>
          <w:rFonts w:ascii="Times New Roman" w:hAnsi="Times New Roman" w:cs="Times New Roman"/>
          <w:i/>
          <w:iCs/>
          <w:sz w:val="25"/>
          <w:szCs w:val="25"/>
        </w:rPr>
        <w:t>My Volume</w:t>
      </w:r>
    </w:p>
    <w:p w14:paraId="4989425E" w14:textId="2DA540F5" w:rsidR="005D22CF" w:rsidRPr="00477542" w:rsidRDefault="00477542" w:rsidP="00477542">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Finalize</w:t>
      </w:r>
      <w:r w:rsidR="00D354BD">
        <w:rPr>
          <w:rFonts w:ascii="Times New Roman" w:hAnsi="Times New Roman" w:cs="Times New Roman"/>
          <w:sz w:val="25"/>
          <w:szCs w:val="25"/>
        </w:rPr>
        <w:t xml:space="preserve"> and create</w:t>
      </w:r>
      <w:r>
        <w:rPr>
          <w:rFonts w:ascii="Times New Roman" w:hAnsi="Times New Roman" w:cs="Times New Roman"/>
          <w:sz w:val="25"/>
          <w:szCs w:val="25"/>
        </w:rPr>
        <w:t xml:space="preserve">. The new volume </w:t>
      </w:r>
      <w:r w:rsidR="00D354BD">
        <w:rPr>
          <w:rFonts w:ascii="Times New Roman" w:hAnsi="Times New Roman" w:cs="Times New Roman"/>
          <w:sz w:val="25"/>
          <w:szCs w:val="25"/>
        </w:rPr>
        <w:t>has been</w:t>
      </w:r>
      <w:r>
        <w:rPr>
          <w:rFonts w:ascii="Times New Roman" w:hAnsi="Times New Roman" w:cs="Times New Roman"/>
          <w:sz w:val="25"/>
          <w:szCs w:val="25"/>
        </w:rPr>
        <w:t xml:space="preserve"> </w:t>
      </w:r>
      <w:r w:rsidR="00D354BD">
        <w:rPr>
          <w:rFonts w:ascii="Times New Roman" w:hAnsi="Times New Roman" w:cs="Times New Roman"/>
          <w:sz w:val="25"/>
          <w:szCs w:val="25"/>
        </w:rPr>
        <w:t>established</w:t>
      </w:r>
      <w:r>
        <w:rPr>
          <w:rFonts w:ascii="Times New Roman" w:hAnsi="Times New Roman" w:cs="Times New Roman"/>
          <w:sz w:val="25"/>
          <w:szCs w:val="25"/>
        </w:rPr>
        <w:t xml:space="preserve"> and will move from the Creating to Available state.</w:t>
      </w:r>
    </w:p>
    <w:p w14:paraId="1DC7D8CC" w14:textId="2BC7E901" w:rsidR="00C15ACF" w:rsidRDefault="00C15ACF" w:rsidP="00C15ACF">
      <w:pPr>
        <w:pStyle w:val="ListParagraph"/>
        <w:tabs>
          <w:tab w:val="left" w:pos="2770"/>
        </w:tabs>
        <w:ind w:left="1080"/>
        <w:rPr>
          <w:rFonts w:ascii="Times New Roman" w:hAnsi="Times New Roman" w:cs="Times New Roman"/>
          <w:sz w:val="25"/>
          <w:szCs w:val="25"/>
        </w:rPr>
      </w:pPr>
    </w:p>
    <w:p w14:paraId="7C70FE87" w14:textId="64360177" w:rsidR="00C15ACF" w:rsidRDefault="00C15ACF" w:rsidP="00C15ACF">
      <w:pPr>
        <w:pStyle w:val="ListParagraph"/>
        <w:tabs>
          <w:tab w:val="left" w:pos="2770"/>
        </w:tabs>
        <w:ind w:left="1080"/>
        <w:rPr>
          <w:rFonts w:ascii="Times New Roman" w:hAnsi="Times New Roman" w:cs="Times New Roman"/>
          <w:sz w:val="25"/>
          <w:szCs w:val="25"/>
        </w:rPr>
      </w:pPr>
    </w:p>
    <w:p w14:paraId="083EF305" w14:textId="5D53FBF6" w:rsidR="00C15ACF" w:rsidRDefault="00C15ACF" w:rsidP="00C15ACF">
      <w:pPr>
        <w:pStyle w:val="ListParagraph"/>
        <w:tabs>
          <w:tab w:val="left" w:pos="2770"/>
        </w:tabs>
        <w:ind w:left="1080"/>
        <w:rPr>
          <w:rFonts w:ascii="Times New Roman" w:hAnsi="Times New Roman" w:cs="Times New Roman"/>
          <w:sz w:val="25"/>
          <w:szCs w:val="25"/>
        </w:rPr>
      </w:pPr>
    </w:p>
    <w:p w14:paraId="2B655D80" w14:textId="4A6F3F6B" w:rsidR="00C15ACF" w:rsidRDefault="00C15ACF" w:rsidP="00C15ACF">
      <w:pPr>
        <w:pStyle w:val="ListParagraph"/>
        <w:tabs>
          <w:tab w:val="left" w:pos="2770"/>
        </w:tabs>
        <w:ind w:left="1080"/>
        <w:rPr>
          <w:rFonts w:ascii="Times New Roman" w:hAnsi="Times New Roman" w:cs="Times New Roman"/>
          <w:sz w:val="25"/>
          <w:szCs w:val="25"/>
        </w:rPr>
      </w:pPr>
    </w:p>
    <w:p w14:paraId="009F1A21" w14:textId="4F05E399" w:rsidR="00C15ACF" w:rsidRDefault="00C15ACF" w:rsidP="00C15ACF">
      <w:pPr>
        <w:pStyle w:val="ListParagraph"/>
        <w:tabs>
          <w:tab w:val="left" w:pos="2770"/>
        </w:tabs>
        <w:ind w:left="1080"/>
        <w:rPr>
          <w:rFonts w:ascii="Times New Roman" w:hAnsi="Times New Roman" w:cs="Times New Roman"/>
          <w:sz w:val="25"/>
          <w:szCs w:val="25"/>
        </w:rPr>
      </w:pPr>
    </w:p>
    <w:p w14:paraId="670F0E51" w14:textId="51513664" w:rsidR="00C15ACF" w:rsidRDefault="00C15ACF" w:rsidP="00C15ACF">
      <w:pPr>
        <w:pStyle w:val="ListParagraph"/>
        <w:tabs>
          <w:tab w:val="left" w:pos="2770"/>
        </w:tabs>
        <w:ind w:left="1080"/>
        <w:rPr>
          <w:rFonts w:ascii="Times New Roman" w:hAnsi="Times New Roman" w:cs="Times New Roman"/>
          <w:sz w:val="25"/>
          <w:szCs w:val="25"/>
        </w:rPr>
      </w:pPr>
      <w:r w:rsidRPr="00C15ACF">
        <w:rPr>
          <w:rFonts w:ascii="Times New Roman" w:hAnsi="Times New Roman" w:cs="Times New Roman"/>
          <w:noProof/>
          <w:sz w:val="25"/>
          <w:szCs w:val="25"/>
        </w:rPr>
        <mc:AlternateContent>
          <mc:Choice Requires="wps">
            <w:drawing>
              <wp:anchor distT="45720" distB="45720" distL="114300" distR="114300" simplePos="0" relativeHeight="251658246" behindDoc="0" locked="0" layoutInCell="1" allowOverlap="1" wp14:anchorId="37C48E39" wp14:editId="2CAF71A4">
                <wp:simplePos x="0" y="0"/>
                <wp:positionH relativeFrom="column">
                  <wp:posOffset>626745</wp:posOffset>
                </wp:positionH>
                <wp:positionV relativeFrom="paragraph">
                  <wp:posOffset>29210</wp:posOffset>
                </wp:positionV>
                <wp:extent cx="2360930" cy="304800"/>
                <wp:effectExtent l="0" t="0" r="2286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solidFill>
                            <a:srgbClr val="000000"/>
                          </a:solidFill>
                          <a:miter lim="800000"/>
                          <a:headEnd/>
                          <a:tailEnd/>
                        </a:ln>
                      </wps:spPr>
                      <wps:txbx>
                        <w:txbxContent>
                          <w:p w14:paraId="2A64FE6B" w14:textId="24C0E21A" w:rsidR="00C15ACF" w:rsidRPr="00C15ACF" w:rsidRDefault="00C15ACF" w:rsidP="00C15ACF">
                            <w:pPr>
                              <w:jc w:val="right"/>
                              <w:rPr>
                                <w:rFonts w:ascii="Times New Roman" w:hAnsi="Times New Roman" w:cs="Times New Roman"/>
                                <w:sz w:val="25"/>
                                <w:szCs w:val="25"/>
                              </w:rPr>
                            </w:pPr>
                            <w:r w:rsidRPr="00C15ACF">
                              <w:rPr>
                                <w:rFonts w:ascii="Times New Roman" w:hAnsi="Times New Roman" w:cs="Times New Roman"/>
                                <w:sz w:val="25"/>
                                <w:szCs w:val="25"/>
                              </w:rPr>
                              <w:t xml:space="preserve">Volume </w:t>
                            </w:r>
                            <w:r>
                              <w:rPr>
                                <w:rFonts w:ascii="Times New Roman" w:hAnsi="Times New Roman" w:cs="Times New Roman"/>
                                <w:sz w:val="25"/>
                                <w:szCs w:val="25"/>
                              </w:rPr>
                              <w:t>Creation Configurations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7C48E39" id="_x0000_t202" coordsize="21600,21600" o:spt="202" path="m,l,21600r21600,l21600,xe">
                <v:stroke joinstyle="miter"/>
                <v:path gradientshapeok="t" o:connecttype="rect"/>
              </v:shapetype>
              <v:shape id="Text Box 2" o:spid="_x0000_s1026" type="#_x0000_t202" style="position:absolute;left:0;text-align:left;margin-left:49.35pt;margin-top:2.3pt;width:185.9pt;height:24pt;z-index:25165824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">
                <v:textbox>
                  <w:txbxContent>
                    <w:p w14:paraId="2A64FE6B" w14:textId="24C0E21A" w:rsidR="00C15ACF" w:rsidRPr="00C15ACF" w:rsidRDefault="00C15ACF" w:rsidP="00C15ACF">
                      <w:pPr>
                        <w:jc w:val="right"/>
                        <w:rPr>
                          <w:rFonts w:ascii="Times New Roman" w:hAnsi="Times New Roman" w:cs="Times New Roman"/>
                          <w:sz w:val="25"/>
                          <w:szCs w:val="25"/>
                        </w:rPr>
                      </w:pPr>
                      <w:r w:rsidRPr="00C15ACF">
                        <w:rPr>
                          <w:rFonts w:ascii="Times New Roman" w:hAnsi="Times New Roman" w:cs="Times New Roman"/>
                          <w:sz w:val="25"/>
                          <w:szCs w:val="25"/>
                        </w:rPr>
                        <w:t xml:space="preserve">Volume </w:t>
                      </w:r>
                      <w:r>
                        <w:rPr>
                          <w:rFonts w:ascii="Times New Roman" w:hAnsi="Times New Roman" w:cs="Times New Roman"/>
                          <w:sz w:val="25"/>
                          <w:szCs w:val="25"/>
                        </w:rPr>
                        <w:t>Creation Configurations</w:t>
                      </w:r>
                    </w:p>
                  </w:txbxContent>
                </v:textbox>
              </v:shape>
            </w:pict>
          </mc:Fallback>
        </mc:AlternateContent>
      </w:r>
    </w:p>
    <w:p w14:paraId="2656418B" w14:textId="1A20AE1A" w:rsidR="00C15ACF" w:rsidRDefault="00C15ACF" w:rsidP="00C15ACF">
      <w:pPr>
        <w:pStyle w:val="ListParagraph"/>
        <w:tabs>
          <w:tab w:val="left" w:pos="2770"/>
        </w:tabs>
        <w:ind w:left="1080"/>
        <w:rPr>
          <w:rFonts w:ascii="Times New Roman" w:hAnsi="Times New Roman" w:cs="Times New Roman"/>
          <w:sz w:val="25"/>
          <w:szCs w:val="25"/>
        </w:rPr>
      </w:pPr>
    </w:p>
    <w:p w14:paraId="79C532B9" w14:textId="4E6BD3F3" w:rsidR="009C7DDC" w:rsidRDefault="009E070F" w:rsidP="009C7DDC">
      <w:pPr>
        <w:pStyle w:val="ListParagraph"/>
        <w:numPr>
          <w:ilvl w:val="0"/>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We will now attach the newly created </w:t>
      </w:r>
      <w:r w:rsidR="009C7DDC">
        <w:rPr>
          <w:rFonts w:ascii="Times New Roman" w:hAnsi="Times New Roman" w:cs="Times New Roman"/>
          <w:sz w:val="25"/>
          <w:szCs w:val="25"/>
        </w:rPr>
        <w:t xml:space="preserve">volume to the pre-built </w:t>
      </w:r>
      <w:r w:rsidR="009C7DDC">
        <w:rPr>
          <w:rFonts w:ascii="Times New Roman" w:hAnsi="Times New Roman" w:cs="Times New Roman"/>
          <w:i/>
          <w:iCs/>
          <w:sz w:val="25"/>
          <w:szCs w:val="25"/>
        </w:rPr>
        <w:t>Lab</w:t>
      </w:r>
      <w:r w:rsidR="009C7DDC">
        <w:rPr>
          <w:rFonts w:ascii="Times New Roman" w:hAnsi="Times New Roman" w:cs="Times New Roman"/>
          <w:sz w:val="25"/>
          <w:szCs w:val="25"/>
        </w:rPr>
        <w:t xml:space="preserve"> instance.</w:t>
      </w:r>
      <w:r>
        <w:rPr>
          <w:rFonts w:ascii="Times New Roman" w:hAnsi="Times New Roman" w:cs="Times New Roman"/>
          <w:sz w:val="25"/>
          <w:szCs w:val="25"/>
        </w:rPr>
        <w:t xml:space="preserve"> </w:t>
      </w:r>
      <w:r w:rsidR="009C7DDC">
        <w:rPr>
          <w:rFonts w:ascii="Times New Roman" w:hAnsi="Times New Roman" w:cs="Times New Roman"/>
          <w:sz w:val="25"/>
          <w:szCs w:val="25"/>
        </w:rPr>
        <w:t xml:space="preserve">Select </w:t>
      </w:r>
      <w:r w:rsidR="00907291">
        <w:rPr>
          <w:rFonts w:ascii="Times New Roman" w:hAnsi="Times New Roman" w:cs="Times New Roman"/>
          <w:sz w:val="25"/>
          <w:szCs w:val="25"/>
        </w:rPr>
        <w:t>volume named “</w:t>
      </w:r>
      <w:r w:rsidR="009C7DDC">
        <w:rPr>
          <w:rFonts w:ascii="Times New Roman" w:hAnsi="Times New Roman" w:cs="Times New Roman"/>
          <w:sz w:val="25"/>
          <w:szCs w:val="25"/>
        </w:rPr>
        <w:t>My Volume</w:t>
      </w:r>
      <w:r w:rsidR="00907291">
        <w:rPr>
          <w:rFonts w:ascii="Times New Roman" w:hAnsi="Times New Roman" w:cs="Times New Roman"/>
          <w:sz w:val="25"/>
          <w:szCs w:val="25"/>
        </w:rPr>
        <w:t>”</w:t>
      </w:r>
      <w:r w:rsidR="009C7DDC">
        <w:rPr>
          <w:rFonts w:ascii="Times New Roman" w:hAnsi="Times New Roman" w:cs="Times New Roman"/>
          <w:sz w:val="25"/>
          <w:szCs w:val="25"/>
        </w:rPr>
        <w:t>.</w:t>
      </w:r>
    </w:p>
    <w:p w14:paraId="50517EF3" w14:textId="5060B548" w:rsidR="00907291" w:rsidRDefault="00907291" w:rsidP="00907291">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In the Actions menu, choose Attach Volume.</w:t>
      </w:r>
    </w:p>
    <w:p w14:paraId="0CA29782" w14:textId="50DC71F0" w:rsidR="00907291" w:rsidRDefault="00F939F7" w:rsidP="00907291">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In the Instance field, </w:t>
      </w:r>
      <w:r w:rsidR="006B7E86">
        <w:rPr>
          <w:rFonts w:ascii="Times New Roman" w:hAnsi="Times New Roman" w:cs="Times New Roman"/>
          <w:sz w:val="25"/>
          <w:szCs w:val="25"/>
        </w:rPr>
        <w:t>select the corre</w:t>
      </w:r>
      <w:r w:rsidR="006B7B80">
        <w:rPr>
          <w:rFonts w:ascii="Times New Roman" w:hAnsi="Times New Roman" w:cs="Times New Roman"/>
          <w:sz w:val="25"/>
          <w:szCs w:val="25"/>
        </w:rPr>
        <w:t xml:space="preserve">sponding </w:t>
      </w:r>
      <w:r w:rsidR="006B7B80">
        <w:rPr>
          <w:rFonts w:ascii="Times New Roman" w:hAnsi="Times New Roman" w:cs="Times New Roman"/>
          <w:i/>
          <w:iCs/>
          <w:sz w:val="25"/>
          <w:szCs w:val="25"/>
        </w:rPr>
        <w:t xml:space="preserve">Lab </w:t>
      </w:r>
      <w:r w:rsidR="006B7B80">
        <w:rPr>
          <w:rFonts w:ascii="Times New Roman" w:hAnsi="Times New Roman" w:cs="Times New Roman"/>
          <w:sz w:val="25"/>
          <w:szCs w:val="25"/>
        </w:rPr>
        <w:t>instance.</w:t>
      </w:r>
    </w:p>
    <w:p w14:paraId="05113B26" w14:textId="20E6C979" w:rsidR="005F092C" w:rsidRPr="005F092C" w:rsidRDefault="00254D20" w:rsidP="005F092C">
      <w:pPr>
        <w:pStyle w:val="ListParagraph"/>
        <w:numPr>
          <w:ilvl w:val="1"/>
          <w:numId w:val="27"/>
        </w:numPr>
        <w:tabs>
          <w:tab w:val="left" w:pos="2770"/>
        </w:tabs>
        <w:rPr>
          <w:rFonts w:ascii="Times New Roman" w:hAnsi="Times New Roman" w:cs="Times New Roman"/>
          <w:sz w:val="25"/>
          <w:szCs w:val="25"/>
        </w:rPr>
      </w:pPr>
      <w:r w:rsidRPr="00254D20">
        <w:rPr>
          <w:rFonts w:ascii="Times New Roman" w:hAnsi="Times New Roman" w:cs="Times New Roman"/>
          <w:noProof/>
          <w:sz w:val="25"/>
          <w:szCs w:val="25"/>
        </w:rPr>
        <mc:AlternateContent>
          <mc:Choice Requires="wps">
            <w:drawing>
              <wp:anchor distT="45720" distB="45720" distL="114300" distR="114300" simplePos="0" relativeHeight="251658248" behindDoc="0" locked="0" layoutInCell="1" allowOverlap="1" wp14:anchorId="5C771FCB" wp14:editId="3936D299">
                <wp:simplePos x="0" y="0"/>
                <wp:positionH relativeFrom="column">
                  <wp:posOffset>3638550</wp:posOffset>
                </wp:positionH>
                <wp:positionV relativeFrom="paragraph">
                  <wp:posOffset>2571115</wp:posOffset>
                </wp:positionV>
                <wp:extent cx="2360930" cy="504825"/>
                <wp:effectExtent l="0" t="0" r="2286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04825"/>
                        </a:xfrm>
                        <a:prstGeom prst="rect">
                          <a:avLst/>
                        </a:prstGeom>
                        <a:solidFill>
                          <a:srgbClr val="FFFFFF"/>
                        </a:solidFill>
                        <a:ln w="9525">
                          <a:solidFill>
                            <a:srgbClr val="000000"/>
                          </a:solidFill>
                          <a:miter lim="800000"/>
                          <a:headEnd/>
                          <a:tailEnd/>
                        </a:ln>
                      </wps:spPr>
                      <wps:txbx>
                        <w:txbxContent>
                          <w:p w14:paraId="6A53C1DF" w14:textId="288DA5B6" w:rsidR="00254D20" w:rsidRPr="00254D20" w:rsidRDefault="00254D20">
                            <w:pPr>
                              <w:rPr>
                                <w:rFonts w:ascii="Times New Roman" w:hAnsi="Times New Roman" w:cs="Times New Roman"/>
                                <w:sz w:val="25"/>
                                <w:szCs w:val="25"/>
                              </w:rPr>
                            </w:pPr>
                            <w:r w:rsidRPr="00254D20">
                              <w:rPr>
                                <w:rFonts w:ascii="Times New Roman" w:hAnsi="Times New Roman" w:cs="Times New Roman"/>
                                <w:sz w:val="25"/>
                                <w:szCs w:val="25"/>
                              </w:rPr>
                              <w:t xml:space="preserve">Attaching Volume to </w:t>
                            </w:r>
                            <w:r w:rsidRPr="00254D20">
                              <w:rPr>
                                <w:rFonts w:ascii="Times New Roman" w:hAnsi="Times New Roman" w:cs="Times New Roman"/>
                                <w:i/>
                                <w:iCs/>
                                <w:sz w:val="25"/>
                                <w:szCs w:val="25"/>
                              </w:rPr>
                              <w:t>Lab</w:t>
                            </w:r>
                            <w:r w:rsidRPr="00254D20">
                              <w:rPr>
                                <w:rFonts w:ascii="Times New Roman" w:hAnsi="Times New Roman" w:cs="Times New Roman"/>
                                <w:sz w:val="25"/>
                                <w:szCs w:val="25"/>
                              </w:rPr>
                              <w:t xml:space="preserve"> Instance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C771FCB" id="_x0000_s1027" type="#_x0000_t202" style="position:absolute;left:0;text-align:left;margin-left:286.5pt;margin-top:202.45pt;width:185.9pt;height:39.75pt;z-index:2516582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">
                <v:textbox>
                  <w:txbxContent>
                    <w:p w14:paraId="6A53C1DF" w14:textId="288DA5B6" w:rsidR="00254D20" w:rsidRPr="00254D20" w:rsidRDefault="00254D20">
                      <w:pPr>
                        <w:rPr>
                          <w:rFonts w:ascii="Times New Roman" w:hAnsi="Times New Roman" w:cs="Times New Roman"/>
                          <w:sz w:val="25"/>
                          <w:szCs w:val="25"/>
                        </w:rPr>
                      </w:pPr>
                      <w:r w:rsidRPr="00254D20">
                        <w:rPr>
                          <w:rFonts w:ascii="Times New Roman" w:hAnsi="Times New Roman" w:cs="Times New Roman"/>
                          <w:sz w:val="25"/>
                          <w:szCs w:val="25"/>
                        </w:rPr>
                        <w:t xml:space="preserve">Attaching Volume to </w:t>
                      </w:r>
                      <w:r w:rsidRPr="00254D20">
                        <w:rPr>
                          <w:rFonts w:ascii="Times New Roman" w:hAnsi="Times New Roman" w:cs="Times New Roman"/>
                          <w:i/>
                          <w:iCs/>
                          <w:sz w:val="25"/>
                          <w:szCs w:val="25"/>
                        </w:rPr>
                        <w:t>Lab</w:t>
                      </w:r>
                      <w:r w:rsidRPr="00254D20">
                        <w:rPr>
                          <w:rFonts w:ascii="Times New Roman" w:hAnsi="Times New Roman" w:cs="Times New Roman"/>
                          <w:sz w:val="25"/>
                          <w:szCs w:val="25"/>
                        </w:rPr>
                        <w:t xml:space="preserve"> Instance</w:t>
                      </w:r>
                    </w:p>
                  </w:txbxContent>
                </v:textbox>
                <w10:wrap type="square"/>
              </v:shape>
            </w:pict>
          </mc:Fallback>
        </mc:AlternateContent>
      </w:r>
      <w:r w:rsidR="00C15ACF">
        <w:rPr>
          <w:rFonts w:ascii="Times New Roman" w:hAnsi="Times New Roman" w:cs="Times New Roman"/>
          <w:noProof/>
          <w:sz w:val="25"/>
          <w:szCs w:val="25"/>
        </w:rPr>
        <w:drawing>
          <wp:anchor distT="0" distB="0" distL="114300" distR="114300" simplePos="0" relativeHeight="251658247" behindDoc="0" locked="0" layoutInCell="1" allowOverlap="1" wp14:anchorId="0B414725" wp14:editId="7B904FD6">
            <wp:simplePos x="0" y="0"/>
            <wp:positionH relativeFrom="column">
              <wp:posOffset>-28575</wp:posOffset>
            </wp:positionH>
            <wp:positionV relativeFrom="paragraph">
              <wp:posOffset>214630</wp:posOffset>
            </wp:positionV>
            <wp:extent cx="3552825" cy="28848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2825" cy="2884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B80">
        <w:rPr>
          <w:rFonts w:ascii="Times New Roman" w:hAnsi="Times New Roman" w:cs="Times New Roman"/>
          <w:sz w:val="25"/>
          <w:szCs w:val="25"/>
        </w:rPr>
        <w:t xml:space="preserve">Finalize and attach. The volume should now be </w:t>
      </w:r>
      <w:r w:rsidR="006B7B80">
        <w:rPr>
          <w:rFonts w:ascii="Times New Roman" w:hAnsi="Times New Roman" w:cs="Times New Roman"/>
          <w:i/>
          <w:iCs/>
          <w:sz w:val="25"/>
          <w:szCs w:val="25"/>
        </w:rPr>
        <w:t>In-use</w:t>
      </w:r>
      <w:r w:rsidR="006B7B80">
        <w:rPr>
          <w:rFonts w:ascii="Times New Roman" w:hAnsi="Times New Roman" w:cs="Times New Roman"/>
          <w:sz w:val="25"/>
          <w:szCs w:val="25"/>
        </w:rPr>
        <w:t xml:space="preserve">. </w:t>
      </w:r>
    </w:p>
    <w:p w14:paraId="2201F538" w14:textId="249C2C62" w:rsidR="005F092C" w:rsidRDefault="005F092C" w:rsidP="005F092C">
      <w:pPr>
        <w:pBdr>
          <w:bottom w:val="single" w:sz="6" w:space="1" w:color="auto"/>
        </w:pBdr>
        <w:tabs>
          <w:tab w:val="left" w:pos="2770"/>
        </w:tabs>
        <w:jc w:val="center"/>
        <w:rPr>
          <w:rFonts w:ascii="Times New Roman" w:hAnsi="Times New Roman" w:cs="Times New Roman"/>
          <w:b/>
          <w:bCs/>
          <w:sz w:val="40"/>
          <w:szCs w:val="40"/>
        </w:rPr>
      </w:pPr>
      <w:r w:rsidRPr="00D602AD">
        <w:rPr>
          <w:rFonts w:ascii="Times New Roman" w:hAnsi="Times New Roman" w:cs="Times New Roman"/>
          <w:b/>
          <w:bCs/>
          <w:sz w:val="40"/>
          <w:szCs w:val="40"/>
        </w:rPr>
        <w:lastRenderedPageBreak/>
        <w:t xml:space="preserve">Task </w:t>
      </w:r>
      <w:r>
        <w:rPr>
          <w:rFonts w:ascii="Times New Roman" w:hAnsi="Times New Roman" w:cs="Times New Roman"/>
          <w:b/>
          <w:bCs/>
          <w:sz w:val="40"/>
          <w:szCs w:val="40"/>
        </w:rPr>
        <w:t>2</w:t>
      </w:r>
      <w:r w:rsidRPr="00D602AD">
        <w:rPr>
          <w:rFonts w:ascii="Times New Roman" w:hAnsi="Times New Roman" w:cs="Times New Roman"/>
          <w:b/>
          <w:bCs/>
          <w:sz w:val="40"/>
          <w:szCs w:val="40"/>
        </w:rPr>
        <w:t xml:space="preserve">: </w:t>
      </w:r>
      <w:r>
        <w:rPr>
          <w:rFonts w:ascii="Times New Roman" w:hAnsi="Times New Roman" w:cs="Times New Roman"/>
          <w:b/>
          <w:bCs/>
          <w:sz w:val="40"/>
          <w:szCs w:val="40"/>
        </w:rPr>
        <w:t xml:space="preserve">Connect to </w:t>
      </w:r>
      <w:r w:rsidR="009842F2">
        <w:rPr>
          <w:rFonts w:ascii="Times New Roman" w:hAnsi="Times New Roman" w:cs="Times New Roman"/>
          <w:b/>
          <w:bCs/>
          <w:sz w:val="40"/>
          <w:szCs w:val="40"/>
        </w:rPr>
        <w:t>the EC2 Instance</w:t>
      </w:r>
    </w:p>
    <w:p w14:paraId="40292FE6" w14:textId="00338D6B" w:rsidR="005F092C" w:rsidRDefault="009842F2" w:rsidP="005F092C">
      <w:pPr>
        <w:tabs>
          <w:tab w:val="left" w:pos="2770"/>
        </w:tabs>
        <w:jc w:val="center"/>
        <w:rPr>
          <w:rFonts w:ascii="Times New Roman" w:hAnsi="Times New Roman" w:cs="Times New Roman"/>
          <w:sz w:val="25"/>
          <w:szCs w:val="25"/>
        </w:rPr>
      </w:pPr>
      <w:r>
        <w:rPr>
          <w:rFonts w:ascii="Times New Roman" w:hAnsi="Times New Roman" w:cs="Times New Roman"/>
          <w:sz w:val="25"/>
          <w:szCs w:val="25"/>
        </w:rPr>
        <w:t>Use</w:t>
      </w:r>
      <w:r w:rsidR="00CB4EFA">
        <w:rPr>
          <w:rFonts w:ascii="Times New Roman" w:hAnsi="Times New Roman" w:cs="Times New Roman"/>
          <w:sz w:val="25"/>
          <w:szCs w:val="25"/>
        </w:rPr>
        <w:t xml:space="preserve"> PuTTY to SSH into the instance. </w:t>
      </w:r>
      <w:r w:rsidR="00CD2CED">
        <w:rPr>
          <w:rFonts w:ascii="Times New Roman" w:hAnsi="Times New Roman" w:cs="Times New Roman"/>
          <w:sz w:val="25"/>
          <w:szCs w:val="25"/>
        </w:rPr>
        <w:t>This only applies to Windows Users.</w:t>
      </w:r>
    </w:p>
    <w:p w14:paraId="04B18288" w14:textId="07F255D8" w:rsidR="00007885" w:rsidRDefault="00007885" w:rsidP="00007885">
      <w:pPr>
        <w:pStyle w:val="ListParagraph"/>
        <w:numPr>
          <w:ilvl w:val="0"/>
          <w:numId w:val="27"/>
        </w:numPr>
        <w:tabs>
          <w:tab w:val="left" w:pos="2770"/>
        </w:tabs>
        <w:rPr>
          <w:rFonts w:ascii="Times New Roman" w:hAnsi="Times New Roman" w:cs="Times New Roman"/>
          <w:sz w:val="25"/>
          <w:szCs w:val="25"/>
        </w:rPr>
      </w:pPr>
      <w:r>
        <w:rPr>
          <w:rFonts w:ascii="Times New Roman" w:hAnsi="Times New Roman" w:cs="Times New Roman"/>
          <w:sz w:val="25"/>
          <w:szCs w:val="25"/>
        </w:rPr>
        <w:t>From the interactive lab menu</w:t>
      </w:r>
      <w:r w:rsidR="00264A73">
        <w:rPr>
          <w:rFonts w:ascii="Times New Roman" w:hAnsi="Times New Roman" w:cs="Times New Roman"/>
          <w:sz w:val="25"/>
          <w:szCs w:val="25"/>
        </w:rPr>
        <w:t xml:space="preserve"> in the AWS academy, download and save the “labsuser.ppk” file by choosing the “Download PPK” button </w:t>
      </w:r>
      <w:r w:rsidR="00D57BA7">
        <w:rPr>
          <w:rFonts w:ascii="Times New Roman" w:hAnsi="Times New Roman" w:cs="Times New Roman"/>
          <w:sz w:val="25"/>
          <w:szCs w:val="25"/>
        </w:rPr>
        <w:t>from the details tab.</w:t>
      </w:r>
    </w:p>
    <w:p w14:paraId="430AB2D1" w14:textId="0F8904E9" w:rsidR="005D3760" w:rsidRDefault="005D3760" w:rsidP="005D3760">
      <w:pPr>
        <w:pStyle w:val="ListParagraph"/>
        <w:tabs>
          <w:tab w:val="left" w:pos="2770"/>
        </w:tabs>
        <w:ind w:left="1080"/>
        <w:rPr>
          <w:rFonts w:ascii="Times New Roman" w:hAnsi="Times New Roman" w:cs="Times New Roman"/>
          <w:sz w:val="25"/>
          <w:szCs w:val="25"/>
        </w:rPr>
      </w:pPr>
    </w:p>
    <w:p w14:paraId="580195BA" w14:textId="2719E605" w:rsidR="007D00F3" w:rsidRPr="007D00F3" w:rsidRDefault="00D57BA7" w:rsidP="007D00F3">
      <w:pPr>
        <w:pStyle w:val="ListParagraph"/>
        <w:numPr>
          <w:ilvl w:val="0"/>
          <w:numId w:val="27"/>
        </w:numPr>
        <w:tabs>
          <w:tab w:val="left" w:pos="2770"/>
        </w:tabs>
        <w:rPr>
          <w:rFonts w:ascii="Times New Roman" w:hAnsi="Times New Roman" w:cs="Times New Roman"/>
          <w:sz w:val="25"/>
          <w:szCs w:val="25"/>
        </w:rPr>
      </w:pPr>
      <w:r>
        <w:rPr>
          <w:rFonts w:ascii="Times New Roman" w:hAnsi="Times New Roman" w:cs="Times New Roman"/>
          <w:sz w:val="25"/>
          <w:szCs w:val="25"/>
        </w:rPr>
        <w:t>Open PuTTY</w:t>
      </w:r>
      <w:r w:rsidR="005D3760">
        <w:rPr>
          <w:rFonts w:ascii="Times New Roman" w:hAnsi="Times New Roman" w:cs="Times New Roman"/>
          <w:sz w:val="25"/>
          <w:szCs w:val="25"/>
        </w:rPr>
        <w:t xml:space="preserve">. </w:t>
      </w:r>
      <w:r w:rsidR="009233B3">
        <w:rPr>
          <w:rFonts w:ascii="Times New Roman" w:hAnsi="Times New Roman" w:cs="Times New Roman"/>
          <w:sz w:val="25"/>
          <w:szCs w:val="25"/>
        </w:rPr>
        <w:t>Configure the session</w:t>
      </w:r>
      <w:r w:rsidR="007D00F3">
        <w:rPr>
          <w:rFonts w:ascii="Times New Roman" w:hAnsi="Times New Roman" w:cs="Times New Roman"/>
          <w:sz w:val="25"/>
          <w:szCs w:val="25"/>
        </w:rPr>
        <w:t>:</w:t>
      </w:r>
    </w:p>
    <w:p w14:paraId="545F4A0F" w14:textId="1C7C6351" w:rsidR="007D00F3" w:rsidRDefault="007D00F3" w:rsidP="007D00F3">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Under </w:t>
      </w:r>
      <w:r w:rsidR="00E86950">
        <w:rPr>
          <w:rFonts w:ascii="Times New Roman" w:hAnsi="Times New Roman" w:cs="Times New Roman"/>
          <w:sz w:val="25"/>
          <w:szCs w:val="25"/>
        </w:rPr>
        <w:t>Connections, set “Seconds between keepalives” to 30 to allow the session to be open for a longer period of time.</w:t>
      </w:r>
    </w:p>
    <w:p w14:paraId="671841EA" w14:textId="53D04374" w:rsidR="00E71D12" w:rsidRDefault="00E71D12" w:rsidP="007D00F3">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Under Session, paste the IPv4 public IP address of the </w:t>
      </w:r>
      <w:r w:rsidR="00950C1F">
        <w:rPr>
          <w:rFonts w:ascii="Times New Roman" w:hAnsi="Times New Roman" w:cs="Times New Roman"/>
          <w:i/>
          <w:iCs/>
          <w:sz w:val="25"/>
          <w:szCs w:val="25"/>
        </w:rPr>
        <w:t xml:space="preserve">Lab </w:t>
      </w:r>
      <w:r w:rsidRPr="00950C1F">
        <w:rPr>
          <w:rFonts w:ascii="Times New Roman" w:hAnsi="Times New Roman" w:cs="Times New Roman"/>
          <w:sz w:val="25"/>
          <w:szCs w:val="25"/>
        </w:rPr>
        <w:t>instance</w:t>
      </w:r>
      <w:r>
        <w:rPr>
          <w:rFonts w:ascii="Times New Roman" w:hAnsi="Times New Roman" w:cs="Times New Roman"/>
          <w:sz w:val="25"/>
          <w:szCs w:val="25"/>
        </w:rPr>
        <w:t xml:space="preserve">. </w:t>
      </w:r>
      <w:r w:rsidR="00950C1F">
        <w:rPr>
          <w:rFonts w:ascii="Times New Roman" w:hAnsi="Times New Roman" w:cs="Times New Roman"/>
          <w:sz w:val="25"/>
          <w:szCs w:val="25"/>
        </w:rPr>
        <w:t xml:space="preserve">This can be found in the description tab of the </w:t>
      </w:r>
      <w:r w:rsidR="008B7BC2">
        <w:rPr>
          <w:rFonts w:ascii="Times New Roman" w:hAnsi="Times New Roman" w:cs="Times New Roman"/>
          <w:sz w:val="25"/>
          <w:szCs w:val="25"/>
        </w:rPr>
        <w:t>instance</w:t>
      </w:r>
      <w:r w:rsidR="005D1209">
        <w:rPr>
          <w:rFonts w:ascii="Times New Roman" w:hAnsi="Times New Roman" w:cs="Times New Roman"/>
          <w:sz w:val="25"/>
          <w:szCs w:val="25"/>
        </w:rPr>
        <w:t xml:space="preserve"> (EC2 page)</w:t>
      </w:r>
    </w:p>
    <w:p w14:paraId="2F5076E7" w14:textId="427BBA09" w:rsidR="008B7BC2" w:rsidRDefault="005D1209" w:rsidP="007D00F3">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Back in PuTTY, e</w:t>
      </w:r>
      <w:r w:rsidR="008B7BC2">
        <w:rPr>
          <w:rFonts w:ascii="Times New Roman" w:hAnsi="Times New Roman" w:cs="Times New Roman"/>
          <w:sz w:val="25"/>
          <w:szCs w:val="25"/>
        </w:rPr>
        <w:t>xpand SSH and select “Auth,”</w:t>
      </w:r>
      <w:r w:rsidR="0013457E">
        <w:rPr>
          <w:rFonts w:ascii="Times New Roman" w:hAnsi="Times New Roman" w:cs="Times New Roman"/>
          <w:sz w:val="25"/>
          <w:szCs w:val="25"/>
        </w:rPr>
        <w:t xml:space="preserve"> </w:t>
      </w:r>
      <w:r>
        <w:rPr>
          <w:rFonts w:ascii="Times New Roman" w:hAnsi="Times New Roman" w:cs="Times New Roman"/>
          <w:sz w:val="25"/>
          <w:szCs w:val="25"/>
        </w:rPr>
        <w:t xml:space="preserve">to </w:t>
      </w:r>
      <w:r w:rsidR="0013457E">
        <w:rPr>
          <w:rFonts w:ascii="Times New Roman" w:hAnsi="Times New Roman" w:cs="Times New Roman"/>
          <w:sz w:val="25"/>
          <w:szCs w:val="25"/>
        </w:rPr>
        <w:t>browse and select the “labsuser.ppk” file.</w:t>
      </w:r>
    </w:p>
    <w:p w14:paraId="7DAFE76A" w14:textId="6CFFEF12" w:rsidR="0039046E" w:rsidRDefault="00DA4574" w:rsidP="007D00F3">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Open the session. When prompted to login, enter </w:t>
      </w:r>
      <w:r w:rsidR="00E776FC">
        <w:rPr>
          <w:rFonts w:ascii="Times New Roman" w:hAnsi="Times New Roman" w:cs="Times New Roman"/>
          <w:i/>
          <w:iCs/>
          <w:sz w:val="25"/>
          <w:szCs w:val="25"/>
        </w:rPr>
        <w:t>ec2-user</w:t>
      </w:r>
      <w:r w:rsidR="00E776FC">
        <w:rPr>
          <w:rFonts w:ascii="Times New Roman" w:hAnsi="Times New Roman" w:cs="Times New Roman"/>
          <w:sz w:val="25"/>
          <w:szCs w:val="25"/>
        </w:rPr>
        <w:t xml:space="preserve">. </w:t>
      </w:r>
    </w:p>
    <w:p w14:paraId="525793E9" w14:textId="4FDE5065" w:rsidR="0013457E" w:rsidRDefault="00E776FC" w:rsidP="007D00F3">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You have successfully connected to the EC2 instance. </w:t>
      </w:r>
    </w:p>
    <w:p w14:paraId="2A45CF69" w14:textId="39CD06C0" w:rsidR="00CA030A" w:rsidRDefault="007E357D" w:rsidP="0039046E">
      <w:pPr>
        <w:tabs>
          <w:tab w:val="left" w:pos="2770"/>
        </w:tabs>
        <w:rPr>
          <w:rFonts w:ascii="Times New Roman" w:hAnsi="Times New Roman" w:cs="Times New Roman"/>
          <w:sz w:val="25"/>
          <w:szCs w:val="25"/>
        </w:rPr>
      </w:pPr>
      <w:r w:rsidRPr="007E357D">
        <w:rPr>
          <w:rFonts w:ascii="Times New Roman" w:hAnsi="Times New Roman" w:cs="Times New Roman"/>
          <w:b/>
          <w:bCs/>
          <w:sz w:val="25"/>
          <w:szCs w:val="25"/>
        </w:rPr>
        <w:t>P</w:t>
      </w:r>
      <w:r>
        <w:rPr>
          <w:rFonts w:ascii="Times New Roman" w:hAnsi="Times New Roman" w:cs="Times New Roman"/>
          <w:b/>
          <w:bCs/>
          <w:sz w:val="25"/>
          <w:szCs w:val="25"/>
        </w:rPr>
        <w:t>PK files</w:t>
      </w:r>
      <w:r w:rsidRPr="007E357D">
        <w:rPr>
          <w:rFonts w:ascii="Times New Roman" w:hAnsi="Times New Roman" w:cs="Times New Roman"/>
          <w:sz w:val="25"/>
          <w:szCs w:val="25"/>
        </w:rPr>
        <w:t xml:space="preserve">: </w:t>
      </w:r>
      <w:r w:rsidR="002A438E">
        <w:rPr>
          <w:rFonts w:ascii="Times New Roman" w:hAnsi="Times New Roman" w:cs="Times New Roman"/>
          <w:sz w:val="25"/>
          <w:szCs w:val="25"/>
        </w:rPr>
        <w:t xml:space="preserve">PuTTY Private Key files </w:t>
      </w:r>
      <w:r w:rsidR="00B567BA">
        <w:rPr>
          <w:rFonts w:ascii="Times New Roman" w:hAnsi="Times New Roman" w:cs="Times New Roman"/>
          <w:sz w:val="25"/>
          <w:szCs w:val="25"/>
        </w:rPr>
        <w:t>hold private keys that are used to enable communication with another</w:t>
      </w:r>
      <w:r w:rsidR="00554D7E">
        <w:rPr>
          <w:rFonts w:ascii="Times New Roman" w:hAnsi="Times New Roman" w:cs="Times New Roman"/>
          <w:sz w:val="25"/>
          <w:szCs w:val="25"/>
        </w:rPr>
        <w:t xml:space="preserve"> user having the corresponding public key. </w:t>
      </w:r>
    </w:p>
    <w:p w14:paraId="228C1FDE" w14:textId="6FCCE8E5" w:rsidR="0039046E" w:rsidRDefault="00254D20" w:rsidP="0039046E">
      <w:pPr>
        <w:tabs>
          <w:tab w:val="left" w:pos="2770"/>
        </w:tabs>
        <w:rPr>
          <w:rFonts w:ascii="Times New Roman" w:hAnsi="Times New Roman" w:cs="Times New Roman"/>
          <w:sz w:val="25"/>
          <w:szCs w:val="25"/>
        </w:rPr>
      </w:pPr>
      <w:r w:rsidRPr="00254D20">
        <w:rPr>
          <w:rFonts w:ascii="Times New Roman" w:hAnsi="Times New Roman" w:cs="Times New Roman"/>
          <w:noProof/>
          <w:sz w:val="25"/>
          <w:szCs w:val="25"/>
        </w:rPr>
        <mc:AlternateContent>
          <mc:Choice Requires="wps">
            <w:drawing>
              <wp:anchor distT="45720" distB="45720" distL="114300" distR="114300" simplePos="0" relativeHeight="251658250" behindDoc="0" locked="0" layoutInCell="1" allowOverlap="1" wp14:anchorId="319446DA" wp14:editId="485E6F9E">
                <wp:simplePos x="0" y="0"/>
                <wp:positionH relativeFrom="column">
                  <wp:posOffset>1104900</wp:posOffset>
                </wp:positionH>
                <wp:positionV relativeFrom="paragraph">
                  <wp:posOffset>3994150</wp:posOffset>
                </wp:positionV>
                <wp:extent cx="3762375" cy="514350"/>
                <wp:effectExtent l="0" t="0" r="28575" b="1905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514350"/>
                        </a:xfrm>
                        <a:prstGeom prst="rect">
                          <a:avLst/>
                        </a:prstGeom>
                        <a:solidFill>
                          <a:srgbClr val="FFFFFF"/>
                        </a:solidFill>
                        <a:ln w="9525">
                          <a:solidFill>
                            <a:srgbClr val="000000"/>
                          </a:solidFill>
                          <a:miter lim="800000"/>
                          <a:headEnd/>
                          <a:tailEnd/>
                        </a:ln>
                      </wps:spPr>
                      <wps:txbx>
                        <w:txbxContent>
                          <w:p w14:paraId="70C4AFF9" w14:textId="7B2E183A" w:rsidR="00254D20" w:rsidRPr="00254D20" w:rsidRDefault="00254D20" w:rsidP="00254D20">
                            <w:pPr>
                              <w:jc w:val="center"/>
                              <w:rPr>
                                <w:rFonts w:ascii="Times New Roman" w:hAnsi="Times New Roman" w:cs="Times New Roman"/>
                                <w:sz w:val="25"/>
                                <w:szCs w:val="25"/>
                              </w:rPr>
                            </w:pPr>
                            <w:r w:rsidRPr="00254D20">
                              <w:rPr>
                                <w:rFonts w:ascii="Times New Roman" w:hAnsi="Times New Roman" w:cs="Times New Roman"/>
                                <w:sz w:val="25"/>
                                <w:szCs w:val="25"/>
                              </w:rPr>
                              <w:t>Signing into PuTT</w:t>
                            </w:r>
                            <w:r>
                              <w:rPr>
                                <w:rFonts w:ascii="Times New Roman" w:hAnsi="Times New Roman" w:cs="Times New Roman"/>
                                <w:sz w:val="25"/>
                                <w:szCs w:val="25"/>
                              </w:rPr>
                              <w:t>Y</w:t>
                            </w:r>
                            <w:r w:rsidRPr="00254D20">
                              <w:rPr>
                                <w:rFonts w:ascii="Times New Roman" w:hAnsi="Times New Roman" w:cs="Times New Roman"/>
                                <w:sz w:val="25"/>
                                <w:szCs w:val="25"/>
                              </w:rPr>
                              <w:t xml:space="preserve"> session with SSH, using PPK file</w:t>
                            </w:r>
                            <w:r>
                              <w:rPr>
                                <w:rFonts w:ascii="Times New Roman" w:hAnsi="Times New Roman" w:cs="Times New Roman"/>
                                <w:sz w:val="25"/>
                                <w:szCs w:val="25"/>
                              </w:rPr>
                              <w:t xml:space="preserve"> and IPv4 address of instance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446DA" id="_x0000_s1028" type="#_x0000_t202" style="position:absolute;margin-left:87pt;margin-top:314.5pt;width:296.25pt;height:40.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">
                <v:textbox>
                  <w:txbxContent>
                    <w:p w14:paraId="70C4AFF9" w14:textId="7B2E183A" w:rsidR="00254D20" w:rsidRPr="00254D20" w:rsidRDefault="00254D20" w:rsidP="00254D20">
                      <w:pPr>
                        <w:jc w:val="center"/>
                        <w:rPr>
                          <w:rFonts w:ascii="Times New Roman" w:hAnsi="Times New Roman" w:cs="Times New Roman"/>
                          <w:sz w:val="25"/>
                          <w:szCs w:val="25"/>
                        </w:rPr>
                      </w:pPr>
                      <w:r w:rsidRPr="00254D20">
                        <w:rPr>
                          <w:rFonts w:ascii="Times New Roman" w:hAnsi="Times New Roman" w:cs="Times New Roman"/>
                          <w:sz w:val="25"/>
                          <w:szCs w:val="25"/>
                        </w:rPr>
                        <w:t>Signing into PuTT</w:t>
                      </w:r>
                      <w:r>
                        <w:rPr>
                          <w:rFonts w:ascii="Times New Roman" w:hAnsi="Times New Roman" w:cs="Times New Roman"/>
                          <w:sz w:val="25"/>
                          <w:szCs w:val="25"/>
                        </w:rPr>
                        <w:t>Y</w:t>
                      </w:r>
                      <w:r w:rsidRPr="00254D20">
                        <w:rPr>
                          <w:rFonts w:ascii="Times New Roman" w:hAnsi="Times New Roman" w:cs="Times New Roman"/>
                          <w:sz w:val="25"/>
                          <w:szCs w:val="25"/>
                        </w:rPr>
                        <w:t xml:space="preserve"> session with SSH, using PPK file</w:t>
                      </w:r>
                      <w:r>
                        <w:rPr>
                          <w:rFonts w:ascii="Times New Roman" w:hAnsi="Times New Roman" w:cs="Times New Roman"/>
                          <w:sz w:val="25"/>
                          <w:szCs w:val="25"/>
                        </w:rPr>
                        <w:t xml:space="preserve"> and IPv4 address of instance</w:t>
                      </w:r>
                    </w:p>
                  </w:txbxContent>
                </v:textbox>
                <w10:wrap type="topAndBottom"/>
              </v:shape>
            </w:pict>
          </mc:Fallback>
        </mc:AlternateContent>
      </w:r>
      <w:r>
        <w:rPr>
          <w:rFonts w:ascii="Times New Roman" w:hAnsi="Times New Roman" w:cs="Times New Roman"/>
          <w:noProof/>
          <w:sz w:val="25"/>
          <w:szCs w:val="25"/>
        </w:rPr>
        <w:drawing>
          <wp:anchor distT="0" distB="0" distL="114300" distR="114300" simplePos="0" relativeHeight="251658249" behindDoc="0" locked="0" layoutInCell="1" allowOverlap="1" wp14:anchorId="23B926DC" wp14:editId="37374392">
            <wp:simplePos x="0" y="0"/>
            <wp:positionH relativeFrom="column">
              <wp:posOffset>247650</wp:posOffset>
            </wp:positionH>
            <wp:positionV relativeFrom="paragraph">
              <wp:posOffset>292100</wp:posOffset>
            </wp:positionV>
            <wp:extent cx="5543550" cy="382587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550" cy="382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E4B">
        <w:rPr>
          <w:rFonts w:ascii="Times New Roman" w:hAnsi="Times New Roman" w:cs="Times New Roman"/>
          <w:sz w:val="25"/>
          <w:szCs w:val="25"/>
        </w:rPr>
        <w:t xml:space="preserve">We used </w:t>
      </w:r>
      <w:r w:rsidR="00CA030A">
        <w:rPr>
          <w:rFonts w:ascii="Times New Roman" w:hAnsi="Times New Roman" w:cs="Times New Roman"/>
          <w:sz w:val="25"/>
          <w:szCs w:val="25"/>
        </w:rPr>
        <w:t>the key to access the lab instance via SSH.</w:t>
      </w:r>
    </w:p>
    <w:p w14:paraId="5E01E0F8" w14:textId="0BDBBA16" w:rsidR="00CA030A" w:rsidRDefault="00C51B0D" w:rsidP="00CA030A">
      <w:pPr>
        <w:pStyle w:val="ListParagraph"/>
        <w:numPr>
          <w:ilvl w:val="0"/>
          <w:numId w:val="27"/>
        </w:numPr>
        <w:tabs>
          <w:tab w:val="left" w:pos="2770"/>
        </w:tabs>
        <w:rPr>
          <w:rFonts w:ascii="Times New Roman" w:hAnsi="Times New Roman" w:cs="Times New Roman"/>
          <w:sz w:val="25"/>
          <w:szCs w:val="25"/>
        </w:rPr>
      </w:pPr>
      <w:r>
        <w:rPr>
          <w:rFonts w:ascii="Times New Roman" w:hAnsi="Times New Roman" w:cs="Times New Roman"/>
          <w:sz w:val="25"/>
          <w:szCs w:val="25"/>
        </w:rPr>
        <w:lastRenderedPageBreak/>
        <w:t>View storage a</w:t>
      </w:r>
      <w:r w:rsidR="00C035DA">
        <w:rPr>
          <w:rFonts w:ascii="Times New Roman" w:hAnsi="Times New Roman" w:cs="Times New Roman"/>
          <w:sz w:val="25"/>
          <w:szCs w:val="25"/>
        </w:rPr>
        <w:t>vailable on the instance. Enter command “</w:t>
      </w:r>
      <w:r w:rsidR="00C035DA" w:rsidRPr="00C035DA">
        <w:rPr>
          <w:rFonts w:ascii="Times New Roman" w:hAnsi="Times New Roman" w:cs="Times New Roman"/>
          <w:sz w:val="25"/>
          <w:szCs w:val="25"/>
        </w:rPr>
        <w:t>df -h</w:t>
      </w:r>
      <w:r w:rsidR="00C035DA">
        <w:rPr>
          <w:rFonts w:ascii="Times New Roman" w:hAnsi="Times New Roman" w:cs="Times New Roman"/>
          <w:sz w:val="25"/>
          <w:szCs w:val="25"/>
        </w:rPr>
        <w:t>”.</w:t>
      </w:r>
      <w:r w:rsidR="00333525">
        <w:rPr>
          <w:rFonts w:ascii="Times New Roman" w:hAnsi="Times New Roman" w:cs="Times New Roman"/>
          <w:sz w:val="25"/>
          <w:szCs w:val="25"/>
        </w:rPr>
        <w:t xml:space="preserve"> You will see:</w:t>
      </w:r>
    </w:p>
    <w:p w14:paraId="13C45145" w14:textId="77777777" w:rsidR="00333525" w:rsidRPr="00333525" w:rsidRDefault="00333525" w:rsidP="00333525">
      <w:pPr>
        <w:tabs>
          <w:tab w:val="left" w:pos="2770"/>
        </w:tabs>
        <w:ind w:left="1440"/>
        <w:rPr>
          <w:rFonts w:ascii="Courier New" w:hAnsi="Courier New" w:cs="Courier New"/>
          <w:sz w:val="20"/>
          <w:szCs w:val="20"/>
        </w:rPr>
      </w:pPr>
      <w:r w:rsidRPr="00333525">
        <w:rPr>
          <w:rFonts w:ascii="Courier New" w:hAnsi="Courier New" w:cs="Courier New"/>
          <w:sz w:val="20"/>
          <w:szCs w:val="20"/>
        </w:rPr>
        <w:t>Filesystem      Size  Used Avail Use% Mounted on</w:t>
      </w:r>
    </w:p>
    <w:p w14:paraId="6D6E828E" w14:textId="67731517" w:rsidR="00333525" w:rsidRPr="00333525" w:rsidRDefault="00333525" w:rsidP="00333525">
      <w:pPr>
        <w:pStyle w:val="ListParagraph"/>
        <w:tabs>
          <w:tab w:val="left" w:pos="2770"/>
        </w:tabs>
        <w:ind w:left="1800"/>
        <w:rPr>
          <w:rFonts w:ascii="Courier New" w:hAnsi="Courier New" w:cs="Courier New"/>
          <w:sz w:val="20"/>
          <w:szCs w:val="20"/>
        </w:rPr>
      </w:pPr>
      <w:r w:rsidRPr="00333525">
        <w:rPr>
          <w:rFonts w:ascii="Courier New" w:hAnsi="Courier New" w:cs="Courier New"/>
          <w:sz w:val="20"/>
          <w:szCs w:val="20"/>
        </w:rPr>
        <w:t>devtmpfs        484M     0  484M   0% /dev</w:t>
      </w:r>
    </w:p>
    <w:p w14:paraId="43936E28" w14:textId="77777777" w:rsidR="00333525" w:rsidRPr="00333525" w:rsidRDefault="00333525" w:rsidP="00333525">
      <w:pPr>
        <w:pStyle w:val="ListParagraph"/>
        <w:tabs>
          <w:tab w:val="left" w:pos="2770"/>
        </w:tabs>
        <w:ind w:left="1800"/>
        <w:rPr>
          <w:rFonts w:ascii="Courier New" w:hAnsi="Courier New" w:cs="Courier New"/>
          <w:sz w:val="20"/>
          <w:szCs w:val="20"/>
        </w:rPr>
      </w:pPr>
      <w:r w:rsidRPr="00333525">
        <w:rPr>
          <w:rFonts w:ascii="Courier New" w:hAnsi="Courier New" w:cs="Courier New"/>
          <w:sz w:val="20"/>
          <w:szCs w:val="20"/>
        </w:rPr>
        <w:t>tmpfs           492M     0  492M   0% /dev/shm</w:t>
      </w:r>
    </w:p>
    <w:p w14:paraId="09F5D604" w14:textId="77777777" w:rsidR="00333525" w:rsidRPr="00333525" w:rsidRDefault="00333525" w:rsidP="00333525">
      <w:pPr>
        <w:pStyle w:val="ListParagraph"/>
        <w:tabs>
          <w:tab w:val="left" w:pos="2770"/>
        </w:tabs>
        <w:ind w:left="1800"/>
        <w:rPr>
          <w:rFonts w:ascii="Courier New" w:hAnsi="Courier New" w:cs="Courier New"/>
          <w:sz w:val="20"/>
          <w:szCs w:val="20"/>
        </w:rPr>
      </w:pPr>
      <w:r w:rsidRPr="00333525">
        <w:rPr>
          <w:rFonts w:ascii="Courier New" w:hAnsi="Courier New" w:cs="Courier New"/>
          <w:sz w:val="20"/>
          <w:szCs w:val="20"/>
        </w:rPr>
        <w:t>tmpfs           492M  460K  491M   1% /run</w:t>
      </w:r>
    </w:p>
    <w:p w14:paraId="372016FE" w14:textId="77777777" w:rsidR="00333525" w:rsidRPr="00333525" w:rsidRDefault="00333525" w:rsidP="00333525">
      <w:pPr>
        <w:pStyle w:val="ListParagraph"/>
        <w:tabs>
          <w:tab w:val="left" w:pos="2770"/>
        </w:tabs>
        <w:ind w:left="1800"/>
        <w:rPr>
          <w:rFonts w:ascii="Courier New" w:hAnsi="Courier New" w:cs="Courier New"/>
          <w:sz w:val="20"/>
          <w:szCs w:val="20"/>
        </w:rPr>
      </w:pPr>
      <w:r w:rsidRPr="00333525">
        <w:rPr>
          <w:rFonts w:ascii="Courier New" w:hAnsi="Courier New" w:cs="Courier New"/>
          <w:sz w:val="20"/>
          <w:szCs w:val="20"/>
        </w:rPr>
        <w:t>tmpfs           492M     0  492M   0% /sys/fs/cgroup</w:t>
      </w:r>
    </w:p>
    <w:p w14:paraId="651EE94F" w14:textId="3A9E6BB4" w:rsidR="00333525" w:rsidRPr="00333525" w:rsidRDefault="00333525" w:rsidP="00333525">
      <w:pPr>
        <w:pStyle w:val="ListParagraph"/>
        <w:tabs>
          <w:tab w:val="left" w:pos="2770"/>
        </w:tabs>
        <w:ind w:left="1800"/>
        <w:rPr>
          <w:rFonts w:ascii="Courier New" w:hAnsi="Courier New" w:cs="Courier New"/>
          <w:sz w:val="20"/>
          <w:szCs w:val="20"/>
        </w:rPr>
      </w:pPr>
      <w:r w:rsidRPr="00333525">
        <w:rPr>
          <w:rFonts w:ascii="Courier New" w:hAnsi="Courier New" w:cs="Courier New"/>
          <w:sz w:val="20"/>
          <w:szCs w:val="20"/>
        </w:rPr>
        <w:t>/dev/xvda1      8.0G  1.5G  6.6G  19% /</w:t>
      </w:r>
    </w:p>
    <w:p w14:paraId="6DE97023" w14:textId="77777777" w:rsidR="00333525" w:rsidRPr="00333525" w:rsidRDefault="00333525" w:rsidP="00333525">
      <w:pPr>
        <w:pStyle w:val="ListParagraph"/>
        <w:tabs>
          <w:tab w:val="left" w:pos="2770"/>
        </w:tabs>
        <w:ind w:left="1800"/>
        <w:rPr>
          <w:rFonts w:ascii="Courier New" w:hAnsi="Courier New" w:cs="Courier New"/>
          <w:sz w:val="20"/>
          <w:szCs w:val="20"/>
        </w:rPr>
      </w:pPr>
      <w:r w:rsidRPr="00333525">
        <w:rPr>
          <w:rFonts w:ascii="Courier New" w:hAnsi="Courier New" w:cs="Courier New"/>
          <w:sz w:val="20"/>
          <w:szCs w:val="20"/>
        </w:rPr>
        <w:t>tmpfs            99M     0   99M   0% /run/user/0</w:t>
      </w:r>
    </w:p>
    <w:p w14:paraId="37E68826" w14:textId="2B430E53" w:rsidR="005F092C" w:rsidRDefault="00333525" w:rsidP="00333525">
      <w:pPr>
        <w:pStyle w:val="ListParagraph"/>
        <w:tabs>
          <w:tab w:val="left" w:pos="2770"/>
        </w:tabs>
        <w:ind w:left="1800"/>
        <w:rPr>
          <w:rFonts w:ascii="Courier New" w:hAnsi="Courier New" w:cs="Courier New"/>
          <w:sz w:val="20"/>
          <w:szCs w:val="20"/>
        </w:rPr>
      </w:pPr>
      <w:r w:rsidRPr="00333525">
        <w:rPr>
          <w:rFonts w:ascii="Courier New" w:hAnsi="Courier New" w:cs="Courier New"/>
          <w:sz w:val="20"/>
          <w:szCs w:val="20"/>
        </w:rPr>
        <w:t>tmpfs            99M     0   99M   0% /run/user/1000</w:t>
      </w:r>
    </w:p>
    <w:p w14:paraId="46893EB9" w14:textId="77777777" w:rsidR="00DB2048" w:rsidRDefault="00DB2048" w:rsidP="00333525">
      <w:pPr>
        <w:pStyle w:val="ListParagraph"/>
        <w:tabs>
          <w:tab w:val="left" w:pos="2770"/>
        </w:tabs>
        <w:ind w:left="1800"/>
        <w:rPr>
          <w:rFonts w:ascii="Courier New" w:hAnsi="Courier New" w:cs="Courier New"/>
          <w:sz w:val="20"/>
          <w:szCs w:val="20"/>
        </w:rPr>
      </w:pPr>
    </w:p>
    <w:p w14:paraId="199E8328" w14:textId="6E996193" w:rsidR="00333525" w:rsidRDefault="00333525" w:rsidP="00333525">
      <w:pPr>
        <w:pStyle w:val="ListParagraph"/>
        <w:tabs>
          <w:tab w:val="left" w:pos="2770"/>
        </w:tabs>
        <w:ind w:left="1080"/>
        <w:rPr>
          <w:rFonts w:ascii="Times New Roman" w:hAnsi="Times New Roman" w:cs="Times New Roman"/>
          <w:sz w:val="25"/>
          <w:szCs w:val="25"/>
        </w:rPr>
      </w:pPr>
      <w:r w:rsidRPr="00333525">
        <w:rPr>
          <w:rFonts w:ascii="Times New Roman" w:hAnsi="Times New Roman" w:cs="Times New Roman"/>
          <w:sz w:val="25"/>
          <w:szCs w:val="25"/>
        </w:rPr>
        <w:t xml:space="preserve">Note that the </w:t>
      </w:r>
      <w:r>
        <w:rPr>
          <w:rFonts w:ascii="Times New Roman" w:hAnsi="Times New Roman" w:cs="Times New Roman"/>
          <w:sz w:val="25"/>
          <w:szCs w:val="25"/>
        </w:rPr>
        <w:t>new volume of 1 GiB is not shown.</w:t>
      </w:r>
    </w:p>
    <w:p w14:paraId="106C8350" w14:textId="77777777" w:rsidR="00FB2B92" w:rsidRDefault="00FB2B92" w:rsidP="00333525">
      <w:pPr>
        <w:pStyle w:val="ListParagraph"/>
        <w:tabs>
          <w:tab w:val="left" w:pos="2770"/>
        </w:tabs>
        <w:ind w:left="1080"/>
        <w:rPr>
          <w:rFonts w:ascii="Times New Roman" w:hAnsi="Times New Roman" w:cs="Times New Roman"/>
          <w:sz w:val="25"/>
          <w:szCs w:val="25"/>
        </w:rPr>
      </w:pPr>
    </w:p>
    <w:p w14:paraId="7DE2BB47" w14:textId="4D79585B" w:rsidR="00512ED2" w:rsidRDefault="00FB2B92" w:rsidP="00D508AD">
      <w:pPr>
        <w:pStyle w:val="ListParagraph"/>
        <w:numPr>
          <w:ilvl w:val="0"/>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We will now </w:t>
      </w:r>
      <w:r w:rsidR="009C30D7">
        <w:rPr>
          <w:rFonts w:ascii="Times New Roman" w:hAnsi="Times New Roman" w:cs="Times New Roman"/>
          <w:sz w:val="25"/>
          <w:szCs w:val="25"/>
        </w:rPr>
        <w:t xml:space="preserve">add a </w:t>
      </w:r>
      <w:r w:rsidR="00861F38">
        <w:rPr>
          <w:rFonts w:ascii="Times New Roman" w:hAnsi="Times New Roman" w:cs="Times New Roman"/>
          <w:sz w:val="25"/>
          <w:szCs w:val="25"/>
        </w:rPr>
        <w:t>new volume as an ext3 file system under a mount point</w:t>
      </w:r>
      <w:r w:rsidR="00D508AD">
        <w:rPr>
          <w:rFonts w:ascii="Times New Roman" w:hAnsi="Times New Roman" w:cs="Times New Roman"/>
          <w:sz w:val="25"/>
          <w:szCs w:val="25"/>
        </w:rPr>
        <w:t>.</w:t>
      </w:r>
    </w:p>
    <w:p w14:paraId="433F69A9" w14:textId="436ECD07" w:rsidR="00D508AD" w:rsidRDefault="00D508AD" w:rsidP="00D508AD">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Create an ext3 file system using the command “</w:t>
      </w:r>
      <w:r w:rsidRPr="00D508AD">
        <w:rPr>
          <w:rFonts w:ascii="Times New Roman" w:hAnsi="Times New Roman" w:cs="Times New Roman"/>
          <w:sz w:val="25"/>
          <w:szCs w:val="25"/>
        </w:rPr>
        <w:t>sudo mkfs -t ext3 /dev/sdf</w:t>
      </w:r>
      <w:r>
        <w:rPr>
          <w:rFonts w:ascii="Times New Roman" w:hAnsi="Times New Roman" w:cs="Times New Roman"/>
          <w:sz w:val="25"/>
          <w:szCs w:val="25"/>
        </w:rPr>
        <w:t>”</w:t>
      </w:r>
    </w:p>
    <w:p w14:paraId="5FF9FBDD" w14:textId="357B7BAB" w:rsidR="00D508AD" w:rsidRDefault="00D508AD" w:rsidP="00D508AD">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Create a directory for mounting the volume using the command “</w:t>
      </w:r>
      <w:r w:rsidRPr="00D508AD">
        <w:rPr>
          <w:rFonts w:ascii="Times New Roman" w:hAnsi="Times New Roman" w:cs="Times New Roman"/>
          <w:sz w:val="25"/>
          <w:szCs w:val="25"/>
        </w:rPr>
        <w:t>sudo mkdir /mnt/data-store</w:t>
      </w:r>
      <w:r>
        <w:rPr>
          <w:rFonts w:ascii="Times New Roman" w:hAnsi="Times New Roman" w:cs="Times New Roman"/>
          <w:sz w:val="25"/>
          <w:szCs w:val="25"/>
        </w:rPr>
        <w:t>.”</w:t>
      </w:r>
    </w:p>
    <w:p w14:paraId="5D442F7A" w14:textId="4EE13544" w:rsidR="00D508AD" w:rsidRDefault="00D508AD" w:rsidP="00D508AD">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Mount the volume. Use “</w:t>
      </w:r>
      <w:r w:rsidRPr="00D508AD">
        <w:rPr>
          <w:rFonts w:ascii="Times New Roman" w:hAnsi="Times New Roman" w:cs="Times New Roman"/>
          <w:sz w:val="25"/>
          <w:szCs w:val="25"/>
        </w:rPr>
        <w:t>sudo mount /dev/sdf /mnt/data-store</w:t>
      </w:r>
      <w:r>
        <w:rPr>
          <w:rFonts w:ascii="Times New Roman" w:hAnsi="Times New Roman" w:cs="Times New Roman"/>
          <w:sz w:val="25"/>
          <w:szCs w:val="25"/>
        </w:rPr>
        <w:t>.”</w:t>
      </w:r>
    </w:p>
    <w:p w14:paraId="38E78A45" w14:textId="4DFCB213" w:rsidR="00D508AD" w:rsidRPr="00D508AD" w:rsidRDefault="00D508AD" w:rsidP="00D508AD">
      <w:pPr>
        <w:pStyle w:val="ListParagraph"/>
        <w:numPr>
          <w:ilvl w:val="0"/>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View the storage again with “df -h.”  </w:t>
      </w:r>
      <w:r w:rsidRPr="00D508AD">
        <w:rPr>
          <w:rFonts w:ascii="Times New Roman" w:hAnsi="Times New Roman" w:cs="Times New Roman"/>
          <w:sz w:val="25"/>
          <w:szCs w:val="25"/>
        </w:rPr>
        <w:t>You will see an additional line of “-/dev/xvdf”</w:t>
      </w:r>
    </w:p>
    <w:p w14:paraId="7D92ED07" w14:textId="168C83B9" w:rsidR="00D508AD" w:rsidRPr="00333525" w:rsidRDefault="00D508AD" w:rsidP="00D508AD">
      <w:pPr>
        <w:tabs>
          <w:tab w:val="left" w:pos="2770"/>
        </w:tabs>
        <w:ind w:left="1440"/>
        <w:rPr>
          <w:rFonts w:ascii="Courier New" w:hAnsi="Courier New" w:cs="Courier New"/>
          <w:sz w:val="20"/>
          <w:szCs w:val="20"/>
        </w:rPr>
      </w:pPr>
      <w:r w:rsidRPr="00333525">
        <w:rPr>
          <w:rFonts w:ascii="Courier New" w:hAnsi="Courier New" w:cs="Courier New"/>
          <w:sz w:val="20"/>
          <w:szCs w:val="20"/>
        </w:rPr>
        <w:t>Filesystem      Size  Used Avail Use% Mounted on</w:t>
      </w:r>
    </w:p>
    <w:p w14:paraId="089C1A36" w14:textId="3ECA9FF0" w:rsidR="00D508AD" w:rsidRPr="00333525" w:rsidRDefault="00D508AD" w:rsidP="00D508AD">
      <w:pPr>
        <w:pStyle w:val="ListParagraph"/>
        <w:tabs>
          <w:tab w:val="left" w:pos="2770"/>
        </w:tabs>
        <w:ind w:left="1800"/>
        <w:rPr>
          <w:rFonts w:ascii="Courier New" w:hAnsi="Courier New" w:cs="Courier New"/>
          <w:sz w:val="20"/>
          <w:szCs w:val="20"/>
        </w:rPr>
      </w:pPr>
      <w:r w:rsidRPr="00333525">
        <w:rPr>
          <w:rFonts w:ascii="Courier New" w:hAnsi="Courier New" w:cs="Courier New"/>
          <w:sz w:val="20"/>
          <w:szCs w:val="20"/>
        </w:rPr>
        <w:t>devtmpfs        484M     0  484M   0% /dev</w:t>
      </w:r>
    </w:p>
    <w:p w14:paraId="67A6360C" w14:textId="550EA86C" w:rsidR="00D508AD" w:rsidRPr="00333525" w:rsidRDefault="00D508AD" w:rsidP="00D508AD">
      <w:pPr>
        <w:pStyle w:val="ListParagraph"/>
        <w:tabs>
          <w:tab w:val="left" w:pos="2770"/>
        </w:tabs>
        <w:ind w:left="1800"/>
        <w:rPr>
          <w:rFonts w:ascii="Courier New" w:hAnsi="Courier New" w:cs="Courier New"/>
          <w:sz w:val="20"/>
          <w:szCs w:val="20"/>
        </w:rPr>
      </w:pPr>
      <w:r w:rsidRPr="00333525">
        <w:rPr>
          <w:rFonts w:ascii="Courier New" w:hAnsi="Courier New" w:cs="Courier New"/>
          <w:sz w:val="20"/>
          <w:szCs w:val="20"/>
        </w:rPr>
        <w:t>tmpfs           492M     0  492M   0% /dev/shm</w:t>
      </w:r>
    </w:p>
    <w:p w14:paraId="6E745F8B" w14:textId="712D7CE0" w:rsidR="00D508AD" w:rsidRPr="00333525" w:rsidRDefault="00D508AD" w:rsidP="00D508AD">
      <w:pPr>
        <w:pStyle w:val="ListParagraph"/>
        <w:tabs>
          <w:tab w:val="left" w:pos="2770"/>
        </w:tabs>
        <w:ind w:left="1800"/>
        <w:rPr>
          <w:rFonts w:ascii="Courier New" w:hAnsi="Courier New" w:cs="Courier New"/>
          <w:sz w:val="20"/>
          <w:szCs w:val="20"/>
        </w:rPr>
      </w:pPr>
      <w:r w:rsidRPr="00333525">
        <w:rPr>
          <w:rFonts w:ascii="Courier New" w:hAnsi="Courier New" w:cs="Courier New"/>
          <w:sz w:val="20"/>
          <w:szCs w:val="20"/>
        </w:rPr>
        <w:t>tmpfs           492M  460K  491M   1% /run</w:t>
      </w:r>
    </w:p>
    <w:p w14:paraId="01825B00" w14:textId="6C250296" w:rsidR="00D508AD" w:rsidRPr="00333525" w:rsidRDefault="00D508AD" w:rsidP="00D508AD">
      <w:pPr>
        <w:pStyle w:val="ListParagraph"/>
        <w:tabs>
          <w:tab w:val="left" w:pos="2770"/>
        </w:tabs>
        <w:ind w:left="1800"/>
        <w:rPr>
          <w:rFonts w:ascii="Courier New" w:hAnsi="Courier New" w:cs="Courier New"/>
          <w:sz w:val="20"/>
          <w:szCs w:val="20"/>
        </w:rPr>
      </w:pPr>
      <w:r w:rsidRPr="00333525">
        <w:rPr>
          <w:rFonts w:ascii="Courier New" w:hAnsi="Courier New" w:cs="Courier New"/>
          <w:sz w:val="20"/>
          <w:szCs w:val="20"/>
        </w:rPr>
        <w:t>tmpfs           492M     0  492M   0% /sys/fs/cgroup</w:t>
      </w:r>
    </w:p>
    <w:p w14:paraId="00E9BA17" w14:textId="7F9100A6" w:rsidR="00D508AD" w:rsidRPr="00333525" w:rsidRDefault="00D508AD" w:rsidP="00D508AD">
      <w:pPr>
        <w:pStyle w:val="ListParagraph"/>
        <w:tabs>
          <w:tab w:val="left" w:pos="2770"/>
        </w:tabs>
        <w:ind w:left="1800"/>
        <w:rPr>
          <w:rFonts w:ascii="Courier New" w:hAnsi="Courier New" w:cs="Courier New"/>
          <w:sz w:val="20"/>
          <w:szCs w:val="20"/>
        </w:rPr>
      </w:pPr>
      <w:r w:rsidRPr="00333525">
        <w:rPr>
          <w:rFonts w:ascii="Courier New" w:hAnsi="Courier New" w:cs="Courier New"/>
          <w:sz w:val="20"/>
          <w:szCs w:val="20"/>
        </w:rPr>
        <w:t>/dev/xvda1      8.0G  1.5G  6.6G  19% /</w:t>
      </w:r>
    </w:p>
    <w:p w14:paraId="2194A27B" w14:textId="628C2DBC" w:rsidR="00D508AD" w:rsidRPr="00333525" w:rsidRDefault="00D508AD" w:rsidP="00D508AD">
      <w:pPr>
        <w:pStyle w:val="ListParagraph"/>
        <w:tabs>
          <w:tab w:val="left" w:pos="2770"/>
        </w:tabs>
        <w:ind w:left="1800"/>
        <w:rPr>
          <w:rFonts w:ascii="Courier New" w:hAnsi="Courier New" w:cs="Courier New"/>
          <w:sz w:val="20"/>
          <w:szCs w:val="20"/>
        </w:rPr>
      </w:pPr>
      <w:r w:rsidRPr="00333525">
        <w:rPr>
          <w:rFonts w:ascii="Courier New" w:hAnsi="Courier New" w:cs="Courier New"/>
          <w:sz w:val="20"/>
          <w:szCs w:val="20"/>
        </w:rPr>
        <w:t>tmpfs            99M     0   99M   0% /run/user/0</w:t>
      </w:r>
    </w:p>
    <w:p w14:paraId="5E2A0868" w14:textId="5EBA319C" w:rsidR="00D508AD" w:rsidRDefault="00D508AD" w:rsidP="00D508AD">
      <w:pPr>
        <w:pStyle w:val="ListParagraph"/>
        <w:tabs>
          <w:tab w:val="left" w:pos="2770"/>
        </w:tabs>
        <w:ind w:left="1800"/>
        <w:rPr>
          <w:rFonts w:ascii="Courier New" w:hAnsi="Courier New" w:cs="Courier New"/>
          <w:sz w:val="20"/>
          <w:szCs w:val="20"/>
        </w:rPr>
      </w:pPr>
      <w:r w:rsidRPr="00333525">
        <w:rPr>
          <w:rFonts w:ascii="Courier New" w:hAnsi="Courier New" w:cs="Courier New"/>
          <w:sz w:val="20"/>
          <w:szCs w:val="20"/>
        </w:rPr>
        <w:t>tmpfs            99M     0   99M   0% /run/user/1000</w:t>
      </w:r>
    </w:p>
    <w:p w14:paraId="7D88B6E9" w14:textId="280E0C4F" w:rsidR="00D508AD" w:rsidRDefault="00254D20" w:rsidP="00D508AD">
      <w:pPr>
        <w:pStyle w:val="ListParagraph"/>
        <w:tabs>
          <w:tab w:val="left" w:pos="2770"/>
        </w:tabs>
        <w:ind w:left="1800"/>
        <w:rPr>
          <w:rFonts w:ascii="Courier New" w:hAnsi="Courier New" w:cs="Courier New"/>
          <w:sz w:val="20"/>
          <w:szCs w:val="20"/>
        </w:rPr>
      </w:pPr>
      <w:r w:rsidRPr="00254D20">
        <w:rPr>
          <w:rFonts w:ascii="Courier New" w:hAnsi="Courier New" w:cs="Courier New"/>
          <w:noProof/>
          <w:sz w:val="20"/>
          <w:szCs w:val="20"/>
        </w:rPr>
        <mc:AlternateContent>
          <mc:Choice Requires="wps">
            <w:drawing>
              <wp:anchor distT="45720" distB="45720" distL="114300" distR="114300" simplePos="0" relativeHeight="251658252" behindDoc="0" locked="0" layoutInCell="1" allowOverlap="1" wp14:anchorId="22C0E2D8" wp14:editId="19BA6F18">
                <wp:simplePos x="0" y="0"/>
                <wp:positionH relativeFrom="column">
                  <wp:posOffset>4262120</wp:posOffset>
                </wp:positionH>
                <wp:positionV relativeFrom="paragraph">
                  <wp:posOffset>2391410</wp:posOffset>
                </wp:positionV>
                <wp:extent cx="2114550" cy="1404620"/>
                <wp:effectExtent l="0" t="0" r="19050" b="26035"/>
                <wp:wrapThrough wrapText="bothSides">
                  <wp:wrapPolygon edited="0">
                    <wp:start x="0" y="0"/>
                    <wp:lineTo x="0" y="21790"/>
                    <wp:lineTo x="21600" y="21790"/>
                    <wp:lineTo x="21600" y="0"/>
                    <wp:lineTo x="0" y="0"/>
                  </wp:wrapPolygon>
                </wp:wrapThrough>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404620"/>
                        </a:xfrm>
                        <a:prstGeom prst="rect">
                          <a:avLst/>
                        </a:prstGeom>
                        <a:solidFill>
                          <a:srgbClr val="FFFFFF"/>
                        </a:solidFill>
                        <a:ln w="9525">
                          <a:solidFill>
                            <a:srgbClr val="000000"/>
                          </a:solidFill>
                          <a:miter lim="800000"/>
                          <a:headEnd/>
                          <a:tailEnd/>
                        </a:ln>
                      </wps:spPr>
                      <wps:txbx>
                        <w:txbxContent>
                          <w:p w14:paraId="6B0570B4" w14:textId="3F3BE14F" w:rsidR="00254D20" w:rsidRPr="00254D20" w:rsidRDefault="00254D20">
                            <w:pPr>
                              <w:rPr>
                                <w:rFonts w:ascii="Times New Roman" w:hAnsi="Times New Roman" w:cs="Times New Roman"/>
                                <w:sz w:val="25"/>
                                <w:szCs w:val="25"/>
                              </w:rPr>
                            </w:pPr>
                            <w:r w:rsidRPr="00254D20">
                              <w:rPr>
                                <w:rFonts w:ascii="Times New Roman" w:hAnsi="Times New Roman" w:cs="Times New Roman"/>
                                <w:sz w:val="25"/>
                                <w:szCs w:val="25"/>
                              </w:rPr>
                              <w:t>Using PuTTY session to add new volume to instance under a mount point.</w:t>
                            </w:r>
                            <w:r w:rsidR="008564F4">
                              <w:rPr>
                                <w:rFonts w:ascii="Times New Roman" w:hAnsi="Times New Roman" w:cs="Times New Roman"/>
                                <w:sz w:val="25"/>
                                <w:szCs w:val="25"/>
                              </w:rPr>
                              <w:t xml:space="preserve"> Also, text file has been verified.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C0E2D8" id="_x0000_s1029" type="#_x0000_t202" style="position:absolute;left:0;text-align:left;margin-left:335.6pt;margin-top:188.3pt;width:166.5pt;height:110.6pt;z-index:2516582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">
                <v:textbox style="mso-fit-shape-to-text:t">
                  <w:txbxContent>
                    <w:p w14:paraId="6B0570B4" w14:textId="3F3BE14F" w:rsidR="00254D20" w:rsidRPr="00254D20" w:rsidRDefault="00254D20">
                      <w:pPr>
                        <w:rPr>
                          <w:rFonts w:ascii="Times New Roman" w:hAnsi="Times New Roman" w:cs="Times New Roman"/>
                          <w:sz w:val="25"/>
                          <w:szCs w:val="25"/>
                        </w:rPr>
                      </w:pPr>
                      <w:r w:rsidRPr="00254D20">
                        <w:rPr>
                          <w:rFonts w:ascii="Times New Roman" w:hAnsi="Times New Roman" w:cs="Times New Roman"/>
                          <w:sz w:val="25"/>
                          <w:szCs w:val="25"/>
                        </w:rPr>
                        <w:t>Using PuTTY session to add new volume to instance under a mount point.</w:t>
                      </w:r>
                      <w:r w:rsidR="008564F4">
                        <w:rPr>
                          <w:rFonts w:ascii="Times New Roman" w:hAnsi="Times New Roman" w:cs="Times New Roman"/>
                          <w:sz w:val="25"/>
                          <w:szCs w:val="25"/>
                        </w:rPr>
                        <w:t xml:space="preserve"> Also, text file has been verified.</w:t>
                      </w:r>
                    </w:p>
                  </w:txbxContent>
                </v:textbox>
                <w10:wrap type="through"/>
              </v:shape>
            </w:pict>
          </mc:Fallback>
        </mc:AlternateContent>
      </w:r>
      <w:r>
        <w:rPr>
          <w:rFonts w:ascii="Times New Roman" w:hAnsi="Times New Roman" w:cs="Times New Roman"/>
          <w:noProof/>
          <w:sz w:val="25"/>
          <w:szCs w:val="25"/>
        </w:rPr>
        <w:drawing>
          <wp:anchor distT="0" distB="0" distL="114300" distR="114300" simplePos="0" relativeHeight="251658251" behindDoc="1" locked="0" layoutInCell="1" allowOverlap="1" wp14:anchorId="54BB2637" wp14:editId="60C119BE">
            <wp:simplePos x="0" y="0"/>
            <wp:positionH relativeFrom="column">
              <wp:posOffset>-200025</wp:posOffset>
            </wp:positionH>
            <wp:positionV relativeFrom="paragraph">
              <wp:posOffset>293370</wp:posOffset>
            </wp:positionV>
            <wp:extent cx="4462145" cy="29171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2145" cy="2917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8AD">
        <w:rPr>
          <w:rFonts w:ascii="Courier New" w:hAnsi="Courier New" w:cs="Courier New"/>
          <w:sz w:val="20"/>
          <w:szCs w:val="20"/>
        </w:rPr>
        <w:t>/dev/xvdf       976M  1.3M  924M   1% /mnt/data-store</w:t>
      </w:r>
    </w:p>
    <w:p w14:paraId="277D4CD4" w14:textId="126396EC" w:rsidR="00ED0DEF" w:rsidRDefault="00ED0DEF" w:rsidP="00D508AD">
      <w:pPr>
        <w:pStyle w:val="ListParagraph"/>
        <w:tabs>
          <w:tab w:val="left" w:pos="2770"/>
        </w:tabs>
        <w:ind w:left="1800"/>
        <w:rPr>
          <w:rFonts w:ascii="Courier New" w:hAnsi="Courier New" w:cs="Courier New"/>
          <w:sz w:val="20"/>
          <w:szCs w:val="20"/>
        </w:rPr>
      </w:pPr>
    </w:p>
    <w:p w14:paraId="36417A3F" w14:textId="61635032" w:rsidR="00D508AD" w:rsidRDefault="00D508AD" w:rsidP="00D508AD">
      <w:pPr>
        <w:pStyle w:val="ListParagraph"/>
        <w:numPr>
          <w:ilvl w:val="0"/>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On the mounted volume, create a file and add some text to it to verify functionality. </w:t>
      </w:r>
    </w:p>
    <w:p w14:paraId="029D9120" w14:textId="027C0D33" w:rsidR="00D508AD" w:rsidRDefault="00D508AD" w:rsidP="00D508AD">
      <w:pPr>
        <w:pStyle w:val="ListParagraph"/>
        <w:numPr>
          <w:ilvl w:val="1"/>
          <w:numId w:val="27"/>
        </w:numPr>
        <w:tabs>
          <w:tab w:val="left" w:pos="2770"/>
        </w:tabs>
        <w:rPr>
          <w:rFonts w:ascii="Times New Roman" w:hAnsi="Times New Roman" w:cs="Times New Roman"/>
          <w:sz w:val="25"/>
          <w:szCs w:val="25"/>
        </w:rPr>
      </w:pPr>
      <w:r w:rsidRPr="00D508AD">
        <w:rPr>
          <w:rFonts w:ascii="Times New Roman" w:hAnsi="Times New Roman" w:cs="Times New Roman"/>
          <w:sz w:val="25"/>
          <w:szCs w:val="25"/>
        </w:rPr>
        <w:t>Use command “sudo sh -c "echo some text has been written &gt; /mnt/data-store/file.txt"”</w:t>
      </w:r>
    </w:p>
    <w:p w14:paraId="25C63DD9" w14:textId="5F2788AD" w:rsidR="00ED0DEF" w:rsidRPr="00ED0DEF" w:rsidRDefault="00D508AD" w:rsidP="00ED0DEF">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Verify using the command “</w:t>
      </w:r>
      <w:r w:rsidRPr="00D508AD">
        <w:rPr>
          <w:rFonts w:ascii="Times New Roman" w:hAnsi="Times New Roman" w:cs="Times New Roman"/>
          <w:sz w:val="25"/>
          <w:szCs w:val="25"/>
        </w:rPr>
        <w:t>cat /mnt/data-store/file.tx</w:t>
      </w:r>
      <w:r w:rsidR="00ED0DEF">
        <w:rPr>
          <w:rFonts w:ascii="Times New Roman" w:hAnsi="Times New Roman" w:cs="Times New Roman"/>
          <w:sz w:val="25"/>
          <w:szCs w:val="25"/>
        </w:rPr>
        <w:t>t.”</w:t>
      </w:r>
    </w:p>
    <w:p w14:paraId="413F61AF" w14:textId="3590EEB7" w:rsidR="00ED0DEF" w:rsidRDefault="00ED0DEF" w:rsidP="00ED0DEF">
      <w:pPr>
        <w:pBdr>
          <w:bottom w:val="single" w:sz="6" w:space="1" w:color="auto"/>
        </w:pBdr>
        <w:tabs>
          <w:tab w:val="left" w:pos="2770"/>
        </w:tabs>
        <w:jc w:val="center"/>
        <w:rPr>
          <w:rFonts w:ascii="Times New Roman" w:hAnsi="Times New Roman" w:cs="Times New Roman"/>
          <w:b/>
          <w:bCs/>
          <w:sz w:val="40"/>
          <w:szCs w:val="40"/>
        </w:rPr>
      </w:pPr>
      <w:r w:rsidRPr="00D602AD">
        <w:rPr>
          <w:rFonts w:ascii="Times New Roman" w:hAnsi="Times New Roman" w:cs="Times New Roman"/>
          <w:b/>
          <w:bCs/>
          <w:sz w:val="40"/>
          <w:szCs w:val="40"/>
        </w:rPr>
        <w:t xml:space="preserve">Task </w:t>
      </w:r>
      <w:r>
        <w:rPr>
          <w:rFonts w:ascii="Times New Roman" w:hAnsi="Times New Roman" w:cs="Times New Roman"/>
          <w:b/>
          <w:bCs/>
          <w:sz w:val="40"/>
          <w:szCs w:val="40"/>
        </w:rPr>
        <w:t>3</w:t>
      </w:r>
      <w:r w:rsidRPr="00D602AD">
        <w:rPr>
          <w:rFonts w:ascii="Times New Roman" w:hAnsi="Times New Roman" w:cs="Times New Roman"/>
          <w:b/>
          <w:bCs/>
          <w:sz w:val="40"/>
          <w:szCs w:val="40"/>
        </w:rPr>
        <w:t xml:space="preserve">: </w:t>
      </w:r>
      <w:r>
        <w:rPr>
          <w:rFonts w:ascii="Times New Roman" w:hAnsi="Times New Roman" w:cs="Times New Roman"/>
          <w:b/>
          <w:bCs/>
          <w:sz w:val="40"/>
          <w:szCs w:val="40"/>
        </w:rPr>
        <w:t xml:space="preserve">Create </w:t>
      </w:r>
      <w:r w:rsidR="00BE2525">
        <w:rPr>
          <w:rFonts w:ascii="Times New Roman" w:hAnsi="Times New Roman" w:cs="Times New Roman"/>
          <w:b/>
          <w:bCs/>
          <w:sz w:val="40"/>
          <w:szCs w:val="40"/>
        </w:rPr>
        <w:t xml:space="preserve">and Use </w:t>
      </w:r>
      <w:r>
        <w:rPr>
          <w:rFonts w:ascii="Times New Roman" w:hAnsi="Times New Roman" w:cs="Times New Roman"/>
          <w:b/>
          <w:bCs/>
          <w:sz w:val="40"/>
          <w:szCs w:val="40"/>
        </w:rPr>
        <w:t>an EBS snapshot</w:t>
      </w:r>
    </w:p>
    <w:p w14:paraId="379344BA" w14:textId="107CA14F" w:rsidR="00ED0DEF" w:rsidRDefault="00647DD7" w:rsidP="00ED0DEF">
      <w:pPr>
        <w:tabs>
          <w:tab w:val="left" w:pos="2770"/>
        </w:tabs>
        <w:jc w:val="center"/>
        <w:rPr>
          <w:rFonts w:ascii="Times New Roman" w:hAnsi="Times New Roman" w:cs="Times New Roman"/>
          <w:sz w:val="25"/>
          <w:szCs w:val="25"/>
        </w:rPr>
      </w:pPr>
      <w:r>
        <w:rPr>
          <w:rFonts w:ascii="Times New Roman" w:hAnsi="Times New Roman" w:cs="Times New Roman"/>
          <w:sz w:val="25"/>
          <w:szCs w:val="25"/>
        </w:rPr>
        <w:t xml:space="preserve">You will create a snapshot of the current EBS volume. </w:t>
      </w:r>
      <w:r w:rsidRPr="00647DD7">
        <w:rPr>
          <w:rFonts w:ascii="Times New Roman" w:hAnsi="Times New Roman" w:cs="Times New Roman"/>
          <w:sz w:val="25"/>
          <w:szCs w:val="25"/>
        </w:rPr>
        <w:t xml:space="preserve">New Amazon EBS volumes can </w:t>
      </w:r>
      <w:r>
        <w:rPr>
          <w:rFonts w:ascii="Times New Roman" w:hAnsi="Times New Roman" w:cs="Times New Roman"/>
          <w:sz w:val="25"/>
          <w:szCs w:val="25"/>
        </w:rPr>
        <w:t xml:space="preserve">then </w:t>
      </w:r>
      <w:r w:rsidRPr="00647DD7">
        <w:rPr>
          <w:rFonts w:ascii="Times New Roman" w:hAnsi="Times New Roman" w:cs="Times New Roman"/>
          <w:sz w:val="25"/>
          <w:szCs w:val="25"/>
        </w:rPr>
        <w:t>be created out of snapshots for cloning or restoring backups</w:t>
      </w:r>
      <w:r w:rsidR="00BE2525">
        <w:rPr>
          <w:rFonts w:ascii="Times New Roman" w:hAnsi="Times New Roman" w:cs="Times New Roman"/>
          <w:sz w:val="25"/>
          <w:szCs w:val="25"/>
        </w:rPr>
        <w:t>. In this scenario, we will use it to retrieve data of the captured moment.</w:t>
      </w:r>
    </w:p>
    <w:p w14:paraId="76AEABB9" w14:textId="60B91B75" w:rsidR="00647DD7" w:rsidRDefault="00647DD7" w:rsidP="00647DD7">
      <w:pPr>
        <w:pStyle w:val="ListParagraph"/>
        <w:numPr>
          <w:ilvl w:val="0"/>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In the AWS Management Console, </w:t>
      </w:r>
      <w:r w:rsidR="002D2CD8">
        <w:rPr>
          <w:rFonts w:ascii="Times New Roman" w:hAnsi="Times New Roman" w:cs="Times New Roman"/>
          <w:sz w:val="25"/>
          <w:szCs w:val="25"/>
        </w:rPr>
        <w:t>choose</w:t>
      </w:r>
      <w:r>
        <w:rPr>
          <w:rFonts w:ascii="Times New Roman" w:hAnsi="Times New Roman" w:cs="Times New Roman"/>
          <w:sz w:val="25"/>
          <w:szCs w:val="25"/>
        </w:rPr>
        <w:t xml:space="preserve"> Volumes and select “My Volume.”</w:t>
      </w:r>
    </w:p>
    <w:p w14:paraId="6CF38845" w14:textId="77727590" w:rsidR="00647DD7" w:rsidRDefault="00647DD7" w:rsidP="00647DD7">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Under the Actions menu, select Create Snapshot.</w:t>
      </w:r>
    </w:p>
    <w:p w14:paraId="3F613228" w14:textId="569E95C0" w:rsidR="00647DD7" w:rsidRDefault="00647DD7" w:rsidP="00647DD7">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Configure a tag consisting of:</w:t>
      </w:r>
    </w:p>
    <w:p w14:paraId="6B984EBF" w14:textId="2754E6BC" w:rsidR="00647DD7" w:rsidRPr="00647DD7" w:rsidRDefault="00647DD7" w:rsidP="00647DD7">
      <w:pPr>
        <w:pStyle w:val="ListParagraph"/>
        <w:numPr>
          <w:ilvl w:val="2"/>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Key: </w:t>
      </w:r>
      <w:r>
        <w:rPr>
          <w:rFonts w:ascii="Times New Roman" w:hAnsi="Times New Roman" w:cs="Times New Roman"/>
          <w:i/>
          <w:iCs/>
          <w:sz w:val="25"/>
          <w:szCs w:val="25"/>
        </w:rPr>
        <w:t>Name</w:t>
      </w:r>
    </w:p>
    <w:p w14:paraId="68F6635D" w14:textId="2D76634A" w:rsidR="00647DD7" w:rsidRDefault="00647DD7" w:rsidP="00647DD7">
      <w:pPr>
        <w:pStyle w:val="ListParagraph"/>
        <w:numPr>
          <w:ilvl w:val="2"/>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Value: </w:t>
      </w:r>
      <w:r>
        <w:rPr>
          <w:rFonts w:ascii="Times New Roman" w:hAnsi="Times New Roman" w:cs="Times New Roman"/>
          <w:i/>
          <w:iCs/>
          <w:sz w:val="25"/>
          <w:szCs w:val="25"/>
        </w:rPr>
        <w:t>My Snapshot</w:t>
      </w:r>
    </w:p>
    <w:p w14:paraId="721B49A6" w14:textId="12E3CCA7" w:rsidR="00647DD7" w:rsidRDefault="008564F4" w:rsidP="00647DD7">
      <w:pPr>
        <w:pStyle w:val="ListParagraph"/>
        <w:numPr>
          <w:ilvl w:val="1"/>
          <w:numId w:val="27"/>
        </w:numPr>
        <w:tabs>
          <w:tab w:val="left" w:pos="2770"/>
        </w:tabs>
        <w:rPr>
          <w:rFonts w:ascii="Times New Roman" w:hAnsi="Times New Roman" w:cs="Times New Roman"/>
          <w:sz w:val="25"/>
          <w:szCs w:val="25"/>
        </w:rPr>
      </w:pPr>
      <w:r w:rsidRPr="008564F4">
        <w:rPr>
          <w:rFonts w:ascii="Times New Roman" w:hAnsi="Times New Roman" w:cs="Times New Roman"/>
          <w:noProof/>
          <w:sz w:val="25"/>
          <w:szCs w:val="25"/>
        </w:rPr>
        <mc:AlternateContent>
          <mc:Choice Requires="wps">
            <w:drawing>
              <wp:anchor distT="45720" distB="45720" distL="114300" distR="114300" simplePos="0" relativeHeight="251658254" behindDoc="0" locked="0" layoutInCell="1" allowOverlap="1" wp14:anchorId="3A41F66A" wp14:editId="46646BED">
                <wp:simplePos x="0" y="0"/>
                <wp:positionH relativeFrom="column">
                  <wp:posOffset>3571875</wp:posOffset>
                </wp:positionH>
                <wp:positionV relativeFrom="paragraph">
                  <wp:posOffset>2994660</wp:posOffset>
                </wp:positionV>
                <wp:extent cx="2571750" cy="285750"/>
                <wp:effectExtent l="0" t="0" r="1905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285750"/>
                        </a:xfrm>
                        <a:prstGeom prst="rect">
                          <a:avLst/>
                        </a:prstGeom>
                        <a:solidFill>
                          <a:srgbClr val="FFFFFF"/>
                        </a:solidFill>
                        <a:ln w="9525">
                          <a:solidFill>
                            <a:srgbClr val="000000"/>
                          </a:solidFill>
                          <a:miter lim="800000"/>
                          <a:headEnd/>
                          <a:tailEnd/>
                        </a:ln>
                      </wps:spPr>
                      <wps:txbx>
                        <w:txbxContent>
                          <w:p w14:paraId="17F63555" w14:textId="4DFE0C79" w:rsidR="008564F4" w:rsidRPr="008564F4" w:rsidRDefault="008564F4">
                            <w:pPr>
                              <w:rPr>
                                <w:rFonts w:ascii="Times New Roman" w:hAnsi="Times New Roman" w:cs="Times New Roman"/>
                                <w:sz w:val="25"/>
                                <w:szCs w:val="25"/>
                              </w:rPr>
                            </w:pPr>
                            <w:r w:rsidRPr="008564F4">
                              <w:rPr>
                                <w:rFonts w:ascii="Times New Roman" w:hAnsi="Times New Roman" w:cs="Times New Roman"/>
                                <w:sz w:val="25"/>
                                <w:szCs w:val="25"/>
                              </w:rPr>
                              <w:t>Creat</w:t>
                            </w:r>
                            <w:r>
                              <w:rPr>
                                <w:rFonts w:ascii="Times New Roman" w:hAnsi="Times New Roman" w:cs="Times New Roman"/>
                                <w:sz w:val="25"/>
                                <w:szCs w:val="25"/>
                              </w:rPr>
                              <w:t>ing</w:t>
                            </w:r>
                            <w:r w:rsidRPr="008564F4">
                              <w:rPr>
                                <w:rFonts w:ascii="Times New Roman" w:hAnsi="Times New Roman" w:cs="Times New Roman"/>
                                <w:sz w:val="25"/>
                                <w:szCs w:val="25"/>
                              </w:rPr>
                              <w:t xml:space="preserve"> Snapshot and adding a Tag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1F66A" id="_x0000_s1030" type="#_x0000_t202" style="position:absolute;left:0;text-align:left;margin-left:281.25pt;margin-top:235.8pt;width:202.5pt;height:22.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">
                <v:textbox>
                  <w:txbxContent>
                    <w:p w14:paraId="17F63555" w14:textId="4DFE0C79" w:rsidR="008564F4" w:rsidRPr="008564F4" w:rsidRDefault="008564F4">
                      <w:pPr>
                        <w:rPr>
                          <w:rFonts w:ascii="Times New Roman" w:hAnsi="Times New Roman" w:cs="Times New Roman"/>
                          <w:sz w:val="25"/>
                          <w:szCs w:val="25"/>
                        </w:rPr>
                      </w:pPr>
                      <w:r w:rsidRPr="008564F4">
                        <w:rPr>
                          <w:rFonts w:ascii="Times New Roman" w:hAnsi="Times New Roman" w:cs="Times New Roman"/>
                          <w:sz w:val="25"/>
                          <w:szCs w:val="25"/>
                        </w:rPr>
                        <w:t>Creat</w:t>
                      </w:r>
                      <w:r>
                        <w:rPr>
                          <w:rFonts w:ascii="Times New Roman" w:hAnsi="Times New Roman" w:cs="Times New Roman"/>
                          <w:sz w:val="25"/>
                          <w:szCs w:val="25"/>
                        </w:rPr>
                        <w:t>ing</w:t>
                      </w:r>
                      <w:r w:rsidRPr="008564F4">
                        <w:rPr>
                          <w:rFonts w:ascii="Times New Roman" w:hAnsi="Times New Roman" w:cs="Times New Roman"/>
                          <w:sz w:val="25"/>
                          <w:szCs w:val="25"/>
                        </w:rPr>
                        <w:t xml:space="preserve"> Snapshot and adding a Tag</w:t>
                      </w:r>
                    </w:p>
                  </w:txbxContent>
                </v:textbox>
                <w10:wrap type="square"/>
              </v:shape>
            </w:pict>
          </mc:Fallback>
        </mc:AlternateContent>
      </w:r>
      <w:r>
        <w:rPr>
          <w:rFonts w:ascii="Times New Roman" w:hAnsi="Times New Roman" w:cs="Times New Roman"/>
          <w:noProof/>
          <w:sz w:val="25"/>
          <w:szCs w:val="25"/>
        </w:rPr>
        <w:drawing>
          <wp:anchor distT="0" distB="0" distL="114300" distR="114300" simplePos="0" relativeHeight="251658253" behindDoc="1" locked="0" layoutInCell="1" allowOverlap="1" wp14:anchorId="7B993FFE" wp14:editId="0AD4921E">
            <wp:simplePos x="0" y="0"/>
            <wp:positionH relativeFrom="column">
              <wp:posOffset>238125</wp:posOffset>
            </wp:positionH>
            <wp:positionV relativeFrom="paragraph">
              <wp:posOffset>318135</wp:posOffset>
            </wp:positionV>
            <wp:extent cx="3333750" cy="30816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0" cy="3081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DD7">
        <w:rPr>
          <w:rFonts w:ascii="Times New Roman" w:hAnsi="Times New Roman" w:cs="Times New Roman"/>
          <w:sz w:val="25"/>
          <w:szCs w:val="25"/>
        </w:rPr>
        <w:t>Finalize and create snapshot.</w:t>
      </w:r>
    </w:p>
    <w:p w14:paraId="74C8256C" w14:textId="78E79C20" w:rsidR="008564F4" w:rsidRDefault="008564F4" w:rsidP="008564F4">
      <w:pPr>
        <w:pStyle w:val="ListParagraph"/>
        <w:tabs>
          <w:tab w:val="left" w:pos="2770"/>
        </w:tabs>
        <w:ind w:left="1080"/>
        <w:rPr>
          <w:rFonts w:ascii="Times New Roman" w:hAnsi="Times New Roman" w:cs="Times New Roman"/>
          <w:sz w:val="25"/>
          <w:szCs w:val="25"/>
        </w:rPr>
      </w:pPr>
    </w:p>
    <w:p w14:paraId="515C6744" w14:textId="18F1EC3B" w:rsidR="00647DD7" w:rsidRDefault="00647DD7" w:rsidP="00647DD7">
      <w:pPr>
        <w:pStyle w:val="ListParagraph"/>
        <w:numPr>
          <w:ilvl w:val="0"/>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On the navigation panel on the left, choose Snapshots. The snapshot will be displayed. Status may display </w:t>
      </w:r>
      <w:r>
        <w:rPr>
          <w:rFonts w:ascii="Times New Roman" w:hAnsi="Times New Roman" w:cs="Times New Roman"/>
          <w:i/>
          <w:iCs/>
          <w:sz w:val="25"/>
          <w:szCs w:val="25"/>
        </w:rPr>
        <w:t>pending</w:t>
      </w:r>
      <w:r>
        <w:rPr>
          <w:rFonts w:ascii="Times New Roman" w:hAnsi="Times New Roman" w:cs="Times New Roman"/>
          <w:sz w:val="25"/>
          <w:szCs w:val="25"/>
        </w:rPr>
        <w:t xml:space="preserve"> before </w:t>
      </w:r>
      <w:r>
        <w:rPr>
          <w:rFonts w:ascii="Times New Roman" w:hAnsi="Times New Roman" w:cs="Times New Roman"/>
          <w:i/>
          <w:iCs/>
          <w:sz w:val="25"/>
          <w:szCs w:val="25"/>
        </w:rPr>
        <w:t>completed</w:t>
      </w:r>
      <w:r>
        <w:rPr>
          <w:rFonts w:ascii="Times New Roman" w:hAnsi="Times New Roman" w:cs="Times New Roman"/>
          <w:sz w:val="25"/>
          <w:szCs w:val="25"/>
        </w:rPr>
        <w:t xml:space="preserve">. </w:t>
      </w:r>
    </w:p>
    <w:p w14:paraId="54FADF1C" w14:textId="77777777" w:rsidR="008564F4" w:rsidRDefault="008564F4">
      <w:pPr>
        <w:rPr>
          <w:rFonts w:ascii="Times New Roman" w:hAnsi="Times New Roman" w:cs="Times New Roman"/>
          <w:sz w:val="25"/>
          <w:szCs w:val="25"/>
        </w:rPr>
      </w:pPr>
      <w:r>
        <w:rPr>
          <w:rFonts w:ascii="Times New Roman" w:hAnsi="Times New Roman" w:cs="Times New Roman"/>
          <w:sz w:val="25"/>
          <w:szCs w:val="25"/>
        </w:rPr>
        <w:br w:type="page"/>
      </w:r>
    </w:p>
    <w:p w14:paraId="4ED1292B" w14:textId="5C12B6C7" w:rsidR="00647DD7" w:rsidRDefault="00647DD7" w:rsidP="00647DD7">
      <w:pPr>
        <w:pStyle w:val="ListParagraph"/>
        <w:numPr>
          <w:ilvl w:val="0"/>
          <w:numId w:val="27"/>
        </w:numPr>
        <w:tabs>
          <w:tab w:val="left" w:pos="2770"/>
        </w:tabs>
        <w:rPr>
          <w:rFonts w:ascii="Times New Roman" w:hAnsi="Times New Roman" w:cs="Times New Roman"/>
          <w:sz w:val="25"/>
          <w:szCs w:val="25"/>
        </w:rPr>
      </w:pPr>
      <w:r>
        <w:rPr>
          <w:rFonts w:ascii="Times New Roman" w:hAnsi="Times New Roman" w:cs="Times New Roman"/>
          <w:sz w:val="25"/>
          <w:szCs w:val="25"/>
        </w:rPr>
        <w:lastRenderedPageBreak/>
        <w:t>In the remote SSH session, delete the file that you created on your volume. We will now attach the snapshot-based volume to the same instance to verify that the file was saved there.</w:t>
      </w:r>
    </w:p>
    <w:p w14:paraId="2F8F4CA4" w14:textId="749E6D17" w:rsidR="00647DD7" w:rsidRDefault="00647DD7" w:rsidP="00647DD7">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Delete file with the command: “</w:t>
      </w:r>
      <w:r w:rsidRPr="00647DD7">
        <w:rPr>
          <w:rFonts w:ascii="Times New Roman" w:hAnsi="Times New Roman" w:cs="Times New Roman"/>
          <w:sz w:val="25"/>
          <w:szCs w:val="25"/>
        </w:rPr>
        <w:t>sudo rm /mnt/data-store/file.txt</w:t>
      </w:r>
      <w:r>
        <w:rPr>
          <w:rFonts w:ascii="Times New Roman" w:hAnsi="Times New Roman" w:cs="Times New Roman"/>
          <w:sz w:val="25"/>
          <w:szCs w:val="25"/>
        </w:rPr>
        <w:t>”</w:t>
      </w:r>
    </w:p>
    <w:p w14:paraId="2DAF3F45" w14:textId="57C2ACB5" w:rsidR="00647DD7" w:rsidRDefault="008564F4" w:rsidP="00647DD7">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58255" behindDoc="1" locked="0" layoutInCell="1" allowOverlap="1" wp14:anchorId="0E9593DC" wp14:editId="3B53DCB9">
            <wp:simplePos x="0" y="0"/>
            <wp:positionH relativeFrom="column">
              <wp:posOffset>710565</wp:posOffset>
            </wp:positionH>
            <wp:positionV relativeFrom="paragraph">
              <wp:posOffset>316865</wp:posOffset>
            </wp:positionV>
            <wp:extent cx="4413250" cy="2905125"/>
            <wp:effectExtent l="0" t="0" r="635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3250"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64F4">
        <w:rPr>
          <w:rFonts w:ascii="Times New Roman" w:hAnsi="Times New Roman" w:cs="Times New Roman"/>
          <w:noProof/>
          <w:sz w:val="25"/>
          <w:szCs w:val="25"/>
        </w:rPr>
        <mc:AlternateContent>
          <mc:Choice Requires="wps">
            <w:drawing>
              <wp:anchor distT="45720" distB="45720" distL="114300" distR="114300" simplePos="0" relativeHeight="251658256" behindDoc="0" locked="0" layoutInCell="1" allowOverlap="1" wp14:anchorId="337B2B0D" wp14:editId="746C6DD5">
                <wp:simplePos x="0" y="0"/>
                <wp:positionH relativeFrom="column">
                  <wp:posOffset>1781175</wp:posOffset>
                </wp:positionH>
                <wp:positionV relativeFrom="paragraph">
                  <wp:posOffset>3221990</wp:posOffset>
                </wp:positionV>
                <wp:extent cx="2360930" cy="542925"/>
                <wp:effectExtent l="0" t="0" r="22860" b="2857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5ABEFF24" w14:textId="7CE695F2" w:rsidR="008564F4" w:rsidRPr="008564F4" w:rsidRDefault="008564F4" w:rsidP="008564F4">
                            <w:pPr>
                              <w:jc w:val="center"/>
                              <w:rPr>
                                <w:rFonts w:ascii="Times New Roman" w:hAnsi="Times New Roman" w:cs="Times New Roman"/>
                                <w:sz w:val="25"/>
                                <w:szCs w:val="25"/>
                              </w:rPr>
                            </w:pPr>
                            <w:r w:rsidRPr="008564F4">
                              <w:rPr>
                                <w:rFonts w:ascii="Times New Roman" w:hAnsi="Times New Roman" w:cs="Times New Roman"/>
                                <w:sz w:val="25"/>
                                <w:szCs w:val="25"/>
                              </w:rPr>
                              <w:t>Deletion of file that was created on the original volume.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7B2B0D" id="_x0000_s1031" type="#_x0000_t202" style="position:absolute;left:0;text-align:left;margin-left:140.25pt;margin-top:253.7pt;width:185.9pt;height:42.75pt;z-index:2516582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">
                <v:textbox>
                  <w:txbxContent>
                    <w:p w14:paraId="5ABEFF24" w14:textId="7CE695F2" w:rsidR="008564F4" w:rsidRPr="008564F4" w:rsidRDefault="008564F4" w:rsidP="008564F4">
                      <w:pPr>
                        <w:jc w:val="center"/>
                        <w:rPr>
                          <w:rFonts w:ascii="Times New Roman" w:hAnsi="Times New Roman" w:cs="Times New Roman"/>
                          <w:sz w:val="25"/>
                          <w:szCs w:val="25"/>
                        </w:rPr>
                      </w:pPr>
                      <w:r w:rsidRPr="008564F4">
                        <w:rPr>
                          <w:rFonts w:ascii="Times New Roman" w:hAnsi="Times New Roman" w:cs="Times New Roman"/>
                          <w:sz w:val="25"/>
                          <w:szCs w:val="25"/>
                        </w:rPr>
                        <w:t>Deletion of file that was created on the original volume.</w:t>
                      </w:r>
                    </w:p>
                  </w:txbxContent>
                </v:textbox>
                <w10:wrap type="topAndBottom"/>
              </v:shape>
            </w:pict>
          </mc:Fallback>
        </mc:AlternateContent>
      </w:r>
      <w:r w:rsidR="00647DD7">
        <w:rPr>
          <w:rFonts w:ascii="Times New Roman" w:hAnsi="Times New Roman" w:cs="Times New Roman"/>
          <w:sz w:val="25"/>
          <w:szCs w:val="25"/>
        </w:rPr>
        <w:t>Verify deletion with command: “</w:t>
      </w:r>
      <w:r w:rsidR="00647DD7" w:rsidRPr="00647DD7">
        <w:rPr>
          <w:rFonts w:ascii="Times New Roman" w:hAnsi="Times New Roman" w:cs="Times New Roman"/>
          <w:sz w:val="25"/>
          <w:szCs w:val="25"/>
        </w:rPr>
        <w:t>ls /mnt/data-store/</w:t>
      </w:r>
      <w:r w:rsidR="00647DD7">
        <w:rPr>
          <w:rFonts w:ascii="Times New Roman" w:hAnsi="Times New Roman" w:cs="Times New Roman"/>
          <w:sz w:val="25"/>
          <w:szCs w:val="25"/>
        </w:rPr>
        <w:t>”</w:t>
      </w:r>
    </w:p>
    <w:p w14:paraId="322AB6A7" w14:textId="5BA76E3E" w:rsidR="00647DD7" w:rsidRDefault="00647DD7" w:rsidP="00647DD7">
      <w:pPr>
        <w:pStyle w:val="ListParagraph"/>
        <w:numPr>
          <w:ilvl w:val="0"/>
          <w:numId w:val="27"/>
        </w:numPr>
        <w:tabs>
          <w:tab w:val="left" w:pos="2770"/>
        </w:tabs>
        <w:rPr>
          <w:rFonts w:ascii="Times New Roman" w:hAnsi="Times New Roman" w:cs="Times New Roman"/>
          <w:sz w:val="25"/>
          <w:szCs w:val="25"/>
        </w:rPr>
      </w:pPr>
      <w:r>
        <w:rPr>
          <w:rFonts w:ascii="Times New Roman" w:hAnsi="Times New Roman" w:cs="Times New Roman"/>
          <w:sz w:val="25"/>
          <w:szCs w:val="25"/>
        </w:rPr>
        <w:t>Create volume using your snapshot. In the AWS Management Console, select “My Snapshot.”</w:t>
      </w:r>
    </w:p>
    <w:p w14:paraId="67FA0504" w14:textId="129097D5" w:rsidR="00647DD7" w:rsidRDefault="00647DD7" w:rsidP="00647DD7">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Under the Actions menu, select “Create volume from snapshot.”</w:t>
      </w:r>
    </w:p>
    <w:p w14:paraId="0547EA1B" w14:textId="288C7619" w:rsidR="00647DD7" w:rsidRDefault="00647DD7" w:rsidP="00647DD7">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Use the same availability zone as used earlier.</w:t>
      </w:r>
    </w:p>
    <w:p w14:paraId="3E0DA519" w14:textId="15B4D695" w:rsidR="00647DD7" w:rsidRPr="00647DD7" w:rsidRDefault="00647DD7" w:rsidP="00647DD7">
      <w:pPr>
        <w:tabs>
          <w:tab w:val="left" w:pos="2770"/>
        </w:tabs>
        <w:rPr>
          <w:rFonts w:ascii="Times New Roman" w:hAnsi="Times New Roman" w:cs="Times New Roman"/>
          <w:sz w:val="25"/>
          <w:szCs w:val="25"/>
        </w:rPr>
      </w:pPr>
      <w:r w:rsidRPr="00647DD7">
        <w:rPr>
          <w:rFonts w:ascii="Times New Roman" w:hAnsi="Times New Roman" w:cs="Times New Roman"/>
          <w:sz w:val="25"/>
          <w:szCs w:val="25"/>
        </w:rPr>
        <w:t>You do not need to change the volume type, size, or availability zone, but you always can.</w:t>
      </w:r>
    </w:p>
    <w:p w14:paraId="32049DA0" w14:textId="4D6A8E3A" w:rsidR="00647DD7" w:rsidRDefault="00647DD7" w:rsidP="00647DD7">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Configure a tag consisting of:</w:t>
      </w:r>
    </w:p>
    <w:p w14:paraId="495E9887" w14:textId="5208E648" w:rsidR="00647DD7" w:rsidRDefault="00647DD7" w:rsidP="00647DD7">
      <w:pPr>
        <w:pStyle w:val="ListParagraph"/>
        <w:numPr>
          <w:ilvl w:val="2"/>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Key: </w:t>
      </w:r>
      <w:r>
        <w:rPr>
          <w:rFonts w:ascii="Times New Roman" w:hAnsi="Times New Roman" w:cs="Times New Roman"/>
          <w:i/>
          <w:iCs/>
          <w:sz w:val="25"/>
          <w:szCs w:val="25"/>
        </w:rPr>
        <w:t>Name</w:t>
      </w:r>
    </w:p>
    <w:p w14:paraId="3F7F62D5" w14:textId="7AD6528E" w:rsidR="00647DD7" w:rsidRPr="00647DD7" w:rsidRDefault="008564F4" w:rsidP="00647DD7">
      <w:pPr>
        <w:pStyle w:val="ListParagraph"/>
        <w:numPr>
          <w:ilvl w:val="2"/>
          <w:numId w:val="27"/>
        </w:numPr>
        <w:tabs>
          <w:tab w:val="left" w:pos="2770"/>
        </w:tabs>
        <w:rPr>
          <w:rFonts w:ascii="Times New Roman" w:hAnsi="Times New Roman" w:cs="Times New Roman"/>
          <w:sz w:val="25"/>
          <w:szCs w:val="25"/>
        </w:rPr>
      </w:pPr>
      <w:r w:rsidRPr="008564F4">
        <w:rPr>
          <w:rFonts w:ascii="Times New Roman" w:hAnsi="Times New Roman" w:cs="Times New Roman"/>
          <w:noProof/>
          <w:sz w:val="25"/>
          <w:szCs w:val="25"/>
        </w:rPr>
        <mc:AlternateContent>
          <mc:Choice Requires="wps">
            <w:drawing>
              <wp:anchor distT="45720" distB="45720" distL="114300" distR="114300" simplePos="0" relativeHeight="251658258" behindDoc="0" locked="0" layoutInCell="1" allowOverlap="1" wp14:anchorId="5CB3D244" wp14:editId="0AB0D1BC">
                <wp:simplePos x="0" y="0"/>
                <wp:positionH relativeFrom="column">
                  <wp:posOffset>3629025</wp:posOffset>
                </wp:positionH>
                <wp:positionV relativeFrom="paragraph">
                  <wp:posOffset>132080</wp:posOffset>
                </wp:positionV>
                <wp:extent cx="2360930" cy="342900"/>
                <wp:effectExtent l="0" t="0" r="22860" b="19050"/>
                <wp:wrapThrough wrapText="bothSides">
                  <wp:wrapPolygon edited="0">
                    <wp:start x="0" y="0"/>
                    <wp:lineTo x="0" y="21600"/>
                    <wp:lineTo x="21635" y="21600"/>
                    <wp:lineTo x="21635" y="0"/>
                    <wp:lineTo x="0" y="0"/>
                  </wp:wrapPolygon>
                </wp:wrapThrough>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solidFill>
                            <a:srgbClr val="000000"/>
                          </a:solidFill>
                          <a:miter lim="800000"/>
                          <a:headEnd/>
                          <a:tailEnd/>
                        </a:ln>
                      </wps:spPr>
                      <wps:txbx>
                        <w:txbxContent>
                          <w:p w14:paraId="5F8A9653" w14:textId="18D99B83" w:rsidR="008564F4" w:rsidRPr="008564F4" w:rsidRDefault="008564F4">
                            <w:pPr>
                              <w:rPr>
                                <w:rFonts w:ascii="Times New Roman" w:hAnsi="Times New Roman" w:cs="Times New Roman"/>
                                <w:sz w:val="25"/>
                                <w:szCs w:val="25"/>
                              </w:rPr>
                            </w:pPr>
                            <w:r w:rsidRPr="008564F4">
                              <w:rPr>
                                <w:rFonts w:ascii="Times New Roman" w:hAnsi="Times New Roman" w:cs="Times New Roman"/>
                                <w:sz w:val="25"/>
                                <w:szCs w:val="25"/>
                              </w:rPr>
                              <w:t>Creating Volume from Snapshot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CB3D244" id="_x0000_s1032" type="#_x0000_t202" style="position:absolute;left:0;text-align:left;margin-left:285.75pt;margin-top:10.4pt;width:185.9pt;height:27pt;z-index:25165825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">
                <v:textbox>
                  <w:txbxContent>
                    <w:p w14:paraId="5F8A9653" w14:textId="18D99B83" w:rsidR="008564F4" w:rsidRPr="008564F4" w:rsidRDefault="008564F4">
                      <w:pPr>
                        <w:rPr>
                          <w:rFonts w:ascii="Times New Roman" w:hAnsi="Times New Roman" w:cs="Times New Roman"/>
                          <w:sz w:val="25"/>
                          <w:szCs w:val="25"/>
                        </w:rPr>
                      </w:pPr>
                      <w:r w:rsidRPr="008564F4">
                        <w:rPr>
                          <w:rFonts w:ascii="Times New Roman" w:hAnsi="Times New Roman" w:cs="Times New Roman"/>
                          <w:sz w:val="25"/>
                          <w:szCs w:val="25"/>
                        </w:rPr>
                        <w:t>Creating Volume from Snapshot</w:t>
                      </w:r>
                    </w:p>
                  </w:txbxContent>
                </v:textbox>
                <w10:wrap type="through"/>
              </v:shape>
            </w:pict>
          </mc:Fallback>
        </mc:AlternateContent>
      </w:r>
      <w:r w:rsidR="00647DD7">
        <w:rPr>
          <w:rFonts w:ascii="Times New Roman" w:hAnsi="Times New Roman" w:cs="Times New Roman"/>
          <w:sz w:val="25"/>
          <w:szCs w:val="25"/>
        </w:rPr>
        <w:t xml:space="preserve">Value: </w:t>
      </w:r>
      <w:r w:rsidR="00647DD7" w:rsidRPr="00647DD7">
        <w:rPr>
          <w:rFonts w:ascii="Times New Roman" w:hAnsi="Times New Roman" w:cs="Times New Roman"/>
          <w:i/>
          <w:iCs/>
          <w:sz w:val="25"/>
          <w:szCs w:val="25"/>
        </w:rPr>
        <w:t>Restored Volume</w:t>
      </w:r>
    </w:p>
    <w:p w14:paraId="2E3878AC" w14:textId="21E3232C" w:rsidR="00647DD7" w:rsidRDefault="008564F4" w:rsidP="00647DD7">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58257" behindDoc="0" locked="0" layoutInCell="1" allowOverlap="1" wp14:anchorId="45B065FD" wp14:editId="42896C51">
            <wp:simplePos x="0" y="0"/>
            <wp:positionH relativeFrom="column">
              <wp:posOffset>38100</wp:posOffset>
            </wp:positionH>
            <wp:positionV relativeFrom="paragraph">
              <wp:posOffset>276860</wp:posOffset>
            </wp:positionV>
            <wp:extent cx="5943600" cy="15430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anchor>
        </w:drawing>
      </w:r>
      <w:r w:rsidR="00647DD7">
        <w:rPr>
          <w:rFonts w:ascii="Times New Roman" w:hAnsi="Times New Roman" w:cs="Times New Roman"/>
          <w:sz w:val="25"/>
          <w:szCs w:val="25"/>
        </w:rPr>
        <w:t>Finalize and create volume.</w:t>
      </w:r>
    </w:p>
    <w:p w14:paraId="1E927E62" w14:textId="2DE3BABA" w:rsidR="00647DD7" w:rsidRDefault="00647DD7" w:rsidP="00647DD7">
      <w:pPr>
        <w:pStyle w:val="ListParagraph"/>
        <w:numPr>
          <w:ilvl w:val="0"/>
          <w:numId w:val="27"/>
        </w:numPr>
        <w:tabs>
          <w:tab w:val="left" w:pos="2770"/>
        </w:tabs>
        <w:rPr>
          <w:rFonts w:ascii="Times New Roman" w:hAnsi="Times New Roman" w:cs="Times New Roman"/>
          <w:sz w:val="25"/>
          <w:szCs w:val="25"/>
        </w:rPr>
      </w:pPr>
      <w:r>
        <w:rPr>
          <w:rFonts w:ascii="Times New Roman" w:hAnsi="Times New Roman" w:cs="Times New Roman"/>
          <w:sz w:val="25"/>
          <w:szCs w:val="25"/>
        </w:rPr>
        <w:lastRenderedPageBreak/>
        <w:t>On the navigation panel on the left, select Volumes and select “Restored Volume.”</w:t>
      </w:r>
    </w:p>
    <w:p w14:paraId="68AB8B00" w14:textId="147F2E0A" w:rsidR="00647DD7" w:rsidRDefault="008564F4" w:rsidP="00647DD7">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58259" behindDoc="1" locked="0" layoutInCell="1" allowOverlap="1" wp14:anchorId="1A53B438" wp14:editId="6FB850B2">
            <wp:simplePos x="0" y="0"/>
            <wp:positionH relativeFrom="column">
              <wp:posOffset>2876550</wp:posOffset>
            </wp:positionH>
            <wp:positionV relativeFrom="paragraph">
              <wp:posOffset>15875</wp:posOffset>
            </wp:positionV>
            <wp:extent cx="3420110" cy="2867025"/>
            <wp:effectExtent l="0" t="0" r="8890" b="9525"/>
            <wp:wrapTight wrapText="bothSides">
              <wp:wrapPolygon edited="0">
                <wp:start x="0" y="0"/>
                <wp:lineTo x="0" y="21528"/>
                <wp:lineTo x="21536" y="21528"/>
                <wp:lineTo x="2153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0110"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DD7">
        <w:rPr>
          <w:rFonts w:ascii="Times New Roman" w:hAnsi="Times New Roman" w:cs="Times New Roman"/>
          <w:sz w:val="25"/>
          <w:szCs w:val="25"/>
        </w:rPr>
        <w:t>Under the Actions menu, choose Attach Volume.</w:t>
      </w:r>
    </w:p>
    <w:p w14:paraId="48DA328B" w14:textId="64A0B0EA" w:rsidR="00BE2525" w:rsidRDefault="00BE2525" w:rsidP="00BE2525">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In the Instance field, select the corresponding </w:t>
      </w:r>
      <w:r>
        <w:rPr>
          <w:rFonts w:ascii="Times New Roman" w:hAnsi="Times New Roman" w:cs="Times New Roman"/>
          <w:i/>
          <w:iCs/>
          <w:sz w:val="25"/>
          <w:szCs w:val="25"/>
        </w:rPr>
        <w:t xml:space="preserve">Lab </w:t>
      </w:r>
      <w:r>
        <w:rPr>
          <w:rFonts w:ascii="Times New Roman" w:hAnsi="Times New Roman" w:cs="Times New Roman"/>
          <w:sz w:val="25"/>
          <w:szCs w:val="25"/>
        </w:rPr>
        <w:t>instance.</w:t>
      </w:r>
    </w:p>
    <w:p w14:paraId="7F0B6636" w14:textId="79A76B21" w:rsidR="00647DD7" w:rsidRDefault="008564F4" w:rsidP="00647DD7">
      <w:pPr>
        <w:pStyle w:val="ListParagraph"/>
        <w:numPr>
          <w:ilvl w:val="1"/>
          <w:numId w:val="27"/>
        </w:numPr>
        <w:tabs>
          <w:tab w:val="left" w:pos="2770"/>
        </w:tabs>
        <w:rPr>
          <w:rFonts w:ascii="Times New Roman" w:hAnsi="Times New Roman" w:cs="Times New Roman"/>
          <w:sz w:val="25"/>
          <w:szCs w:val="25"/>
        </w:rPr>
      </w:pPr>
      <w:r w:rsidRPr="008564F4">
        <w:rPr>
          <w:rFonts w:ascii="Times New Roman" w:hAnsi="Times New Roman" w:cs="Times New Roman"/>
          <w:noProof/>
          <w:sz w:val="25"/>
          <w:szCs w:val="25"/>
        </w:rPr>
        <mc:AlternateContent>
          <mc:Choice Requires="wps">
            <w:drawing>
              <wp:anchor distT="45720" distB="45720" distL="114300" distR="114300" simplePos="0" relativeHeight="251658260" behindDoc="0" locked="0" layoutInCell="1" allowOverlap="1" wp14:anchorId="4CB3BCA0" wp14:editId="55C60B54">
                <wp:simplePos x="0" y="0"/>
                <wp:positionH relativeFrom="column">
                  <wp:posOffset>390525</wp:posOffset>
                </wp:positionH>
                <wp:positionV relativeFrom="paragraph">
                  <wp:posOffset>773430</wp:posOffset>
                </wp:positionV>
                <wp:extent cx="2360930" cy="523875"/>
                <wp:effectExtent l="0" t="0" r="22860"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23875"/>
                        </a:xfrm>
                        <a:prstGeom prst="rect">
                          <a:avLst/>
                        </a:prstGeom>
                        <a:solidFill>
                          <a:srgbClr val="FFFFFF"/>
                        </a:solidFill>
                        <a:ln w="9525">
                          <a:solidFill>
                            <a:srgbClr val="000000"/>
                          </a:solidFill>
                          <a:miter lim="800000"/>
                          <a:headEnd/>
                          <a:tailEnd/>
                        </a:ln>
                      </wps:spPr>
                      <wps:txbx>
                        <w:txbxContent>
                          <w:p w14:paraId="5976ED7C" w14:textId="34079495" w:rsidR="008564F4" w:rsidRPr="008564F4" w:rsidRDefault="008564F4" w:rsidP="008564F4">
                            <w:pPr>
                              <w:jc w:val="right"/>
                              <w:rPr>
                                <w:rFonts w:ascii="Times New Roman" w:hAnsi="Times New Roman" w:cs="Times New Roman"/>
                                <w:sz w:val="25"/>
                                <w:szCs w:val="25"/>
                              </w:rPr>
                            </w:pPr>
                            <w:r w:rsidRPr="008564F4">
                              <w:rPr>
                                <w:rFonts w:ascii="Times New Roman" w:hAnsi="Times New Roman" w:cs="Times New Roman"/>
                                <w:sz w:val="25"/>
                                <w:szCs w:val="25"/>
                              </w:rPr>
                              <w:t>Attaching Restored Volume to EC2 Instance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CB3BCA0" id="_x0000_s1033" type="#_x0000_t202" style="position:absolute;left:0;text-align:left;margin-left:30.75pt;margin-top:60.9pt;width:185.9pt;height:41.25pt;z-index:2516582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YQtJwIAAEw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">
                <v:textbox>
                  <w:txbxContent>
                    <w:p w14:paraId="5976ED7C" w14:textId="34079495" w:rsidR="008564F4" w:rsidRPr="008564F4" w:rsidRDefault="008564F4" w:rsidP="008564F4">
                      <w:pPr>
                        <w:jc w:val="right"/>
                        <w:rPr>
                          <w:rFonts w:ascii="Times New Roman" w:hAnsi="Times New Roman" w:cs="Times New Roman"/>
                          <w:sz w:val="25"/>
                          <w:szCs w:val="25"/>
                        </w:rPr>
                      </w:pPr>
                      <w:r w:rsidRPr="008564F4">
                        <w:rPr>
                          <w:rFonts w:ascii="Times New Roman" w:hAnsi="Times New Roman" w:cs="Times New Roman"/>
                          <w:sz w:val="25"/>
                          <w:szCs w:val="25"/>
                        </w:rPr>
                        <w:t>Attaching Restored Volume to EC2 Instance</w:t>
                      </w:r>
                    </w:p>
                  </w:txbxContent>
                </v:textbox>
                <w10:wrap type="square"/>
              </v:shape>
            </w:pict>
          </mc:Fallback>
        </mc:AlternateContent>
      </w:r>
      <w:r w:rsidR="00BE2525">
        <w:rPr>
          <w:rFonts w:ascii="Times New Roman" w:hAnsi="Times New Roman" w:cs="Times New Roman"/>
          <w:sz w:val="25"/>
          <w:szCs w:val="25"/>
        </w:rPr>
        <w:t xml:space="preserve">Finalize and Attach Volume. The volume should now be </w:t>
      </w:r>
      <w:r w:rsidR="00BE2525">
        <w:rPr>
          <w:rFonts w:ascii="Times New Roman" w:hAnsi="Times New Roman" w:cs="Times New Roman"/>
          <w:i/>
          <w:iCs/>
          <w:sz w:val="25"/>
          <w:szCs w:val="25"/>
        </w:rPr>
        <w:t>In-use</w:t>
      </w:r>
      <w:r w:rsidR="00BE2525">
        <w:rPr>
          <w:rFonts w:ascii="Times New Roman" w:hAnsi="Times New Roman" w:cs="Times New Roman"/>
          <w:sz w:val="25"/>
          <w:szCs w:val="25"/>
        </w:rPr>
        <w:t>.</w:t>
      </w:r>
    </w:p>
    <w:p w14:paraId="740C0F45" w14:textId="40CC5360" w:rsidR="00BE2525" w:rsidRDefault="00BE2525" w:rsidP="00BE2525">
      <w:pPr>
        <w:pStyle w:val="ListParagraph"/>
        <w:numPr>
          <w:ilvl w:val="0"/>
          <w:numId w:val="27"/>
        </w:numPr>
        <w:tabs>
          <w:tab w:val="left" w:pos="2770"/>
        </w:tabs>
        <w:rPr>
          <w:rFonts w:ascii="Times New Roman" w:hAnsi="Times New Roman" w:cs="Times New Roman"/>
          <w:sz w:val="25"/>
          <w:szCs w:val="25"/>
        </w:rPr>
      </w:pPr>
      <w:r>
        <w:rPr>
          <w:rFonts w:ascii="Times New Roman" w:hAnsi="Times New Roman" w:cs="Times New Roman"/>
          <w:sz w:val="25"/>
          <w:szCs w:val="25"/>
        </w:rPr>
        <w:t>Mount the restored volume.</w:t>
      </w:r>
    </w:p>
    <w:p w14:paraId="74A205BB" w14:textId="6061EBFF" w:rsidR="00BE2525" w:rsidRDefault="00BE2525" w:rsidP="00BE2525">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Create a directory for mounting the new storage volume with the command </w:t>
      </w:r>
    </w:p>
    <w:p w14:paraId="2EDDCFD9" w14:textId="4B713713" w:rsidR="00BE2525" w:rsidRDefault="00BE2525" w:rsidP="00BE2525">
      <w:pPr>
        <w:pStyle w:val="ListParagraph"/>
        <w:tabs>
          <w:tab w:val="left" w:pos="2770"/>
        </w:tabs>
        <w:ind w:left="1800"/>
        <w:rPr>
          <w:rFonts w:ascii="Times New Roman" w:hAnsi="Times New Roman" w:cs="Times New Roman"/>
          <w:sz w:val="25"/>
          <w:szCs w:val="25"/>
        </w:rPr>
      </w:pPr>
      <w:r>
        <w:rPr>
          <w:rFonts w:ascii="Times New Roman" w:hAnsi="Times New Roman" w:cs="Times New Roman"/>
          <w:sz w:val="25"/>
          <w:szCs w:val="25"/>
        </w:rPr>
        <w:t>“</w:t>
      </w:r>
      <w:r w:rsidRPr="00BE2525">
        <w:rPr>
          <w:rFonts w:ascii="Times New Roman" w:hAnsi="Times New Roman" w:cs="Times New Roman"/>
          <w:sz w:val="25"/>
          <w:szCs w:val="25"/>
        </w:rPr>
        <w:t>sudo mkdir /mnt/data-store2</w:t>
      </w:r>
      <w:r>
        <w:rPr>
          <w:rFonts w:ascii="Times New Roman" w:hAnsi="Times New Roman" w:cs="Times New Roman"/>
          <w:sz w:val="25"/>
          <w:szCs w:val="25"/>
        </w:rPr>
        <w:t>”</w:t>
      </w:r>
    </w:p>
    <w:p w14:paraId="6764CB8B" w14:textId="2D2C4AFC" w:rsidR="00BE2525" w:rsidRDefault="00BE2525" w:rsidP="00BE2525">
      <w:pPr>
        <w:pStyle w:val="ListParagraph"/>
        <w:numPr>
          <w:ilvl w:val="1"/>
          <w:numId w:val="27"/>
        </w:numPr>
        <w:tabs>
          <w:tab w:val="left" w:pos="2770"/>
        </w:tabs>
        <w:rPr>
          <w:rFonts w:ascii="Times New Roman" w:hAnsi="Times New Roman" w:cs="Times New Roman"/>
          <w:sz w:val="25"/>
          <w:szCs w:val="25"/>
        </w:rPr>
      </w:pPr>
      <w:r>
        <w:rPr>
          <w:rFonts w:ascii="Times New Roman" w:hAnsi="Times New Roman" w:cs="Times New Roman"/>
          <w:sz w:val="25"/>
          <w:szCs w:val="25"/>
        </w:rPr>
        <w:t>Mount the volume with the command “</w:t>
      </w:r>
      <w:r w:rsidRPr="00BE2525">
        <w:rPr>
          <w:rFonts w:ascii="Times New Roman" w:hAnsi="Times New Roman" w:cs="Times New Roman"/>
          <w:sz w:val="25"/>
          <w:szCs w:val="25"/>
        </w:rPr>
        <w:t>sudo mount /dev/sdg /mnt/data-store2</w:t>
      </w:r>
      <w:r>
        <w:rPr>
          <w:rFonts w:ascii="Times New Roman" w:hAnsi="Times New Roman" w:cs="Times New Roman"/>
          <w:sz w:val="25"/>
          <w:szCs w:val="25"/>
        </w:rPr>
        <w:t>”</w:t>
      </w:r>
    </w:p>
    <w:p w14:paraId="44CD3C3B" w14:textId="4FA1A9F6" w:rsidR="00BE2525" w:rsidRPr="00BE2525" w:rsidRDefault="007710AD" w:rsidP="00BE2525">
      <w:pPr>
        <w:pStyle w:val="ListParagraph"/>
        <w:numPr>
          <w:ilvl w:val="1"/>
          <w:numId w:val="27"/>
        </w:numPr>
        <w:tabs>
          <w:tab w:val="left" w:pos="2770"/>
        </w:tabs>
        <w:rPr>
          <w:rFonts w:ascii="Times New Roman" w:hAnsi="Times New Roman" w:cs="Times New Roman"/>
          <w:sz w:val="25"/>
          <w:szCs w:val="25"/>
        </w:rPr>
      </w:pPr>
      <w:r w:rsidRPr="007710AD">
        <w:rPr>
          <w:rFonts w:ascii="Times New Roman" w:hAnsi="Times New Roman" w:cs="Times New Roman"/>
          <w:noProof/>
          <w:sz w:val="25"/>
          <w:szCs w:val="25"/>
        </w:rPr>
        <mc:AlternateContent>
          <mc:Choice Requires="wps">
            <w:drawing>
              <wp:anchor distT="45720" distB="45720" distL="114300" distR="114300" simplePos="0" relativeHeight="251658262" behindDoc="0" locked="0" layoutInCell="1" allowOverlap="1" wp14:anchorId="08023191" wp14:editId="2C6ECD64">
                <wp:simplePos x="0" y="0"/>
                <wp:positionH relativeFrom="column">
                  <wp:posOffset>3705225</wp:posOffset>
                </wp:positionH>
                <wp:positionV relativeFrom="paragraph">
                  <wp:posOffset>1611630</wp:posOffset>
                </wp:positionV>
                <wp:extent cx="2360930" cy="523875"/>
                <wp:effectExtent l="0" t="0" r="22860"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23875"/>
                        </a:xfrm>
                        <a:prstGeom prst="rect">
                          <a:avLst/>
                        </a:prstGeom>
                        <a:solidFill>
                          <a:srgbClr val="FFFFFF"/>
                        </a:solidFill>
                        <a:ln w="9525">
                          <a:solidFill>
                            <a:srgbClr val="000000"/>
                          </a:solidFill>
                          <a:miter lim="800000"/>
                          <a:headEnd/>
                          <a:tailEnd/>
                        </a:ln>
                      </wps:spPr>
                      <wps:txbx>
                        <w:txbxContent>
                          <w:p w14:paraId="7EF039AE" w14:textId="180EE5BD" w:rsidR="007710AD" w:rsidRPr="007710AD" w:rsidRDefault="007710AD">
                            <w:pPr>
                              <w:rPr>
                                <w:rFonts w:ascii="Times New Roman" w:hAnsi="Times New Roman" w:cs="Times New Roman"/>
                                <w:sz w:val="25"/>
                                <w:szCs w:val="25"/>
                              </w:rPr>
                            </w:pPr>
                            <w:r w:rsidRPr="007710AD">
                              <w:rPr>
                                <w:rFonts w:ascii="Times New Roman" w:hAnsi="Times New Roman" w:cs="Times New Roman"/>
                                <w:sz w:val="25"/>
                                <w:szCs w:val="25"/>
                              </w:rPr>
                              <w:t>Mounting Restored Volume and seeing file text created earlier.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023191" id="_x0000_s1034" type="#_x0000_t202" style="position:absolute;left:0;text-align:left;margin-left:291.75pt;margin-top:126.9pt;width:185.9pt;height:41.25pt;z-index:25165826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">
                <v:textbox>
                  <w:txbxContent>
                    <w:p w14:paraId="7EF039AE" w14:textId="180EE5BD" w:rsidR="007710AD" w:rsidRPr="007710AD" w:rsidRDefault="007710AD">
                      <w:pPr>
                        <w:rPr>
                          <w:rFonts w:ascii="Times New Roman" w:hAnsi="Times New Roman" w:cs="Times New Roman"/>
                          <w:sz w:val="25"/>
                          <w:szCs w:val="25"/>
                        </w:rPr>
                      </w:pPr>
                      <w:r w:rsidRPr="007710AD">
                        <w:rPr>
                          <w:rFonts w:ascii="Times New Roman" w:hAnsi="Times New Roman" w:cs="Times New Roman"/>
                          <w:sz w:val="25"/>
                          <w:szCs w:val="25"/>
                        </w:rPr>
                        <w:t>Mounting Restored Volume and seeing file text created earlier.</w:t>
                      </w:r>
                    </w:p>
                  </w:txbxContent>
                </v:textbox>
                <w10:wrap type="square"/>
              </v:shape>
            </w:pict>
          </mc:Fallback>
        </mc:AlternateContent>
      </w:r>
      <w:r w:rsidR="008564F4">
        <w:rPr>
          <w:rFonts w:ascii="Times New Roman" w:hAnsi="Times New Roman" w:cs="Times New Roman"/>
          <w:b/>
          <w:bCs/>
          <w:noProof/>
          <w:sz w:val="28"/>
          <w:szCs w:val="28"/>
        </w:rPr>
        <w:drawing>
          <wp:anchor distT="0" distB="0" distL="114300" distR="114300" simplePos="0" relativeHeight="251658261" behindDoc="0" locked="0" layoutInCell="1" allowOverlap="1" wp14:anchorId="43F50B85" wp14:editId="52143CD6">
            <wp:simplePos x="0" y="0"/>
            <wp:positionH relativeFrom="column">
              <wp:posOffset>123825</wp:posOffset>
            </wp:positionH>
            <wp:positionV relativeFrom="paragraph">
              <wp:posOffset>659765</wp:posOffset>
            </wp:positionV>
            <wp:extent cx="5934075" cy="147637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anchor>
        </w:drawing>
      </w:r>
      <w:r w:rsidR="00BE2525">
        <w:rPr>
          <w:rFonts w:ascii="Times New Roman" w:hAnsi="Times New Roman" w:cs="Times New Roman"/>
          <w:sz w:val="25"/>
          <w:szCs w:val="25"/>
        </w:rPr>
        <w:t>Verify that volume you mounted has the file that you created earlier. Upon entering the command “</w:t>
      </w:r>
      <w:r w:rsidR="00BE2525" w:rsidRPr="00BE2525">
        <w:rPr>
          <w:rFonts w:ascii="Times New Roman" w:hAnsi="Times New Roman" w:cs="Times New Roman"/>
          <w:sz w:val="25"/>
          <w:szCs w:val="25"/>
        </w:rPr>
        <w:t>ls /mnt/data-store2/</w:t>
      </w:r>
      <w:r w:rsidR="00BE2525">
        <w:rPr>
          <w:rFonts w:ascii="Times New Roman" w:hAnsi="Times New Roman" w:cs="Times New Roman"/>
          <w:sz w:val="25"/>
          <w:szCs w:val="25"/>
        </w:rPr>
        <w:t>” you should be able to see the file.txt.</w:t>
      </w:r>
    </w:p>
    <w:p w14:paraId="2F428DEE" w14:textId="77777777" w:rsidR="008564F4" w:rsidRDefault="008564F4" w:rsidP="00BE2525">
      <w:pPr>
        <w:tabs>
          <w:tab w:val="left" w:pos="2770"/>
        </w:tabs>
        <w:jc w:val="center"/>
        <w:rPr>
          <w:rFonts w:ascii="Times New Roman" w:hAnsi="Times New Roman" w:cs="Times New Roman"/>
          <w:b/>
          <w:bCs/>
          <w:sz w:val="28"/>
          <w:szCs w:val="28"/>
        </w:rPr>
      </w:pPr>
    </w:p>
    <w:p w14:paraId="4F66C33F" w14:textId="04C907F2" w:rsidR="001203E6" w:rsidRDefault="001203E6" w:rsidP="00BE2525">
      <w:pPr>
        <w:tabs>
          <w:tab w:val="left" w:pos="2770"/>
        </w:tabs>
        <w:jc w:val="center"/>
        <w:rPr>
          <w:rFonts w:ascii="Times New Roman" w:hAnsi="Times New Roman" w:cs="Times New Roman"/>
          <w:sz w:val="25"/>
          <w:szCs w:val="25"/>
        </w:rPr>
      </w:pPr>
      <w:r w:rsidRPr="0005655A">
        <w:rPr>
          <w:rFonts w:ascii="Times New Roman" w:hAnsi="Times New Roman" w:cs="Times New Roman"/>
          <w:b/>
          <w:bCs/>
          <w:sz w:val="28"/>
          <w:szCs w:val="28"/>
        </w:rPr>
        <w:t>Conclusion</w:t>
      </w:r>
    </w:p>
    <w:p w14:paraId="49487D5D" w14:textId="5ADFD4C0" w:rsidR="00BE2525" w:rsidRDefault="00BE2525" w:rsidP="00BE2525">
      <w:pPr>
        <w:tabs>
          <w:tab w:val="left" w:pos="2770"/>
        </w:tabs>
        <w:rPr>
          <w:rFonts w:ascii="Times New Roman" w:hAnsi="Times New Roman" w:cs="Times New Roman"/>
          <w:sz w:val="25"/>
          <w:szCs w:val="25"/>
        </w:rPr>
      </w:pPr>
      <w:r>
        <w:rPr>
          <w:rFonts w:ascii="Times New Roman" w:hAnsi="Times New Roman" w:cs="Times New Roman"/>
          <w:sz w:val="25"/>
          <w:szCs w:val="25"/>
        </w:rPr>
        <w:t xml:space="preserve">          AWS EBS is an essential storage service for long-term redundancy alongside EC2 instances. </w:t>
      </w:r>
      <w:r w:rsidR="00C15ACF">
        <w:rPr>
          <w:rFonts w:ascii="Times New Roman" w:hAnsi="Times New Roman" w:cs="Times New Roman"/>
          <w:sz w:val="25"/>
          <w:szCs w:val="25"/>
        </w:rPr>
        <w:t>In this lab, we learned how to interact with an EC2 instance remotely through SSH, getting to know some of the storage-related commands, such as mounting and display commands. We also learned how to view and use snapshots to retrieve previous sets of data. EBS volumes are a flexible and reliable storage tool that will be fundamental to AWS usage.</w:t>
      </w:r>
    </w:p>
    <w:p w14:paraId="686A4FFE" w14:textId="1E48748E" w:rsidR="001D178D" w:rsidRPr="008564F4" w:rsidRDefault="003515FF" w:rsidP="008564F4">
      <w:pPr>
        <w:tabs>
          <w:tab w:val="left" w:pos="2770"/>
        </w:tabs>
        <w:jc w:val="center"/>
        <w:rPr>
          <w:rFonts w:ascii="Times New Roman" w:hAnsi="Times New Roman" w:cs="Times New Roman"/>
          <w:sz w:val="25"/>
          <w:szCs w:val="25"/>
        </w:rPr>
      </w:pPr>
      <w:r>
        <w:rPr>
          <w:rFonts w:ascii="Times New Roman" w:hAnsi="Times New Roman" w:cs="Times New Roman"/>
          <w:sz w:val="25"/>
          <w:szCs w:val="25"/>
        </w:rPr>
        <w:t xml:space="preserve">  </w:t>
      </w:r>
    </w:p>
    <w:p w14:paraId="009AC06D" w14:textId="24E81765" w:rsidR="001F7BE9" w:rsidRPr="002E0C30" w:rsidRDefault="001F7BE9" w:rsidP="001F7BE9">
      <w:pPr>
        <w:tabs>
          <w:tab w:val="left" w:pos="2770"/>
        </w:tabs>
        <w:jc w:val="center"/>
        <w:rPr>
          <w:rFonts w:ascii="Times New Roman" w:hAnsi="Times New Roman" w:cs="Times New Roman"/>
          <w:sz w:val="28"/>
          <w:szCs w:val="28"/>
          <w:u w:val="single"/>
        </w:rPr>
      </w:pPr>
      <w:r w:rsidRPr="002E0C30">
        <w:rPr>
          <w:rFonts w:ascii="Times New Roman" w:hAnsi="Times New Roman" w:cs="Times New Roman"/>
          <w:sz w:val="28"/>
          <w:szCs w:val="28"/>
          <w:u w:val="single"/>
        </w:rPr>
        <w:lastRenderedPageBreak/>
        <w:t xml:space="preserve">Lab </w:t>
      </w:r>
      <w:r w:rsidR="005C4EC2">
        <w:rPr>
          <w:rFonts w:ascii="Times New Roman" w:hAnsi="Times New Roman" w:cs="Times New Roman"/>
          <w:sz w:val="28"/>
          <w:szCs w:val="28"/>
          <w:u w:val="single"/>
        </w:rPr>
        <w:t>5</w:t>
      </w:r>
      <w:r w:rsidRPr="002E0C30">
        <w:rPr>
          <w:rFonts w:ascii="Times New Roman" w:hAnsi="Times New Roman" w:cs="Times New Roman"/>
          <w:sz w:val="28"/>
          <w:szCs w:val="28"/>
          <w:u w:val="single"/>
        </w:rPr>
        <w:t xml:space="preserve">: AWS </w:t>
      </w:r>
      <w:r w:rsidR="005C4EC2">
        <w:rPr>
          <w:rFonts w:ascii="Times New Roman" w:hAnsi="Times New Roman" w:cs="Times New Roman"/>
          <w:sz w:val="28"/>
          <w:szCs w:val="28"/>
          <w:u w:val="single"/>
        </w:rPr>
        <w:t>RD</w:t>
      </w:r>
      <w:r w:rsidR="008A567F">
        <w:rPr>
          <w:rFonts w:ascii="Times New Roman" w:hAnsi="Times New Roman" w:cs="Times New Roman"/>
          <w:sz w:val="28"/>
          <w:szCs w:val="28"/>
          <w:u w:val="single"/>
        </w:rPr>
        <w:t>S</w:t>
      </w:r>
    </w:p>
    <w:p w14:paraId="4BD4BD9C" w14:textId="5104B94B" w:rsidR="001F7BE9" w:rsidRPr="008A0704" w:rsidRDefault="007710AD" w:rsidP="001F7BE9">
      <w:pPr>
        <w:tabs>
          <w:tab w:val="left" w:pos="2770"/>
        </w:tabs>
        <w:jc w:val="center"/>
        <w:rPr>
          <w:rFonts w:ascii="Times New Roman" w:hAnsi="Times New Roman" w:cs="Times New Roman"/>
          <w:b/>
          <w:bCs/>
          <w:sz w:val="28"/>
          <w:szCs w:val="28"/>
        </w:rPr>
      </w:pPr>
      <w:r>
        <w:rPr>
          <w:rFonts w:ascii="Times New Roman" w:hAnsi="Times New Roman" w:cs="Times New Roman"/>
          <w:b/>
          <w:bCs/>
          <w:sz w:val="28"/>
          <w:szCs w:val="28"/>
        </w:rPr>
        <w:t>Explanation</w:t>
      </w:r>
    </w:p>
    <w:p w14:paraId="4BD61538" w14:textId="64A119D3" w:rsidR="001935C2" w:rsidRDefault="001F7BE9" w:rsidP="0054481E">
      <w:pPr>
        <w:tabs>
          <w:tab w:val="left" w:pos="2770"/>
        </w:tabs>
        <w:rPr>
          <w:rFonts w:ascii="Times New Roman" w:hAnsi="Times New Roman" w:cs="Times New Roman"/>
          <w:sz w:val="25"/>
          <w:szCs w:val="25"/>
        </w:rPr>
      </w:pPr>
      <w:r>
        <w:rPr>
          <w:rFonts w:ascii="Times New Roman" w:hAnsi="Times New Roman" w:cs="Times New Roman"/>
          <w:sz w:val="24"/>
          <w:szCs w:val="24"/>
        </w:rPr>
        <w:t xml:space="preserve">          </w:t>
      </w:r>
      <w:r>
        <w:rPr>
          <w:rFonts w:ascii="Times New Roman" w:hAnsi="Times New Roman" w:cs="Times New Roman"/>
          <w:sz w:val="25"/>
          <w:szCs w:val="25"/>
        </w:rPr>
        <w:t>Lab</w:t>
      </w:r>
      <w:r w:rsidR="00CB34E6">
        <w:rPr>
          <w:rFonts w:ascii="Times New Roman" w:hAnsi="Times New Roman" w:cs="Times New Roman"/>
          <w:sz w:val="25"/>
          <w:szCs w:val="25"/>
        </w:rPr>
        <w:t xml:space="preserve"> five</w:t>
      </w:r>
      <w:r>
        <w:rPr>
          <w:rFonts w:ascii="Times New Roman" w:hAnsi="Times New Roman" w:cs="Times New Roman"/>
          <w:sz w:val="25"/>
          <w:szCs w:val="25"/>
        </w:rPr>
        <w:t xml:space="preserve"> presents </w:t>
      </w:r>
      <w:r w:rsidR="00CB34E6">
        <w:rPr>
          <w:rFonts w:ascii="Times New Roman" w:hAnsi="Times New Roman" w:cs="Times New Roman"/>
          <w:sz w:val="25"/>
          <w:szCs w:val="25"/>
        </w:rPr>
        <w:t xml:space="preserve">Amazon’s </w:t>
      </w:r>
      <w:r w:rsidR="00EE54E9">
        <w:rPr>
          <w:rFonts w:ascii="Times New Roman" w:hAnsi="Times New Roman" w:cs="Times New Roman"/>
          <w:sz w:val="25"/>
          <w:szCs w:val="25"/>
        </w:rPr>
        <w:t>Database Service (Amazon RDS), used to create relational database servers that run off of commonly used database engines, such as Amazon Aurora, Oracle, and MySQL. These structured query languages (SQLs) help run the software for the database. We will create a database</w:t>
      </w:r>
      <w:r w:rsidR="007E1DAB">
        <w:rPr>
          <w:rFonts w:ascii="Times New Roman" w:hAnsi="Times New Roman" w:cs="Times New Roman"/>
          <w:sz w:val="25"/>
          <w:szCs w:val="25"/>
        </w:rPr>
        <w:t xml:space="preserve"> (DB)</w:t>
      </w:r>
      <w:r w:rsidR="00EE54E9">
        <w:rPr>
          <w:rFonts w:ascii="Times New Roman" w:hAnsi="Times New Roman" w:cs="Times New Roman"/>
          <w:sz w:val="25"/>
          <w:szCs w:val="25"/>
        </w:rPr>
        <w:t xml:space="preserve"> instance and assign it to certain subnets created in the Availability Zones</w:t>
      </w:r>
      <w:r w:rsidR="007E1DAB">
        <w:rPr>
          <w:rFonts w:ascii="Times New Roman" w:hAnsi="Times New Roman" w:cs="Times New Roman"/>
          <w:sz w:val="25"/>
          <w:szCs w:val="25"/>
        </w:rPr>
        <w:t>, telling RDS which subnets can be used for the database.</w:t>
      </w:r>
      <w:r w:rsidR="00EE54E9">
        <w:rPr>
          <w:rFonts w:ascii="Times New Roman" w:hAnsi="Times New Roman" w:cs="Times New Roman"/>
          <w:sz w:val="25"/>
          <w:szCs w:val="25"/>
        </w:rPr>
        <w:t xml:space="preserve"> Then, we will interact with the database </w:t>
      </w:r>
      <w:r w:rsidR="007E1DAB">
        <w:rPr>
          <w:rFonts w:ascii="Times New Roman" w:hAnsi="Times New Roman" w:cs="Times New Roman"/>
          <w:sz w:val="25"/>
          <w:szCs w:val="25"/>
        </w:rPr>
        <w:t>through the Web Server that it is assigned to. Note that both the Security Group that permits the web server to access the DB instance and the DB Subnet Group that assigns the subnets</w:t>
      </w:r>
      <w:r w:rsidR="00AB28E2">
        <w:rPr>
          <w:rFonts w:ascii="Times New Roman" w:hAnsi="Times New Roman" w:cs="Times New Roman"/>
          <w:sz w:val="25"/>
          <w:szCs w:val="25"/>
        </w:rPr>
        <w:t>,</w:t>
      </w:r>
      <w:r w:rsidR="007E1DAB">
        <w:rPr>
          <w:rFonts w:ascii="Times New Roman" w:hAnsi="Times New Roman" w:cs="Times New Roman"/>
          <w:sz w:val="25"/>
          <w:szCs w:val="25"/>
        </w:rPr>
        <w:t xml:space="preserve"> are created before the DB instance itself, as those components are </w:t>
      </w:r>
      <w:r w:rsidR="00AB28E2">
        <w:rPr>
          <w:rFonts w:ascii="Times New Roman" w:hAnsi="Times New Roman" w:cs="Times New Roman"/>
          <w:sz w:val="25"/>
          <w:szCs w:val="25"/>
        </w:rPr>
        <w:t>selected</w:t>
      </w:r>
      <w:r w:rsidR="007E1DAB">
        <w:rPr>
          <w:rFonts w:ascii="Times New Roman" w:hAnsi="Times New Roman" w:cs="Times New Roman"/>
          <w:sz w:val="25"/>
          <w:szCs w:val="25"/>
        </w:rPr>
        <w:t xml:space="preserve"> in the instance’s creation process.</w:t>
      </w:r>
    </w:p>
    <w:p w14:paraId="01181EB1" w14:textId="7D7B6878" w:rsidR="007E1DAB" w:rsidRPr="007E1DAB" w:rsidRDefault="007E1DAB" w:rsidP="0054481E">
      <w:pPr>
        <w:tabs>
          <w:tab w:val="left" w:pos="2770"/>
        </w:tabs>
        <w:rPr>
          <w:rFonts w:ascii="Times New Roman" w:hAnsi="Times New Roman" w:cs="Times New Roman"/>
          <w:sz w:val="25"/>
          <w:szCs w:val="25"/>
        </w:rPr>
      </w:pPr>
      <w:r>
        <w:rPr>
          <w:rFonts w:ascii="Times New Roman" w:hAnsi="Times New Roman" w:cs="Times New Roman"/>
          <w:sz w:val="25"/>
          <w:szCs w:val="25"/>
        </w:rPr>
        <w:t xml:space="preserve">          This lab will begin with a topology last established from the VPC (see AWS lab 2). A VPC, named </w:t>
      </w:r>
      <w:r>
        <w:rPr>
          <w:rFonts w:ascii="Times New Roman" w:hAnsi="Times New Roman" w:cs="Times New Roman"/>
          <w:i/>
          <w:iCs/>
          <w:sz w:val="25"/>
          <w:szCs w:val="25"/>
        </w:rPr>
        <w:t>Lab VPC</w:t>
      </w:r>
      <w:r>
        <w:rPr>
          <w:rFonts w:ascii="Times New Roman" w:hAnsi="Times New Roman" w:cs="Times New Roman"/>
          <w:sz w:val="25"/>
          <w:szCs w:val="25"/>
        </w:rPr>
        <w:t xml:space="preserve"> has already been created in the academy lab generation for this module. It consists of 2 availability zones, 4 subnets, and a </w:t>
      </w:r>
      <w:r w:rsidR="00AB28E2">
        <w:rPr>
          <w:rFonts w:ascii="Times New Roman" w:hAnsi="Times New Roman" w:cs="Times New Roman"/>
          <w:sz w:val="25"/>
          <w:szCs w:val="25"/>
        </w:rPr>
        <w:t>s</w:t>
      </w:r>
      <w:r>
        <w:rPr>
          <w:rFonts w:ascii="Times New Roman" w:hAnsi="Times New Roman" w:cs="Times New Roman"/>
          <w:sz w:val="25"/>
          <w:szCs w:val="25"/>
        </w:rPr>
        <w:t>ecurity group for an already established Web Server. We will assign the</w:t>
      </w:r>
      <w:r w:rsidR="00AB28E2">
        <w:rPr>
          <w:rFonts w:ascii="Times New Roman" w:hAnsi="Times New Roman" w:cs="Times New Roman"/>
          <w:sz w:val="25"/>
          <w:szCs w:val="25"/>
        </w:rPr>
        <w:t xml:space="preserve"> security and subnet groups for the DB instance within the </w:t>
      </w:r>
      <w:r w:rsidR="00AB28E2" w:rsidRPr="00AB28E2">
        <w:rPr>
          <w:rFonts w:ascii="Times New Roman" w:hAnsi="Times New Roman" w:cs="Times New Roman"/>
          <w:b/>
          <w:bCs/>
          <w:i/>
          <w:iCs/>
          <w:sz w:val="25"/>
          <w:szCs w:val="25"/>
        </w:rPr>
        <w:t>private</w:t>
      </w:r>
      <w:r w:rsidR="00AB28E2">
        <w:rPr>
          <w:rFonts w:ascii="Times New Roman" w:hAnsi="Times New Roman" w:cs="Times New Roman"/>
          <w:sz w:val="25"/>
          <w:szCs w:val="25"/>
        </w:rPr>
        <w:t xml:space="preserve"> subnets (see Topological Overview).</w:t>
      </w:r>
    </w:p>
    <w:p w14:paraId="1B152D40" w14:textId="59865583" w:rsidR="00D8606B" w:rsidRPr="00FA110F" w:rsidRDefault="00D8606B" w:rsidP="00D8606B">
      <w:pPr>
        <w:tabs>
          <w:tab w:val="left" w:pos="2770"/>
        </w:tabs>
        <w:jc w:val="center"/>
        <w:rPr>
          <w:rFonts w:ascii="Times New Roman" w:hAnsi="Times New Roman" w:cs="Times New Roman"/>
          <w:b/>
          <w:bCs/>
          <w:sz w:val="28"/>
          <w:szCs w:val="28"/>
        </w:rPr>
      </w:pPr>
      <w:r w:rsidRPr="00FA110F">
        <w:rPr>
          <w:rFonts w:ascii="Times New Roman" w:hAnsi="Times New Roman" w:cs="Times New Roman"/>
          <w:b/>
          <w:bCs/>
          <w:sz w:val="28"/>
          <w:szCs w:val="28"/>
        </w:rPr>
        <w:t>Key Terms</w:t>
      </w:r>
    </w:p>
    <w:p w14:paraId="24531336" w14:textId="0B2EBAF7" w:rsidR="00D8606B" w:rsidRPr="00AD6364" w:rsidRDefault="00D8606B" w:rsidP="003F7A0F">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8A567F">
        <w:rPr>
          <w:rFonts w:ascii="Times New Roman" w:hAnsi="Times New Roman" w:cs="Times New Roman"/>
          <w:b/>
          <w:bCs/>
          <w:sz w:val="25"/>
          <w:szCs w:val="25"/>
        </w:rPr>
        <w:t>Amazon Relational Database Service (RDS)</w:t>
      </w:r>
      <w:r w:rsidR="008D2684">
        <w:rPr>
          <w:rFonts w:ascii="Times New Roman" w:hAnsi="Times New Roman" w:cs="Times New Roman"/>
          <w:b/>
          <w:bCs/>
          <w:sz w:val="25"/>
          <w:szCs w:val="25"/>
        </w:rPr>
        <w:t xml:space="preserve">: </w:t>
      </w:r>
      <w:r w:rsidR="008D2684">
        <w:rPr>
          <w:rFonts w:ascii="Times New Roman" w:hAnsi="Times New Roman" w:cs="Times New Roman"/>
          <w:sz w:val="25"/>
          <w:szCs w:val="25"/>
        </w:rPr>
        <w:t xml:space="preserve">AWS service that creates, operates, and scales a relational database in the cloud. It manages database administration tasks. </w:t>
      </w:r>
    </w:p>
    <w:p w14:paraId="47EE6D31" w14:textId="76F9D404" w:rsidR="008A567F" w:rsidRPr="008D2684" w:rsidRDefault="008A567F" w:rsidP="003F7A0F">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Pr>
          <w:rFonts w:ascii="Times New Roman" w:hAnsi="Times New Roman" w:cs="Times New Roman"/>
          <w:b/>
          <w:bCs/>
          <w:sz w:val="25"/>
          <w:szCs w:val="25"/>
        </w:rPr>
        <w:t>Relational Database:</w:t>
      </w:r>
      <w:r w:rsidR="008D2684">
        <w:rPr>
          <w:rFonts w:ascii="Times New Roman" w:hAnsi="Times New Roman" w:cs="Times New Roman"/>
          <w:b/>
          <w:bCs/>
          <w:sz w:val="25"/>
          <w:szCs w:val="25"/>
        </w:rPr>
        <w:t xml:space="preserve"> </w:t>
      </w:r>
      <w:r w:rsidR="008D2684">
        <w:rPr>
          <w:rFonts w:ascii="Times New Roman" w:hAnsi="Times New Roman" w:cs="Times New Roman"/>
          <w:sz w:val="25"/>
          <w:szCs w:val="25"/>
        </w:rPr>
        <w:t xml:space="preserve">A type of database that stores data with items of pre-defined relationships between the data points. It is formatted as a set of tables with columns and rows, each row marked with an identifier called a primary key. Each column holds a certain kind of data. The data can be accessed in different ways </w:t>
      </w:r>
      <w:r w:rsidR="008D2684" w:rsidRPr="00E54D0D">
        <w:rPr>
          <w:rFonts w:ascii="Times New Roman" w:hAnsi="Times New Roman" w:cs="Times New Roman"/>
          <w:b/>
          <w:bCs/>
          <w:i/>
          <w:iCs/>
          <w:sz w:val="25"/>
          <w:szCs w:val="25"/>
        </w:rPr>
        <w:t>without</w:t>
      </w:r>
      <w:r w:rsidR="008D2684" w:rsidRPr="00E54D0D">
        <w:rPr>
          <w:rFonts w:ascii="Times New Roman" w:hAnsi="Times New Roman" w:cs="Times New Roman"/>
          <w:sz w:val="25"/>
          <w:szCs w:val="25"/>
        </w:rPr>
        <w:t xml:space="preserve"> reformatting</w:t>
      </w:r>
      <w:r w:rsidR="008D2684">
        <w:rPr>
          <w:rFonts w:ascii="Times New Roman" w:hAnsi="Times New Roman" w:cs="Times New Roman"/>
          <w:sz w:val="25"/>
          <w:szCs w:val="25"/>
        </w:rPr>
        <w:t xml:space="preserve"> the tables.</w:t>
      </w:r>
    </w:p>
    <w:p w14:paraId="3DB1A1FF" w14:textId="0A954A82" w:rsidR="008A567F" w:rsidRDefault="008A567F" w:rsidP="003F7A0F">
      <w:pPr>
        <w:tabs>
          <w:tab w:val="left" w:pos="2770"/>
        </w:tabs>
        <w:rPr>
          <w:rFonts w:ascii="Times New Roman" w:hAnsi="Times New Roman" w:cs="Times New Roman"/>
          <w:b/>
          <w:bCs/>
          <w:sz w:val="25"/>
          <w:szCs w:val="25"/>
        </w:rPr>
      </w:pPr>
      <w:r>
        <w:rPr>
          <w:rFonts w:ascii="Times New Roman" w:hAnsi="Times New Roman" w:cs="Times New Roman"/>
          <w:b/>
          <w:bCs/>
          <w:sz w:val="25"/>
          <w:szCs w:val="25"/>
        </w:rPr>
        <w:t xml:space="preserve">          Database Engine:</w:t>
      </w:r>
      <w:r w:rsidR="00E54D0D">
        <w:rPr>
          <w:rFonts w:ascii="Times New Roman" w:hAnsi="Times New Roman" w:cs="Times New Roman"/>
          <w:b/>
          <w:bCs/>
          <w:sz w:val="25"/>
          <w:szCs w:val="25"/>
        </w:rPr>
        <w:t xml:space="preserve"> </w:t>
      </w:r>
      <w:r w:rsidR="00E54D0D" w:rsidRPr="00E54D0D">
        <w:rPr>
          <w:rFonts w:ascii="Times New Roman" w:hAnsi="Times New Roman" w:cs="Times New Roman"/>
          <w:sz w:val="25"/>
          <w:szCs w:val="25"/>
        </w:rPr>
        <w:t>The underlying software that a database management system uses to create, read, update and delet</w:t>
      </w:r>
      <w:r w:rsidR="00E54D0D">
        <w:rPr>
          <w:rFonts w:ascii="Times New Roman" w:hAnsi="Times New Roman" w:cs="Times New Roman"/>
          <w:sz w:val="25"/>
          <w:szCs w:val="25"/>
        </w:rPr>
        <w:t xml:space="preserve">e data from a database. Amazon RDS uses 6 popular engines, including </w:t>
      </w:r>
      <w:r w:rsidR="00E54D0D" w:rsidRPr="00E54D0D">
        <w:rPr>
          <w:rFonts w:ascii="Times New Roman" w:hAnsi="Times New Roman" w:cs="Times New Roman"/>
          <w:sz w:val="25"/>
          <w:szCs w:val="25"/>
        </w:rPr>
        <w:t>MySQL</w:t>
      </w:r>
      <w:r w:rsidR="00E54D0D">
        <w:rPr>
          <w:rFonts w:ascii="Times New Roman" w:hAnsi="Times New Roman" w:cs="Times New Roman"/>
          <w:sz w:val="25"/>
          <w:szCs w:val="25"/>
        </w:rPr>
        <w:t>,</w:t>
      </w:r>
      <w:r w:rsidR="00E54D0D" w:rsidRPr="00E54D0D">
        <w:rPr>
          <w:rFonts w:ascii="Times New Roman" w:hAnsi="Times New Roman" w:cs="Times New Roman"/>
          <w:sz w:val="25"/>
          <w:szCs w:val="25"/>
        </w:rPr>
        <w:t xml:space="preserve"> Oracle, Amazon Aurora, Microsoft SQL Server, PostgreSQL, and MariaDB.</w:t>
      </w:r>
    </w:p>
    <w:p w14:paraId="1AF0F2FF" w14:textId="259E4CDA" w:rsidR="008A567F" w:rsidRPr="00E54D0D" w:rsidRDefault="008A567F" w:rsidP="003F7A0F">
      <w:pPr>
        <w:tabs>
          <w:tab w:val="left" w:pos="2770"/>
        </w:tabs>
        <w:rPr>
          <w:rFonts w:ascii="Times New Roman" w:hAnsi="Times New Roman" w:cs="Times New Roman"/>
          <w:sz w:val="25"/>
          <w:szCs w:val="25"/>
        </w:rPr>
      </w:pPr>
      <w:r>
        <w:rPr>
          <w:rFonts w:ascii="Times New Roman" w:hAnsi="Times New Roman" w:cs="Times New Roman"/>
          <w:b/>
          <w:bCs/>
          <w:sz w:val="25"/>
          <w:szCs w:val="25"/>
        </w:rPr>
        <w:t xml:space="preserve">          Security Groups:</w:t>
      </w:r>
      <w:r w:rsidR="00E54D0D">
        <w:rPr>
          <w:rFonts w:ascii="Times New Roman" w:hAnsi="Times New Roman" w:cs="Times New Roman"/>
          <w:b/>
          <w:bCs/>
          <w:sz w:val="25"/>
          <w:szCs w:val="25"/>
        </w:rPr>
        <w:t xml:space="preserve"> </w:t>
      </w:r>
      <w:r w:rsidR="00E54D0D">
        <w:rPr>
          <w:rFonts w:ascii="Times New Roman" w:hAnsi="Times New Roman" w:cs="Times New Roman"/>
          <w:sz w:val="25"/>
          <w:szCs w:val="25"/>
        </w:rPr>
        <w:t xml:space="preserve">Virtual firewalls, created in the AWS VPC service, to filter incoming and outgoing traffic. It is used to control traffic to and from an instance. We will use a security group to allow the web server to access a DB instance. </w:t>
      </w:r>
    </w:p>
    <w:p w14:paraId="7576DE4A" w14:textId="1A9265F1" w:rsidR="00765FC8" w:rsidRDefault="001935C2" w:rsidP="004E141B">
      <w:pPr>
        <w:jc w:val="center"/>
        <w:rPr>
          <w:rFonts w:ascii="Times New Roman" w:hAnsi="Times New Roman" w:cs="Times New Roman"/>
          <w:b/>
          <w:bCs/>
          <w:sz w:val="28"/>
          <w:szCs w:val="28"/>
        </w:rPr>
      </w:pPr>
      <w:r>
        <w:rPr>
          <w:rFonts w:ascii="Times New Roman" w:hAnsi="Times New Roman" w:cs="Times New Roman"/>
          <w:noProof/>
          <w:sz w:val="25"/>
          <w:szCs w:val="25"/>
        </w:rPr>
        <w:lastRenderedPageBreak/>
        <w:drawing>
          <wp:anchor distT="0" distB="0" distL="114300" distR="114300" simplePos="0" relativeHeight="251658263" behindDoc="0" locked="0" layoutInCell="1" allowOverlap="1" wp14:anchorId="626193FE" wp14:editId="0D9D14D3">
            <wp:simplePos x="0" y="0"/>
            <wp:positionH relativeFrom="column">
              <wp:posOffset>66675</wp:posOffset>
            </wp:positionH>
            <wp:positionV relativeFrom="paragraph">
              <wp:posOffset>453390</wp:posOffset>
            </wp:positionV>
            <wp:extent cx="5934075" cy="34004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anchor>
        </w:drawing>
      </w:r>
      <w:r w:rsidR="00D8606B">
        <w:rPr>
          <w:rFonts w:ascii="Times New Roman" w:hAnsi="Times New Roman" w:cs="Times New Roman"/>
          <w:b/>
          <w:bCs/>
          <w:sz w:val="28"/>
          <w:szCs w:val="28"/>
        </w:rPr>
        <w:t>Topological Overview</w:t>
      </w:r>
    </w:p>
    <w:p w14:paraId="11199030" w14:textId="77777777" w:rsidR="00AB28E2" w:rsidRDefault="00AB28E2" w:rsidP="00D8606B">
      <w:pPr>
        <w:tabs>
          <w:tab w:val="left" w:pos="2770"/>
        </w:tabs>
        <w:jc w:val="center"/>
        <w:rPr>
          <w:rFonts w:ascii="Times New Roman" w:hAnsi="Times New Roman" w:cs="Times New Roman"/>
          <w:b/>
          <w:bCs/>
          <w:sz w:val="28"/>
          <w:szCs w:val="28"/>
        </w:rPr>
      </w:pPr>
    </w:p>
    <w:p w14:paraId="4B84E921" w14:textId="61A1A3E6" w:rsidR="00D8606B" w:rsidRDefault="00D8606B" w:rsidP="00D8606B">
      <w:pPr>
        <w:tabs>
          <w:tab w:val="left" w:pos="2770"/>
        </w:tabs>
        <w:jc w:val="center"/>
        <w:rPr>
          <w:rFonts w:ascii="Times New Roman" w:hAnsi="Times New Roman" w:cs="Times New Roman"/>
          <w:b/>
          <w:bCs/>
          <w:sz w:val="28"/>
          <w:szCs w:val="28"/>
        </w:rPr>
      </w:pPr>
      <w:r>
        <w:rPr>
          <w:rFonts w:ascii="Times New Roman" w:hAnsi="Times New Roman" w:cs="Times New Roman"/>
          <w:b/>
          <w:bCs/>
          <w:sz w:val="28"/>
          <w:szCs w:val="28"/>
        </w:rPr>
        <w:t>General Procedure</w:t>
      </w:r>
    </w:p>
    <w:p w14:paraId="3A805E62" w14:textId="6C4EEFBB" w:rsidR="00BE69FD" w:rsidRDefault="00AB28E2" w:rsidP="0012475F">
      <w:pPr>
        <w:pStyle w:val="ListParagraph"/>
        <w:numPr>
          <w:ilvl w:val="0"/>
          <w:numId w:val="9"/>
        </w:numPr>
        <w:tabs>
          <w:tab w:val="left" w:pos="2770"/>
        </w:tabs>
        <w:rPr>
          <w:rFonts w:ascii="Times New Roman" w:hAnsi="Times New Roman" w:cs="Times New Roman"/>
          <w:sz w:val="25"/>
          <w:szCs w:val="25"/>
        </w:rPr>
      </w:pPr>
      <w:r>
        <w:rPr>
          <w:rFonts w:ascii="Times New Roman" w:hAnsi="Times New Roman" w:cs="Times New Roman"/>
          <w:sz w:val="25"/>
          <w:szCs w:val="25"/>
        </w:rPr>
        <w:t>Create a security group for the RDS DB instance.</w:t>
      </w:r>
    </w:p>
    <w:p w14:paraId="77F39ABF" w14:textId="4289FA12" w:rsidR="0012475F" w:rsidRDefault="00AB28E2" w:rsidP="0012475F">
      <w:pPr>
        <w:pStyle w:val="ListParagraph"/>
        <w:numPr>
          <w:ilvl w:val="0"/>
          <w:numId w:val="9"/>
        </w:numPr>
        <w:tabs>
          <w:tab w:val="left" w:pos="2770"/>
        </w:tabs>
        <w:rPr>
          <w:rFonts w:ascii="Times New Roman" w:hAnsi="Times New Roman" w:cs="Times New Roman"/>
          <w:sz w:val="25"/>
          <w:szCs w:val="25"/>
        </w:rPr>
      </w:pPr>
      <w:r>
        <w:rPr>
          <w:rFonts w:ascii="Times New Roman" w:hAnsi="Times New Roman" w:cs="Times New Roman"/>
          <w:sz w:val="25"/>
          <w:szCs w:val="25"/>
        </w:rPr>
        <w:t>Create a DB subnet group for the DB instance.</w:t>
      </w:r>
    </w:p>
    <w:p w14:paraId="0281B1FE" w14:textId="198DE56E" w:rsidR="00BE4BB6" w:rsidRDefault="00AB28E2" w:rsidP="0012475F">
      <w:pPr>
        <w:pStyle w:val="ListParagraph"/>
        <w:numPr>
          <w:ilvl w:val="0"/>
          <w:numId w:val="9"/>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Create the DB instance, using the security groups and subnet groups previously configured. </w:t>
      </w:r>
    </w:p>
    <w:p w14:paraId="24DB92E7" w14:textId="3665AA4C" w:rsidR="00BA4800" w:rsidRPr="00BE69FD" w:rsidRDefault="00BA4800" w:rsidP="0012475F">
      <w:pPr>
        <w:pStyle w:val="ListParagraph"/>
        <w:numPr>
          <w:ilvl w:val="0"/>
          <w:numId w:val="9"/>
        </w:numPr>
        <w:tabs>
          <w:tab w:val="left" w:pos="2770"/>
        </w:tabs>
        <w:rPr>
          <w:rFonts w:ascii="Times New Roman" w:hAnsi="Times New Roman" w:cs="Times New Roman"/>
          <w:sz w:val="25"/>
          <w:szCs w:val="25"/>
        </w:rPr>
      </w:pPr>
      <w:r>
        <w:rPr>
          <w:rFonts w:ascii="Times New Roman" w:hAnsi="Times New Roman" w:cs="Times New Roman"/>
          <w:sz w:val="25"/>
          <w:szCs w:val="25"/>
        </w:rPr>
        <w:t>Launch a</w:t>
      </w:r>
      <w:r w:rsidR="00AB28E2">
        <w:rPr>
          <w:rFonts w:ascii="Times New Roman" w:hAnsi="Times New Roman" w:cs="Times New Roman"/>
          <w:sz w:val="25"/>
          <w:szCs w:val="25"/>
        </w:rPr>
        <w:t>nd interact with the database via the assigned web server.</w:t>
      </w:r>
    </w:p>
    <w:p w14:paraId="7542EC7D" w14:textId="77777777" w:rsidR="00923631" w:rsidRPr="00BE69FD" w:rsidRDefault="00923631" w:rsidP="00923631">
      <w:pPr>
        <w:pStyle w:val="ListParagraph"/>
        <w:tabs>
          <w:tab w:val="left" w:pos="2770"/>
        </w:tabs>
        <w:ind w:left="990"/>
        <w:rPr>
          <w:rFonts w:ascii="Times New Roman" w:hAnsi="Times New Roman" w:cs="Times New Roman"/>
          <w:sz w:val="25"/>
          <w:szCs w:val="25"/>
        </w:rPr>
      </w:pPr>
    </w:p>
    <w:p w14:paraId="16E09E89" w14:textId="4B6B39A6" w:rsidR="00D8606B" w:rsidRDefault="00D8606B" w:rsidP="00D8606B">
      <w:pPr>
        <w:pBdr>
          <w:bottom w:val="single" w:sz="6" w:space="1" w:color="auto"/>
        </w:pBdr>
        <w:tabs>
          <w:tab w:val="left" w:pos="2770"/>
        </w:tabs>
        <w:jc w:val="center"/>
        <w:rPr>
          <w:rFonts w:ascii="Times New Roman" w:hAnsi="Times New Roman" w:cs="Times New Roman"/>
          <w:b/>
          <w:bCs/>
          <w:sz w:val="36"/>
          <w:szCs w:val="36"/>
        </w:rPr>
      </w:pPr>
      <w:r w:rsidRPr="0017110D">
        <w:rPr>
          <w:rFonts w:ascii="Times New Roman" w:hAnsi="Times New Roman" w:cs="Times New Roman"/>
          <w:b/>
          <w:bCs/>
          <w:sz w:val="36"/>
          <w:szCs w:val="36"/>
        </w:rPr>
        <w:t>Accessing Lab Version of AWS Management Console</w:t>
      </w:r>
    </w:p>
    <w:p w14:paraId="422EB58D" w14:textId="5E53A420" w:rsidR="00D8606B" w:rsidRDefault="00D8606B" w:rsidP="00D8606B">
      <w:pPr>
        <w:tabs>
          <w:tab w:val="left" w:pos="2770"/>
        </w:tabs>
        <w:rPr>
          <w:rFonts w:ascii="Times New Roman" w:hAnsi="Times New Roman" w:cs="Times New Roman"/>
          <w:sz w:val="25"/>
          <w:szCs w:val="25"/>
        </w:rPr>
      </w:pPr>
      <w:r>
        <w:rPr>
          <w:rFonts w:ascii="Times New Roman" w:hAnsi="Times New Roman" w:cs="Times New Roman"/>
          <w:b/>
          <w:bCs/>
          <w:sz w:val="36"/>
          <w:szCs w:val="36"/>
        </w:rPr>
        <w:t xml:space="preserve">          </w:t>
      </w:r>
      <w:r>
        <w:rPr>
          <w:rFonts w:ascii="Times New Roman" w:hAnsi="Times New Roman" w:cs="Times New Roman"/>
          <w:sz w:val="25"/>
          <w:szCs w:val="25"/>
        </w:rPr>
        <w:t xml:space="preserve">As lab contents are AWS course propriety, you must access their interactive lab via the AWS Academy Cloud Foundations course, Module </w:t>
      </w:r>
      <w:r w:rsidR="00636B70">
        <w:rPr>
          <w:rFonts w:ascii="Times New Roman" w:hAnsi="Times New Roman" w:cs="Times New Roman"/>
          <w:sz w:val="25"/>
          <w:szCs w:val="25"/>
        </w:rPr>
        <w:t>8</w:t>
      </w:r>
      <w:r>
        <w:rPr>
          <w:rFonts w:ascii="Times New Roman" w:hAnsi="Times New Roman" w:cs="Times New Roman"/>
          <w:sz w:val="25"/>
          <w:szCs w:val="25"/>
        </w:rPr>
        <w:t xml:space="preserve">: Lab </w:t>
      </w:r>
      <w:r w:rsidR="005C4EC2">
        <w:rPr>
          <w:rFonts w:ascii="Times New Roman" w:hAnsi="Times New Roman" w:cs="Times New Roman"/>
          <w:sz w:val="25"/>
          <w:szCs w:val="25"/>
        </w:rPr>
        <w:t>5</w:t>
      </w:r>
      <w:r>
        <w:rPr>
          <w:rFonts w:ascii="Times New Roman" w:hAnsi="Times New Roman" w:cs="Times New Roman"/>
          <w:sz w:val="25"/>
          <w:szCs w:val="25"/>
        </w:rPr>
        <w:t xml:space="preserve"> – </w:t>
      </w:r>
      <w:r w:rsidR="0012475F" w:rsidRPr="0012475F">
        <w:rPr>
          <w:rFonts w:ascii="Times New Roman" w:hAnsi="Times New Roman" w:cs="Times New Roman"/>
          <w:sz w:val="25"/>
          <w:szCs w:val="25"/>
        </w:rPr>
        <w:t xml:space="preserve">Build a </w:t>
      </w:r>
      <w:r w:rsidR="00E70BCF">
        <w:rPr>
          <w:rFonts w:ascii="Times New Roman" w:hAnsi="Times New Roman" w:cs="Times New Roman"/>
          <w:sz w:val="25"/>
          <w:szCs w:val="25"/>
        </w:rPr>
        <w:t>Database</w:t>
      </w:r>
      <w:r w:rsidR="0012475F" w:rsidRPr="0012475F">
        <w:rPr>
          <w:rFonts w:ascii="Times New Roman" w:hAnsi="Times New Roman" w:cs="Times New Roman"/>
          <w:sz w:val="25"/>
          <w:szCs w:val="25"/>
        </w:rPr>
        <w:t xml:space="preserve"> Server</w:t>
      </w:r>
      <w:r w:rsidR="0012475F">
        <w:rPr>
          <w:rFonts w:ascii="Times New Roman" w:hAnsi="Times New Roman" w:cs="Times New Roman"/>
          <w:sz w:val="25"/>
          <w:szCs w:val="25"/>
        </w:rPr>
        <w:t>.</w:t>
      </w:r>
    </w:p>
    <w:p w14:paraId="383D5EE8" w14:textId="77777777" w:rsidR="00923631" w:rsidRDefault="00923631">
      <w:pPr>
        <w:rPr>
          <w:rFonts w:ascii="Times New Roman" w:hAnsi="Times New Roman" w:cs="Times New Roman"/>
          <w:b/>
          <w:bCs/>
          <w:sz w:val="40"/>
          <w:szCs w:val="40"/>
        </w:rPr>
      </w:pPr>
      <w:r>
        <w:rPr>
          <w:rFonts w:ascii="Times New Roman" w:hAnsi="Times New Roman" w:cs="Times New Roman"/>
          <w:b/>
          <w:bCs/>
          <w:sz w:val="40"/>
          <w:szCs w:val="40"/>
        </w:rPr>
        <w:br w:type="page"/>
      </w:r>
    </w:p>
    <w:p w14:paraId="025867AF" w14:textId="2377712C" w:rsidR="00AB28E2" w:rsidRDefault="00AB28E2" w:rsidP="00AB28E2">
      <w:pPr>
        <w:pBdr>
          <w:bottom w:val="single" w:sz="6" w:space="1" w:color="auto"/>
        </w:pBdr>
        <w:tabs>
          <w:tab w:val="left" w:pos="2770"/>
        </w:tabs>
        <w:jc w:val="center"/>
        <w:rPr>
          <w:rFonts w:ascii="Times New Roman" w:hAnsi="Times New Roman" w:cs="Times New Roman"/>
          <w:b/>
          <w:bCs/>
          <w:sz w:val="40"/>
          <w:szCs w:val="40"/>
        </w:rPr>
      </w:pPr>
      <w:r w:rsidRPr="00D602AD">
        <w:rPr>
          <w:rFonts w:ascii="Times New Roman" w:hAnsi="Times New Roman" w:cs="Times New Roman"/>
          <w:b/>
          <w:bCs/>
          <w:sz w:val="40"/>
          <w:szCs w:val="40"/>
        </w:rPr>
        <w:lastRenderedPageBreak/>
        <w:t xml:space="preserve">Task 1: </w:t>
      </w:r>
      <w:r>
        <w:rPr>
          <w:rFonts w:ascii="Times New Roman" w:hAnsi="Times New Roman" w:cs="Times New Roman"/>
          <w:b/>
          <w:bCs/>
          <w:sz w:val="40"/>
          <w:szCs w:val="40"/>
        </w:rPr>
        <w:t>Create a Security Group for the DB Instance</w:t>
      </w:r>
    </w:p>
    <w:p w14:paraId="16CA1F7F" w14:textId="28461221" w:rsidR="00923631" w:rsidRDefault="00AB28E2" w:rsidP="00923631">
      <w:pPr>
        <w:tabs>
          <w:tab w:val="left" w:pos="2770"/>
        </w:tabs>
        <w:jc w:val="center"/>
        <w:rPr>
          <w:rFonts w:ascii="Times New Roman" w:hAnsi="Times New Roman" w:cs="Times New Roman"/>
          <w:sz w:val="25"/>
          <w:szCs w:val="25"/>
        </w:rPr>
      </w:pPr>
      <w:r>
        <w:rPr>
          <w:rFonts w:ascii="Times New Roman" w:hAnsi="Times New Roman" w:cs="Times New Roman"/>
          <w:sz w:val="25"/>
          <w:szCs w:val="25"/>
        </w:rPr>
        <w:t>The security group will allow the web server to access the RDS DB instance</w:t>
      </w:r>
      <w:r w:rsidR="00923631">
        <w:rPr>
          <w:rFonts w:ascii="Times New Roman" w:hAnsi="Times New Roman" w:cs="Times New Roman"/>
          <w:sz w:val="25"/>
          <w:szCs w:val="25"/>
        </w:rPr>
        <w:t>.</w:t>
      </w:r>
    </w:p>
    <w:p w14:paraId="751A6B8C" w14:textId="21744E50" w:rsidR="00923631" w:rsidRPr="00923631" w:rsidRDefault="00923631" w:rsidP="00923631">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sz w:val="25"/>
          <w:szCs w:val="25"/>
        </w:rPr>
        <w:t>In the AWS Management Console, choose VPC.</w:t>
      </w:r>
    </w:p>
    <w:p w14:paraId="166AA94E" w14:textId="7A5B1836" w:rsidR="00923631" w:rsidRDefault="00923631" w:rsidP="00923631">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sz w:val="25"/>
          <w:szCs w:val="25"/>
        </w:rPr>
        <w:t>On the navigation panel on the left, select Security Groups. Choose “Create security group” and configure:</w:t>
      </w:r>
    </w:p>
    <w:p w14:paraId="13BCC914" w14:textId="20599551" w:rsidR="00923631" w:rsidRPr="00923631" w:rsidRDefault="00923631" w:rsidP="00923631">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Security group name: </w:t>
      </w:r>
      <w:r>
        <w:rPr>
          <w:rFonts w:ascii="Times New Roman" w:hAnsi="Times New Roman" w:cs="Times New Roman"/>
          <w:i/>
          <w:iCs/>
          <w:sz w:val="25"/>
          <w:szCs w:val="25"/>
        </w:rPr>
        <w:t>DB Security Group</w:t>
      </w:r>
    </w:p>
    <w:p w14:paraId="27C20CF5" w14:textId="72C964A8" w:rsidR="00923631" w:rsidRPr="00923631" w:rsidRDefault="00923631" w:rsidP="00923631">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Description: </w:t>
      </w:r>
      <w:r>
        <w:rPr>
          <w:rFonts w:ascii="Times New Roman" w:hAnsi="Times New Roman" w:cs="Times New Roman"/>
          <w:i/>
          <w:iCs/>
          <w:sz w:val="25"/>
          <w:szCs w:val="25"/>
        </w:rPr>
        <w:t>Permit access from Web Security Group</w:t>
      </w:r>
    </w:p>
    <w:p w14:paraId="073D9C43" w14:textId="7AE82C11" w:rsidR="00923631" w:rsidRPr="00923631" w:rsidRDefault="00923631" w:rsidP="00923631">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VPC: </w:t>
      </w:r>
      <w:r>
        <w:rPr>
          <w:rFonts w:ascii="Times New Roman" w:hAnsi="Times New Roman" w:cs="Times New Roman"/>
          <w:i/>
          <w:iCs/>
          <w:sz w:val="25"/>
          <w:szCs w:val="25"/>
        </w:rPr>
        <w:t>Lab VPC</w:t>
      </w:r>
    </w:p>
    <w:p w14:paraId="1090E13A" w14:textId="17C2B79B" w:rsidR="00923631" w:rsidRDefault="00923631" w:rsidP="00923631">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sz w:val="25"/>
          <w:szCs w:val="25"/>
        </w:rPr>
        <w:t>You need to add a rule to the security group to permit inbound database requests. On the Inbound rules panel, select “Add rule” and configure:</w:t>
      </w:r>
    </w:p>
    <w:p w14:paraId="240A7CA4" w14:textId="3736D3F1" w:rsidR="00923631" w:rsidRPr="00923631" w:rsidRDefault="00923631" w:rsidP="00923631">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Type: </w:t>
      </w:r>
      <w:r>
        <w:rPr>
          <w:rFonts w:ascii="Times New Roman" w:hAnsi="Times New Roman" w:cs="Times New Roman"/>
          <w:i/>
          <w:iCs/>
          <w:sz w:val="25"/>
          <w:szCs w:val="25"/>
        </w:rPr>
        <w:t>MySQL/Aurora (3306)</w:t>
      </w:r>
    </w:p>
    <w:p w14:paraId="6F9FD43B" w14:textId="1DE8D3AE" w:rsidR="00923631" w:rsidRDefault="00923631" w:rsidP="00923631">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CIDR, IP, Security Group or Prefix List: </w:t>
      </w:r>
      <w:r>
        <w:rPr>
          <w:rFonts w:ascii="Times New Roman" w:hAnsi="Times New Roman" w:cs="Times New Roman"/>
          <w:i/>
          <w:iCs/>
          <w:sz w:val="25"/>
          <w:szCs w:val="25"/>
        </w:rPr>
        <w:t>Web Security Group</w:t>
      </w:r>
      <w:r>
        <w:rPr>
          <w:rFonts w:ascii="Times New Roman" w:hAnsi="Times New Roman" w:cs="Times New Roman"/>
          <w:sz w:val="25"/>
          <w:szCs w:val="25"/>
        </w:rPr>
        <w:t xml:space="preserve"> (Typing “sg” helps search)</w:t>
      </w:r>
    </w:p>
    <w:p w14:paraId="080D830C" w14:textId="64569CD1" w:rsidR="00923631" w:rsidRDefault="003C09B0" w:rsidP="00923631">
      <w:pPr>
        <w:pStyle w:val="ListParagraph"/>
        <w:numPr>
          <w:ilvl w:val="1"/>
          <w:numId w:val="30"/>
        </w:numPr>
        <w:tabs>
          <w:tab w:val="left" w:pos="2770"/>
        </w:tabs>
        <w:rPr>
          <w:rFonts w:ascii="Times New Roman" w:hAnsi="Times New Roman" w:cs="Times New Roman"/>
          <w:sz w:val="25"/>
          <w:szCs w:val="25"/>
        </w:rPr>
      </w:pPr>
      <w:r w:rsidRPr="003C09B0">
        <w:rPr>
          <w:rFonts w:ascii="Times New Roman" w:hAnsi="Times New Roman" w:cs="Times New Roman"/>
          <w:noProof/>
          <w:sz w:val="25"/>
          <w:szCs w:val="25"/>
        </w:rPr>
        <mc:AlternateContent>
          <mc:Choice Requires="wps">
            <w:drawing>
              <wp:anchor distT="45720" distB="45720" distL="114300" distR="114300" simplePos="0" relativeHeight="251658265" behindDoc="0" locked="0" layoutInCell="1" allowOverlap="1" wp14:anchorId="69CAF429" wp14:editId="0AE01FA0">
                <wp:simplePos x="0" y="0"/>
                <wp:positionH relativeFrom="column">
                  <wp:posOffset>3569179</wp:posOffset>
                </wp:positionH>
                <wp:positionV relativeFrom="paragraph">
                  <wp:posOffset>4979323</wp:posOffset>
                </wp:positionV>
                <wp:extent cx="2360930" cy="318770"/>
                <wp:effectExtent l="0" t="0" r="22860"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8770"/>
                        </a:xfrm>
                        <a:prstGeom prst="rect">
                          <a:avLst/>
                        </a:prstGeom>
                        <a:solidFill>
                          <a:srgbClr val="FFFFFF"/>
                        </a:solidFill>
                        <a:ln w="9525">
                          <a:solidFill>
                            <a:srgbClr val="000000"/>
                          </a:solidFill>
                          <a:miter lim="800000"/>
                          <a:headEnd/>
                          <a:tailEnd/>
                        </a:ln>
                      </wps:spPr>
                      <wps:txbx>
                        <w:txbxContent>
                          <w:p w14:paraId="7424D89B" w14:textId="6C1426DB" w:rsidR="003C09B0" w:rsidRPr="003C09B0" w:rsidRDefault="003C09B0" w:rsidP="003C09B0">
                            <w:pPr>
                              <w:jc w:val="center"/>
                              <w:rPr>
                                <w:rFonts w:ascii="Times New Roman" w:hAnsi="Times New Roman" w:cs="Times New Roman"/>
                                <w:sz w:val="24"/>
                                <w:szCs w:val="24"/>
                              </w:rPr>
                            </w:pPr>
                            <w:r w:rsidRPr="003C09B0">
                              <w:rPr>
                                <w:rFonts w:ascii="Times New Roman" w:hAnsi="Times New Roman" w:cs="Times New Roman"/>
                                <w:sz w:val="24"/>
                                <w:szCs w:val="24"/>
                              </w:rPr>
                              <w:t>Security Group Configuration.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CAF429" id="_x0000_s1035" type="#_x0000_t202" style="position:absolute;left:0;text-align:left;margin-left:281.05pt;margin-top:392.05pt;width:185.9pt;height:25.1pt;z-index:251658265;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">
                <v:textbox>
                  <w:txbxContent>
                    <w:p w14:paraId="7424D89B" w14:textId="6C1426DB" w:rsidR="003C09B0" w:rsidRPr="003C09B0" w:rsidRDefault="003C09B0" w:rsidP="003C09B0">
                      <w:pPr>
                        <w:jc w:val="center"/>
                        <w:rPr>
                          <w:rFonts w:ascii="Times New Roman" w:hAnsi="Times New Roman" w:cs="Times New Roman"/>
                          <w:sz w:val="24"/>
                          <w:szCs w:val="24"/>
                        </w:rPr>
                      </w:pPr>
                      <w:r w:rsidRPr="003C09B0">
                        <w:rPr>
                          <w:rFonts w:ascii="Times New Roman" w:hAnsi="Times New Roman" w:cs="Times New Roman"/>
                          <w:sz w:val="24"/>
                          <w:szCs w:val="24"/>
                        </w:rPr>
                        <w:t>Security Group Configuration.</w:t>
                      </w:r>
                    </w:p>
                  </w:txbxContent>
                </v:textbox>
                <w10:wrap type="square"/>
              </v:shape>
            </w:pict>
          </mc:Fallback>
        </mc:AlternateContent>
      </w:r>
      <w:r>
        <w:rPr>
          <w:rFonts w:ascii="Times New Roman" w:hAnsi="Times New Roman" w:cs="Times New Roman"/>
          <w:noProof/>
          <w:sz w:val="25"/>
          <w:szCs w:val="25"/>
        </w:rPr>
        <w:drawing>
          <wp:anchor distT="0" distB="0" distL="114300" distR="114300" simplePos="0" relativeHeight="251658264" behindDoc="0" locked="0" layoutInCell="1" allowOverlap="1" wp14:anchorId="079D43FB" wp14:editId="77B016C4">
            <wp:simplePos x="0" y="0"/>
            <wp:positionH relativeFrom="column">
              <wp:posOffset>-16750</wp:posOffset>
            </wp:positionH>
            <wp:positionV relativeFrom="paragraph">
              <wp:posOffset>253556</wp:posOffset>
            </wp:positionV>
            <wp:extent cx="5943600" cy="48914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91405"/>
                    </a:xfrm>
                    <a:prstGeom prst="rect">
                      <a:avLst/>
                    </a:prstGeom>
                    <a:noFill/>
                    <a:ln>
                      <a:noFill/>
                    </a:ln>
                  </pic:spPr>
                </pic:pic>
              </a:graphicData>
            </a:graphic>
          </wp:anchor>
        </w:drawing>
      </w:r>
      <w:r w:rsidR="00923631">
        <w:rPr>
          <w:rFonts w:ascii="Times New Roman" w:hAnsi="Times New Roman" w:cs="Times New Roman"/>
          <w:sz w:val="25"/>
          <w:szCs w:val="25"/>
        </w:rPr>
        <w:t>Finalize and create security group.</w:t>
      </w:r>
    </w:p>
    <w:p w14:paraId="11D5EB5B" w14:textId="4DD9DDC0" w:rsidR="00923631" w:rsidRPr="00923631" w:rsidRDefault="00923631" w:rsidP="00923631">
      <w:pPr>
        <w:pBdr>
          <w:bottom w:val="single" w:sz="6" w:space="1" w:color="auto"/>
        </w:pBdr>
        <w:tabs>
          <w:tab w:val="left" w:pos="2770"/>
        </w:tabs>
        <w:jc w:val="center"/>
        <w:rPr>
          <w:rFonts w:ascii="Times New Roman" w:hAnsi="Times New Roman" w:cs="Times New Roman"/>
          <w:b/>
          <w:bCs/>
          <w:sz w:val="40"/>
          <w:szCs w:val="40"/>
        </w:rPr>
      </w:pPr>
      <w:r w:rsidRPr="00923631">
        <w:rPr>
          <w:rFonts w:ascii="Times New Roman" w:hAnsi="Times New Roman" w:cs="Times New Roman"/>
          <w:b/>
          <w:bCs/>
          <w:sz w:val="40"/>
          <w:szCs w:val="40"/>
        </w:rPr>
        <w:lastRenderedPageBreak/>
        <w:t xml:space="preserve">Task </w:t>
      </w:r>
      <w:r>
        <w:rPr>
          <w:rFonts w:ascii="Times New Roman" w:hAnsi="Times New Roman" w:cs="Times New Roman"/>
          <w:b/>
          <w:bCs/>
          <w:sz w:val="40"/>
          <w:szCs w:val="40"/>
        </w:rPr>
        <w:t>2</w:t>
      </w:r>
      <w:r w:rsidRPr="00923631">
        <w:rPr>
          <w:rFonts w:ascii="Times New Roman" w:hAnsi="Times New Roman" w:cs="Times New Roman"/>
          <w:b/>
          <w:bCs/>
          <w:sz w:val="40"/>
          <w:szCs w:val="40"/>
        </w:rPr>
        <w:t xml:space="preserve">: </w:t>
      </w:r>
      <w:r>
        <w:rPr>
          <w:rFonts w:ascii="Times New Roman" w:hAnsi="Times New Roman" w:cs="Times New Roman"/>
          <w:b/>
          <w:bCs/>
          <w:sz w:val="40"/>
          <w:szCs w:val="40"/>
        </w:rPr>
        <w:t>Create a DB Subnet Group</w:t>
      </w:r>
    </w:p>
    <w:p w14:paraId="55CBA728" w14:textId="28324E39" w:rsidR="00DE05E0" w:rsidRPr="00916E55" w:rsidRDefault="00B539CC" w:rsidP="00916E55">
      <w:pPr>
        <w:tabs>
          <w:tab w:val="left" w:pos="2770"/>
        </w:tabs>
        <w:rPr>
          <w:rFonts w:ascii="Times New Roman" w:hAnsi="Times New Roman" w:cs="Times New Roman"/>
          <w:sz w:val="25"/>
          <w:szCs w:val="25"/>
        </w:rPr>
      </w:pPr>
      <w:r w:rsidRPr="00B539CC">
        <w:rPr>
          <w:rFonts w:ascii="Times New Roman" w:hAnsi="Times New Roman" w:cs="Times New Roman"/>
          <w:b/>
          <w:bCs/>
          <w:sz w:val="25"/>
          <w:szCs w:val="25"/>
        </w:rPr>
        <w:t>Subnet Group</w:t>
      </w:r>
      <w:r w:rsidRPr="00B539CC">
        <w:rPr>
          <w:rFonts w:ascii="Times New Roman" w:hAnsi="Times New Roman" w:cs="Times New Roman"/>
          <w:sz w:val="25"/>
          <w:szCs w:val="25"/>
        </w:rPr>
        <w:t>:</w:t>
      </w:r>
      <w:r w:rsidR="00923631" w:rsidRPr="00B539CC">
        <w:rPr>
          <w:rFonts w:ascii="Times New Roman" w:hAnsi="Times New Roman" w:cs="Times New Roman"/>
          <w:sz w:val="25"/>
          <w:szCs w:val="25"/>
        </w:rPr>
        <w:t xml:space="preserve"> </w:t>
      </w:r>
      <w:r>
        <w:rPr>
          <w:rFonts w:ascii="Times New Roman" w:hAnsi="Times New Roman" w:cs="Times New Roman"/>
          <w:sz w:val="25"/>
          <w:szCs w:val="25"/>
        </w:rPr>
        <w:t>I</w:t>
      </w:r>
      <w:r w:rsidR="00DE05E0" w:rsidRPr="00B539CC">
        <w:rPr>
          <w:rFonts w:ascii="Times New Roman" w:hAnsi="Times New Roman" w:cs="Times New Roman"/>
          <w:sz w:val="25"/>
          <w:szCs w:val="25"/>
        </w:rPr>
        <w:t>nform</w:t>
      </w:r>
      <w:r w:rsidR="00916E55">
        <w:rPr>
          <w:rFonts w:ascii="Times New Roman" w:hAnsi="Times New Roman" w:cs="Times New Roman"/>
          <w:sz w:val="25"/>
          <w:szCs w:val="25"/>
        </w:rPr>
        <w:t>s</w:t>
      </w:r>
      <w:r w:rsidR="00923631" w:rsidRPr="00B539CC">
        <w:rPr>
          <w:rFonts w:ascii="Times New Roman" w:hAnsi="Times New Roman" w:cs="Times New Roman"/>
          <w:sz w:val="25"/>
          <w:szCs w:val="25"/>
        </w:rPr>
        <w:t xml:space="preserve"> </w:t>
      </w:r>
      <w:r w:rsidR="00DE05E0" w:rsidRPr="00B539CC">
        <w:rPr>
          <w:rFonts w:ascii="Times New Roman" w:hAnsi="Times New Roman" w:cs="Times New Roman"/>
          <w:sz w:val="25"/>
          <w:szCs w:val="25"/>
        </w:rPr>
        <w:t xml:space="preserve">RDS which subnets are used for the database. Note that each subnet group requires subnets in at least </w:t>
      </w:r>
      <w:r w:rsidR="00DE05E0" w:rsidRPr="00B539CC">
        <w:rPr>
          <w:rFonts w:ascii="Times New Roman" w:hAnsi="Times New Roman" w:cs="Times New Roman"/>
          <w:b/>
          <w:bCs/>
          <w:i/>
          <w:iCs/>
          <w:sz w:val="25"/>
          <w:szCs w:val="25"/>
        </w:rPr>
        <w:t xml:space="preserve">two </w:t>
      </w:r>
      <w:r w:rsidR="00DE05E0" w:rsidRPr="00B539CC">
        <w:rPr>
          <w:rFonts w:ascii="Times New Roman" w:hAnsi="Times New Roman" w:cs="Times New Roman"/>
          <w:sz w:val="25"/>
          <w:szCs w:val="25"/>
        </w:rPr>
        <w:t>availability zones.</w:t>
      </w:r>
    </w:p>
    <w:p w14:paraId="0CD3FDB1" w14:textId="2CEFA0D9" w:rsidR="00923631" w:rsidRDefault="00A72995" w:rsidP="00923631">
      <w:pPr>
        <w:pStyle w:val="ListParagraph"/>
        <w:numPr>
          <w:ilvl w:val="0"/>
          <w:numId w:val="30"/>
        </w:numPr>
        <w:tabs>
          <w:tab w:val="left" w:pos="2770"/>
        </w:tabs>
        <w:rPr>
          <w:rFonts w:ascii="Times New Roman" w:hAnsi="Times New Roman" w:cs="Times New Roman"/>
          <w:sz w:val="25"/>
          <w:szCs w:val="25"/>
        </w:rPr>
      </w:pPr>
      <w:r w:rsidRPr="003C09B0">
        <w:rPr>
          <w:rFonts w:ascii="Times New Roman" w:hAnsi="Times New Roman" w:cs="Times New Roman"/>
          <w:noProof/>
          <w:sz w:val="25"/>
          <w:szCs w:val="25"/>
        </w:rPr>
        <mc:AlternateContent>
          <mc:Choice Requires="wps">
            <w:drawing>
              <wp:anchor distT="45720" distB="45720" distL="114300" distR="114300" simplePos="0" relativeHeight="251658267" behindDoc="0" locked="0" layoutInCell="1" allowOverlap="1" wp14:anchorId="6E458D17" wp14:editId="683987C8">
                <wp:simplePos x="0" y="0"/>
                <wp:positionH relativeFrom="column">
                  <wp:posOffset>3359941</wp:posOffset>
                </wp:positionH>
                <wp:positionV relativeFrom="paragraph">
                  <wp:posOffset>82861</wp:posOffset>
                </wp:positionV>
                <wp:extent cx="2647950" cy="310515"/>
                <wp:effectExtent l="0" t="0" r="19050" b="13335"/>
                <wp:wrapThrough wrapText="bothSides">
                  <wp:wrapPolygon edited="0">
                    <wp:start x="0" y="0"/>
                    <wp:lineTo x="0" y="21202"/>
                    <wp:lineTo x="21600" y="21202"/>
                    <wp:lineTo x="21600" y="0"/>
                    <wp:lineTo x="0" y="0"/>
                  </wp:wrapPolygon>
                </wp:wrapThrough>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310515"/>
                        </a:xfrm>
                        <a:prstGeom prst="rect">
                          <a:avLst/>
                        </a:prstGeom>
                        <a:solidFill>
                          <a:srgbClr val="FFFFFF"/>
                        </a:solidFill>
                        <a:ln w="9525">
                          <a:solidFill>
                            <a:srgbClr val="000000"/>
                          </a:solidFill>
                          <a:miter lim="800000"/>
                          <a:headEnd/>
                          <a:tailEnd/>
                        </a:ln>
                      </wps:spPr>
                      <wps:txbx>
                        <w:txbxContent>
                          <w:p w14:paraId="27297CB7" w14:textId="2D794D5A" w:rsidR="00164E85" w:rsidRPr="003C09B0" w:rsidRDefault="00A72995" w:rsidP="00164E85">
                            <w:pPr>
                              <w:jc w:val="center"/>
                              <w:rPr>
                                <w:rFonts w:ascii="Times New Roman" w:hAnsi="Times New Roman" w:cs="Times New Roman"/>
                                <w:sz w:val="24"/>
                                <w:szCs w:val="24"/>
                              </w:rPr>
                            </w:pPr>
                            <w:r>
                              <w:rPr>
                                <w:rFonts w:ascii="Times New Roman" w:hAnsi="Times New Roman" w:cs="Times New Roman"/>
                                <w:sz w:val="24"/>
                                <w:szCs w:val="24"/>
                              </w:rPr>
                              <w:t>Adding subnets from 2 different AZs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58D17" id="_x0000_s1036" type="#_x0000_t202" style="position:absolute;left:0;text-align:left;margin-left:264.55pt;margin-top:6.5pt;width:208.5pt;height:24.45pt;z-index:2516582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">
                <v:textbox>
                  <w:txbxContent>
                    <w:p w14:paraId="27297CB7" w14:textId="2D794D5A" w:rsidR="00164E85" w:rsidRPr="003C09B0" w:rsidRDefault="00A72995" w:rsidP="00164E85">
                      <w:pPr>
                        <w:jc w:val="center"/>
                        <w:rPr>
                          <w:rFonts w:ascii="Times New Roman" w:hAnsi="Times New Roman" w:cs="Times New Roman"/>
                          <w:sz w:val="24"/>
                          <w:szCs w:val="24"/>
                        </w:rPr>
                      </w:pPr>
                      <w:r>
                        <w:rPr>
                          <w:rFonts w:ascii="Times New Roman" w:hAnsi="Times New Roman" w:cs="Times New Roman"/>
                          <w:sz w:val="24"/>
                          <w:szCs w:val="24"/>
                        </w:rPr>
                        <w:t>Adding subnets from 2 different AZs</w:t>
                      </w:r>
                    </w:p>
                  </w:txbxContent>
                </v:textbox>
                <w10:wrap type="through"/>
              </v:shape>
            </w:pict>
          </mc:Fallback>
        </mc:AlternateContent>
      </w:r>
      <w:r w:rsidR="00DE05E0">
        <w:rPr>
          <w:rFonts w:ascii="Times New Roman" w:hAnsi="Times New Roman" w:cs="Times New Roman"/>
          <w:sz w:val="25"/>
          <w:szCs w:val="25"/>
        </w:rPr>
        <w:t xml:space="preserve">On the services menu, choose RDS. </w:t>
      </w:r>
    </w:p>
    <w:p w14:paraId="16F97300" w14:textId="4A786035" w:rsidR="00923631" w:rsidRDefault="00164E85" w:rsidP="00923631">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58266" behindDoc="1" locked="0" layoutInCell="1" allowOverlap="1" wp14:anchorId="158E5EDA" wp14:editId="5ECF0733">
            <wp:simplePos x="0" y="0"/>
            <wp:positionH relativeFrom="column">
              <wp:posOffset>2625761</wp:posOffset>
            </wp:positionH>
            <wp:positionV relativeFrom="paragraph">
              <wp:posOffset>179346</wp:posOffset>
            </wp:positionV>
            <wp:extent cx="3385820" cy="2932430"/>
            <wp:effectExtent l="0" t="0" r="5080" b="1270"/>
            <wp:wrapTight wrapText="bothSides">
              <wp:wrapPolygon edited="0">
                <wp:start x="0" y="0"/>
                <wp:lineTo x="0" y="21469"/>
                <wp:lineTo x="21511" y="21469"/>
                <wp:lineTo x="2151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5820" cy="293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6A75">
        <w:rPr>
          <w:rFonts w:ascii="Times New Roman" w:hAnsi="Times New Roman" w:cs="Times New Roman"/>
          <w:sz w:val="25"/>
          <w:szCs w:val="25"/>
        </w:rPr>
        <w:t xml:space="preserve">On the navigation panel on </w:t>
      </w:r>
      <w:r w:rsidR="00916E55">
        <w:rPr>
          <w:rFonts w:ascii="Times New Roman" w:hAnsi="Times New Roman" w:cs="Times New Roman"/>
          <w:sz w:val="25"/>
          <w:szCs w:val="25"/>
        </w:rPr>
        <w:t xml:space="preserve">the </w:t>
      </w:r>
      <w:r w:rsidR="00686A75">
        <w:rPr>
          <w:rFonts w:ascii="Times New Roman" w:hAnsi="Times New Roman" w:cs="Times New Roman"/>
          <w:sz w:val="25"/>
          <w:szCs w:val="25"/>
        </w:rPr>
        <w:t>left, select Subnet groups. Choose “Create DB Subnet Group and configure:</w:t>
      </w:r>
    </w:p>
    <w:p w14:paraId="38288DBD" w14:textId="2FBECD78" w:rsidR="00686A75" w:rsidRPr="00686A75" w:rsidRDefault="00686A75" w:rsidP="00686A75">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Name: </w:t>
      </w:r>
      <w:r>
        <w:rPr>
          <w:rFonts w:ascii="Times New Roman" w:hAnsi="Times New Roman" w:cs="Times New Roman"/>
          <w:i/>
          <w:iCs/>
          <w:sz w:val="25"/>
          <w:szCs w:val="25"/>
        </w:rPr>
        <w:t>DB-Subnet-Group</w:t>
      </w:r>
    </w:p>
    <w:p w14:paraId="643BF7F9" w14:textId="2E06C678" w:rsidR="00686A75" w:rsidRPr="00611D96" w:rsidRDefault="00686A75" w:rsidP="00686A75">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Description: </w:t>
      </w:r>
      <w:r>
        <w:rPr>
          <w:rFonts w:ascii="Times New Roman" w:hAnsi="Times New Roman" w:cs="Times New Roman"/>
          <w:i/>
          <w:iCs/>
          <w:sz w:val="25"/>
          <w:szCs w:val="25"/>
        </w:rPr>
        <w:t>DB Subnet Grou</w:t>
      </w:r>
      <w:r w:rsidR="00611D96">
        <w:rPr>
          <w:rFonts w:ascii="Times New Roman" w:hAnsi="Times New Roman" w:cs="Times New Roman"/>
          <w:i/>
          <w:iCs/>
          <w:sz w:val="25"/>
          <w:szCs w:val="25"/>
        </w:rPr>
        <w:t>p</w:t>
      </w:r>
    </w:p>
    <w:p w14:paraId="3F94016F" w14:textId="06A1220A" w:rsidR="00611D96" w:rsidRPr="00AB7BD1" w:rsidRDefault="00611D96" w:rsidP="00611D96">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VPC: </w:t>
      </w:r>
      <w:r>
        <w:rPr>
          <w:rFonts w:ascii="Times New Roman" w:hAnsi="Times New Roman" w:cs="Times New Roman"/>
          <w:i/>
          <w:iCs/>
          <w:sz w:val="25"/>
          <w:szCs w:val="25"/>
        </w:rPr>
        <w:t>Lab VPC</w:t>
      </w:r>
    </w:p>
    <w:p w14:paraId="6EA398CB" w14:textId="786BF593" w:rsidR="00AB7BD1" w:rsidRDefault="00AB7BD1" w:rsidP="00AB7BD1">
      <w:pPr>
        <w:tabs>
          <w:tab w:val="left" w:pos="2770"/>
        </w:tabs>
        <w:rPr>
          <w:rFonts w:ascii="Times New Roman" w:hAnsi="Times New Roman" w:cs="Times New Roman"/>
          <w:sz w:val="25"/>
          <w:szCs w:val="25"/>
        </w:rPr>
      </w:pPr>
    </w:p>
    <w:p w14:paraId="60B8F6EB" w14:textId="32E59294" w:rsidR="00AB7BD1" w:rsidRDefault="00AB7BD1" w:rsidP="00AB7BD1">
      <w:pPr>
        <w:tabs>
          <w:tab w:val="left" w:pos="2770"/>
        </w:tabs>
        <w:rPr>
          <w:rFonts w:ascii="Times New Roman" w:hAnsi="Times New Roman" w:cs="Times New Roman"/>
          <w:sz w:val="25"/>
          <w:szCs w:val="25"/>
        </w:rPr>
      </w:pPr>
    </w:p>
    <w:p w14:paraId="2C34FF40" w14:textId="0830F8AB" w:rsidR="00AB7BD1" w:rsidRDefault="00AB7BD1" w:rsidP="00AB7BD1">
      <w:pPr>
        <w:tabs>
          <w:tab w:val="left" w:pos="2770"/>
        </w:tabs>
        <w:rPr>
          <w:rFonts w:ascii="Times New Roman" w:hAnsi="Times New Roman" w:cs="Times New Roman"/>
          <w:sz w:val="25"/>
          <w:szCs w:val="25"/>
        </w:rPr>
      </w:pPr>
    </w:p>
    <w:p w14:paraId="59C0775C" w14:textId="47AFE9F3" w:rsidR="00AB7BD1" w:rsidRDefault="00AB7BD1" w:rsidP="00AB7BD1">
      <w:pPr>
        <w:tabs>
          <w:tab w:val="left" w:pos="2770"/>
        </w:tabs>
        <w:rPr>
          <w:rFonts w:ascii="Times New Roman" w:hAnsi="Times New Roman" w:cs="Times New Roman"/>
          <w:sz w:val="25"/>
          <w:szCs w:val="25"/>
        </w:rPr>
      </w:pPr>
    </w:p>
    <w:p w14:paraId="42AEEDD6" w14:textId="77777777" w:rsidR="00AB7BD1" w:rsidRPr="00AB7BD1" w:rsidRDefault="00AB7BD1" w:rsidP="00AB7BD1">
      <w:pPr>
        <w:tabs>
          <w:tab w:val="left" w:pos="2770"/>
        </w:tabs>
        <w:rPr>
          <w:rFonts w:ascii="Times New Roman" w:hAnsi="Times New Roman" w:cs="Times New Roman"/>
          <w:sz w:val="25"/>
          <w:szCs w:val="25"/>
        </w:rPr>
      </w:pPr>
    </w:p>
    <w:p w14:paraId="1F6655FF" w14:textId="60735B28" w:rsidR="00923631" w:rsidRDefault="00611D96" w:rsidP="00923631">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sz w:val="25"/>
          <w:szCs w:val="25"/>
        </w:rPr>
        <w:t>Scroll down to the Add Subnets section. Under the list of Availability Zones, select the zones: “us-east-1a” and “us-east-1b”. The 2 required availability zones are now added.</w:t>
      </w:r>
    </w:p>
    <w:p w14:paraId="422C0893" w14:textId="1FABEA62" w:rsidR="00AB7BD1" w:rsidRPr="00AB7BD1" w:rsidRDefault="00AB7BD1" w:rsidP="00AB7BD1">
      <w:pPr>
        <w:pStyle w:val="ListParagraph"/>
        <w:numPr>
          <w:ilvl w:val="0"/>
          <w:numId w:val="30"/>
        </w:numPr>
        <w:tabs>
          <w:tab w:val="left" w:pos="2770"/>
        </w:tabs>
        <w:rPr>
          <w:rFonts w:ascii="Times New Roman" w:hAnsi="Times New Roman" w:cs="Times New Roman"/>
          <w:sz w:val="25"/>
          <w:szCs w:val="25"/>
        </w:rPr>
      </w:pPr>
      <w:r>
        <w:rPr>
          <w:noProof/>
        </w:rPr>
        <w:drawing>
          <wp:anchor distT="0" distB="0" distL="114300" distR="114300" simplePos="0" relativeHeight="251658268" behindDoc="0" locked="0" layoutInCell="1" allowOverlap="1" wp14:anchorId="640B0463" wp14:editId="09E7D3E7">
            <wp:simplePos x="0" y="0"/>
            <wp:positionH relativeFrom="margin">
              <wp:align>right</wp:align>
            </wp:positionH>
            <wp:positionV relativeFrom="paragraph">
              <wp:posOffset>468007</wp:posOffset>
            </wp:positionV>
            <wp:extent cx="5943600" cy="198437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84375"/>
                    </a:xfrm>
                    <a:prstGeom prst="rect">
                      <a:avLst/>
                    </a:prstGeom>
                    <a:noFill/>
                    <a:ln>
                      <a:noFill/>
                    </a:ln>
                  </pic:spPr>
                </pic:pic>
              </a:graphicData>
            </a:graphic>
          </wp:anchor>
        </w:drawing>
      </w:r>
      <w:r w:rsidRPr="003C09B0">
        <w:rPr>
          <w:noProof/>
        </w:rPr>
        <mc:AlternateContent>
          <mc:Choice Requires="wps">
            <w:drawing>
              <wp:anchor distT="45720" distB="45720" distL="114300" distR="114300" simplePos="0" relativeHeight="251658269" behindDoc="0" locked="0" layoutInCell="1" allowOverlap="1" wp14:anchorId="44DAC50F" wp14:editId="4916F5EB">
                <wp:simplePos x="0" y="0"/>
                <wp:positionH relativeFrom="margin">
                  <wp:align>center</wp:align>
                </wp:positionH>
                <wp:positionV relativeFrom="paragraph">
                  <wp:posOffset>2494184</wp:posOffset>
                </wp:positionV>
                <wp:extent cx="2360930" cy="318770"/>
                <wp:effectExtent l="0" t="0" r="22860" b="2413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8770"/>
                        </a:xfrm>
                        <a:prstGeom prst="rect">
                          <a:avLst/>
                        </a:prstGeom>
                        <a:solidFill>
                          <a:srgbClr val="FFFFFF"/>
                        </a:solidFill>
                        <a:ln w="9525">
                          <a:solidFill>
                            <a:srgbClr val="000000"/>
                          </a:solidFill>
                          <a:miter lim="800000"/>
                          <a:headEnd/>
                          <a:tailEnd/>
                        </a:ln>
                      </wps:spPr>
                      <wps:txbx>
                        <w:txbxContent>
                          <w:p w14:paraId="312D5361" w14:textId="5EB46D9B" w:rsidR="000D6F9B" w:rsidRPr="003C09B0" w:rsidRDefault="00AB7BD1" w:rsidP="000D6F9B">
                            <w:pPr>
                              <w:jc w:val="center"/>
                              <w:rPr>
                                <w:rFonts w:ascii="Times New Roman" w:hAnsi="Times New Roman" w:cs="Times New Roman"/>
                                <w:sz w:val="24"/>
                                <w:szCs w:val="24"/>
                              </w:rPr>
                            </w:pPr>
                            <w:r>
                              <w:rPr>
                                <w:rFonts w:ascii="Times New Roman" w:hAnsi="Times New Roman" w:cs="Times New Roman"/>
                                <w:sz w:val="24"/>
                                <w:szCs w:val="24"/>
                              </w:rPr>
                              <w:t>Established Subnet Group.</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4DAC50F" id="_x0000_s1037" type="#_x0000_t202" style="position:absolute;left:0;text-align:left;margin-left:0;margin-top:196.4pt;width:185.9pt;height:25.1pt;z-index:251658269;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">
                <v:textbox>
                  <w:txbxContent>
                    <w:p w14:paraId="312D5361" w14:textId="5EB46D9B" w:rsidR="000D6F9B" w:rsidRPr="003C09B0" w:rsidRDefault="00AB7BD1" w:rsidP="000D6F9B">
                      <w:pPr>
                        <w:jc w:val="center"/>
                        <w:rPr>
                          <w:rFonts w:ascii="Times New Roman" w:hAnsi="Times New Roman" w:cs="Times New Roman"/>
                          <w:sz w:val="24"/>
                          <w:szCs w:val="24"/>
                        </w:rPr>
                      </w:pPr>
                      <w:r>
                        <w:rPr>
                          <w:rFonts w:ascii="Times New Roman" w:hAnsi="Times New Roman" w:cs="Times New Roman"/>
                          <w:sz w:val="24"/>
                          <w:szCs w:val="24"/>
                        </w:rPr>
                        <w:t>Established Subnet Group.</w:t>
                      </w:r>
                    </w:p>
                  </w:txbxContent>
                </v:textbox>
                <w10:wrap type="topAndBottom" anchorx="margin"/>
              </v:shape>
            </w:pict>
          </mc:Fallback>
        </mc:AlternateContent>
      </w:r>
      <w:r w:rsidR="00611D96">
        <w:rPr>
          <w:rFonts w:ascii="Times New Roman" w:hAnsi="Times New Roman" w:cs="Times New Roman"/>
          <w:sz w:val="25"/>
          <w:szCs w:val="25"/>
        </w:rPr>
        <w:t>Finalize and create the DB subnet group.</w:t>
      </w:r>
    </w:p>
    <w:p w14:paraId="241BBFA3" w14:textId="6D005E3C" w:rsidR="00611D96" w:rsidRDefault="00611D96" w:rsidP="00611D96">
      <w:pPr>
        <w:pBdr>
          <w:bottom w:val="single" w:sz="6" w:space="1" w:color="auto"/>
        </w:pBdr>
        <w:tabs>
          <w:tab w:val="left" w:pos="2770"/>
        </w:tabs>
        <w:jc w:val="center"/>
        <w:rPr>
          <w:rFonts w:ascii="Times New Roman" w:hAnsi="Times New Roman" w:cs="Times New Roman"/>
          <w:b/>
          <w:bCs/>
          <w:sz w:val="40"/>
          <w:szCs w:val="40"/>
        </w:rPr>
      </w:pPr>
      <w:r w:rsidRPr="00D602AD">
        <w:rPr>
          <w:rFonts w:ascii="Times New Roman" w:hAnsi="Times New Roman" w:cs="Times New Roman"/>
          <w:b/>
          <w:bCs/>
          <w:sz w:val="40"/>
          <w:szCs w:val="40"/>
        </w:rPr>
        <w:lastRenderedPageBreak/>
        <w:t xml:space="preserve">Task </w:t>
      </w:r>
      <w:r>
        <w:rPr>
          <w:rFonts w:ascii="Times New Roman" w:hAnsi="Times New Roman" w:cs="Times New Roman"/>
          <w:b/>
          <w:bCs/>
          <w:sz w:val="40"/>
          <w:szCs w:val="40"/>
        </w:rPr>
        <w:t>3</w:t>
      </w:r>
      <w:r w:rsidRPr="00D602AD">
        <w:rPr>
          <w:rFonts w:ascii="Times New Roman" w:hAnsi="Times New Roman" w:cs="Times New Roman"/>
          <w:b/>
          <w:bCs/>
          <w:sz w:val="40"/>
          <w:szCs w:val="40"/>
        </w:rPr>
        <w:t xml:space="preserve">: </w:t>
      </w:r>
      <w:r>
        <w:rPr>
          <w:rFonts w:ascii="Times New Roman" w:hAnsi="Times New Roman" w:cs="Times New Roman"/>
          <w:b/>
          <w:bCs/>
          <w:sz w:val="40"/>
          <w:szCs w:val="40"/>
        </w:rPr>
        <w:t>Create the DB Instance</w:t>
      </w:r>
    </w:p>
    <w:p w14:paraId="0EDF35B3" w14:textId="1C6FFA2B" w:rsidR="00611D96" w:rsidRPr="00611D96" w:rsidRDefault="00F51952" w:rsidP="00F51952">
      <w:pPr>
        <w:tabs>
          <w:tab w:val="left" w:pos="2770"/>
        </w:tabs>
        <w:jc w:val="center"/>
        <w:rPr>
          <w:rFonts w:ascii="Times New Roman" w:hAnsi="Times New Roman" w:cs="Times New Roman"/>
          <w:sz w:val="25"/>
          <w:szCs w:val="25"/>
        </w:rPr>
      </w:pPr>
      <w:r>
        <w:rPr>
          <w:rFonts w:ascii="Times New Roman" w:hAnsi="Times New Roman" w:cs="Times New Roman"/>
          <w:sz w:val="25"/>
          <w:szCs w:val="25"/>
        </w:rPr>
        <w:t>You will now launch the RDS DB instance. Specifically, a Multi-AZ instance running off of the MySQL database engine.</w:t>
      </w:r>
    </w:p>
    <w:p w14:paraId="43975E8C" w14:textId="6649BD68" w:rsidR="00FE5C49" w:rsidRDefault="006B0432" w:rsidP="00A43652">
      <w:pPr>
        <w:pStyle w:val="ListParagraph"/>
        <w:numPr>
          <w:ilvl w:val="0"/>
          <w:numId w:val="30"/>
        </w:numPr>
        <w:tabs>
          <w:tab w:val="left" w:pos="2770"/>
        </w:tabs>
        <w:rPr>
          <w:rFonts w:ascii="Times New Roman" w:hAnsi="Times New Roman" w:cs="Times New Roman"/>
          <w:sz w:val="25"/>
          <w:szCs w:val="25"/>
        </w:rPr>
      </w:pPr>
      <w:r w:rsidRPr="003C09B0">
        <w:rPr>
          <w:rFonts w:ascii="Times New Roman" w:hAnsi="Times New Roman" w:cs="Times New Roman"/>
          <w:noProof/>
          <w:sz w:val="25"/>
          <w:szCs w:val="25"/>
        </w:rPr>
        <mc:AlternateContent>
          <mc:Choice Requires="wps">
            <w:drawing>
              <wp:anchor distT="45720" distB="45720" distL="114300" distR="114300" simplePos="0" relativeHeight="251658271" behindDoc="0" locked="0" layoutInCell="1" allowOverlap="1" wp14:anchorId="102EDB1A" wp14:editId="7546A50B">
                <wp:simplePos x="0" y="0"/>
                <wp:positionH relativeFrom="margin">
                  <wp:posOffset>4026331</wp:posOffset>
                </wp:positionH>
                <wp:positionV relativeFrom="paragraph">
                  <wp:posOffset>2023745</wp:posOffset>
                </wp:positionV>
                <wp:extent cx="1862455" cy="465455"/>
                <wp:effectExtent l="0" t="0" r="23495" b="1079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465455"/>
                        </a:xfrm>
                        <a:prstGeom prst="rect">
                          <a:avLst/>
                        </a:prstGeom>
                        <a:solidFill>
                          <a:srgbClr val="FFFFFF"/>
                        </a:solidFill>
                        <a:ln w="9525">
                          <a:solidFill>
                            <a:srgbClr val="000000"/>
                          </a:solidFill>
                          <a:miter lim="800000"/>
                          <a:headEnd/>
                          <a:tailEnd/>
                        </a:ln>
                      </wps:spPr>
                      <wps:txbx>
                        <w:txbxContent>
                          <w:p w14:paraId="0FB31F8C" w14:textId="0A1EB422" w:rsidR="006B0432" w:rsidRPr="003C09B0" w:rsidRDefault="006B0432" w:rsidP="006B0432">
                            <w:pPr>
                              <w:rPr>
                                <w:rFonts w:ascii="Times New Roman" w:hAnsi="Times New Roman" w:cs="Times New Roman"/>
                                <w:sz w:val="24"/>
                                <w:szCs w:val="24"/>
                              </w:rPr>
                            </w:pPr>
                            <w:r>
                              <w:rPr>
                                <w:rFonts w:ascii="Times New Roman" w:hAnsi="Times New Roman" w:cs="Times New Roman"/>
                                <w:sz w:val="24"/>
                                <w:szCs w:val="24"/>
                              </w:rPr>
                              <w:t>Selecting MySQL Engine for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EDB1A" id="_x0000_s1038" type="#_x0000_t202" style="position:absolute;left:0;text-align:left;margin-left:317.05pt;margin-top:159.35pt;width:146.65pt;height:36.65pt;z-index:251658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">
                <v:textbox>
                  <w:txbxContent>
                    <w:p w14:paraId="0FB31F8C" w14:textId="0A1EB422" w:rsidR="006B0432" w:rsidRPr="003C09B0" w:rsidRDefault="006B0432" w:rsidP="006B0432">
                      <w:pPr>
                        <w:rPr>
                          <w:rFonts w:ascii="Times New Roman" w:hAnsi="Times New Roman" w:cs="Times New Roman"/>
                          <w:sz w:val="24"/>
                          <w:szCs w:val="24"/>
                        </w:rPr>
                      </w:pPr>
                      <w:r>
                        <w:rPr>
                          <w:rFonts w:ascii="Times New Roman" w:hAnsi="Times New Roman" w:cs="Times New Roman"/>
                          <w:sz w:val="24"/>
                          <w:szCs w:val="24"/>
                        </w:rPr>
                        <w:t>Selecting MySQL Engine for the database.</w:t>
                      </w:r>
                    </w:p>
                  </w:txbxContent>
                </v:textbox>
                <w10:wrap type="square" anchorx="margin"/>
              </v:shape>
            </w:pict>
          </mc:Fallback>
        </mc:AlternateContent>
      </w:r>
      <w:r>
        <w:rPr>
          <w:rFonts w:ascii="Times New Roman" w:hAnsi="Times New Roman" w:cs="Times New Roman"/>
          <w:noProof/>
          <w:sz w:val="25"/>
          <w:szCs w:val="25"/>
        </w:rPr>
        <w:drawing>
          <wp:anchor distT="0" distB="0" distL="114300" distR="114300" simplePos="0" relativeHeight="251658270" behindDoc="0" locked="0" layoutInCell="1" allowOverlap="1" wp14:anchorId="0B263581" wp14:editId="3475365B">
            <wp:simplePos x="0" y="0"/>
            <wp:positionH relativeFrom="margin">
              <wp:align>left</wp:align>
            </wp:positionH>
            <wp:positionV relativeFrom="paragraph">
              <wp:posOffset>514290</wp:posOffset>
            </wp:positionV>
            <wp:extent cx="4026535" cy="1992630"/>
            <wp:effectExtent l="0" t="0" r="0" b="762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6535"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6E55">
        <w:rPr>
          <w:rFonts w:ascii="Times New Roman" w:hAnsi="Times New Roman" w:cs="Times New Roman"/>
          <w:sz w:val="25"/>
          <w:szCs w:val="25"/>
        </w:rPr>
        <w:t>On the navigation panel on the left</w:t>
      </w:r>
      <w:r w:rsidR="00C27301">
        <w:rPr>
          <w:rFonts w:ascii="Times New Roman" w:hAnsi="Times New Roman" w:cs="Times New Roman"/>
          <w:sz w:val="25"/>
          <w:szCs w:val="25"/>
        </w:rPr>
        <w:t>, select Databases. Choose “Create Database” amd select “MySQL”.</w:t>
      </w:r>
      <w:r w:rsidR="00A43652">
        <w:rPr>
          <w:rFonts w:ascii="Times New Roman" w:hAnsi="Times New Roman" w:cs="Times New Roman"/>
          <w:sz w:val="25"/>
          <w:szCs w:val="25"/>
        </w:rPr>
        <w:t xml:space="preserve"> </w:t>
      </w:r>
    </w:p>
    <w:p w14:paraId="4A13B421" w14:textId="77777777" w:rsidR="00851119" w:rsidRDefault="00851119" w:rsidP="00851119">
      <w:pPr>
        <w:tabs>
          <w:tab w:val="left" w:pos="2770"/>
        </w:tabs>
        <w:ind w:left="360"/>
        <w:rPr>
          <w:rFonts w:ascii="Times New Roman" w:hAnsi="Times New Roman" w:cs="Times New Roman"/>
          <w:b/>
          <w:bCs/>
          <w:sz w:val="25"/>
          <w:szCs w:val="25"/>
        </w:rPr>
      </w:pPr>
    </w:p>
    <w:p w14:paraId="0A0CF85B" w14:textId="1DC3CF57" w:rsidR="00851119" w:rsidRPr="008E0ED9" w:rsidRDefault="008E0ED9" w:rsidP="008E0ED9">
      <w:pPr>
        <w:tabs>
          <w:tab w:val="left" w:pos="2770"/>
        </w:tabs>
        <w:rPr>
          <w:rFonts w:ascii="Times New Roman" w:hAnsi="Times New Roman" w:cs="Times New Roman"/>
          <w:sz w:val="25"/>
          <w:szCs w:val="25"/>
        </w:rPr>
      </w:pPr>
      <w:r w:rsidRPr="003C09B0">
        <w:rPr>
          <w:rFonts w:ascii="Times New Roman" w:hAnsi="Times New Roman" w:cs="Times New Roman"/>
          <w:noProof/>
          <w:sz w:val="25"/>
          <w:szCs w:val="25"/>
        </w:rPr>
        <mc:AlternateContent>
          <mc:Choice Requires="wps">
            <w:drawing>
              <wp:anchor distT="45720" distB="45720" distL="114300" distR="114300" simplePos="0" relativeHeight="251658273" behindDoc="0" locked="0" layoutInCell="1" allowOverlap="1" wp14:anchorId="140DA049" wp14:editId="6E34DC15">
                <wp:simplePos x="0" y="0"/>
                <wp:positionH relativeFrom="margin">
                  <wp:posOffset>3958937</wp:posOffset>
                </wp:positionH>
                <wp:positionV relativeFrom="paragraph">
                  <wp:posOffset>2593149</wp:posOffset>
                </wp:positionV>
                <wp:extent cx="1862455" cy="284480"/>
                <wp:effectExtent l="0" t="0" r="23495" b="2032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284480"/>
                        </a:xfrm>
                        <a:prstGeom prst="rect">
                          <a:avLst/>
                        </a:prstGeom>
                        <a:solidFill>
                          <a:srgbClr val="FFFFFF"/>
                        </a:solidFill>
                        <a:ln w="9525">
                          <a:solidFill>
                            <a:srgbClr val="000000"/>
                          </a:solidFill>
                          <a:miter lim="800000"/>
                          <a:headEnd/>
                          <a:tailEnd/>
                        </a:ln>
                      </wps:spPr>
                      <wps:txbx>
                        <w:txbxContent>
                          <w:p w14:paraId="1215ADAF" w14:textId="299789CC" w:rsidR="008E0ED9" w:rsidRPr="003C09B0" w:rsidRDefault="008E0ED9" w:rsidP="008E0ED9">
                            <w:pPr>
                              <w:rPr>
                                <w:rFonts w:ascii="Times New Roman" w:hAnsi="Times New Roman" w:cs="Times New Roman"/>
                                <w:sz w:val="24"/>
                                <w:szCs w:val="24"/>
                              </w:rPr>
                            </w:pPr>
                            <w:r>
                              <w:rPr>
                                <w:rFonts w:ascii="Times New Roman" w:hAnsi="Times New Roman" w:cs="Times New Roman"/>
                                <w:sz w:val="24"/>
                                <w:szCs w:val="24"/>
                              </w:rPr>
                              <w:t xml:space="preserve">Selecting </w:t>
                            </w:r>
                            <w:r w:rsidR="00D33474">
                              <w:rPr>
                                <w:rFonts w:ascii="Times New Roman" w:hAnsi="Times New Roman" w:cs="Times New Roman"/>
                                <w:sz w:val="24"/>
                                <w:szCs w:val="24"/>
                              </w:rPr>
                              <w:t>Multi-AZ option.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DA049" id="_x0000_s1039" type="#_x0000_t202" style="position:absolute;margin-left:311.75pt;margin-top:204.2pt;width:146.65pt;height:22.4pt;z-index:25165827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">
                <v:textbox>
                  <w:txbxContent>
                    <w:p w14:paraId="1215ADAF" w14:textId="299789CC" w:rsidR="008E0ED9" w:rsidRPr="003C09B0" w:rsidRDefault="008E0ED9" w:rsidP="008E0ED9">
                      <w:pPr>
                        <w:rPr>
                          <w:rFonts w:ascii="Times New Roman" w:hAnsi="Times New Roman" w:cs="Times New Roman"/>
                          <w:sz w:val="24"/>
                          <w:szCs w:val="24"/>
                        </w:rPr>
                      </w:pPr>
                      <w:r>
                        <w:rPr>
                          <w:rFonts w:ascii="Times New Roman" w:hAnsi="Times New Roman" w:cs="Times New Roman"/>
                          <w:sz w:val="24"/>
                          <w:szCs w:val="24"/>
                        </w:rPr>
                        <w:t xml:space="preserve">Selecting </w:t>
                      </w:r>
                      <w:r w:rsidR="00D33474">
                        <w:rPr>
                          <w:rFonts w:ascii="Times New Roman" w:hAnsi="Times New Roman" w:cs="Times New Roman"/>
                          <w:sz w:val="24"/>
                          <w:szCs w:val="24"/>
                        </w:rPr>
                        <w:t>Multi-AZ option.</w:t>
                      </w:r>
                    </w:p>
                  </w:txbxContent>
                </v:textbox>
                <w10:wrap type="square" anchorx="margin"/>
              </v:shape>
            </w:pict>
          </mc:Fallback>
        </mc:AlternateContent>
      </w:r>
      <w:r>
        <w:rPr>
          <w:rFonts w:ascii="Times New Roman" w:hAnsi="Times New Roman" w:cs="Times New Roman"/>
          <w:i/>
          <w:iCs/>
          <w:noProof/>
          <w:sz w:val="25"/>
          <w:szCs w:val="25"/>
        </w:rPr>
        <w:drawing>
          <wp:anchor distT="0" distB="0" distL="114300" distR="114300" simplePos="0" relativeHeight="251658272" behindDoc="0" locked="0" layoutInCell="1" allowOverlap="1" wp14:anchorId="7F4A2F49" wp14:editId="18E9C8A0">
            <wp:simplePos x="0" y="0"/>
            <wp:positionH relativeFrom="margin">
              <wp:align>right</wp:align>
            </wp:positionH>
            <wp:positionV relativeFrom="paragraph">
              <wp:posOffset>710757</wp:posOffset>
            </wp:positionV>
            <wp:extent cx="5934710" cy="2268855"/>
            <wp:effectExtent l="0" t="0" r="889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268855"/>
                    </a:xfrm>
                    <a:prstGeom prst="rect">
                      <a:avLst/>
                    </a:prstGeom>
                    <a:noFill/>
                    <a:ln>
                      <a:noFill/>
                    </a:ln>
                  </pic:spPr>
                </pic:pic>
              </a:graphicData>
            </a:graphic>
          </wp:anchor>
        </w:drawing>
      </w:r>
      <w:r w:rsidR="00851119">
        <w:rPr>
          <w:rFonts w:ascii="Times New Roman" w:hAnsi="Times New Roman" w:cs="Times New Roman"/>
          <w:b/>
          <w:bCs/>
          <w:sz w:val="25"/>
          <w:szCs w:val="25"/>
        </w:rPr>
        <w:t>Multi-AZ</w:t>
      </w:r>
      <w:r w:rsidR="00851119" w:rsidRPr="00851119">
        <w:rPr>
          <w:rFonts w:ascii="Times New Roman" w:hAnsi="Times New Roman" w:cs="Times New Roman"/>
          <w:sz w:val="25"/>
          <w:szCs w:val="25"/>
        </w:rPr>
        <w:t xml:space="preserve">: </w:t>
      </w:r>
      <w:r w:rsidR="00851119">
        <w:rPr>
          <w:rFonts w:ascii="Times New Roman" w:hAnsi="Times New Roman" w:cs="Times New Roman"/>
          <w:sz w:val="25"/>
          <w:szCs w:val="25"/>
        </w:rPr>
        <w:t>Deployments of e</w:t>
      </w:r>
      <w:r w:rsidR="00A60020">
        <w:rPr>
          <w:rFonts w:ascii="Times New Roman" w:hAnsi="Times New Roman" w:cs="Times New Roman"/>
          <w:sz w:val="25"/>
          <w:szCs w:val="25"/>
        </w:rPr>
        <w:t>n</w:t>
      </w:r>
      <w:r w:rsidR="00851119">
        <w:rPr>
          <w:rFonts w:ascii="Times New Roman" w:hAnsi="Times New Roman" w:cs="Times New Roman"/>
          <w:sz w:val="25"/>
          <w:szCs w:val="25"/>
        </w:rPr>
        <w:t>hanced availability and durability for DB instances.</w:t>
      </w:r>
      <w:r w:rsidR="00A60020">
        <w:rPr>
          <w:rFonts w:ascii="Times New Roman" w:hAnsi="Times New Roman" w:cs="Times New Roman"/>
          <w:sz w:val="25"/>
          <w:szCs w:val="25"/>
        </w:rPr>
        <w:t xml:space="preserve"> RDS automatically creates a primary instance and synchronously </w:t>
      </w:r>
      <w:r>
        <w:rPr>
          <w:rFonts w:ascii="Times New Roman" w:hAnsi="Times New Roman" w:cs="Times New Roman"/>
          <w:sz w:val="25"/>
          <w:szCs w:val="25"/>
        </w:rPr>
        <w:t>translates the data to a standby instance of the other AZ.</w:t>
      </w:r>
    </w:p>
    <w:p w14:paraId="1E02DFB2" w14:textId="0C076E36" w:rsidR="00A43652" w:rsidRDefault="00A43652" w:rsidP="00A43652">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Under its </w:t>
      </w:r>
      <w:r w:rsidR="00FE5C49">
        <w:rPr>
          <w:rFonts w:ascii="Times New Roman" w:hAnsi="Times New Roman" w:cs="Times New Roman"/>
          <w:sz w:val="25"/>
          <w:szCs w:val="25"/>
        </w:rPr>
        <w:t>S</w:t>
      </w:r>
      <w:r>
        <w:rPr>
          <w:rFonts w:ascii="Times New Roman" w:hAnsi="Times New Roman" w:cs="Times New Roman"/>
          <w:sz w:val="25"/>
          <w:szCs w:val="25"/>
        </w:rPr>
        <w:t>ettings, configure</w:t>
      </w:r>
      <w:r w:rsidR="005361E1">
        <w:rPr>
          <w:rFonts w:ascii="Times New Roman" w:hAnsi="Times New Roman" w:cs="Times New Roman"/>
          <w:sz w:val="25"/>
          <w:szCs w:val="25"/>
        </w:rPr>
        <w:t xml:space="preserve"> username and password</w:t>
      </w:r>
      <w:r>
        <w:rPr>
          <w:rFonts w:ascii="Times New Roman" w:hAnsi="Times New Roman" w:cs="Times New Roman"/>
          <w:sz w:val="25"/>
          <w:szCs w:val="25"/>
        </w:rPr>
        <w:t>:</w:t>
      </w:r>
    </w:p>
    <w:p w14:paraId="397CAF6E" w14:textId="146C674E" w:rsidR="00A43652" w:rsidRDefault="00A43652" w:rsidP="00A43652">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DB instance identifier: </w:t>
      </w:r>
      <w:r>
        <w:rPr>
          <w:rFonts w:ascii="Times New Roman" w:hAnsi="Times New Roman" w:cs="Times New Roman"/>
          <w:i/>
          <w:iCs/>
          <w:sz w:val="25"/>
          <w:szCs w:val="25"/>
        </w:rPr>
        <w:t>lab-db</w:t>
      </w:r>
    </w:p>
    <w:p w14:paraId="5C43D6D8" w14:textId="05520E51" w:rsidR="00A43652" w:rsidRPr="00A43652" w:rsidRDefault="00A43652" w:rsidP="00A43652">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Master username: </w:t>
      </w:r>
      <w:r>
        <w:rPr>
          <w:rFonts w:ascii="Times New Roman" w:hAnsi="Times New Roman" w:cs="Times New Roman"/>
          <w:i/>
          <w:iCs/>
          <w:sz w:val="25"/>
          <w:szCs w:val="25"/>
        </w:rPr>
        <w:t>main</w:t>
      </w:r>
    </w:p>
    <w:p w14:paraId="4EC9FE1D" w14:textId="30047158" w:rsidR="00A43652" w:rsidRPr="00A43652" w:rsidRDefault="00A43652" w:rsidP="00A43652">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Master password: </w:t>
      </w:r>
      <w:r>
        <w:rPr>
          <w:rFonts w:ascii="Times New Roman" w:hAnsi="Times New Roman" w:cs="Times New Roman"/>
          <w:i/>
          <w:iCs/>
          <w:sz w:val="25"/>
          <w:szCs w:val="25"/>
        </w:rPr>
        <w:t>lab-password</w:t>
      </w:r>
    </w:p>
    <w:p w14:paraId="5D0F2DD6" w14:textId="1F020FA5" w:rsidR="00A43652" w:rsidRPr="00A43652" w:rsidRDefault="00A43652" w:rsidP="00A43652">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Confirm password: </w:t>
      </w:r>
      <w:r>
        <w:rPr>
          <w:rFonts w:ascii="Times New Roman" w:hAnsi="Times New Roman" w:cs="Times New Roman"/>
          <w:i/>
          <w:iCs/>
          <w:sz w:val="25"/>
          <w:szCs w:val="25"/>
        </w:rPr>
        <w:t>lab-password</w:t>
      </w:r>
    </w:p>
    <w:p w14:paraId="5E7FD70D" w14:textId="77777777" w:rsidR="00490EAC" w:rsidRDefault="00490EAC">
      <w:pPr>
        <w:rPr>
          <w:rFonts w:ascii="Times New Roman" w:hAnsi="Times New Roman" w:cs="Times New Roman"/>
          <w:sz w:val="25"/>
          <w:szCs w:val="25"/>
        </w:rPr>
      </w:pPr>
      <w:r>
        <w:rPr>
          <w:rFonts w:ascii="Times New Roman" w:hAnsi="Times New Roman" w:cs="Times New Roman"/>
          <w:sz w:val="25"/>
          <w:szCs w:val="25"/>
        </w:rPr>
        <w:br w:type="page"/>
      </w:r>
    </w:p>
    <w:p w14:paraId="126798C3" w14:textId="0294E00C" w:rsidR="00923631" w:rsidRDefault="00490EAC" w:rsidP="00923631">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noProof/>
          <w:sz w:val="25"/>
          <w:szCs w:val="25"/>
        </w:rPr>
        <w:lastRenderedPageBreak/>
        <w:drawing>
          <wp:anchor distT="0" distB="0" distL="114300" distR="114300" simplePos="0" relativeHeight="251658274" behindDoc="1" locked="0" layoutInCell="1" allowOverlap="1" wp14:anchorId="2F1154D2" wp14:editId="028B0A79">
            <wp:simplePos x="0" y="0"/>
            <wp:positionH relativeFrom="column">
              <wp:posOffset>2964587</wp:posOffset>
            </wp:positionH>
            <wp:positionV relativeFrom="paragraph">
              <wp:posOffset>8626</wp:posOffset>
            </wp:positionV>
            <wp:extent cx="3458210" cy="1397000"/>
            <wp:effectExtent l="0" t="0" r="8890" b="0"/>
            <wp:wrapTight wrapText="bothSides">
              <wp:wrapPolygon edited="0">
                <wp:start x="0" y="0"/>
                <wp:lineTo x="0" y="21207"/>
                <wp:lineTo x="21537" y="21207"/>
                <wp:lineTo x="2153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8210" cy="139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5C49">
        <w:rPr>
          <w:rFonts w:ascii="Times New Roman" w:hAnsi="Times New Roman" w:cs="Times New Roman"/>
          <w:sz w:val="25"/>
          <w:szCs w:val="25"/>
        </w:rPr>
        <w:t xml:space="preserve">Under DB instance class, configure: </w:t>
      </w:r>
    </w:p>
    <w:p w14:paraId="65480C9A" w14:textId="229A088E" w:rsidR="00FE5C49" w:rsidRDefault="00FE5C49" w:rsidP="00FE5C49">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Select </w:t>
      </w:r>
      <w:r w:rsidR="007E560A">
        <w:rPr>
          <w:rFonts w:ascii="Times New Roman" w:hAnsi="Times New Roman" w:cs="Times New Roman"/>
          <w:sz w:val="25"/>
          <w:szCs w:val="25"/>
        </w:rPr>
        <w:t>Burstable classes (includes t classes)</w:t>
      </w:r>
    </w:p>
    <w:p w14:paraId="01ED199C" w14:textId="024A91F0" w:rsidR="007E560A" w:rsidRDefault="00490EAC" w:rsidP="00FE5C49">
      <w:pPr>
        <w:pStyle w:val="ListParagraph"/>
        <w:numPr>
          <w:ilvl w:val="1"/>
          <w:numId w:val="30"/>
        </w:numPr>
        <w:tabs>
          <w:tab w:val="left" w:pos="2770"/>
        </w:tabs>
        <w:rPr>
          <w:rFonts w:ascii="Times New Roman" w:hAnsi="Times New Roman" w:cs="Times New Roman"/>
          <w:sz w:val="25"/>
          <w:szCs w:val="25"/>
        </w:rPr>
      </w:pPr>
      <w:r w:rsidRPr="003C09B0">
        <w:rPr>
          <w:rFonts w:ascii="Times New Roman" w:hAnsi="Times New Roman" w:cs="Times New Roman"/>
          <w:noProof/>
          <w:sz w:val="25"/>
          <w:szCs w:val="25"/>
        </w:rPr>
        <mc:AlternateContent>
          <mc:Choice Requires="wps">
            <w:drawing>
              <wp:anchor distT="45720" distB="45720" distL="114300" distR="114300" simplePos="0" relativeHeight="251658275" behindDoc="0" locked="0" layoutInCell="1" allowOverlap="1" wp14:anchorId="20610319" wp14:editId="4FED8456">
                <wp:simplePos x="0" y="0"/>
                <wp:positionH relativeFrom="margin">
                  <wp:posOffset>959665</wp:posOffset>
                </wp:positionH>
                <wp:positionV relativeFrom="paragraph">
                  <wp:posOffset>451701</wp:posOffset>
                </wp:positionV>
                <wp:extent cx="2008505" cy="310515"/>
                <wp:effectExtent l="0" t="0" r="10795" b="13335"/>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505" cy="310515"/>
                        </a:xfrm>
                        <a:prstGeom prst="rect">
                          <a:avLst/>
                        </a:prstGeom>
                        <a:solidFill>
                          <a:srgbClr val="FFFFFF"/>
                        </a:solidFill>
                        <a:ln w="9525">
                          <a:solidFill>
                            <a:srgbClr val="000000"/>
                          </a:solidFill>
                          <a:miter lim="800000"/>
                          <a:headEnd/>
                          <a:tailEnd/>
                        </a:ln>
                      </wps:spPr>
                      <wps:txbx>
                        <w:txbxContent>
                          <w:p w14:paraId="2463E5C2" w14:textId="11BB887A" w:rsidR="00490EAC" w:rsidRPr="003C09B0" w:rsidRDefault="00490EAC" w:rsidP="00490EAC">
                            <w:pPr>
                              <w:jc w:val="right"/>
                              <w:rPr>
                                <w:rFonts w:ascii="Times New Roman" w:hAnsi="Times New Roman" w:cs="Times New Roman"/>
                                <w:sz w:val="24"/>
                                <w:szCs w:val="24"/>
                              </w:rPr>
                            </w:pPr>
                            <w:r>
                              <w:rPr>
                                <w:rFonts w:ascii="Times New Roman" w:hAnsi="Times New Roman" w:cs="Times New Roman"/>
                                <w:sz w:val="24"/>
                                <w:szCs w:val="24"/>
                              </w:rPr>
                              <w:t>Selecting DB instance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10319" id="_x0000_s1040" type="#_x0000_t202" style="position:absolute;left:0;text-align:left;margin-left:75.55pt;margin-top:35.55pt;width:158.15pt;height:24.45pt;z-index:2516582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">
                <v:textbox>
                  <w:txbxContent>
                    <w:p w14:paraId="2463E5C2" w14:textId="11BB887A" w:rsidR="00490EAC" w:rsidRPr="003C09B0" w:rsidRDefault="00490EAC" w:rsidP="00490EAC">
                      <w:pPr>
                        <w:jc w:val="right"/>
                        <w:rPr>
                          <w:rFonts w:ascii="Times New Roman" w:hAnsi="Times New Roman" w:cs="Times New Roman"/>
                          <w:sz w:val="24"/>
                          <w:szCs w:val="24"/>
                        </w:rPr>
                      </w:pPr>
                      <w:r>
                        <w:rPr>
                          <w:rFonts w:ascii="Times New Roman" w:hAnsi="Times New Roman" w:cs="Times New Roman"/>
                          <w:sz w:val="24"/>
                          <w:szCs w:val="24"/>
                        </w:rPr>
                        <w:t>Selecting DB instance class.</w:t>
                      </w:r>
                    </w:p>
                  </w:txbxContent>
                </v:textbox>
                <w10:wrap type="topAndBottom" anchorx="margin"/>
              </v:shape>
            </w:pict>
          </mc:Fallback>
        </mc:AlternateContent>
      </w:r>
      <w:r w:rsidR="007E560A">
        <w:rPr>
          <w:rFonts w:ascii="Times New Roman" w:hAnsi="Times New Roman" w:cs="Times New Roman"/>
          <w:sz w:val="25"/>
          <w:szCs w:val="25"/>
        </w:rPr>
        <w:t xml:space="preserve">Select </w:t>
      </w:r>
      <w:r w:rsidR="007E560A">
        <w:rPr>
          <w:rFonts w:ascii="Times New Roman" w:hAnsi="Times New Roman" w:cs="Times New Roman"/>
          <w:i/>
          <w:iCs/>
          <w:sz w:val="25"/>
          <w:szCs w:val="25"/>
        </w:rPr>
        <w:t>db.t3.micro</w:t>
      </w:r>
      <w:r w:rsidR="007E560A">
        <w:rPr>
          <w:rFonts w:ascii="Times New Roman" w:hAnsi="Times New Roman" w:cs="Times New Roman"/>
          <w:sz w:val="25"/>
          <w:szCs w:val="25"/>
        </w:rPr>
        <w:t>.</w:t>
      </w:r>
      <w:r w:rsidR="00C508BC">
        <w:rPr>
          <w:rFonts w:ascii="Times New Roman" w:hAnsi="Times New Roman" w:cs="Times New Roman"/>
          <w:sz w:val="25"/>
          <w:szCs w:val="25"/>
        </w:rPr>
        <w:t xml:space="preserve"> </w:t>
      </w:r>
    </w:p>
    <w:p w14:paraId="6FB049C0" w14:textId="496A4158" w:rsidR="007E560A" w:rsidRPr="00385591" w:rsidRDefault="00F60CF2" w:rsidP="00385591">
      <w:pPr>
        <w:tabs>
          <w:tab w:val="left" w:pos="2770"/>
        </w:tabs>
        <w:rPr>
          <w:rFonts w:ascii="Times New Roman" w:hAnsi="Times New Roman" w:cs="Times New Roman"/>
          <w:sz w:val="25"/>
          <w:szCs w:val="25"/>
        </w:rPr>
      </w:pPr>
      <w:r>
        <w:rPr>
          <w:rFonts w:ascii="Times New Roman" w:hAnsi="Times New Roman" w:cs="Times New Roman"/>
          <w:b/>
          <w:bCs/>
          <w:sz w:val="25"/>
          <w:szCs w:val="25"/>
        </w:rPr>
        <w:t>RDS</w:t>
      </w:r>
      <w:r w:rsidR="00385591">
        <w:rPr>
          <w:rFonts w:ascii="Times New Roman" w:hAnsi="Times New Roman" w:cs="Times New Roman"/>
          <w:b/>
          <w:bCs/>
          <w:sz w:val="25"/>
          <w:szCs w:val="25"/>
        </w:rPr>
        <w:t xml:space="preserve"> instance type</w:t>
      </w:r>
      <w:r>
        <w:rPr>
          <w:rFonts w:ascii="Times New Roman" w:hAnsi="Times New Roman" w:cs="Times New Roman"/>
          <w:b/>
          <w:bCs/>
          <w:sz w:val="25"/>
          <w:szCs w:val="25"/>
        </w:rPr>
        <w:t>s</w:t>
      </w:r>
      <w:r w:rsidR="00385591" w:rsidRPr="00385591">
        <w:rPr>
          <w:rFonts w:ascii="Times New Roman" w:hAnsi="Times New Roman" w:cs="Times New Roman"/>
          <w:sz w:val="25"/>
          <w:szCs w:val="25"/>
        </w:rPr>
        <w:t>:</w:t>
      </w:r>
      <w:r>
        <w:rPr>
          <w:rFonts w:ascii="Times New Roman" w:hAnsi="Times New Roman" w:cs="Times New Roman"/>
          <w:sz w:val="25"/>
          <w:szCs w:val="25"/>
        </w:rPr>
        <w:t xml:space="preserve"> Types of instances</w:t>
      </w:r>
      <w:r w:rsidR="00D32ADF">
        <w:rPr>
          <w:rFonts w:ascii="Times New Roman" w:hAnsi="Times New Roman" w:cs="Times New Roman"/>
          <w:sz w:val="25"/>
          <w:szCs w:val="25"/>
        </w:rPr>
        <w:t xml:space="preserve"> consisting of several sizes and varying combinations of CPU, memory, storage, and networking capacity</w:t>
      </w:r>
      <w:r w:rsidR="00C508BC">
        <w:rPr>
          <w:rFonts w:ascii="Times New Roman" w:hAnsi="Times New Roman" w:cs="Times New Roman"/>
          <w:sz w:val="25"/>
          <w:szCs w:val="25"/>
        </w:rPr>
        <w:t xml:space="preserve"> to serve relational database uses.</w:t>
      </w:r>
    </w:p>
    <w:p w14:paraId="55325BAD" w14:textId="23BA9891" w:rsidR="00923631" w:rsidRDefault="00AD0175" w:rsidP="00923631">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sz w:val="25"/>
          <w:szCs w:val="25"/>
        </w:rPr>
        <w:t>Under Storage, configure:</w:t>
      </w:r>
    </w:p>
    <w:p w14:paraId="4A2155D7" w14:textId="1D7672C6" w:rsidR="00AD0175" w:rsidRDefault="00AD0175" w:rsidP="00AD0175">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Storage type: </w:t>
      </w:r>
      <w:r>
        <w:rPr>
          <w:rFonts w:ascii="Times New Roman" w:hAnsi="Times New Roman" w:cs="Times New Roman"/>
          <w:i/>
          <w:iCs/>
          <w:sz w:val="25"/>
          <w:szCs w:val="25"/>
        </w:rPr>
        <w:t>General Purpose (SSD)</w:t>
      </w:r>
    </w:p>
    <w:p w14:paraId="1D603354" w14:textId="0D5A0E45" w:rsidR="00AD0175" w:rsidRPr="00AD0175" w:rsidRDefault="00AD0175" w:rsidP="00AD0175">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Allocated storage: </w:t>
      </w:r>
      <w:r>
        <w:rPr>
          <w:rFonts w:ascii="Times New Roman" w:hAnsi="Times New Roman" w:cs="Times New Roman"/>
          <w:i/>
          <w:iCs/>
          <w:sz w:val="25"/>
          <w:szCs w:val="25"/>
        </w:rPr>
        <w:t>20</w:t>
      </w:r>
    </w:p>
    <w:p w14:paraId="5162D0F3" w14:textId="78783904" w:rsidR="00923631" w:rsidRDefault="00AD0175" w:rsidP="00923631">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sz w:val="25"/>
          <w:szCs w:val="25"/>
        </w:rPr>
        <w:t>Under Connectivity, configure:</w:t>
      </w:r>
    </w:p>
    <w:p w14:paraId="6FEDD3F8" w14:textId="68637D8E" w:rsidR="00AD0175" w:rsidRPr="00AD0175" w:rsidRDefault="00AD0175" w:rsidP="00AD0175">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Virtual Private Cloud (VPC): </w:t>
      </w:r>
      <w:r>
        <w:rPr>
          <w:rFonts w:ascii="Times New Roman" w:hAnsi="Times New Roman" w:cs="Times New Roman"/>
          <w:i/>
          <w:iCs/>
          <w:sz w:val="25"/>
          <w:szCs w:val="25"/>
        </w:rPr>
        <w:t>Lab VPC</w:t>
      </w:r>
    </w:p>
    <w:p w14:paraId="54E533FB" w14:textId="74F9324C" w:rsidR="002123B3" w:rsidRDefault="00136F00" w:rsidP="002123B3">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i/>
          <w:iCs/>
          <w:noProof/>
          <w:sz w:val="25"/>
          <w:szCs w:val="25"/>
        </w:rPr>
        <w:drawing>
          <wp:anchor distT="0" distB="0" distL="114300" distR="114300" simplePos="0" relativeHeight="251658276" behindDoc="1" locked="0" layoutInCell="1" allowOverlap="1" wp14:anchorId="72780436" wp14:editId="68AA84C6">
            <wp:simplePos x="0" y="0"/>
            <wp:positionH relativeFrom="column">
              <wp:posOffset>2763352</wp:posOffset>
            </wp:positionH>
            <wp:positionV relativeFrom="paragraph">
              <wp:posOffset>118494</wp:posOffset>
            </wp:positionV>
            <wp:extent cx="3431540" cy="3510915"/>
            <wp:effectExtent l="0" t="0" r="0" b="0"/>
            <wp:wrapTight wrapText="bothSides">
              <wp:wrapPolygon edited="0">
                <wp:start x="0" y="0"/>
                <wp:lineTo x="0" y="21448"/>
                <wp:lineTo x="21464" y="21448"/>
                <wp:lineTo x="2146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1540" cy="3510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3B3">
        <w:rPr>
          <w:rFonts w:ascii="Times New Roman" w:hAnsi="Times New Roman" w:cs="Times New Roman"/>
          <w:sz w:val="25"/>
          <w:szCs w:val="25"/>
        </w:rPr>
        <w:t xml:space="preserve">Under Existing VPC security groups, </w:t>
      </w:r>
      <w:r w:rsidR="003B1AD1">
        <w:rPr>
          <w:rFonts w:ascii="Times New Roman" w:hAnsi="Times New Roman" w:cs="Times New Roman"/>
          <w:sz w:val="25"/>
          <w:szCs w:val="25"/>
        </w:rPr>
        <w:t>choose</w:t>
      </w:r>
      <w:r w:rsidR="002123B3">
        <w:rPr>
          <w:rFonts w:ascii="Times New Roman" w:hAnsi="Times New Roman" w:cs="Times New Roman"/>
          <w:sz w:val="25"/>
          <w:szCs w:val="25"/>
        </w:rPr>
        <w:t>:</w:t>
      </w:r>
    </w:p>
    <w:p w14:paraId="3AA3D52D" w14:textId="1B44747C" w:rsidR="002123B3" w:rsidRPr="003B1AD1" w:rsidRDefault="003B1AD1" w:rsidP="002123B3">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i/>
          <w:iCs/>
          <w:sz w:val="25"/>
          <w:szCs w:val="25"/>
        </w:rPr>
        <w:t>DB Security Group</w:t>
      </w:r>
    </w:p>
    <w:p w14:paraId="61D5B93C" w14:textId="7D0AB36C" w:rsidR="003B1AD1" w:rsidRPr="003B1AD1" w:rsidRDefault="003B1AD1" w:rsidP="003B1AD1">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Deselect </w:t>
      </w:r>
      <w:r>
        <w:rPr>
          <w:rFonts w:ascii="Times New Roman" w:hAnsi="Times New Roman" w:cs="Times New Roman"/>
          <w:i/>
          <w:iCs/>
          <w:sz w:val="25"/>
          <w:szCs w:val="25"/>
        </w:rPr>
        <w:t>default</w:t>
      </w:r>
      <w:r>
        <w:rPr>
          <w:rFonts w:ascii="Times New Roman" w:hAnsi="Times New Roman" w:cs="Times New Roman"/>
          <w:sz w:val="25"/>
          <w:szCs w:val="25"/>
        </w:rPr>
        <w:t>.</w:t>
      </w:r>
    </w:p>
    <w:p w14:paraId="356B5564" w14:textId="522217B2" w:rsidR="00923631" w:rsidRDefault="003B1AD1" w:rsidP="00923631">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sz w:val="25"/>
          <w:szCs w:val="25"/>
        </w:rPr>
        <w:t>Under Additional Configuration, configure:</w:t>
      </w:r>
    </w:p>
    <w:p w14:paraId="7EE71E03" w14:textId="439D7A05" w:rsidR="003B1AD1" w:rsidRPr="0011640E" w:rsidRDefault="003B1AD1" w:rsidP="003B1AD1">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Initial Database name: </w:t>
      </w:r>
      <w:r>
        <w:rPr>
          <w:rFonts w:ascii="Times New Roman" w:hAnsi="Times New Roman" w:cs="Times New Roman"/>
          <w:i/>
          <w:iCs/>
          <w:sz w:val="25"/>
          <w:szCs w:val="25"/>
        </w:rPr>
        <w:t>lab</w:t>
      </w:r>
    </w:p>
    <w:p w14:paraId="21BE42E3" w14:textId="10C832B5" w:rsidR="0011640E" w:rsidRPr="00395C19" w:rsidRDefault="0011640E" w:rsidP="003B1AD1">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Uncheck “Enable encryption” and “Enable Enhanced monitoring”.</w:t>
      </w:r>
    </w:p>
    <w:p w14:paraId="4124BD08" w14:textId="19C95625" w:rsidR="00395C19" w:rsidRPr="00395C19" w:rsidRDefault="00395C19" w:rsidP="00395C19">
      <w:pPr>
        <w:tabs>
          <w:tab w:val="left" w:pos="2770"/>
        </w:tabs>
        <w:ind w:left="1080"/>
        <w:rPr>
          <w:rFonts w:ascii="Times New Roman" w:hAnsi="Times New Roman" w:cs="Times New Roman"/>
          <w:sz w:val="25"/>
          <w:szCs w:val="25"/>
        </w:rPr>
      </w:pPr>
      <w:r>
        <w:rPr>
          <w:rFonts w:ascii="Times New Roman" w:hAnsi="Times New Roman" w:cs="Times New Roman"/>
          <w:sz w:val="25"/>
          <w:szCs w:val="25"/>
        </w:rPr>
        <w:t xml:space="preserve">Note that </w:t>
      </w:r>
      <w:r w:rsidR="00AD26C2">
        <w:rPr>
          <w:rFonts w:ascii="Times New Roman" w:hAnsi="Times New Roman" w:cs="Times New Roman"/>
          <w:sz w:val="25"/>
          <w:szCs w:val="25"/>
        </w:rPr>
        <w:t>turning off backups</w:t>
      </w:r>
      <w:r w:rsidR="00BD5B9D">
        <w:rPr>
          <w:rFonts w:ascii="Times New Roman" w:hAnsi="Times New Roman" w:cs="Times New Roman"/>
          <w:sz w:val="25"/>
          <w:szCs w:val="25"/>
        </w:rPr>
        <w:t xml:space="preserve"> is</w:t>
      </w:r>
      <w:r w:rsidR="00AD26C2">
        <w:rPr>
          <w:rFonts w:ascii="Times New Roman" w:hAnsi="Times New Roman" w:cs="Times New Roman"/>
          <w:sz w:val="25"/>
          <w:szCs w:val="25"/>
        </w:rPr>
        <w:t xml:space="preserve"> not </w:t>
      </w:r>
      <w:r w:rsidR="0011640E">
        <w:rPr>
          <w:rFonts w:ascii="Times New Roman" w:hAnsi="Times New Roman" w:cs="Times New Roman"/>
          <w:sz w:val="25"/>
          <w:szCs w:val="25"/>
        </w:rPr>
        <w:t>recommended but</w:t>
      </w:r>
      <w:r w:rsidR="00AD26C2">
        <w:rPr>
          <w:rFonts w:ascii="Times New Roman" w:hAnsi="Times New Roman" w:cs="Times New Roman"/>
          <w:sz w:val="25"/>
          <w:szCs w:val="25"/>
        </w:rPr>
        <w:t xml:space="preserve"> will make the database deploy faster.</w:t>
      </w:r>
    </w:p>
    <w:p w14:paraId="3D2520C0" w14:textId="06A2DA81" w:rsidR="00923631" w:rsidRDefault="00BD5B9D" w:rsidP="00923631">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sz w:val="25"/>
          <w:szCs w:val="25"/>
        </w:rPr>
        <w:t>Finalize and create the database. Th</w:t>
      </w:r>
      <w:r w:rsidR="0011640E">
        <w:rPr>
          <w:rFonts w:ascii="Times New Roman" w:hAnsi="Times New Roman" w:cs="Times New Roman"/>
          <w:sz w:val="25"/>
          <w:szCs w:val="25"/>
        </w:rPr>
        <w:t>e database should now be launched.</w:t>
      </w:r>
    </w:p>
    <w:p w14:paraId="0B563406" w14:textId="08F7A7F2" w:rsidR="00E374E6" w:rsidRDefault="00E374E6" w:rsidP="00E374E6">
      <w:pPr>
        <w:pStyle w:val="ListParagraph"/>
        <w:tabs>
          <w:tab w:val="left" w:pos="2770"/>
        </w:tabs>
        <w:rPr>
          <w:rFonts w:ascii="Times New Roman" w:hAnsi="Times New Roman" w:cs="Times New Roman"/>
          <w:sz w:val="25"/>
          <w:szCs w:val="25"/>
        </w:rPr>
      </w:pPr>
    </w:p>
    <w:p w14:paraId="710B8FD7" w14:textId="487BC745" w:rsidR="0001790C" w:rsidRPr="0001790C" w:rsidRDefault="00E82AF3" w:rsidP="0001790C">
      <w:pPr>
        <w:pStyle w:val="ListParagraph"/>
        <w:numPr>
          <w:ilvl w:val="0"/>
          <w:numId w:val="30"/>
        </w:numPr>
        <w:tabs>
          <w:tab w:val="left" w:pos="2770"/>
        </w:tabs>
        <w:rPr>
          <w:rFonts w:ascii="Times New Roman" w:hAnsi="Times New Roman" w:cs="Times New Roman"/>
          <w:sz w:val="25"/>
          <w:szCs w:val="25"/>
        </w:rPr>
      </w:pPr>
      <w:r w:rsidRPr="003C09B0">
        <w:rPr>
          <w:rFonts w:ascii="Times New Roman" w:hAnsi="Times New Roman" w:cs="Times New Roman"/>
          <w:noProof/>
          <w:sz w:val="25"/>
          <w:szCs w:val="25"/>
        </w:rPr>
        <mc:AlternateContent>
          <mc:Choice Requires="wps">
            <w:drawing>
              <wp:anchor distT="45720" distB="45720" distL="114300" distR="114300" simplePos="0" relativeHeight="251658277" behindDoc="0" locked="0" layoutInCell="1" allowOverlap="1" wp14:anchorId="316C6884" wp14:editId="2904EB5A">
                <wp:simplePos x="0" y="0"/>
                <wp:positionH relativeFrom="margin">
                  <wp:posOffset>3993455</wp:posOffset>
                </wp:positionH>
                <wp:positionV relativeFrom="paragraph">
                  <wp:posOffset>10232</wp:posOffset>
                </wp:positionV>
                <wp:extent cx="2096135" cy="681355"/>
                <wp:effectExtent l="0" t="0" r="18415" b="23495"/>
                <wp:wrapThrough wrapText="bothSides">
                  <wp:wrapPolygon edited="0">
                    <wp:start x="0" y="0"/>
                    <wp:lineTo x="0" y="21741"/>
                    <wp:lineTo x="21593" y="21741"/>
                    <wp:lineTo x="21593" y="0"/>
                    <wp:lineTo x="0" y="0"/>
                  </wp:wrapPolygon>
                </wp:wrapThrough>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6135" cy="681355"/>
                        </a:xfrm>
                        <a:prstGeom prst="rect">
                          <a:avLst/>
                        </a:prstGeom>
                        <a:solidFill>
                          <a:srgbClr val="FFFFFF"/>
                        </a:solidFill>
                        <a:ln w="9525">
                          <a:solidFill>
                            <a:srgbClr val="000000"/>
                          </a:solidFill>
                          <a:miter lim="800000"/>
                          <a:headEnd/>
                          <a:tailEnd/>
                        </a:ln>
                      </wps:spPr>
                      <wps:txbx>
                        <w:txbxContent>
                          <w:p w14:paraId="5F292FA0" w14:textId="4FBEE1A1" w:rsidR="00B35B9D" w:rsidRPr="003C09B0" w:rsidRDefault="00B35B9D" w:rsidP="00B35B9D">
                            <w:pPr>
                              <w:rPr>
                                <w:rFonts w:ascii="Times New Roman" w:hAnsi="Times New Roman" w:cs="Times New Roman"/>
                                <w:sz w:val="24"/>
                                <w:szCs w:val="24"/>
                              </w:rPr>
                            </w:pPr>
                            <w:r>
                              <w:rPr>
                                <w:rFonts w:ascii="Times New Roman" w:hAnsi="Times New Roman" w:cs="Times New Roman"/>
                                <w:sz w:val="24"/>
                                <w:szCs w:val="24"/>
                              </w:rPr>
                              <w:t xml:space="preserve">Connecting to VPC, DB subnet group, and </w:t>
                            </w:r>
                            <w:r w:rsidR="00E82AF3">
                              <w:rPr>
                                <w:rFonts w:ascii="Times New Roman" w:hAnsi="Times New Roman" w:cs="Times New Roman"/>
                                <w:sz w:val="24"/>
                                <w:szCs w:val="24"/>
                              </w:rPr>
                              <w:t>previously made security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C6884" id="_x0000_s1041" type="#_x0000_t202" style="position:absolute;left:0;text-align:left;margin-left:314.45pt;margin-top:.8pt;width:165.05pt;height:53.65pt;z-index:25165827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LA8JgIAAE0EAAAOAAAAZHJzL2Uyb0RvYy54bWysVNtu2zAMfR+wfxD0vthxkyw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">
                <v:textbox>
                  <w:txbxContent>
                    <w:p w14:paraId="5F292FA0" w14:textId="4FBEE1A1" w:rsidR="00B35B9D" w:rsidRPr="003C09B0" w:rsidRDefault="00B35B9D" w:rsidP="00B35B9D">
                      <w:pPr>
                        <w:rPr>
                          <w:rFonts w:ascii="Times New Roman" w:hAnsi="Times New Roman" w:cs="Times New Roman"/>
                          <w:sz w:val="24"/>
                          <w:szCs w:val="24"/>
                        </w:rPr>
                      </w:pPr>
                      <w:r>
                        <w:rPr>
                          <w:rFonts w:ascii="Times New Roman" w:hAnsi="Times New Roman" w:cs="Times New Roman"/>
                          <w:sz w:val="24"/>
                          <w:szCs w:val="24"/>
                        </w:rPr>
                        <w:t xml:space="preserve">Connecting to VPC, DB subnet group, and </w:t>
                      </w:r>
                      <w:r w:rsidR="00E82AF3">
                        <w:rPr>
                          <w:rFonts w:ascii="Times New Roman" w:hAnsi="Times New Roman" w:cs="Times New Roman"/>
                          <w:sz w:val="24"/>
                          <w:szCs w:val="24"/>
                        </w:rPr>
                        <w:t>previously made security group.</w:t>
                      </w:r>
                    </w:p>
                  </w:txbxContent>
                </v:textbox>
                <w10:wrap type="through" anchorx="margin"/>
              </v:shape>
            </w:pict>
          </mc:Fallback>
        </mc:AlternateContent>
      </w:r>
      <w:r w:rsidR="00547A51">
        <w:rPr>
          <w:rFonts w:ascii="Times New Roman" w:hAnsi="Times New Roman" w:cs="Times New Roman"/>
          <w:sz w:val="25"/>
          <w:szCs w:val="25"/>
        </w:rPr>
        <w:t xml:space="preserve">Clink on the lab-db link. Wait until Info changes to Modifying or Available. </w:t>
      </w:r>
      <w:r w:rsidR="00E374E6">
        <w:rPr>
          <w:rFonts w:ascii="Times New Roman" w:hAnsi="Times New Roman" w:cs="Times New Roman"/>
          <w:sz w:val="25"/>
          <w:szCs w:val="25"/>
        </w:rPr>
        <w:t xml:space="preserve">This will take a while, as the it is deploying the database in two different availability zones. </w:t>
      </w:r>
    </w:p>
    <w:p w14:paraId="3C5F3886" w14:textId="3AC2B163" w:rsidR="00923631" w:rsidRPr="0001790C" w:rsidRDefault="00D22C4E" w:rsidP="00923631">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sz w:val="25"/>
          <w:szCs w:val="25"/>
        </w:rPr>
        <w:t>Then, scroll to the “Connectivity &amp; Security” section and copy the “Endpoint” field</w:t>
      </w:r>
      <w:r w:rsidR="00D577D3">
        <w:rPr>
          <w:rFonts w:ascii="Times New Roman" w:hAnsi="Times New Roman" w:cs="Times New Roman"/>
          <w:sz w:val="25"/>
          <w:szCs w:val="25"/>
        </w:rPr>
        <w:t xml:space="preserve">. </w:t>
      </w:r>
      <w:r w:rsidR="0001790C">
        <w:rPr>
          <w:rFonts w:ascii="Times New Roman" w:hAnsi="Times New Roman" w:cs="Times New Roman"/>
          <w:sz w:val="25"/>
          <w:szCs w:val="25"/>
        </w:rPr>
        <w:t>Example:</w:t>
      </w:r>
      <w:r w:rsidR="00D577D3">
        <w:rPr>
          <w:rFonts w:ascii="Times New Roman" w:hAnsi="Times New Roman" w:cs="Times New Roman"/>
          <w:sz w:val="25"/>
          <w:szCs w:val="25"/>
        </w:rPr>
        <w:t xml:space="preserve"> </w:t>
      </w:r>
      <w:r w:rsidR="0001790C" w:rsidRPr="0001790C">
        <w:rPr>
          <w:rFonts w:ascii="Times New Roman" w:hAnsi="Times New Roman" w:cs="Times New Roman"/>
          <w:i/>
          <w:iCs/>
          <w:sz w:val="25"/>
          <w:szCs w:val="25"/>
        </w:rPr>
        <w:t>lab-db.cggq8lhnxvnv.us-west-2.rds.amazonaws.com</w:t>
      </w:r>
    </w:p>
    <w:p w14:paraId="62C17E80" w14:textId="04BF0A8E" w:rsidR="007570AC" w:rsidRPr="007570AC" w:rsidRDefault="0001790C" w:rsidP="007570AC">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sz w:val="25"/>
          <w:szCs w:val="25"/>
        </w:rPr>
        <w:t>Keep this value</w:t>
      </w:r>
      <w:r w:rsidR="00654B4A">
        <w:rPr>
          <w:rFonts w:ascii="Times New Roman" w:hAnsi="Times New Roman" w:cs="Times New Roman"/>
          <w:sz w:val="25"/>
          <w:szCs w:val="25"/>
        </w:rPr>
        <w:t xml:space="preserve"> to access the database later</w:t>
      </w:r>
      <w:r>
        <w:rPr>
          <w:rFonts w:ascii="Times New Roman" w:hAnsi="Times New Roman" w:cs="Times New Roman"/>
          <w:sz w:val="25"/>
          <w:szCs w:val="25"/>
        </w:rPr>
        <w:t>.</w:t>
      </w:r>
      <w:r w:rsidR="005276CF">
        <w:rPr>
          <w:rFonts w:ascii="Times New Roman" w:hAnsi="Times New Roman" w:cs="Times New Roman"/>
          <w:sz w:val="25"/>
          <w:szCs w:val="25"/>
        </w:rPr>
        <w:t xml:space="preserve"> You may save it on a text editor.</w:t>
      </w:r>
    </w:p>
    <w:p w14:paraId="663ABB3A" w14:textId="37FCED5C" w:rsidR="007570AC" w:rsidRDefault="007570AC" w:rsidP="007570AC">
      <w:pPr>
        <w:pBdr>
          <w:bottom w:val="single" w:sz="6" w:space="1" w:color="auto"/>
        </w:pBdr>
        <w:tabs>
          <w:tab w:val="left" w:pos="2770"/>
        </w:tabs>
        <w:jc w:val="center"/>
        <w:rPr>
          <w:rFonts w:ascii="Times New Roman" w:hAnsi="Times New Roman" w:cs="Times New Roman"/>
          <w:b/>
          <w:bCs/>
          <w:sz w:val="40"/>
          <w:szCs w:val="40"/>
        </w:rPr>
      </w:pPr>
      <w:r w:rsidRPr="00D602AD">
        <w:rPr>
          <w:rFonts w:ascii="Times New Roman" w:hAnsi="Times New Roman" w:cs="Times New Roman"/>
          <w:b/>
          <w:bCs/>
          <w:sz w:val="40"/>
          <w:szCs w:val="40"/>
        </w:rPr>
        <w:lastRenderedPageBreak/>
        <w:t xml:space="preserve">Task </w:t>
      </w:r>
      <w:r>
        <w:rPr>
          <w:rFonts w:ascii="Times New Roman" w:hAnsi="Times New Roman" w:cs="Times New Roman"/>
          <w:b/>
          <w:bCs/>
          <w:sz w:val="40"/>
          <w:szCs w:val="40"/>
        </w:rPr>
        <w:t>4</w:t>
      </w:r>
      <w:r w:rsidRPr="00D602AD">
        <w:rPr>
          <w:rFonts w:ascii="Times New Roman" w:hAnsi="Times New Roman" w:cs="Times New Roman"/>
          <w:b/>
          <w:bCs/>
          <w:sz w:val="40"/>
          <w:szCs w:val="40"/>
        </w:rPr>
        <w:t xml:space="preserve">: </w:t>
      </w:r>
      <w:r>
        <w:rPr>
          <w:rFonts w:ascii="Times New Roman" w:hAnsi="Times New Roman" w:cs="Times New Roman"/>
          <w:b/>
          <w:bCs/>
          <w:sz w:val="40"/>
          <w:szCs w:val="40"/>
        </w:rPr>
        <w:t>Interact with the Database</w:t>
      </w:r>
    </w:p>
    <w:p w14:paraId="058BFB77" w14:textId="13D5D881" w:rsidR="007570AC" w:rsidRPr="007570AC" w:rsidRDefault="007570AC" w:rsidP="00EC7E2A">
      <w:pPr>
        <w:tabs>
          <w:tab w:val="left" w:pos="2770"/>
        </w:tabs>
        <w:jc w:val="center"/>
        <w:rPr>
          <w:rFonts w:ascii="Times New Roman" w:hAnsi="Times New Roman" w:cs="Times New Roman"/>
          <w:sz w:val="25"/>
          <w:szCs w:val="25"/>
        </w:rPr>
      </w:pPr>
      <w:r>
        <w:rPr>
          <w:rFonts w:ascii="Times New Roman" w:hAnsi="Times New Roman" w:cs="Times New Roman"/>
          <w:sz w:val="25"/>
          <w:szCs w:val="25"/>
        </w:rPr>
        <w:t xml:space="preserve">You will </w:t>
      </w:r>
      <w:r w:rsidR="00EC7E2A">
        <w:rPr>
          <w:rFonts w:ascii="Times New Roman" w:hAnsi="Times New Roman" w:cs="Times New Roman"/>
          <w:sz w:val="25"/>
          <w:szCs w:val="25"/>
        </w:rPr>
        <w:t>access</w:t>
      </w:r>
      <w:r w:rsidR="006C7C11">
        <w:rPr>
          <w:rFonts w:ascii="Times New Roman" w:hAnsi="Times New Roman" w:cs="Times New Roman"/>
          <w:sz w:val="25"/>
          <w:szCs w:val="25"/>
        </w:rPr>
        <w:t xml:space="preserve"> your web server and configure it to use the database.</w:t>
      </w:r>
    </w:p>
    <w:p w14:paraId="7C7F2EE8" w14:textId="1B288DD2" w:rsidR="00654B4A" w:rsidRDefault="00EC7E2A" w:rsidP="00654B4A">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sz w:val="25"/>
          <w:szCs w:val="25"/>
        </w:rPr>
        <w:t>The Web</w:t>
      </w:r>
      <w:r w:rsidR="00F34F82">
        <w:rPr>
          <w:rFonts w:ascii="Times New Roman" w:hAnsi="Times New Roman" w:cs="Times New Roman"/>
          <w:sz w:val="25"/>
          <w:szCs w:val="25"/>
        </w:rPr>
        <w:t xml:space="preserve"> </w:t>
      </w:r>
      <w:r>
        <w:rPr>
          <w:rFonts w:ascii="Times New Roman" w:hAnsi="Times New Roman" w:cs="Times New Roman"/>
          <w:sz w:val="25"/>
          <w:szCs w:val="25"/>
        </w:rPr>
        <w:t xml:space="preserve">Server IP address is provided in </w:t>
      </w:r>
      <w:r w:rsidR="00F34F82">
        <w:rPr>
          <w:rFonts w:ascii="Times New Roman" w:hAnsi="Times New Roman" w:cs="Times New Roman"/>
          <w:sz w:val="25"/>
          <w:szCs w:val="25"/>
        </w:rPr>
        <w:t>the interactive lab module. Under the Details drop down menu, choose show.</w:t>
      </w:r>
      <w:r w:rsidR="00396565">
        <w:rPr>
          <w:rFonts w:ascii="Times New Roman" w:hAnsi="Times New Roman" w:cs="Times New Roman"/>
          <w:sz w:val="25"/>
          <w:szCs w:val="25"/>
        </w:rPr>
        <w:t xml:space="preserve"> Paste the Web Server IP address into a standard incognito internet browser</w:t>
      </w:r>
      <w:r w:rsidR="00774BEE">
        <w:rPr>
          <w:rFonts w:ascii="Times New Roman" w:hAnsi="Times New Roman" w:cs="Times New Roman"/>
          <w:sz w:val="25"/>
          <w:szCs w:val="25"/>
        </w:rPr>
        <w:t>.</w:t>
      </w:r>
    </w:p>
    <w:p w14:paraId="7DD5771E" w14:textId="3B93890C" w:rsidR="00774BEE" w:rsidRPr="00774BEE" w:rsidRDefault="00183BAF" w:rsidP="00774BEE">
      <w:pPr>
        <w:tabs>
          <w:tab w:val="left" w:pos="2770"/>
        </w:tabs>
        <w:rPr>
          <w:rFonts w:ascii="Times New Roman" w:hAnsi="Times New Roman" w:cs="Times New Roman"/>
          <w:sz w:val="25"/>
          <w:szCs w:val="25"/>
        </w:rPr>
      </w:pPr>
      <w:r w:rsidRPr="003C09B0">
        <w:rPr>
          <w:rFonts w:ascii="Times New Roman" w:hAnsi="Times New Roman" w:cs="Times New Roman"/>
          <w:noProof/>
          <w:sz w:val="25"/>
          <w:szCs w:val="25"/>
        </w:rPr>
        <mc:AlternateContent>
          <mc:Choice Requires="wps">
            <w:drawing>
              <wp:anchor distT="45720" distB="45720" distL="114300" distR="114300" simplePos="0" relativeHeight="251658279" behindDoc="0" locked="0" layoutInCell="1" allowOverlap="1" wp14:anchorId="25FE1F75" wp14:editId="73BCED3B">
                <wp:simplePos x="0" y="0"/>
                <wp:positionH relativeFrom="margin">
                  <wp:posOffset>4312645</wp:posOffset>
                </wp:positionH>
                <wp:positionV relativeFrom="paragraph">
                  <wp:posOffset>2322195</wp:posOffset>
                </wp:positionV>
                <wp:extent cx="2070100" cy="465455"/>
                <wp:effectExtent l="0" t="0" r="25400" b="10795"/>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465455"/>
                        </a:xfrm>
                        <a:prstGeom prst="rect">
                          <a:avLst/>
                        </a:prstGeom>
                        <a:solidFill>
                          <a:srgbClr val="FFFFFF"/>
                        </a:solidFill>
                        <a:ln w="9525">
                          <a:solidFill>
                            <a:srgbClr val="000000"/>
                          </a:solidFill>
                          <a:miter lim="800000"/>
                          <a:headEnd/>
                          <a:tailEnd/>
                        </a:ln>
                      </wps:spPr>
                      <wps:txbx>
                        <w:txbxContent>
                          <w:p w14:paraId="4D87C821" w14:textId="28CB3D35" w:rsidR="00183BAF" w:rsidRPr="003C09B0" w:rsidRDefault="00183BAF" w:rsidP="00183BAF">
                            <w:pPr>
                              <w:rPr>
                                <w:rFonts w:ascii="Times New Roman" w:hAnsi="Times New Roman" w:cs="Times New Roman"/>
                                <w:sz w:val="24"/>
                                <w:szCs w:val="24"/>
                              </w:rPr>
                            </w:pPr>
                            <w:r>
                              <w:rPr>
                                <w:rFonts w:ascii="Times New Roman" w:hAnsi="Times New Roman" w:cs="Times New Roman"/>
                                <w:sz w:val="24"/>
                                <w:szCs w:val="24"/>
                              </w:rPr>
                              <w:t>Web browser</w:t>
                            </w:r>
                            <w:r w:rsidR="00003CB1">
                              <w:rPr>
                                <w:rFonts w:ascii="Times New Roman" w:hAnsi="Times New Roman" w:cs="Times New Roman"/>
                                <w:sz w:val="24"/>
                                <w:szCs w:val="24"/>
                              </w:rPr>
                              <w:t xml:space="preserve"> view of entering Web Server IP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E1F75" id="_x0000_s1042" type="#_x0000_t202" style="position:absolute;margin-left:339.6pt;margin-top:182.85pt;width:163pt;height:36.65pt;z-index:2516582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">
                <v:textbox>
                  <w:txbxContent>
                    <w:p w14:paraId="4D87C821" w14:textId="28CB3D35" w:rsidR="00183BAF" w:rsidRPr="003C09B0" w:rsidRDefault="00183BAF" w:rsidP="00183BAF">
                      <w:pPr>
                        <w:rPr>
                          <w:rFonts w:ascii="Times New Roman" w:hAnsi="Times New Roman" w:cs="Times New Roman"/>
                          <w:sz w:val="24"/>
                          <w:szCs w:val="24"/>
                        </w:rPr>
                      </w:pPr>
                      <w:r>
                        <w:rPr>
                          <w:rFonts w:ascii="Times New Roman" w:hAnsi="Times New Roman" w:cs="Times New Roman"/>
                          <w:sz w:val="24"/>
                          <w:szCs w:val="24"/>
                        </w:rPr>
                        <w:t>Web browser</w:t>
                      </w:r>
                      <w:r w:rsidR="00003CB1">
                        <w:rPr>
                          <w:rFonts w:ascii="Times New Roman" w:hAnsi="Times New Roman" w:cs="Times New Roman"/>
                          <w:sz w:val="24"/>
                          <w:szCs w:val="24"/>
                        </w:rPr>
                        <w:t xml:space="preserve"> view of entering Web Server IP address.</w:t>
                      </w:r>
                    </w:p>
                  </w:txbxContent>
                </v:textbox>
                <w10:wrap type="topAndBottom" anchorx="margin"/>
              </v:shape>
            </w:pict>
          </mc:Fallback>
        </mc:AlternateContent>
      </w:r>
      <w:r>
        <w:rPr>
          <w:rFonts w:ascii="Times New Roman" w:hAnsi="Times New Roman" w:cs="Times New Roman"/>
          <w:noProof/>
          <w:sz w:val="25"/>
          <w:szCs w:val="25"/>
        </w:rPr>
        <w:drawing>
          <wp:anchor distT="0" distB="0" distL="114300" distR="114300" simplePos="0" relativeHeight="251658278" behindDoc="0" locked="0" layoutInCell="1" allowOverlap="1" wp14:anchorId="42D62B1A" wp14:editId="1FA66545">
            <wp:simplePos x="0" y="0"/>
            <wp:positionH relativeFrom="margin">
              <wp:align>left</wp:align>
            </wp:positionH>
            <wp:positionV relativeFrom="paragraph">
              <wp:posOffset>338143</wp:posOffset>
            </wp:positionV>
            <wp:extent cx="4286250" cy="242379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0" cy="2423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4BEE">
        <w:rPr>
          <w:rFonts w:ascii="Times New Roman" w:hAnsi="Times New Roman" w:cs="Times New Roman"/>
          <w:sz w:val="25"/>
          <w:szCs w:val="25"/>
        </w:rPr>
        <w:t>Note the web application will be showing information about the EC2 instance.</w:t>
      </w:r>
      <w:r w:rsidRPr="00183BAF">
        <w:rPr>
          <w:rFonts w:ascii="Times New Roman" w:hAnsi="Times New Roman" w:cs="Times New Roman"/>
          <w:noProof/>
          <w:sz w:val="25"/>
          <w:szCs w:val="25"/>
        </w:rPr>
        <w:t xml:space="preserve"> </w:t>
      </w:r>
    </w:p>
    <w:p w14:paraId="472668BF" w14:textId="008D63BD" w:rsidR="00654B4A" w:rsidRDefault="0046221D" w:rsidP="00654B4A">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sz w:val="25"/>
          <w:szCs w:val="25"/>
        </w:rPr>
        <w:t>You will configure the application to connect to your database. Select the RDS tab at the top of the page.</w:t>
      </w:r>
      <w:r w:rsidR="00D82E51">
        <w:rPr>
          <w:rFonts w:ascii="Times New Roman" w:hAnsi="Times New Roman" w:cs="Times New Roman"/>
          <w:sz w:val="25"/>
          <w:szCs w:val="25"/>
        </w:rPr>
        <w:t xml:space="preserve"> Configure the following:</w:t>
      </w:r>
    </w:p>
    <w:p w14:paraId="69B2A8EE" w14:textId="5C63CF05" w:rsidR="00D82E51" w:rsidRDefault="00D82E51" w:rsidP="00D82E51">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Endpoint: Paste the Endpoint </w:t>
      </w:r>
      <w:r w:rsidR="009D2E58">
        <w:rPr>
          <w:rFonts w:ascii="Times New Roman" w:hAnsi="Times New Roman" w:cs="Times New Roman"/>
          <w:sz w:val="25"/>
          <w:szCs w:val="25"/>
        </w:rPr>
        <w:t>of the database.</w:t>
      </w:r>
    </w:p>
    <w:p w14:paraId="662F871A" w14:textId="39D29FB4" w:rsidR="009D2E58" w:rsidRPr="009D2E58" w:rsidRDefault="009D2E58" w:rsidP="00D82E51">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Database: </w:t>
      </w:r>
      <w:r>
        <w:rPr>
          <w:rFonts w:ascii="Times New Roman" w:hAnsi="Times New Roman" w:cs="Times New Roman"/>
          <w:i/>
          <w:iCs/>
          <w:sz w:val="25"/>
          <w:szCs w:val="25"/>
        </w:rPr>
        <w:t>lab</w:t>
      </w:r>
    </w:p>
    <w:p w14:paraId="0F829F79" w14:textId="0A7E0E7F" w:rsidR="009D2E58" w:rsidRDefault="009D2E58" w:rsidP="00D82E51">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Username: </w:t>
      </w:r>
      <w:r>
        <w:rPr>
          <w:rFonts w:ascii="Times New Roman" w:hAnsi="Times New Roman" w:cs="Times New Roman"/>
          <w:i/>
          <w:iCs/>
          <w:sz w:val="25"/>
          <w:szCs w:val="25"/>
        </w:rPr>
        <w:t>main</w:t>
      </w:r>
    </w:p>
    <w:p w14:paraId="20FEE399" w14:textId="4C698CA8" w:rsidR="009D2E58" w:rsidRDefault="009D2E58" w:rsidP="00D82E51">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Password: </w:t>
      </w:r>
      <w:r>
        <w:rPr>
          <w:rFonts w:ascii="Times New Roman" w:hAnsi="Times New Roman" w:cs="Times New Roman"/>
          <w:i/>
          <w:iCs/>
          <w:sz w:val="25"/>
          <w:szCs w:val="25"/>
        </w:rPr>
        <w:t>lab-password</w:t>
      </w:r>
    </w:p>
    <w:p w14:paraId="33530BEC" w14:textId="27FC8BAA" w:rsidR="00654B4A" w:rsidRPr="006F72AE" w:rsidRDefault="006F72AE" w:rsidP="006F72AE">
      <w:pPr>
        <w:pStyle w:val="ListParagraph"/>
        <w:numPr>
          <w:ilvl w:val="1"/>
          <w:numId w:val="30"/>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Finalize and submit. </w:t>
      </w:r>
    </w:p>
    <w:p w14:paraId="47A83380" w14:textId="5339D718" w:rsidR="00EC55AE" w:rsidRDefault="000D163D" w:rsidP="00654B4A">
      <w:pPr>
        <w:pStyle w:val="ListParagraph"/>
        <w:numPr>
          <w:ilvl w:val="0"/>
          <w:numId w:val="30"/>
        </w:numPr>
        <w:tabs>
          <w:tab w:val="left" w:pos="2770"/>
        </w:tabs>
        <w:rPr>
          <w:rFonts w:ascii="Times New Roman" w:hAnsi="Times New Roman" w:cs="Times New Roman"/>
          <w:sz w:val="25"/>
          <w:szCs w:val="25"/>
        </w:rPr>
      </w:pPr>
      <w:r w:rsidRPr="003C09B0">
        <w:rPr>
          <w:rFonts w:ascii="Times New Roman" w:hAnsi="Times New Roman" w:cs="Times New Roman"/>
          <w:noProof/>
          <w:sz w:val="25"/>
          <w:szCs w:val="25"/>
        </w:rPr>
        <mc:AlternateContent>
          <mc:Choice Requires="wps">
            <w:drawing>
              <wp:anchor distT="45720" distB="45720" distL="114300" distR="114300" simplePos="0" relativeHeight="251658281" behindDoc="0" locked="0" layoutInCell="1" allowOverlap="1" wp14:anchorId="65CB87CC" wp14:editId="4E6F9E24">
                <wp:simplePos x="0" y="0"/>
                <wp:positionH relativeFrom="margin">
                  <wp:posOffset>77566</wp:posOffset>
                </wp:positionH>
                <wp:positionV relativeFrom="paragraph">
                  <wp:posOffset>2096961</wp:posOffset>
                </wp:positionV>
                <wp:extent cx="1862455" cy="465455"/>
                <wp:effectExtent l="0" t="0" r="23495" b="1079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465455"/>
                        </a:xfrm>
                        <a:prstGeom prst="rect">
                          <a:avLst/>
                        </a:prstGeom>
                        <a:solidFill>
                          <a:srgbClr val="FFFFFF"/>
                        </a:solidFill>
                        <a:ln w="9525">
                          <a:solidFill>
                            <a:srgbClr val="000000"/>
                          </a:solidFill>
                          <a:miter lim="800000"/>
                          <a:headEnd/>
                          <a:tailEnd/>
                        </a:ln>
                      </wps:spPr>
                      <wps:txbx>
                        <w:txbxContent>
                          <w:p w14:paraId="72982544" w14:textId="0197A3CF" w:rsidR="000D163D" w:rsidRPr="003C09B0" w:rsidRDefault="000D163D" w:rsidP="000D163D">
                            <w:pPr>
                              <w:rPr>
                                <w:rFonts w:ascii="Times New Roman" w:hAnsi="Times New Roman" w:cs="Times New Roman"/>
                                <w:sz w:val="24"/>
                                <w:szCs w:val="24"/>
                              </w:rPr>
                            </w:pPr>
                            <w:r>
                              <w:rPr>
                                <w:rFonts w:ascii="Times New Roman" w:hAnsi="Times New Roman" w:cs="Times New Roman"/>
                                <w:sz w:val="24"/>
                                <w:szCs w:val="24"/>
                              </w:rPr>
                              <w:t>Address book application uses RDS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B87CC" id="_x0000_s1043" type="#_x0000_t202" style="position:absolute;left:0;text-align:left;margin-left:6.1pt;margin-top:165.1pt;width:146.65pt;height:36.65pt;z-index:2516582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">
                <v:textbox>
                  <w:txbxContent>
                    <w:p w14:paraId="72982544" w14:textId="0197A3CF" w:rsidR="000D163D" w:rsidRPr="003C09B0" w:rsidRDefault="000D163D" w:rsidP="000D163D">
                      <w:pPr>
                        <w:rPr>
                          <w:rFonts w:ascii="Times New Roman" w:hAnsi="Times New Roman" w:cs="Times New Roman"/>
                          <w:sz w:val="24"/>
                          <w:szCs w:val="24"/>
                        </w:rPr>
                      </w:pPr>
                      <w:r>
                        <w:rPr>
                          <w:rFonts w:ascii="Times New Roman" w:hAnsi="Times New Roman" w:cs="Times New Roman"/>
                          <w:sz w:val="24"/>
                          <w:szCs w:val="24"/>
                        </w:rPr>
                        <w:t>Address book application uses RDS database.</w:t>
                      </w:r>
                    </w:p>
                  </w:txbxContent>
                </v:textbox>
                <w10:wrap type="square" anchorx="margin"/>
              </v:shape>
            </w:pict>
          </mc:Fallback>
        </mc:AlternateContent>
      </w:r>
      <w:r>
        <w:rPr>
          <w:rFonts w:ascii="Times New Roman" w:hAnsi="Times New Roman" w:cs="Times New Roman"/>
          <w:noProof/>
          <w:sz w:val="25"/>
          <w:szCs w:val="25"/>
        </w:rPr>
        <w:drawing>
          <wp:anchor distT="0" distB="0" distL="114300" distR="114300" simplePos="0" relativeHeight="251658280" behindDoc="0" locked="0" layoutInCell="1" allowOverlap="1" wp14:anchorId="5BF87AF8" wp14:editId="1ECDDD44">
            <wp:simplePos x="0" y="0"/>
            <wp:positionH relativeFrom="margin">
              <wp:align>right</wp:align>
            </wp:positionH>
            <wp:positionV relativeFrom="paragraph">
              <wp:posOffset>546364</wp:posOffset>
            </wp:positionV>
            <wp:extent cx="4351728" cy="2027207"/>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1728" cy="20272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72AE">
        <w:rPr>
          <w:rFonts w:ascii="Times New Roman" w:hAnsi="Times New Roman" w:cs="Times New Roman"/>
          <w:sz w:val="25"/>
          <w:szCs w:val="25"/>
        </w:rPr>
        <w:t xml:space="preserve">The application is </w:t>
      </w:r>
      <w:r w:rsidR="00EF7748">
        <w:rPr>
          <w:rFonts w:ascii="Times New Roman" w:hAnsi="Times New Roman" w:cs="Times New Roman"/>
          <w:sz w:val="25"/>
          <w:szCs w:val="25"/>
        </w:rPr>
        <w:t xml:space="preserve">an </w:t>
      </w:r>
      <w:r w:rsidR="00EF7748" w:rsidRPr="0052077C">
        <w:rPr>
          <w:rFonts w:ascii="Times New Roman" w:hAnsi="Times New Roman" w:cs="Times New Roman"/>
          <w:b/>
          <w:bCs/>
          <w:i/>
          <w:iCs/>
          <w:sz w:val="25"/>
          <w:szCs w:val="25"/>
        </w:rPr>
        <w:t>address book</w:t>
      </w:r>
      <w:r w:rsidR="00EF7748">
        <w:rPr>
          <w:rFonts w:ascii="Times New Roman" w:hAnsi="Times New Roman" w:cs="Times New Roman"/>
          <w:sz w:val="25"/>
          <w:szCs w:val="25"/>
        </w:rPr>
        <w:t xml:space="preserve">, and uses the information accessed </w:t>
      </w:r>
      <w:r w:rsidR="0052077C">
        <w:rPr>
          <w:rFonts w:ascii="Times New Roman" w:hAnsi="Times New Roman" w:cs="Times New Roman"/>
          <w:sz w:val="25"/>
          <w:szCs w:val="25"/>
        </w:rPr>
        <w:t xml:space="preserve">from the RDS to database to display the data. </w:t>
      </w:r>
      <w:r w:rsidR="009D1684">
        <w:rPr>
          <w:rFonts w:ascii="Times New Roman" w:hAnsi="Times New Roman" w:cs="Times New Roman"/>
          <w:sz w:val="25"/>
          <w:szCs w:val="25"/>
        </w:rPr>
        <w:t xml:space="preserve">It also then stores its information to the database. </w:t>
      </w:r>
    </w:p>
    <w:p w14:paraId="297F5CA7" w14:textId="13809C5C" w:rsidR="00EC55AE" w:rsidRDefault="00475F68" w:rsidP="00654B4A">
      <w:pPr>
        <w:pStyle w:val="ListParagraph"/>
        <w:numPr>
          <w:ilvl w:val="0"/>
          <w:numId w:val="30"/>
        </w:numPr>
        <w:tabs>
          <w:tab w:val="left" w:pos="2770"/>
        </w:tabs>
        <w:rPr>
          <w:rFonts w:ascii="Times New Roman" w:hAnsi="Times New Roman" w:cs="Times New Roman"/>
          <w:sz w:val="25"/>
          <w:szCs w:val="25"/>
        </w:rPr>
      </w:pPr>
      <w:r>
        <w:rPr>
          <w:rFonts w:ascii="Times New Roman" w:hAnsi="Times New Roman" w:cs="Times New Roman"/>
          <w:sz w:val="25"/>
          <w:szCs w:val="25"/>
        </w:rPr>
        <w:lastRenderedPageBreak/>
        <w:t xml:space="preserve">Test the web application by adding, editing, and removing contact. </w:t>
      </w:r>
      <w:r w:rsidR="00B75724">
        <w:rPr>
          <w:rFonts w:ascii="Times New Roman" w:hAnsi="Times New Roman" w:cs="Times New Roman"/>
          <w:sz w:val="25"/>
          <w:szCs w:val="25"/>
        </w:rPr>
        <w:t xml:space="preserve">Note that it is not only updating with the database, but </w:t>
      </w:r>
      <w:r w:rsidR="009F3791">
        <w:rPr>
          <w:rFonts w:ascii="Times New Roman" w:hAnsi="Times New Roman" w:cs="Times New Roman"/>
          <w:sz w:val="25"/>
          <w:szCs w:val="25"/>
        </w:rPr>
        <w:t>also replicating data to the second availability zone.</w:t>
      </w:r>
    </w:p>
    <w:p w14:paraId="2451CEF6" w14:textId="77777777" w:rsidR="009F3791" w:rsidRDefault="009F3791" w:rsidP="009F3791">
      <w:pPr>
        <w:pStyle w:val="ListParagraph"/>
        <w:tabs>
          <w:tab w:val="left" w:pos="2770"/>
        </w:tabs>
        <w:rPr>
          <w:rFonts w:ascii="Times New Roman" w:hAnsi="Times New Roman" w:cs="Times New Roman"/>
          <w:sz w:val="25"/>
          <w:szCs w:val="25"/>
        </w:rPr>
      </w:pPr>
    </w:p>
    <w:p w14:paraId="36098F64" w14:textId="77777777" w:rsidR="009F3791" w:rsidRPr="009F3791" w:rsidRDefault="009F3791" w:rsidP="009F3791">
      <w:pPr>
        <w:pStyle w:val="ListParagraph"/>
        <w:jc w:val="center"/>
        <w:rPr>
          <w:rFonts w:ascii="Times New Roman" w:hAnsi="Times New Roman" w:cs="Times New Roman"/>
          <w:b/>
          <w:bCs/>
          <w:sz w:val="28"/>
          <w:szCs w:val="28"/>
        </w:rPr>
      </w:pPr>
      <w:r w:rsidRPr="009F3791">
        <w:rPr>
          <w:rFonts w:ascii="Times New Roman" w:hAnsi="Times New Roman" w:cs="Times New Roman"/>
          <w:b/>
          <w:bCs/>
          <w:sz w:val="28"/>
          <w:szCs w:val="28"/>
        </w:rPr>
        <w:t>Conclusion</w:t>
      </w:r>
    </w:p>
    <w:p w14:paraId="4313C7C7" w14:textId="0C05D3E4" w:rsidR="009F3791" w:rsidRPr="009F3791" w:rsidRDefault="009F3791" w:rsidP="009F3791">
      <w:pPr>
        <w:tabs>
          <w:tab w:val="left" w:pos="2770"/>
        </w:tabs>
        <w:rPr>
          <w:rFonts w:ascii="Times New Roman" w:hAnsi="Times New Roman" w:cs="Times New Roman"/>
          <w:sz w:val="25"/>
          <w:szCs w:val="25"/>
        </w:rPr>
      </w:pPr>
      <w:r>
        <w:rPr>
          <w:rFonts w:ascii="Times New Roman" w:hAnsi="Times New Roman" w:cs="Times New Roman"/>
          <w:sz w:val="25"/>
          <w:szCs w:val="25"/>
        </w:rPr>
        <w:t xml:space="preserve">          Amazon’s Relational Database Service </w:t>
      </w:r>
      <w:r w:rsidR="00033354">
        <w:rPr>
          <w:rFonts w:ascii="Times New Roman" w:hAnsi="Times New Roman" w:cs="Times New Roman"/>
          <w:sz w:val="25"/>
          <w:szCs w:val="25"/>
        </w:rPr>
        <w:t xml:space="preserve">gives first insight on the technologies of databases. </w:t>
      </w:r>
      <w:r w:rsidR="006963A5">
        <w:rPr>
          <w:rFonts w:ascii="Times New Roman" w:hAnsi="Times New Roman" w:cs="Times New Roman"/>
          <w:sz w:val="25"/>
          <w:szCs w:val="25"/>
        </w:rPr>
        <w:t xml:space="preserve">Learning the </w:t>
      </w:r>
      <w:r w:rsidR="00A37D84">
        <w:rPr>
          <w:rFonts w:ascii="Times New Roman" w:hAnsi="Times New Roman" w:cs="Times New Roman"/>
          <w:sz w:val="25"/>
          <w:szCs w:val="25"/>
        </w:rPr>
        <w:t xml:space="preserve">basic components of how a relational database is comprised gives a solid understanding of the configurations that </w:t>
      </w:r>
      <w:r w:rsidR="00EC5963">
        <w:rPr>
          <w:rFonts w:ascii="Times New Roman" w:hAnsi="Times New Roman" w:cs="Times New Roman"/>
          <w:sz w:val="25"/>
          <w:szCs w:val="25"/>
        </w:rPr>
        <w:t xml:space="preserve">were introduced in AWS. Security groups and subnet groups are important pre-requisite </w:t>
      </w:r>
      <w:r w:rsidR="00024D9A">
        <w:rPr>
          <w:rFonts w:ascii="Times New Roman" w:hAnsi="Times New Roman" w:cs="Times New Roman"/>
          <w:sz w:val="25"/>
          <w:szCs w:val="25"/>
        </w:rPr>
        <w:t xml:space="preserve">units that define the </w:t>
      </w:r>
      <w:r w:rsidR="009C5365">
        <w:rPr>
          <w:rFonts w:ascii="Times New Roman" w:hAnsi="Times New Roman" w:cs="Times New Roman"/>
          <w:sz w:val="25"/>
          <w:szCs w:val="25"/>
        </w:rPr>
        <w:t xml:space="preserve">boundaries and limits of the database instance. Lastly, through the aid of </w:t>
      </w:r>
      <w:r w:rsidR="00730DC0">
        <w:rPr>
          <w:rFonts w:ascii="Times New Roman" w:hAnsi="Times New Roman" w:cs="Times New Roman"/>
          <w:sz w:val="25"/>
          <w:szCs w:val="25"/>
        </w:rPr>
        <w:t xml:space="preserve">an interactive web application, we were able to see the successful connectivity of the database </w:t>
      </w:r>
      <w:r w:rsidR="00D32DD2">
        <w:rPr>
          <w:rFonts w:ascii="Times New Roman" w:hAnsi="Times New Roman" w:cs="Times New Roman"/>
          <w:sz w:val="25"/>
          <w:szCs w:val="25"/>
        </w:rPr>
        <w:t>firsthand</w:t>
      </w:r>
      <w:r w:rsidR="00730DC0">
        <w:rPr>
          <w:rFonts w:ascii="Times New Roman" w:hAnsi="Times New Roman" w:cs="Times New Roman"/>
          <w:sz w:val="25"/>
          <w:szCs w:val="25"/>
        </w:rPr>
        <w:t xml:space="preserve">. Prior knowledge of VPC and subnets helped establish the </w:t>
      </w:r>
      <w:r w:rsidR="00FD12F6">
        <w:rPr>
          <w:rFonts w:ascii="Times New Roman" w:hAnsi="Times New Roman" w:cs="Times New Roman"/>
          <w:sz w:val="25"/>
          <w:szCs w:val="25"/>
        </w:rPr>
        <w:t xml:space="preserve">topological structure </w:t>
      </w:r>
      <w:r w:rsidR="00A15955">
        <w:rPr>
          <w:rFonts w:ascii="Times New Roman" w:hAnsi="Times New Roman" w:cs="Times New Roman"/>
          <w:sz w:val="25"/>
          <w:szCs w:val="25"/>
        </w:rPr>
        <w:t xml:space="preserve">that was developed in this lab. There are still many </w:t>
      </w:r>
      <w:r w:rsidR="00984AE0">
        <w:rPr>
          <w:rFonts w:ascii="Times New Roman" w:hAnsi="Times New Roman" w:cs="Times New Roman"/>
          <w:sz w:val="25"/>
          <w:szCs w:val="25"/>
        </w:rPr>
        <w:t>concepts of databases yet to explore and understand in advanced AWS usage.</w:t>
      </w:r>
    </w:p>
    <w:p w14:paraId="749978F6" w14:textId="77777777" w:rsidR="005276CF" w:rsidRPr="005276CF" w:rsidRDefault="005276CF" w:rsidP="005276CF">
      <w:pPr>
        <w:tabs>
          <w:tab w:val="left" w:pos="2770"/>
        </w:tabs>
        <w:rPr>
          <w:rFonts w:ascii="Times New Roman" w:hAnsi="Times New Roman" w:cs="Times New Roman"/>
          <w:sz w:val="25"/>
          <w:szCs w:val="25"/>
        </w:rPr>
      </w:pPr>
    </w:p>
    <w:p w14:paraId="119794B7" w14:textId="77777777" w:rsidR="003F4B74" w:rsidRDefault="003F4B74">
      <w:pPr>
        <w:rPr>
          <w:rFonts w:ascii="Times New Roman" w:hAnsi="Times New Roman" w:cs="Times New Roman"/>
          <w:sz w:val="28"/>
          <w:szCs w:val="28"/>
          <w:u w:val="single"/>
        </w:rPr>
      </w:pPr>
      <w:r>
        <w:rPr>
          <w:rFonts w:ascii="Times New Roman" w:hAnsi="Times New Roman" w:cs="Times New Roman"/>
          <w:sz w:val="28"/>
          <w:szCs w:val="28"/>
          <w:u w:val="single"/>
        </w:rPr>
        <w:br w:type="page"/>
      </w:r>
    </w:p>
    <w:p w14:paraId="2ADFBAB6" w14:textId="260E227A" w:rsidR="00567750" w:rsidRPr="002E0C30" w:rsidRDefault="00567750" w:rsidP="00567750">
      <w:pPr>
        <w:tabs>
          <w:tab w:val="left" w:pos="2770"/>
        </w:tabs>
        <w:jc w:val="center"/>
        <w:rPr>
          <w:rFonts w:ascii="Times New Roman" w:hAnsi="Times New Roman" w:cs="Times New Roman"/>
          <w:sz w:val="28"/>
          <w:szCs w:val="28"/>
          <w:u w:val="single"/>
        </w:rPr>
      </w:pPr>
      <w:r w:rsidRPr="002E0C30">
        <w:rPr>
          <w:rFonts w:ascii="Times New Roman" w:hAnsi="Times New Roman" w:cs="Times New Roman"/>
          <w:sz w:val="28"/>
          <w:szCs w:val="28"/>
          <w:u w:val="single"/>
        </w:rPr>
        <w:lastRenderedPageBreak/>
        <w:t xml:space="preserve">Lab </w:t>
      </w:r>
      <w:r w:rsidR="003F4B74">
        <w:rPr>
          <w:rFonts w:ascii="Times New Roman" w:hAnsi="Times New Roman" w:cs="Times New Roman"/>
          <w:sz w:val="28"/>
          <w:szCs w:val="28"/>
          <w:u w:val="single"/>
        </w:rPr>
        <w:t>6</w:t>
      </w:r>
      <w:r w:rsidRPr="002E0C30">
        <w:rPr>
          <w:rFonts w:ascii="Times New Roman" w:hAnsi="Times New Roman" w:cs="Times New Roman"/>
          <w:sz w:val="28"/>
          <w:szCs w:val="28"/>
          <w:u w:val="single"/>
        </w:rPr>
        <w:t>: AWS</w:t>
      </w:r>
      <w:r w:rsidR="00636B70">
        <w:rPr>
          <w:rFonts w:ascii="Times New Roman" w:hAnsi="Times New Roman" w:cs="Times New Roman"/>
          <w:sz w:val="28"/>
          <w:szCs w:val="28"/>
          <w:u w:val="single"/>
        </w:rPr>
        <w:t xml:space="preserve"> </w:t>
      </w:r>
      <w:r w:rsidR="00FC70EC">
        <w:rPr>
          <w:rFonts w:ascii="Times New Roman" w:hAnsi="Times New Roman" w:cs="Times New Roman"/>
          <w:sz w:val="28"/>
          <w:szCs w:val="28"/>
          <w:u w:val="single"/>
        </w:rPr>
        <w:t>Load Balancing and Auto Scaling</w:t>
      </w:r>
    </w:p>
    <w:p w14:paraId="640AA91D" w14:textId="42B01704" w:rsidR="00567750" w:rsidRPr="008A0704" w:rsidRDefault="00141D6A" w:rsidP="00567750">
      <w:pPr>
        <w:tabs>
          <w:tab w:val="left" w:pos="2770"/>
        </w:tabs>
        <w:jc w:val="center"/>
        <w:rPr>
          <w:rFonts w:ascii="Times New Roman" w:hAnsi="Times New Roman" w:cs="Times New Roman"/>
          <w:b/>
          <w:bCs/>
          <w:sz w:val="28"/>
          <w:szCs w:val="28"/>
        </w:rPr>
      </w:pPr>
      <w:r>
        <w:rPr>
          <w:rFonts w:ascii="Times New Roman" w:hAnsi="Times New Roman" w:cs="Times New Roman"/>
          <w:b/>
          <w:bCs/>
          <w:sz w:val="28"/>
          <w:szCs w:val="28"/>
        </w:rPr>
        <w:t>Explanation</w:t>
      </w:r>
    </w:p>
    <w:p w14:paraId="492C2575" w14:textId="757A8915" w:rsidR="00567750" w:rsidRPr="000307EA" w:rsidRDefault="00567750" w:rsidP="00D8606B">
      <w:pPr>
        <w:tabs>
          <w:tab w:val="left" w:pos="2770"/>
        </w:tabs>
        <w:rPr>
          <w:rFonts w:ascii="Times New Roman" w:hAnsi="Times New Roman" w:cs="Times New Roman"/>
          <w:sz w:val="25"/>
          <w:szCs w:val="25"/>
        </w:rPr>
      </w:pPr>
      <w:r>
        <w:rPr>
          <w:rFonts w:ascii="Times New Roman" w:hAnsi="Times New Roman" w:cs="Times New Roman"/>
          <w:sz w:val="24"/>
          <w:szCs w:val="24"/>
        </w:rPr>
        <w:t xml:space="preserve">          </w:t>
      </w:r>
      <w:r>
        <w:rPr>
          <w:rFonts w:ascii="Times New Roman" w:hAnsi="Times New Roman" w:cs="Times New Roman"/>
          <w:sz w:val="25"/>
          <w:szCs w:val="25"/>
        </w:rPr>
        <w:t xml:space="preserve">Lab </w:t>
      </w:r>
      <w:r w:rsidR="00ED1FD2">
        <w:rPr>
          <w:rFonts w:ascii="Times New Roman" w:hAnsi="Times New Roman" w:cs="Times New Roman"/>
          <w:sz w:val="25"/>
          <w:szCs w:val="25"/>
        </w:rPr>
        <w:t>six</w:t>
      </w:r>
      <w:r>
        <w:rPr>
          <w:rFonts w:ascii="Times New Roman" w:hAnsi="Times New Roman" w:cs="Times New Roman"/>
          <w:sz w:val="25"/>
          <w:szCs w:val="25"/>
        </w:rPr>
        <w:t xml:space="preserve"> </w:t>
      </w:r>
      <w:r w:rsidR="0093227B">
        <w:rPr>
          <w:rFonts w:ascii="Times New Roman" w:hAnsi="Times New Roman" w:cs="Times New Roman"/>
          <w:sz w:val="25"/>
          <w:szCs w:val="25"/>
        </w:rPr>
        <w:t>is an introductio</w:t>
      </w:r>
      <w:r w:rsidR="00ED1FD2">
        <w:rPr>
          <w:rFonts w:ascii="Times New Roman" w:hAnsi="Times New Roman" w:cs="Times New Roman"/>
          <w:sz w:val="25"/>
          <w:szCs w:val="25"/>
        </w:rPr>
        <w:t>n to AWS’s load balancing and auto scaling</w:t>
      </w:r>
      <w:r w:rsidR="0077030A">
        <w:rPr>
          <w:rFonts w:ascii="Times New Roman" w:hAnsi="Times New Roman" w:cs="Times New Roman"/>
          <w:sz w:val="25"/>
          <w:szCs w:val="25"/>
        </w:rPr>
        <w:t xml:space="preserve">. These services </w:t>
      </w:r>
      <w:r w:rsidR="006F78E7">
        <w:rPr>
          <w:rFonts w:ascii="Times New Roman" w:hAnsi="Times New Roman" w:cs="Times New Roman"/>
          <w:sz w:val="25"/>
          <w:szCs w:val="25"/>
        </w:rPr>
        <w:t>automate</w:t>
      </w:r>
      <w:r w:rsidR="0077030A">
        <w:rPr>
          <w:rFonts w:ascii="Times New Roman" w:hAnsi="Times New Roman" w:cs="Times New Roman"/>
          <w:sz w:val="25"/>
          <w:szCs w:val="25"/>
        </w:rPr>
        <w:t xml:space="preserve"> </w:t>
      </w:r>
      <w:r w:rsidR="00632452">
        <w:rPr>
          <w:rFonts w:ascii="Times New Roman" w:hAnsi="Times New Roman" w:cs="Times New Roman"/>
          <w:sz w:val="25"/>
          <w:szCs w:val="25"/>
        </w:rPr>
        <w:t xml:space="preserve">data handling and administration </w:t>
      </w:r>
      <w:r w:rsidR="00D22671">
        <w:rPr>
          <w:rFonts w:ascii="Times New Roman" w:hAnsi="Times New Roman" w:cs="Times New Roman"/>
          <w:sz w:val="25"/>
          <w:szCs w:val="25"/>
        </w:rPr>
        <w:t xml:space="preserve">during periods of high demand. They provide instantaneous </w:t>
      </w:r>
      <w:r w:rsidR="004938EC">
        <w:rPr>
          <w:rFonts w:ascii="Times New Roman" w:hAnsi="Times New Roman" w:cs="Times New Roman"/>
          <w:sz w:val="25"/>
          <w:szCs w:val="25"/>
        </w:rPr>
        <w:t xml:space="preserve">flexibility </w:t>
      </w:r>
      <w:r w:rsidR="004677A8">
        <w:rPr>
          <w:rFonts w:ascii="Times New Roman" w:hAnsi="Times New Roman" w:cs="Times New Roman"/>
          <w:sz w:val="25"/>
          <w:szCs w:val="25"/>
        </w:rPr>
        <w:t xml:space="preserve">and provide higher overall efficiency during those </w:t>
      </w:r>
      <w:r w:rsidR="00A525E9">
        <w:rPr>
          <w:rFonts w:ascii="Times New Roman" w:hAnsi="Times New Roman" w:cs="Times New Roman"/>
          <w:sz w:val="25"/>
          <w:szCs w:val="25"/>
        </w:rPr>
        <w:t>times.</w:t>
      </w:r>
      <w:r w:rsidR="00141D6A">
        <w:rPr>
          <w:rFonts w:ascii="Times New Roman" w:hAnsi="Times New Roman" w:cs="Times New Roman"/>
          <w:sz w:val="25"/>
          <w:szCs w:val="25"/>
        </w:rPr>
        <w:t xml:space="preserve"> </w:t>
      </w:r>
    </w:p>
    <w:p w14:paraId="78E9D746" w14:textId="4658F6FD" w:rsidR="00384DB9" w:rsidRDefault="00384DB9" w:rsidP="00D8606B">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7A31A3">
        <w:rPr>
          <w:rFonts w:ascii="Times New Roman" w:hAnsi="Times New Roman" w:cs="Times New Roman"/>
          <w:sz w:val="25"/>
          <w:szCs w:val="25"/>
        </w:rPr>
        <w:t xml:space="preserve">Elastic Load Balancing (ELB) </w:t>
      </w:r>
      <w:r w:rsidR="009B0F91">
        <w:rPr>
          <w:rFonts w:ascii="Times New Roman" w:hAnsi="Times New Roman" w:cs="Times New Roman"/>
          <w:sz w:val="25"/>
          <w:szCs w:val="25"/>
        </w:rPr>
        <w:t xml:space="preserve">distributes the load of incoming data </w:t>
      </w:r>
      <w:r w:rsidR="00667C1B">
        <w:rPr>
          <w:rFonts w:ascii="Times New Roman" w:hAnsi="Times New Roman" w:cs="Times New Roman"/>
          <w:sz w:val="25"/>
          <w:szCs w:val="25"/>
        </w:rPr>
        <w:t xml:space="preserve">across several EC2 </w:t>
      </w:r>
      <w:r w:rsidR="00BB54DC">
        <w:rPr>
          <w:rFonts w:ascii="Times New Roman" w:hAnsi="Times New Roman" w:cs="Times New Roman"/>
          <w:sz w:val="25"/>
          <w:szCs w:val="25"/>
        </w:rPr>
        <w:t xml:space="preserve">computing instances. It automates and scales the </w:t>
      </w:r>
      <w:r w:rsidR="00F71F98">
        <w:rPr>
          <w:rFonts w:ascii="Times New Roman" w:hAnsi="Times New Roman" w:cs="Times New Roman"/>
          <w:sz w:val="25"/>
          <w:szCs w:val="25"/>
        </w:rPr>
        <w:t xml:space="preserve">amount of load balancing capacity needed to route the traffic. When a connection goes down </w:t>
      </w:r>
      <w:r w:rsidR="00D37E48">
        <w:rPr>
          <w:rFonts w:ascii="Times New Roman" w:hAnsi="Times New Roman" w:cs="Times New Roman"/>
          <w:sz w:val="25"/>
          <w:szCs w:val="25"/>
        </w:rPr>
        <w:t>or the load balancing sees the target as unhealthy, it will stop the traffic</w:t>
      </w:r>
      <w:r w:rsidR="007028B4">
        <w:rPr>
          <w:rFonts w:ascii="Times New Roman" w:hAnsi="Times New Roman" w:cs="Times New Roman"/>
          <w:sz w:val="25"/>
          <w:szCs w:val="25"/>
        </w:rPr>
        <w:t xml:space="preserve"> and</w:t>
      </w:r>
      <w:r w:rsidR="00D37E48">
        <w:rPr>
          <w:rFonts w:ascii="Times New Roman" w:hAnsi="Times New Roman" w:cs="Times New Roman"/>
          <w:sz w:val="25"/>
          <w:szCs w:val="25"/>
        </w:rPr>
        <w:t xml:space="preserve"> rerout</w:t>
      </w:r>
      <w:r w:rsidR="007028B4">
        <w:rPr>
          <w:rFonts w:ascii="Times New Roman" w:hAnsi="Times New Roman" w:cs="Times New Roman"/>
          <w:sz w:val="25"/>
          <w:szCs w:val="25"/>
        </w:rPr>
        <w:t>e</w:t>
      </w:r>
      <w:r w:rsidR="00D37E48">
        <w:rPr>
          <w:rFonts w:ascii="Times New Roman" w:hAnsi="Times New Roman" w:cs="Times New Roman"/>
          <w:sz w:val="25"/>
          <w:szCs w:val="25"/>
        </w:rPr>
        <w:t xml:space="preserve"> it to a known healthy targe</w:t>
      </w:r>
      <w:r w:rsidR="007028B4">
        <w:rPr>
          <w:rFonts w:ascii="Times New Roman" w:hAnsi="Times New Roman" w:cs="Times New Roman"/>
          <w:sz w:val="25"/>
          <w:szCs w:val="25"/>
        </w:rPr>
        <w:t>t.</w:t>
      </w:r>
      <w:r w:rsidR="00091417">
        <w:rPr>
          <w:rFonts w:ascii="Times New Roman" w:hAnsi="Times New Roman" w:cs="Times New Roman"/>
          <w:sz w:val="25"/>
          <w:szCs w:val="25"/>
        </w:rPr>
        <w:t xml:space="preserve"> </w:t>
      </w:r>
      <w:r w:rsidR="007028B4">
        <w:rPr>
          <w:rFonts w:ascii="Times New Roman" w:hAnsi="Times New Roman" w:cs="Times New Roman"/>
          <w:sz w:val="25"/>
          <w:szCs w:val="25"/>
        </w:rPr>
        <w:t xml:space="preserve">It will resume flow when the connection is healthy again. </w:t>
      </w:r>
      <w:r w:rsidR="00330624">
        <w:rPr>
          <w:rFonts w:ascii="Times New Roman" w:hAnsi="Times New Roman" w:cs="Times New Roman"/>
          <w:sz w:val="25"/>
          <w:szCs w:val="25"/>
        </w:rPr>
        <w:t xml:space="preserve">ELB also needs </w:t>
      </w:r>
      <w:r w:rsidR="00330624" w:rsidRPr="00330624">
        <w:rPr>
          <w:rFonts w:ascii="Times New Roman" w:hAnsi="Times New Roman" w:cs="Times New Roman"/>
          <w:b/>
          <w:bCs/>
          <w:i/>
          <w:iCs/>
          <w:sz w:val="25"/>
          <w:szCs w:val="25"/>
        </w:rPr>
        <w:t>listeners</w:t>
      </w:r>
      <w:r w:rsidR="00330624">
        <w:rPr>
          <w:rFonts w:ascii="Times New Roman" w:hAnsi="Times New Roman" w:cs="Times New Roman"/>
          <w:sz w:val="25"/>
          <w:szCs w:val="25"/>
        </w:rPr>
        <w:t>, a process that checks for connection requests, to accept incoming traffi</w:t>
      </w:r>
      <w:r w:rsidR="002B319F">
        <w:rPr>
          <w:rFonts w:ascii="Times New Roman" w:hAnsi="Times New Roman" w:cs="Times New Roman"/>
          <w:sz w:val="25"/>
          <w:szCs w:val="25"/>
        </w:rPr>
        <w:t>c. Finally, there are 3 types of load balancing</w:t>
      </w:r>
      <w:r w:rsidR="003859A1">
        <w:rPr>
          <w:rFonts w:ascii="Times New Roman" w:hAnsi="Times New Roman" w:cs="Times New Roman"/>
          <w:sz w:val="25"/>
          <w:szCs w:val="25"/>
        </w:rPr>
        <w:t>: Application, Network, and Classic</w:t>
      </w:r>
      <w:r w:rsidR="00F90DA3">
        <w:rPr>
          <w:rFonts w:ascii="Times New Roman" w:hAnsi="Times New Roman" w:cs="Times New Roman"/>
          <w:sz w:val="25"/>
          <w:szCs w:val="25"/>
        </w:rPr>
        <w:t xml:space="preserve">. Each operate at different layers </w:t>
      </w:r>
      <w:r w:rsidR="003E430A">
        <w:rPr>
          <w:rFonts w:ascii="Times New Roman" w:hAnsi="Times New Roman" w:cs="Times New Roman"/>
          <w:sz w:val="25"/>
          <w:szCs w:val="25"/>
        </w:rPr>
        <w:t xml:space="preserve">(e.g., HTTP/HTTPS and TCP/SSL) </w:t>
      </w:r>
      <w:r w:rsidR="00F90DA3">
        <w:rPr>
          <w:rFonts w:ascii="Times New Roman" w:hAnsi="Times New Roman" w:cs="Times New Roman"/>
          <w:sz w:val="25"/>
          <w:szCs w:val="25"/>
        </w:rPr>
        <w:t xml:space="preserve">and have different </w:t>
      </w:r>
      <w:r w:rsidR="003E430A">
        <w:rPr>
          <w:rFonts w:ascii="Times New Roman" w:hAnsi="Times New Roman" w:cs="Times New Roman"/>
          <w:sz w:val="25"/>
          <w:szCs w:val="25"/>
        </w:rPr>
        <w:t xml:space="preserve">features. </w:t>
      </w:r>
    </w:p>
    <w:p w14:paraId="75F60B44" w14:textId="3DF1076B" w:rsidR="00E13E8D" w:rsidRDefault="00E13E8D" w:rsidP="00D8606B">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8E329B">
        <w:rPr>
          <w:rFonts w:ascii="Times New Roman" w:hAnsi="Times New Roman" w:cs="Times New Roman"/>
          <w:sz w:val="25"/>
          <w:szCs w:val="25"/>
        </w:rPr>
        <w:t xml:space="preserve">AWS auto scaling builds </w:t>
      </w:r>
      <w:r w:rsidR="00ED4842">
        <w:rPr>
          <w:rFonts w:ascii="Times New Roman" w:hAnsi="Times New Roman" w:cs="Times New Roman"/>
          <w:sz w:val="25"/>
          <w:szCs w:val="25"/>
        </w:rPr>
        <w:t xml:space="preserve">scaling </w:t>
      </w:r>
      <w:r w:rsidR="004762E6">
        <w:rPr>
          <w:rFonts w:ascii="Times New Roman" w:hAnsi="Times New Roman" w:cs="Times New Roman"/>
          <w:sz w:val="25"/>
          <w:szCs w:val="25"/>
        </w:rPr>
        <w:t>configurations that automate how different resources respond to changes in demand</w:t>
      </w:r>
      <w:r w:rsidR="0056139A">
        <w:rPr>
          <w:rFonts w:ascii="Times New Roman" w:hAnsi="Times New Roman" w:cs="Times New Roman"/>
          <w:sz w:val="25"/>
          <w:szCs w:val="25"/>
        </w:rPr>
        <w:t xml:space="preserve">, adjusting </w:t>
      </w:r>
      <w:r w:rsidR="007F7749">
        <w:rPr>
          <w:rFonts w:ascii="Times New Roman" w:hAnsi="Times New Roman" w:cs="Times New Roman"/>
          <w:sz w:val="25"/>
          <w:szCs w:val="25"/>
        </w:rPr>
        <w:t xml:space="preserve">the </w:t>
      </w:r>
      <w:r w:rsidR="0056139A">
        <w:rPr>
          <w:rFonts w:ascii="Times New Roman" w:hAnsi="Times New Roman" w:cs="Times New Roman"/>
          <w:sz w:val="25"/>
          <w:szCs w:val="25"/>
        </w:rPr>
        <w:t xml:space="preserve">capacity of an operation to maintain steady, healthy performance. </w:t>
      </w:r>
      <w:r w:rsidR="00E63083">
        <w:rPr>
          <w:rFonts w:ascii="Times New Roman" w:hAnsi="Times New Roman" w:cs="Times New Roman"/>
          <w:sz w:val="25"/>
          <w:szCs w:val="25"/>
        </w:rPr>
        <w:t>It can respond by adding/terminating instances</w:t>
      </w:r>
      <w:r w:rsidR="00CB1FE5">
        <w:rPr>
          <w:rFonts w:ascii="Times New Roman" w:hAnsi="Times New Roman" w:cs="Times New Roman"/>
          <w:sz w:val="25"/>
          <w:szCs w:val="25"/>
        </w:rPr>
        <w:t xml:space="preserve"> and </w:t>
      </w:r>
      <w:r w:rsidR="00E63083">
        <w:rPr>
          <w:rFonts w:ascii="Times New Roman" w:hAnsi="Times New Roman" w:cs="Times New Roman"/>
          <w:sz w:val="25"/>
          <w:szCs w:val="25"/>
        </w:rPr>
        <w:t>enforc</w:t>
      </w:r>
      <w:r w:rsidR="00CB1FE5">
        <w:rPr>
          <w:rFonts w:ascii="Times New Roman" w:hAnsi="Times New Roman" w:cs="Times New Roman"/>
          <w:sz w:val="25"/>
          <w:szCs w:val="25"/>
        </w:rPr>
        <w:t>ing</w:t>
      </w:r>
      <w:r w:rsidR="00E63083">
        <w:rPr>
          <w:rFonts w:ascii="Times New Roman" w:hAnsi="Times New Roman" w:cs="Times New Roman"/>
          <w:sz w:val="25"/>
          <w:szCs w:val="25"/>
        </w:rPr>
        <w:t xml:space="preserve"> a minimum</w:t>
      </w:r>
      <w:r w:rsidR="00CB1FE5">
        <w:rPr>
          <w:rFonts w:ascii="Times New Roman" w:hAnsi="Times New Roman" w:cs="Times New Roman"/>
          <w:sz w:val="25"/>
          <w:szCs w:val="25"/>
        </w:rPr>
        <w:t>/maximum</w:t>
      </w:r>
      <w:r w:rsidR="00E63083">
        <w:rPr>
          <w:rFonts w:ascii="Times New Roman" w:hAnsi="Times New Roman" w:cs="Times New Roman"/>
          <w:sz w:val="25"/>
          <w:szCs w:val="25"/>
        </w:rPr>
        <w:t xml:space="preserve"> </w:t>
      </w:r>
      <w:r w:rsidR="00022499">
        <w:rPr>
          <w:rFonts w:ascii="Times New Roman" w:hAnsi="Times New Roman" w:cs="Times New Roman"/>
          <w:sz w:val="25"/>
          <w:szCs w:val="25"/>
        </w:rPr>
        <w:t>number of instances</w:t>
      </w:r>
      <w:r w:rsidR="00E531B7">
        <w:rPr>
          <w:rFonts w:ascii="Times New Roman" w:hAnsi="Times New Roman" w:cs="Times New Roman"/>
          <w:sz w:val="25"/>
          <w:szCs w:val="25"/>
        </w:rPr>
        <w:t xml:space="preserve"> when beyond a state</w:t>
      </w:r>
      <w:r w:rsidR="006A75AE">
        <w:rPr>
          <w:rFonts w:ascii="Times New Roman" w:hAnsi="Times New Roman" w:cs="Times New Roman"/>
          <w:sz w:val="25"/>
          <w:szCs w:val="25"/>
        </w:rPr>
        <w:t>d</w:t>
      </w:r>
      <w:r w:rsidR="00E531B7">
        <w:rPr>
          <w:rFonts w:ascii="Times New Roman" w:hAnsi="Times New Roman" w:cs="Times New Roman"/>
          <w:sz w:val="25"/>
          <w:szCs w:val="25"/>
        </w:rPr>
        <w:t xml:space="preserve"> desired capacity</w:t>
      </w:r>
      <w:r w:rsidR="00022499">
        <w:rPr>
          <w:rFonts w:ascii="Times New Roman" w:hAnsi="Times New Roman" w:cs="Times New Roman"/>
          <w:sz w:val="25"/>
          <w:szCs w:val="25"/>
        </w:rPr>
        <w:t xml:space="preserve">. </w:t>
      </w:r>
      <w:r w:rsidR="0098376B">
        <w:rPr>
          <w:rFonts w:ascii="Times New Roman" w:hAnsi="Times New Roman" w:cs="Times New Roman"/>
          <w:sz w:val="25"/>
          <w:szCs w:val="25"/>
        </w:rPr>
        <w:t xml:space="preserve">In this lab, </w:t>
      </w:r>
      <w:r w:rsidR="003D1ECD">
        <w:rPr>
          <w:rFonts w:ascii="Times New Roman" w:hAnsi="Times New Roman" w:cs="Times New Roman"/>
          <w:sz w:val="25"/>
          <w:szCs w:val="25"/>
        </w:rPr>
        <w:t xml:space="preserve">it is configured to add instances up to a set number when demand is high. </w:t>
      </w:r>
    </w:p>
    <w:p w14:paraId="62B66BAF" w14:textId="4F979DFF" w:rsidR="006A75AE" w:rsidRPr="000307EA" w:rsidRDefault="006A75AE" w:rsidP="00D8606B">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We will use Amazon CloudWatch to monitor</w:t>
      </w:r>
      <w:r w:rsidR="00D34F15">
        <w:rPr>
          <w:rFonts w:ascii="Times New Roman" w:hAnsi="Times New Roman" w:cs="Times New Roman"/>
          <w:sz w:val="25"/>
          <w:szCs w:val="25"/>
        </w:rPr>
        <w:t xml:space="preserve"> </w:t>
      </w:r>
      <w:r w:rsidR="00C80CDA">
        <w:rPr>
          <w:rFonts w:ascii="Times New Roman" w:hAnsi="Times New Roman" w:cs="Times New Roman"/>
          <w:sz w:val="25"/>
          <w:szCs w:val="25"/>
        </w:rPr>
        <w:t xml:space="preserve">an instance’s traffic load. It provides feedback through alarm statuses when </w:t>
      </w:r>
      <w:r w:rsidR="00FE0F02">
        <w:rPr>
          <w:rFonts w:ascii="Times New Roman" w:hAnsi="Times New Roman" w:cs="Times New Roman"/>
          <w:sz w:val="25"/>
          <w:szCs w:val="25"/>
        </w:rPr>
        <w:t>certain data guidelines are pushed to far. This indicator helps us determine if the auto scalin</w:t>
      </w:r>
      <w:r w:rsidR="00C3041D">
        <w:rPr>
          <w:rFonts w:ascii="Times New Roman" w:hAnsi="Times New Roman" w:cs="Times New Roman"/>
          <w:sz w:val="25"/>
          <w:szCs w:val="25"/>
        </w:rPr>
        <w:t>g’s response is functioning or not.</w:t>
      </w:r>
      <w:r w:rsidR="003640C8">
        <w:rPr>
          <w:rFonts w:ascii="Times New Roman" w:hAnsi="Times New Roman" w:cs="Times New Roman"/>
          <w:sz w:val="25"/>
          <w:szCs w:val="25"/>
        </w:rPr>
        <w:t xml:space="preserve"> In general, CloudWatch</w:t>
      </w:r>
      <w:r w:rsidR="00FD58F6">
        <w:rPr>
          <w:rFonts w:ascii="Times New Roman" w:hAnsi="Times New Roman" w:cs="Times New Roman"/>
          <w:sz w:val="25"/>
          <w:szCs w:val="25"/>
        </w:rPr>
        <w:t xml:space="preserve"> tracks and collets metrics from RDS and EC2, </w:t>
      </w:r>
      <w:r w:rsidR="005346C7">
        <w:rPr>
          <w:rFonts w:ascii="Times New Roman" w:hAnsi="Times New Roman" w:cs="Times New Roman"/>
          <w:sz w:val="25"/>
          <w:szCs w:val="25"/>
        </w:rPr>
        <w:t xml:space="preserve">allowing </w:t>
      </w:r>
      <w:r w:rsidR="00FD58F6">
        <w:rPr>
          <w:rFonts w:ascii="Times New Roman" w:hAnsi="Times New Roman" w:cs="Times New Roman"/>
          <w:sz w:val="25"/>
          <w:szCs w:val="25"/>
        </w:rPr>
        <w:t>governance and auditing</w:t>
      </w:r>
      <w:r w:rsidR="00D80E66">
        <w:rPr>
          <w:rFonts w:ascii="Times New Roman" w:hAnsi="Times New Roman" w:cs="Times New Roman"/>
          <w:sz w:val="25"/>
          <w:szCs w:val="25"/>
        </w:rPr>
        <w:t xml:space="preserve"> </w:t>
      </w:r>
      <w:r w:rsidR="005346C7">
        <w:rPr>
          <w:rFonts w:ascii="Times New Roman" w:hAnsi="Times New Roman" w:cs="Times New Roman"/>
          <w:sz w:val="25"/>
          <w:szCs w:val="25"/>
        </w:rPr>
        <w:t>use</w:t>
      </w:r>
      <w:r w:rsidR="00D80E66">
        <w:rPr>
          <w:rFonts w:ascii="Times New Roman" w:hAnsi="Times New Roman" w:cs="Times New Roman"/>
          <w:sz w:val="25"/>
          <w:szCs w:val="25"/>
        </w:rPr>
        <w:t>s</w:t>
      </w:r>
      <w:r w:rsidR="00FD58F6">
        <w:rPr>
          <w:rFonts w:ascii="Times New Roman" w:hAnsi="Times New Roman" w:cs="Times New Roman"/>
          <w:sz w:val="25"/>
          <w:szCs w:val="25"/>
        </w:rPr>
        <w:t>.</w:t>
      </w:r>
    </w:p>
    <w:p w14:paraId="6E183DF9" w14:textId="51B07FC6" w:rsidR="00423846" w:rsidRPr="00423846" w:rsidRDefault="000A3975" w:rsidP="00423846">
      <w:pPr>
        <w:tabs>
          <w:tab w:val="left" w:pos="2770"/>
        </w:tabs>
        <w:jc w:val="center"/>
        <w:rPr>
          <w:rFonts w:ascii="Times New Roman" w:hAnsi="Times New Roman" w:cs="Times New Roman"/>
          <w:b/>
          <w:bCs/>
          <w:sz w:val="28"/>
          <w:szCs w:val="28"/>
        </w:rPr>
      </w:pPr>
      <w:r w:rsidRPr="00FA110F">
        <w:rPr>
          <w:rFonts w:ascii="Times New Roman" w:hAnsi="Times New Roman" w:cs="Times New Roman"/>
          <w:b/>
          <w:bCs/>
          <w:sz w:val="28"/>
          <w:szCs w:val="28"/>
        </w:rPr>
        <w:t>Key Terms</w:t>
      </w:r>
    </w:p>
    <w:p w14:paraId="4991E881" w14:textId="6052DE31" w:rsidR="006045C9" w:rsidRPr="00AD6364" w:rsidRDefault="00423846" w:rsidP="003F4B74">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sidR="00AB17E2">
        <w:rPr>
          <w:rFonts w:ascii="Times New Roman" w:hAnsi="Times New Roman" w:cs="Times New Roman"/>
          <w:b/>
          <w:bCs/>
          <w:sz w:val="25"/>
          <w:szCs w:val="25"/>
        </w:rPr>
        <w:t xml:space="preserve">Elastic Load Balancing (ELB): </w:t>
      </w:r>
      <w:r w:rsidR="00841C45">
        <w:rPr>
          <w:rFonts w:ascii="Times New Roman" w:hAnsi="Times New Roman" w:cs="Times New Roman"/>
          <w:sz w:val="25"/>
          <w:szCs w:val="25"/>
        </w:rPr>
        <w:t xml:space="preserve">Distributes incoming traffic across multiple EC2 instances automatically. </w:t>
      </w:r>
      <w:r w:rsidR="00B37A07">
        <w:rPr>
          <w:rFonts w:ascii="Times New Roman" w:hAnsi="Times New Roman" w:cs="Times New Roman"/>
          <w:sz w:val="25"/>
          <w:szCs w:val="25"/>
        </w:rPr>
        <w:t>Aids in fault tolerance.</w:t>
      </w:r>
    </w:p>
    <w:p w14:paraId="6622D9BC" w14:textId="074463C6" w:rsidR="00B37A07" w:rsidRPr="00E6250D" w:rsidRDefault="00B37A07" w:rsidP="003F4B74">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r>
        <w:rPr>
          <w:rFonts w:ascii="Times New Roman" w:hAnsi="Times New Roman" w:cs="Times New Roman"/>
          <w:b/>
          <w:bCs/>
          <w:sz w:val="25"/>
          <w:szCs w:val="25"/>
        </w:rPr>
        <w:t xml:space="preserve">Auto Scaling: </w:t>
      </w:r>
      <w:r w:rsidR="000F08C5">
        <w:rPr>
          <w:rFonts w:ascii="Times New Roman" w:hAnsi="Times New Roman" w:cs="Times New Roman"/>
          <w:sz w:val="25"/>
          <w:szCs w:val="25"/>
        </w:rPr>
        <w:t>Checks for and maintains availability by scaling the EC2 capacity automatically</w:t>
      </w:r>
      <w:r w:rsidR="009F1995">
        <w:rPr>
          <w:rFonts w:ascii="Times New Roman" w:hAnsi="Times New Roman" w:cs="Times New Roman"/>
          <w:sz w:val="25"/>
          <w:szCs w:val="25"/>
        </w:rPr>
        <w:t xml:space="preserve">. You can manipulate the conditions of its automation. For example, it can increase the number of EC2 instances </w:t>
      </w:r>
      <w:r w:rsidR="00AA6333">
        <w:rPr>
          <w:rFonts w:ascii="Times New Roman" w:hAnsi="Times New Roman" w:cs="Times New Roman"/>
          <w:sz w:val="25"/>
          <w:szCs w:val="25"/>
        </w:rPr>
        <w:t>when faced with</w:t>
      </w:r>
      <w:r w:rsidR="009F1995">
        <w:rPr>
          <w:rFonts w:ascii="Times New Roman" w:hAnsi="Times New Roman" w:cs="Times New Roman"/>
          <w:sz w:val="25"/>
          <w:szCs w:val="25"/>
        </w:rPr>
        <w:t xml:space="preserve"> </w:t>
      </w:r>
      <w:r w:rsidR="00FE4381">
        <w:rPr>
          <w:rFonts w:ascii="Times New Roman" w:hAnsi="Times New Roman" w:cs="Times New Roman"/>
          <w:sz w:val="25"/>
          <w:szCs w:val="25"/>
        </w:rPr>
        <w:t xml:space="preserve">periods of high demands. </w:t>
      </w:r>
      <w:r w:rsidR="0039581E">
        <w:rPr>
          <w:rFonts w:ascii="Times New Roman" w:hAnsi="Times New Roman" w:cs="Times New Roman"/>
          <w:sz w:val="25"/>
          <w:szCs w:val="25"/>
        </w:rPr>
        <w:t>It is g</w:t>
      </w:r>
      <w:r w:rsidR="00FE4381">
        <w:rPr>
          <w:rFonts w:ascii="Times New Roman" w:hAnsi="Times New Roman" w:cs="Times New Roman"/>
          <w:sz w:val="25"/>
          <w:szCs w:val="25"/>
        </w:rPr>
        <w:t xml:space="preserve">ood for applications with varying </w:t>
      </w:r>
      <w:r w:rsidR="0039581E">
        <w:rPr>
          <w:rFonts w:ascii="Times New Roman" w:hAnsi="Times New Roman" w:cs="Times New Roman"/>
          <w:sz w:val="25"/>
          <w:szCs w:val="25"/>
        </w:rPr>
        <w:t>levels</w:t>
      </w:r>
      <w:r w:rsidR="00FE4381">
        <w:rPr>
          <w:rFonts w:ascii="Times New Roman" w:hAnsi="Times New Roman" w:cs="Times New Roman"/>
          <w:sz w:val="25"/>
          <w:szCs w:val="25"/>
        </w:rPr>
        <w:t xml:space="preserve"> of usage.</w:t>
      </w:r>
    </w:p>
    <w:p w14:paraId="64EF0D30" w14:textId="77777777" w:rsidR="007045C3" w:rsidRDefault="00B37A07" w:rsidP="003F4B74">
      <w:pPr>
        <w:tabs>
          <w:tab w:val="left" w:pos="2770"/>
        </w:tabs>
        <w:rPr>
          <w:rFonts w:ascii="Times New Roman" w:hAnsi="Times New Roman" w:cs="Times New Roman"/>
          <w:sz w:val="25"/>
          <w:szCs w:val="25"/>
        </w:rPr>
      </w:pPr>
      <w:r>
        <w:rPr>
          <w:rFonts w:ascii="Times New Roman" w:hAnsi="Times New Roman" w:cs="Times New Roman"/>
          <w:b/>
          <w:bCs/>
          <w:sz w:val="25"/>
          <w:szCs w:val="25"/>
        </w:rPr>
        <w:t xml:space="preserve">          </w:t>
      </w:r>
      <w:r w:rsidR="007045C3">
        <w:rPr>
          <w:rFonts w:ascii="Times New Roman" w:hAnsi="Times New Roman" w:cs="Times New Roman"/>
          <w:b/>
          <w:bCs/>
          <w:sz w:val="25"/>
          <w:szCs w:val="25"/>
        </w:rPr>
        <w:t xml:space="preserve">Amazon CloudWatch: </w:t>
      </w:r>
      <w:r w:rsidR="007045C3">
        <w:rPr>
          <w:rFonts w:ascii="Times New Roman" w:hAnsi="Times New Roman" w:cs="Times New Roman"/>
          <w:sz w:val="25"/>
          <w:szCs w:val="25"/>
        </w:rPr>
        <w:t xml:space="preserve">A monitoring service that provides data for AWS-related resources. We will use this service to set alarms to provide feedback on the instance and to purposely activate Load Balancing. </w:t>
      </w:r>
    </w:p>
    <w:p w14:paraId="151EE328" w14:textId="77777777" w:rsidR="007045C3" w:rsidRDefault="007045C3" w:rsidP="003F4B74">
      <w:pPr>
        <w:tabs>
          <w:tab w:val="left" w:pos="2770"/>
        </w:tabs>
        <w:rPr>
          <w:rFonts w:ascii="Times New Roman" w:hAnsi="Times New Roman" w:cs="Times New Roman"/>
          <w:sz w:val="25"/>
          <w:szCs w:val="25"/>
        </w:rPr>
      </w:pPr>
      <w:r>
        <w:rPr>
          <w:rFonts w:ascii="Times New Roman" w:hAnsi="Times New Roman" w:cs="Times New Roman"/>
          <w:sz w:val="25"/>
          <w:szCs w:val="25"/>
        </w:rPr>
        <w:t xml:space="preserve">          </w:t>
      </w:r>
    </w:p>
    <w:p w14:paraId="79290BBB" w14:textId="77777777" w:rsidR="007045C3" w:rsidRDefault="007045C3">
      <w:pPr>
        <w:rPr>
          <w:rFonts w:ascii="Times New Roman" w:hAnsi="Times New Roman" w:cs="Times New Roman"/>
          <w:sz w:val="25"/>
          <w:szCs w:val="25"/>
        </w:rPr>
      </w:pPr>
      <w:r>
        <w:rPr>
          <w:rFonts w:ascii="Times New Roman" w:hAnsi="Times New Roman" w:cs="Times New Roman"/>
          <w:sz w:val="25"/>
          <w:szCs w:val="25"/>
        </w:rPr>
        <w:br w:type="page"/>
      </w:r>
    </w:p>
    <w:p w14:paraId="528A8609" w14:textId="204EA2C0" w:rsidR="00B37A07" w:rsidRPr="00310953" w:rsidRDefault="007045C3" w:rsidP="003F4B74">
      <w:pPr>
        <w:tabs>
          <w:tab w:val="left" w:pos="2770"/>
        </w:tabs>
        <w:rPr>
          <w:rFonts w:ascii="Times New Roman" w:hAnsi="Times New Roman" w:cs="Times New Roman"/>
          <w:sz w:val="25"/>
          <w:szCs w:val="25"/>
        </w:rPr>
      </w:pPr>
      <w:r>
        <w:rPr>
          <w:rFonts w:ascii="Times New Roman" w:hAnsi="Times New Roman" w:cs="Times New Roman"/>
          <w:b/>
          <w:bCs/>
          <w:sz w:val="25"/>
          <w:szCs w:val="25"/>
        </w:rPr>
        <w:lastRenderedPageBreak/>
        <w:t xml:space="preserve">          </w:t>
      </w:r>
      <w:r w:rsidR="003176A6">
        <w:rPr>
          <w:rFonts w:ascii="Times New Roman" w:hAnsi="Times New Roman" w:cs="Times New Roman"/>
          <w:b/>
          <w:bCs/>
          <w:sz w:val="25"/>
          <w:szCs w:val="25"/>
        </w:rPr>
        <w:t>Amazon Machine Images (AMI):</w:t>
      </w:r>
      <w:r w:rsidR="0039581E">
        <w:rPr>
          <w:rFonts w:ascii="Times New Roman" w:hAnsi="Times New Roman" w:cs="Times New Roman"/>
          <w:b/>
          <w:bCs/>
          <w:sz w:val="25"/>
          <w:szCs w:val="25"/>
        </w:rPr>
        <w:t xml:space="preserve"> </w:t>
      </w:r>
      <w:r w:rsidR="00310953">
        <w:rPr>
          <w:rFonts w:ascii="Times New Roman" w:hAnsi="Times New Roman" w:cs="Times New Roman"/>
          <w:sz w:val="25"/>
          <w:szCs w:val="25"/>
        </w:rPr>
        <w:t xml:space="preserve">Mandatory information required to launch an instance. </w:t>
      </w:r>
      <w:r w:rsidR="00684F0A">
        <w:rPr>
          <w:rFonts w:ascii="Times New Roman" w:hAnsi="Times New Roman" w:cs="Times New Roman"/>
          <w:sz w:val="25"/>
          <w:szCs w:val="25"/>
        </w:rPr>
        <w:t xml:space="preserve">It is used for the </w:t>
      </w:r>
      <w:r w:rsidR="008765F9">
        <w:rPr>
          <w:rFonts w:ascii="Times New Roman" w:hAnsi="Times New Roman" w:cs="Times New Roman"/>
          <w:sz w:val="25"/>
          <w:szCs w:val="25"/>
        </w:rPr>
        <w:t>Launch Configuration of the auto scaling group.</w:t>
      </w:r>
    </w:p>
    <w:p w14:paraId="53401D64" w14:textId="07B268A0" w:rsidR="00090DB0" w:rsidRPr="00370AC8" w:rsidRDefault="003176A6" w:rsidP="003F4B74">
      <w:pPr>
        <w:tabs>
          <w:tab w:val="left" w:pos="2770"/>
        </w:tabs>
        <w:rPr>
          <w:rFonts w:ascii="Times New Roman" w:hAnsi="Times New Roman" w:cs="Times New Roman"/>
          <w:sz w:val="25"/>
          <w:szCs w:val="25"/>
        </w:rPr>
      </w:pPr>
      <w:r>
        <w:rPr>
          <w:rFonts w:ascii="Times New Roman" w:hAnsi="Times New Roman" w:cs="Times New Roman"/>
          <w:b/>
          <w:bCs/>
          <w:sz w:val="25"/>
          <w:szCs w:val="25"/>
        </w:rPr>
        <w:t xml:space="preserve">         </w:t>
      </w:r>
      <w:r w:rsidR="007045C3">
        <w:rPr>
          <w:rFonts w:ascii="Times New Roman" w:hAnsi="Times New Roman" w:cs="Times New Roman"/>
          <w:b/>
          <w:bCs/>
          <w:sz w:val="25"/>
          <w:szCs w:val="25"/>
        </w:rPr>
        <w:t xml:space="preserve"> </w:t>
      </w:r>
      <w:r w:rsidR="00090DB0">
        <w:rPr>
          <w:rFonts w:ascii="Times New Roman" w:hAnsi="Times New Roman" w:cs="Times New Roman"/>
          <w:b/>
          <w:bCs/>
          <w:sz w:val="25"/>
          <w:szCs w:val="25"/>
        </w:rPr>
        <w:t>Launch Configuration:</w:t>
      </w:r>
      <w:r w:rsidR="00926DFE">
        <w:rPr>
          <w:rFonts w:ascii="Times New Roman" w:hAnsi="Times New Roman" w:cs="Times New Roman"/>
          <w:b/>
          <w:bCs/>
          <w:sz w:val="25"/>
          <w:szCs w:val="25"/>
        </w:rPr>
        <w:t xml:space="preserve"> </w:t>
      </w:r>
      <w:r w:rsidR="00926DFE">
        <w:rPr>
          <w:rFonts w:ascii="Times New Roman" w:hAnsi="Times New Roman" w:cs="Times New Roman"/>
          <w:sz w:val="25"/>
          <w:szCs w:val="25"/>
        </w:rPr>
        <w:t xml:space="preserve">A template that the Auto Scaling group refers to </w:t>
      </w:r>
      <w:r w:rsidR="00BA40B9">
        <w:rPr>
          <w:rFonts w:ascii="Times New Roman" w:hAnsi="Times New Roman" w:cs="Times New Roman"/>
          <w:sz w:val="25"/>
          <w:szCs w:val="25"/>
        </w:rPr>
        <w:t xml:space="preserve">when </w:t>
      </w:r>
      <w:r w:rsidR="00926DFE">
        <w:rPr>
          <w:rFonts w:ascii="Times New Roman" w:hAnsi="Times New Roman" w:cs="Times New Roman"/>
          <w:sz w:val="25"/>
          <w:szCs w:val="25"/>
        </w:rPr>
        <w:t>launch</w:t>
      </w:r>
      <w:r w:rsidR="00BA40B9">
        <w:rPr>
          <w:rFonts w:ascii="Times New Roman" w:hAnsi="Times New Roman" w:cs="Times New Roman"/>
          <w:sz w:val="25"/>
          <w:szCs w:val="25"/>
        </w:rPr>
        <w:t>ing new</w:t>
      </w:r>
      <w:r w:rsidR="00926DFE">
        <w:rPr>
          <w:rFonts w:ascii="Times New Roman" w:hAnsi="Times New Roman" w:cs="Times New Roman"/>
          <w:sz w:val="25"/>
          <w:szCs w:val="25"/>
        </w:rPr>
        <w:t xml:space="preserve"> EC2 instances. </w:t>
      </w:r>
      <w:r w:rsidR="00BA40B9">
        <w:rPr>
          <w:rFonts w:ascii="Times New Roman" w:hAnsi="Times New Roman" w:cs="Times New Roman"/>
          <w:sz w:val="25"/>
          <w:szCs w:val="25"/>
        </w:rPr>
        <w:t xml:space="preserve">You will have to specify the AMI, its instance type, a key pair, </w:t>
      </w:r>
      <w:r w:rsidR="000343A3">
        <w:rPr>
          <w:rFonts w:ascii="Times New Roman" w:hAnsi="Times New Roman" w:cs="Times New Roman"/>
          <w:sz w:val="25"/>
          <w:szCs w:val="25"/>
        </w:rPr>
        <w:t>and security group for this template.</w:t>
      </w:r>
    </w:p>
    <w:p w14:paraId="6438481E" w14:textId="663FD8A1" w:rsidR="00854699" w:rsidRDefault="00BF5774" w:rsidP="00FF6182">
      <w:pPr>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82" behindDoc="0" locked="0" layoutInCell="1" allowOverlap="1" wp14:anchorId="0EE4C7F1" wp14:editId="0606842D">
            <wp:simplePos x="0" y="0"/>
            <wp:positionH relativeFrom="margin">
              <wp:align>right</wp:align>
            </wp:positionH>
            <wp:positionV relativeFrom="paragraph">
              <wp:posOffset>363388</wp:posOffset>
            </wp:positionV>
            <wp:extent cx="5943600" cy="34499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anchor>
        </w:drawing>
      </w:r>
      <w:r w:rsidR="000A3975">
        <w:rPr>
          <w:rFonts w:ascii="Times New Roman" w:hAnsi="Times New Roman" w:cs="Times New Roman"/>
          <w:b/>
          <w:bCs/>
          <w:sz w:val="28"/>
          <w:szCs w:val="28"/>
        </w:rPr>
        <w:t>Topological Overview</w:t>
      </w:r>
    </w:p>
    <w:p w14:paraId="59802DBD" w14:textId="77777777" w:rsidR="00BF5774" w:rsidRDefault="00BF5774" w:rsidP="000A3975">
      <w:pPr>
        <w:tabs>
          <w:tab w:val="left" w:pos="2770"/>
        </w:tabs>
        <w:jc w:val="center"/>
        <w:rPr>
          <w:rFonts w:ascii="Times New Roman" w:hAnsi="Times New Roman" w:cs="Times New Roman"/>
          <w:b/>
          <w:bCs/>
          <w:sz w:val="28"/>
          <w:szCs w:val="28"/>
        </w:rPr>
      </w:pPr>
    </w:p>
    <w:p w14:paraId="36DB159B" w14:textId="43095EA1" w:rsidR="000A3975" w:rsidRDefault="000A3975" w:rsidP="000A3975">
      <w:pPr>
        <w:tabs>
          <w:tab w:val="left" w:pos="2770"/>
        </w:tabs>
        <w:jc w:val="center"/>
        <w:rPr>
          <w:rFonts w:ascii="Times New Roman" w:hAnsi="Times New Roman" w:cs="Times New Roman"/>
          <w:b/>
          <w:bCs/>
          <w:sz w:val="28"/>
          <w:szCs w:val="28"/>
        </w:rPr>
      </w:pPr>
      <w:r>
        <w:rPr>
          <w:rFonts w:ascii="Times New Roman" w:hAnsi="Times New Roman" w:cs="Times New Roman"/>
          <w:b/>
          <w:bCs/>
          <w:sz w:val="28"/>
          <w:szCs w:val="28"/>
        </w:rPr>
        <w:t>General Procedure</w:t>
      </w:r>
    </w:p>
    <w:p w14:paraId="4B3AC226" w14:textId="74EC4B9A" w:rsidR="000A3975" w:rsidRPr="00665151" w:rsidRDefault="00597861" w:rsidP="000A3975">
      <w:pPr>
        <w:pStyle w:val="ListParagraph"/>
        <w:numPr>
          <w:ilvl w:val="0"/>
          <w:numId w:val="11"/>
        </w:numPr>
        <w:tabs>
          <w:tab w:val="left" w:pos="2770"/>
        </w:tabs>
        <w:rPr>
          <w:rFonts w:ascii="Times New Roman" w:hAnsi="Times New Roman" w:cs="Times New Roman"/>
          <w:sz w:val="25"/>
          <w:szCs w:val="25"/>
        </w:rPr>
      </w:pPr>
      <w:r>
        <w:rPr>
          <w:rFonts w:ascii="Times New Roman" w:hAnsi="Times New Roman" w:cs="Times New Roman"/>
          <w:sz w:val="25"/>
          <w:szCs w:val="25"/>
        </w:rPr>
        <w:t>Create</w:t>
      </w:r>
      <w:r w:rsidR="00200869">
        <w:rPr>
          <w:rFonts w:ascii="Times New Roman" w:hAnsi="Times New Roman" w:cs="Times New Roman"/>
          <w:sz w:val="25"/>
          <w:szCs w:val="25"/>
        </w:rPr>
        <w:t xml:space="preserve"> an AMI for Auto Scaling</w:t>
      </w:r>
      <w:r>
        <w:rPr>
          <w:rFonts w:ascii="Times New Roman" w:hAnsi="Times New Roman" w:cs="Times New Roman"/>
          <w:sz w:val="25"/>
          <w:szCs w:val="25"/>
        </w:rPr>
        <w:t>. This is taken from the Web Server instance.</w:t>
      </w:r>
    </w:p>
    <w:p w14:paraId="5B81D87E" w14:textId="03E98E8A" w:rsidR="00597861" w:rsidRDefault="000F141A" w:rsidP="00FC70EC">
      <w:pPr>
        <w:pStyle w:val="ListParagraph"/>
        <w:numPr>
          <w:ilvl w:val="0"/>
          <w:numId w:val="11"/>
        </w:numPr>
        <w:tabs>
          <w:tab w:val="left" w:pos="2770"/>
        </w:tabs>
        <w:rPr>
          <w:rFonts w:ascii="Times New Roman" w:hAnsi="Times New Roman" w:cs="Times New Roman"/>
          <w:sz w:val="25"/>
          <w:szCs w:val="25"/>
        </w:rPr>
      </w:pPr>
      <w:r>
        <w:rPr>
          <w:rFonts w:ascii="Times New Roman" w:hAnsi="Times New Roman" w:cs="Times New Roman"/>
          <w:sz w:val="25"/>
          <w:szCs w:val="25"/>
        </w:rPr>
        <w:t>Create a target group and load balancer.</w:t>
      </w:r>
    </w:p>
    <w:p w14:paraId="47E9D610" w14:textId="568AC8BC" w:rsidR="000F141A" w:rsidRDefault="000F141A" w:rsidP="00FC70EC">
      <w:pPr>
        <w:pStyle w:val="ListParagraph"/>
        <w:numPr>
          <w:ilvl w:val="0"/>
          <w:numId w:val="11"/>
        </w:numPr>
        <w:tabs>
          <w:tab w:val="left" w:pos="2770"/>
        </w:tabs>
        <w:rPr>
          <w:rFonts w:ascii="Times New Roman" w:hAnsi="Times New Roman" w:cs="Times New Roman"/>
          <w:sz w:val="25"/>
          <w:szCs w:val="25"/>
        </w:rPr>
      </w:pPr>
      <w:r>
        <w:rPr>
          <w:rFonts w:ascii="Times New Roman" w:hAnsi="Times New Roman" w:cs="Times New Roman"/>
          <w:sz w:val="25"/>
          <w:szCs w:val="25"/>
        </w:rPr>
        <w:t>Create a Launch Configuration and the Auto Scaling group.</w:t>
      </w:r>
    </w:p>
    <w:p w14:paraId="2543BDCC" w14:textId="7FF037C0" w:rsidR="00360B1F" w:rsidRDefault="00F315E7" w:rsidP="00FC70EC">
      <w:pPr>
        <w:pStyle w:val="ListParagraph"/>
        <w:numPr>
          <w:ilvl w:val="0"/>
          <w:numId w:val="1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Verify </w:t>
      </w:r>
      <w:r w:rsidR="00D111CE">
        <w:rPr>
          <w:rFonts w:ascii="Times New Roman" w:hAnsi="Times New Roman" w:cs="Times New Roman"/>
          <w:sz w:val="25"/>
          <w:szCs w:val="25"/>
        </w:rPr>
        <w:t>Load Balancing functionality.</w:t>
      </w:r>
    </w:p>
    <w:p w14:paraId="7499DD83" w14:textId="337363A8" w:rsidR="00D111CE" w:rsidRPr="00A158B7" w:rsidRDefault="00D111CE" w:rsidP="00A158B7">
      <w:pPr>
        <w:pStyle w:val="ListParagraph"/>
        <w:numPr>
          <w:ilvl w:val="0"/>
          <w:numId w:val="11"/>
        </w:numPr>
        <w:tabs>
          <w:tab w:val="left" w:pos="2770"/>
        </w:tabs>
        <w:rPr>
          <w:rFonts w:ascii="Times New Roman" w:hAnsi="Times New Roman" w:cs="Times New Roman"/>
          <w:sz w:val="25"/>
          <w:szCs w:val="25"/>
        </w:rPr>
      </w:pPr>
      <w:r>
        <w:rPr>
          <w:rFonts w:ascii="Times New Roman" w:hAnsi="Times New Roman" w:cs="Times New Roman"/>
          <w:sz w:val="25"/>
          <w:szCs w:val="25"/>
        </w:rPr>
        <w:t>Test Auto Scaling.</w:t>
      </w:r>
    </w:p>
    <w:p w14:paraId="28370EA3" w14:textId="77777777" w:rsidR="000A3975" w:rsidRDefault="000A3975" w:rsidP="000A3975">
      <w:pPr>
        <w:pBdr>
          <w:bottom w:val="single" w:sz="6" w:space="1" w:color="auto"/>
        </w:pBdr>
        <w:tabs>
          <w:tab w:val="left" w:pos="2770"/>
        </w:tabs>
        <w:jc w:val="center"/>
        <w:rPr>
          <w:rFonts w:ascii="Times New Roman" w:hAnsi="Times New Roman" w:cs="Times New Roman"/>
          <w:b/>
          <w:bCs/>
          <w:sz w:val="36"/>
          <w:szCs w:val="36"/>
        </w:rPr>
      </w:pPr>
      <w:r w:rsidRPr="0017110D">
        <w:rPr>
          <w:rFonts w:ascii="Times New Roman" w:hAnsi="Times New Roman" w:cs="Times New Roman"/>
          <w:b/>
          <w:bCs/>
          <w:sz w:val="36"/>
          <w:szCs w:val="36"/>
        </w:rPr>
        <w:t>Accessing Lab Version of AWS Management Console</w:t>
      </w:r>
    </w:p>
    <w:p w14:paraId="284F6F4E" w14:textId="70FB87D3" w:rsidR="000A3975" w:rsidRPr="00854699" w:rsidRDefault="000A3975" w:rsidP="00854699">
      <w:pPr>
        <w:tabs>
          <w:tab w:val="left" w:pos="2770"/>
        </w:tabs>
        <w:rPr>
          <w:rFonts w:ascii="Times New Roman" w:hAnsi="Times New Roman" w:cs="Times New Roman"/>
          <w:sz w:val="25"/>
          <w:szCs w:val="25"/>
        </w:rPr>
      </w:pPr>
      <w:r>
        <w:rPr>
          <w:rFonts w:ascii="Times New Roman" w:hAnsi="Times New Roman" w:cs="Times New Roman"/>
          <w:b/>
          <w:bCs/>
          <w:sz w:val="36"/>
          <w:szCs w:val="36"/>
        </w:rPr>
        <w:t xml:space="preserve">          </w:t>
      </w:r>
      <w:r>
        <w:rPr>
          <w:rFonts w:ascii="Times New Roman" w:hAnsi="Times New Roman" w:cs="Times New Roman"/>
          <w:sz w:val="25"/>
          <w:szCs w:val="25"/>
        </w:rPr>
        <w:t xml:space="preserve">As lab contents are AWS course propriety, you must access their interactive lab via the AWS Academy Cloud Foundations course, Module </w:t>
      </w:r>
      <w:r w:rsidR="00FC70EC">
        <w:rPr>
          <w:rFonts w:ascii="Times New Roman" w:hAnsi="Times New Roman" w:cs="Times New Roman"/>
          <w:sz w:val="25"/>
          <w:szCs w:val="25"/>
        </w:rPr>
        <w:t>10</w:t>
      </w:r>
      <w:r>
        <w:rPr>
          <w:rFonts w:ascii="Times New Roman" w:hAnsi="Times New Roman" w:cs="Times New Roman"/>
          <w:sz w:val="25"/>
          <w:szCs w:val="25"/>
        </w:rPr>
        <w:t xml:space="preserve">: Lab </w:t>
      </w:r>
      <w:r w:rsidR="00FC70EC">
        <w:rPr>
          <w:rFonts w:ascii="Times New Roman" w:hAnsi="Times New Roman" w:cs="Times New Roman"/>
          <w:sz w:val="25"/>
          <w:szCs w:val="25"/>
        </w:rPr>
        <w:t xml:space="preserve">6 </w:t>
      </w:r>
      <w:r>
        <w:rPr>
          <w:rFonts w:ascii="Times New Roman" w:hAnsi="Times New Roman" w:cs="Times New Roman"/>
          <w:sz w:val="25"/>
          <w:szCs w:val="25"/>
        </w:rPr>
        <w:t xml:space="preserve">– </w:t>
      </w:r>
      <w:r w:rsidR="00FC70EC">
        <w:rPr>
          <w:rFonts w:ascii="Times New Roman" w:hAnsi="Times New Roman" w:cs="Times New Roman"/>
          <w:sz w:val="25"/>
          <w:szCs w:val="25"/>
        </w:rPr>
        <w:t>Scale &amp; Load Balance your Architecture.</w:t>
      </w:r>
    </w:p>
    <w:p w14:paraId="0E72B29F" w14:textId="77777777" w:rsidR="00A158B7" w:rsidRDefault="00A158B7">
      <w:pPr>
        <w:rPr>
          <w:rFonts w:ascii="Times New Roman" w:hAnsi="Times New Roman" w:cs="Times New Roman"/>
          <w:b/>
          <w:bCs/>
          <w:sz w:val="40"/>
          <w:szCs w:val="40"/>
        </w:rPr>
      </w:pPr>
      <w:r>
        <w:rPr>
          <w:rFonts w:ascii="Times New Roman" w:hAnsi="Times New Roman" w:cs="Times New Roman"/>
          <w:b/>
          <w:bCs/>
          <w:sz w:val="40"/>
          <w:szCs w:val="40"/>
        </w:rPr>
        <w:br w:type="page"/>
      </w:r>
    </w:p>
    <w:p w14:paraId="0A6DD829" w14:textId="281BCC7F" w:rsidR="000A3975" w:rsidRDefault="000A3975" w:rsidP="000A3975">
      <w:pPr>
        <w:pBdr>
          <w:bottom w:val="single" w:sz="6" w:space="1" w:color="auto"/>
        </w:pBdr>
        <w:tabs>
          <w:tab w:val="left" w:pos="2770"/>
        </w:tabs>
        <w:jc w:val="center"/>
        <w:rPr>
          <w:rFonts w:ascii="Times New Roman" w:hAnsi="Times New Roman" w:cs="Times New Roman"/>
          <w:b/>
          <w:bCs/>
          <w:sz w:val="40"/>
          <w:szCs w:val="40"/>
        </w:rPr>
      </w:pPr>
      <w:r w:rsidRPr="00D602AD">
        <w:rPr>
          <w:rFonts w:ascii="Times New Roman" w:hAnsi="Times New Roman" w:cs="Times New Roman"/>
          <w:b/>
          <w:bCs/>
          <w:sz w:val="40"/>
          <w:szCs w:val="40"/>
        </w:rPr>
        <w:lastRenderedPageBreak/>
        <w:t xml:space="preserve">Task 1: </w:t>
      </w:r>
      <w:r w:rsidR="00A158B7">
        <w:rPr>
          <w:rFonts w:ascii="Times New Roman" w:hAnsi="Times New Roman" w:cs="Times New Roman"/>
          <w:b/>
          <w:bCs/>
          <w:sz w:val="40"/>
          <w:szCs w:val="40"/>
        </w:rPr>
        <w:t>Create an AMI for Auto Scaling</w:t>
      </w:r>
    </w:p>
    <w:p w14:paraId="3C431DA3" w14:textId="5F869419" w:rsidR="00783406" w:rsidRDefault="00783406" w:rsidP="00783406">
      <w:pPr>
        <w:tabs>
          <w:tab w:val="left" w:pos="2770"/>
        </w:tabs>
        <w:jc w:val="center"/>
        <w:rPr>
          <w:rFonts w:ascii="Times New Roman" w:hAnsi="Times New Roman" w:cs="Times New Roman"/>
          <w:sz w:val="25"/>
          <w:szCs w:val="25"/>
        </w:rPr>
      </w:pPr>
      <w:r>
        <w:rPr>
          <w:rFonts w:ascii="Times New Roman" w:hAnsi="Times New Roman" w:cs="Times New Roman"/>
          <w:sz w:val="25"/>
          <w:szCs w:val="25"/>
        </w:rPr>
        <w:t>Y</w:t>
      </w:r>
      <w:r w:rsidRPr="00783406">
        <w:rPr>
          <w:rFonts w:ascii="Times New Roman" w:hAnsi="Times New Roman" w:cs="Times New Roman"/>
          <w:sz w:val="25"/>
          <w:szCs w:val="25"/>
        </w:rPr>
        <w:t xml:space="preserve">ou will </w:t>
      </w:r>
      <w:r w:rsidR="00436DA9">
        <w:rPr>
          <w:rFonts w:ascii="Times New Roman" w:hAnsi="Times New Roman" w:cs="Times New Roman"/>
          <w:sz w:val="25"/>
          <w:szCs w:val="25"/>
        </w:rPr>
        <w:t xml:space="preserve">create an AMI that will be used later for </w:t>
      </w:r>
      <w:r w:rsidR="00E36A9D">
        <w:rPr>
          <w:rFonts w:ascii="Times New Roman" w:hAnsi="Times New Roman" w:cs="Times New Roman"/>
          <w:sz w:val="25"/>
          <w:szCs w:val="25"/>
        </w:rPr>
        <w:t xml:space="preserve">launching the </w:t>
      </w:r>
      <w:r w:rsidR="00436DA9">
        <w:rPr>
          <w:rFonts w:ascii="Times New Roman" w:hAnsi="Times New Roman" w:cs="Times New Roman"/>
          <w:sz w:val="25"/>
          <w:szCs w:val="25"/>
        </w:rPr>
        <w:t xml:space="preserve">Auto Scaling </w:t>
      </w:r>
      <w:r w:rsidR="00E36A9D">
        <w:rPr>
          <w:rFonts w:ascii="Times New Roman" w:hAnsi="Times New Roman" w:cs="Times New Roman"/>
          <w:sz w:val="25"/>
          <w:szCs w:val="25"/>
        </w:rPr>
        <w:t>group</w:t>
      </w:r>
      <w:r w:rsidR="005A63BF" w:rsidRPr="00783406">
        <w:rPr>
          <w:rFonts w:ascii="Times New Roman" w:hAnsi="Times New Roman" w:cs="Times New Roman"/>
          <w:sz w:val="25"/>
          <w:szCs w:val="25"/>
        </w:rPr>
        <w:t>.</w:t>
      </w:r>
      <w:r w:rsidR="005C503C">
        <w:rPr>
          <w:rFonts w:ascii="Times New Roman" w:hAnsi="Times New Roman" w:cs="Times New Roman"/>
          <w:sz w:val="25"/>
          <w:szCs w:val="25"/>
        </w:rPr>
        <w:t xml:space="preserve"> </w:t>
      </w:r>
      <w:r w:rsidR="00F1107A">
        <w:rPr>
          <w:rFonts w:ascii="Times New Roman" w:hAnsi="Times New Roman" w:cs="Times New Roman"/>
          <w:sz w:val="25"/>
          <w:szCs w:val="25"/>
        </w:rPr>
        <w:t xml:space="preserve">You will take an </w:t>
      </w:r>
      <w:r w:rsidR="00B41F01">
        <w:rPr>
          <w:rFonts w:ascii="Times New Roman" w:hAnsi="Times New Roman" w:cs="Times New Roman"/>
          <w:sz w:val="25"/>
          <w:szCs w:val="25"/>
        </w:rPr>
        <w:t>image from an ex</w:t>
      </w:r>
      <w:r w:rsidR="00DE0BB0">
        <w:rPr>
          <w:rFonts w:ascii="Times New Roman" w:hAnsi="Times New Roman" w:cs="Times New Roman"/>
          <w:sz w:val="25"/>
          <w:szCs w:val="25"/>
        </w:rPr>
        <w:t>isting EC2 instance named Web Server.</w:t>
      </w:r>
    </w:p>
    <w:p w14:paraId="33B0ED62" w14:textId="02CB1EC0" w:rsidR="002D2CD8" w:rsidRPr="002D2CD8" w:rsidRDefault="009E78D1" w:rsidP="002D2CD8">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In the AWS Management Console, </w:t>
      </w:r>
      <w:r w:rsidR="002D2CD8">
        <w:rPr>
          <w:rFonts w:ascii="Times New Roman" w:hAnsi="Times New Roman" w:cs="Times New Roman"/>
          <w:sz w:val="25"/>
          <w:szCs w:val="25"/>
        </w:rPr>
        <w:t>access EC2.</w:t>
      </w:r>
    </w:p>
    <w:p w14:paraId="0BBEC13D" w14:textId="70D8B8D4" w:rsidR="00DE0BB0" w:rsidRDefault="004D04D2"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First, let’s confirm that the instance is running. </w:t>
      </w:r>
      <w:r w:rsidR="002D2CD8">
        <w:rPr>
          <w:rFonts w:ascii="Times New Roman" w:hAnsi="Times New Roman" w:cs="Times New Roman"/>
          <w:sz w:val="25"/>
          <w:szCs w:val="25"/>
        </w:rPr>
        <w:t>On the navigation panel on the left, select Instances.</w:t>
      </w:r>
    </w:p>
    <w:p w14:paraId="45378983" w14:textId="0015F733" w:rsidR="004D04D2" w:rsidRDefault="004D04D2" w:rsidP="004D04D2">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Wait until </w:t>
      </w:r>
      <w:r w:rsidR="008E028F">
        <w:rPr>
          <w:rFonts w:ascii="Times New Roman" w:hAnsi="Times New Roman" w:cs="Times New Roman"/>
          <w:sz w:val="25"/>
          <w:szCs w:val="25"/>
        </w:rPr>
        <w:t xml:space="preserve">the instance named </w:t>
      </w:r>
      <w:r w:rsidR="008E028F">
        <w:rPr>
          <w:rFonts w:ascii="Times New Roman" w:hAnsi="Times New Roman" w:cs="Times New Roman"/>
          <w:i/>
          <w:iCs/>
          <w:sz w:val="25"/>
          <w:szCs w:val="25"/>
        </w:rPr>
        <w:t>Web Server 1</w:t>
      </w:r>
      <w:r w:rsidR="008E028F">
        <w:rPr>
          <w:rFonts w:ascii="Times New Roman" w:hAnsi="Times New Roman" w:cs="Times New Roman"/>
          <w:sz w:val="25"/>
          <w:szCs w:val="25"/>
        </w:rPr>
        <w:t xml:space="preserve"> has a status check of </w:t>
      </w:r>
      <w:r w:rsidR="008E028F">
        <w:rPr>
          <w:rFonts w:ascii="Times New Roman" w:hAnsi="Times New Roman" w:cs="Times New Roman"/>
          <w:i/>
          <w:iCs/>
          <w:sz w:val="25"/>
          <w:szCs w:val="25"/>
        </w:rPr>
        <w:t>2/2</w:t>
      </w:r>
      <w:r w:rsidR="008E028F">
        <w:rPr>
          <w:rFonts w:ascii="Times New Roman" w:hAnsi="Times New Roman" w:cs="Times New Roman"/>
          <w:sz w:val="25"/>
          <w:szCs w:val="25"/>
        </w:rPr>
        <w:t xml:space="preserve"> checks passed.</w:t>
      </w:r>
    </w:p>
    <w:p w14:paraId="199F11E4" w14:textId="3AAAC059" w:rsidR="00DE0BB0" w:rsidRDefault="00E90A0A"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We will create an AMI from this instance. Select the instance.</w:t>
      </w:r>
    </w:p>
    <w:p w14:paraId="5C87DAF5" w14:textId="700A5177" w:rsidR="00920307" w:rsidRDefault="00EB4A6F" w:rsidP="00920307">
      <w:pPr>
        <w:pStyle w:val="ListParagraph"/>
        <w:numPr>
          <w:ilvl w:val="1"/>
          <w:numId w:val="31"/>
        </w:numPr>
        <w:tabs>
          <w:tab w:val="left" w:pos="2770"/>
        </w:tabs>
        <w:rPr>
          <w:rFonts w:ascii="Times New Roman" w:hAnsi="Times New Roman" w:cs="Times New Roman"/>
          <w:sz w:val="25"/>
          <w:szCs w:val="25"/>
        </w:rPr>
      </w:pPr>
      <w:r w:rsidRPr="00EB4A6F">
        <w:rPr>
          <w:rFonts w:ascii="Times New Roman" w:hAnsi="Times New Roman" w:cs="Times New Roman"/>
          <w:noProof/>
          <w:sz w:val="25"/>
          <w:szCs w:val="25"/>
        </w:rPr>
        <mc:AlternateContent>
          <mc:Choice Requires="wps">
            <w:drawing>
              <wp:anchor distT="45720" distB="45720" distL="114300" distR="114300" simplePos="0" relativeHeight="251658284" behindDoc="1" locked="0" layoutInCell="1" allowOverlap="1" wp14:anchorId="56E429B5" wp14:editId="1E8F3878">
                <wp:simplePos x="0" y="0"/>
                <wp:positionH relativeFrom="column">
                  <wp:posOffset>4476750</wp:posOffset>
                </wp:positionH>
                <wp:positionV relativeFrom="paragraph">
                  <wp:posOffset>2279650</wp:posOffset>
                </wp:positionV>
                <wp:extent cx="1905000" cy="571500"/>
                <wp:effectExtent l="0" t="0" r="19050" b="19050"/>
                <wp:wrapTight wrapText="bothSides">
                  <wp:wrapPolygon edited="0">
                    <wp:start x="0" y="0"/>
                    <wp:lineTo x="0" y="21600"/>
                    <wp:lineTo x="21600" y="21600"/>
                    <wp:lineTo x="21600" y="0"/>
                    <wp:lineTo x="0" y="0"/>
                  </wp:wrapPolygon>
                </wp:wrapTight>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71500"/>
                        </a:xfrm>
                        <a:prstGeom prst="rect">
                          <a:avLst/>
                        </a:prstGeom>
                        <a:solidFill>
                          <a:srgbClr val="FFFFFF"/>
                        </a:solidFill>
                        <a:ln w="9525">
                          <a:solidFill>
                            <a:srgbClr val="000000"/>
                          </a:solidFill>
                          <a:miter lim="800000"/>
                          <a:headEnd/>
                          <a:tailEnd/>
                        </a:ln>
                      </wps:spPr>
                      <wps:txbx>
                        <w:txbxContent>
                          <w:p w14:paraId="68085804" w14:textId="5B2B3C0D" w:rsidR="00EB4A6F" w:rsidRPr="00874D2D" w:rsidRDefault="00EB4A6F">
                            <w:pPr>
                              <w:rPr>
                                <w:rFonts w:ascii="Times New Roman" w:hAnsi="Times New Roman" w:cs="Times New Roman"/>
                                <w:sz w:val="25"/>
                                <w:szCs w:val="25"/>
                              </w:rPr>
                            </w:pPr>
                            <w:r w:rsidRPr="00874D2D">
                              <w:rPr>
                                <w:rFonts w:ascii="Times New Roman" w:hAnsi="Times New Roman" w:cs="Times New Roman"/>
                                <w:sz w:val="25"/>
                                <w:szCs w:val="25"/>
                              </w:rPr>
                              <w:t xml:space="preserve">Creating </w:t>
                            </w:r>
                            <w:r w:rsidR="00874D2D" w:rsidRPr="00874D2D">
                              <w:rPr>
                                <w:rFonts w:ascii="Times New Roman" w:hAnsi="Times New Roman" w:cs="Times New Roman"/>
                                <w:sz w:val="25"/>
                                <w:szCs w:val="25"/>
                              </w:rPr>
                              <w:t>AMI (image)</w:t>
                            </w:r>
                            <w:r w:rsidRPr="00874D2D">
                              <w:rPr>
                                <w:rFonts w:ascii="Times New Roman" w:hAnsi="Times New Roman" w:cs="Times New Roman"/>
                                <w:sz w:val="25"/>
                                <w:szCs w:val="25"/>
                              </w:rPr>
                              <w:t xml:space="preserve"> from </w:t>
                            </w:r>
                            <w:r w:rsidR="00874D2D" w:rsidRPr="00874D2D">
                              <w:rPr>
                                <w:rFonts w:ascii="Times New Roman" w:hAnsi="Times New Roman" w:cs="Times New Roman"/>
                                <w:sz w:val="25"/>
                                <w:szCs w:val="25"/>
                              </w:rPr>
                              <w:t>existing instance.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429B5" id="_x0000_s1044" type="#_x0000_t202" style="position:absolute;left:0;text-align:left;margin-left:352.5pt;margin-top:179.5pt;width:150pt;height:45pt;z-index:-2516581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">
                <v:textbox>
                  <w:txbxContent>
                    <w:p w14:paraId="68085804" w14:textId="5B2B3C0D" w:rsidR="00EB4A6F" w:rsidRPr="00874D2D" w:rsidRDefault="00EB4A6F">
                      <w:pPr>
                        <w:rPr>
                          <w:rFonts w:ascii="Times New Roman" w:hAnsi="Times New Roman" w:cs="Times New Roman"/>
                          <w:sz w:val="25"/>
                          <w:szCs w:val="25"/>
                        </w:rPr>
                      </w:pPr>
                      <w:r w:rsidRPr="00874D2D">
                        <w:rPr>
                          <w:rFonts w:ascii="Times New Roman" w:hAnsi="Times New Roman" w:cs="Times New Roman"/>
                          <w:sz w:val="25"/>
                          <w:szCs w:val="25"/>
                        </w:rPr>
                        <w:t xml:space="preserve">Creating </w:t>
                      </w:r>
                      <w:r w:rsidR="00874D2D" w:rsidRPr="00874D2D">
                        <w:rPr>
                          <w:rFonts w:ascii="Times New Roman" w:hAnsi="Times New Roman" w:cs="Times New Roman"/>
                          <w:sz w:val="25"/>
                          <w:szCs w:val="25"/>
                        </w:rPr>
                        <w:t>AMI (image)</w:t>
                      </w:r>
                      <w:r w:rsidRPr="00874D2D">
                        <w:rPr>
                          <w:rFonts w:ascii="Times New Roman" w:hAnsi="Times New Roman" w:cs="Times New Roman"/>
                          <w:sz w:val="25"/>
                          <w:szCs w:val="25"/>
                        </w:rPr>
                        <w:t xml:space="preserve"> from </w:t>
                      </w:r>
                      <w:r w:rsidR="00874D2D" w:rsidRPr="00874D2D">
                        <w:rPr>
                          <w:rFonts w:ascii="Times New Roman" w:hAnsi="Times New Roman" w:cs="Times New Roman"/>
                          <w:sz w:val="25"/>
                          <w:szCs w:val="25"/>
                        </w:rPr>
                        <w:t>existing instance.</w:t>
                      </w:r>
                    </w:p>
                  </w:txbxContent>
                </v:textbox>
                <w10:wrap type="tight"/>
              </v:shape>
            </w:pict>
          </mc:Fallback>
        </mc:AlternateContent>
      </w:r>
      <w:r>
        <w:rPr>
          <w:rFonts w:ascii="Times New Roman" w:hAnsi="Times New Roman" w:cs="Times New Roman"/>
          <w:noProof/>
          <w:sz w:val="25"/>
          <w:szCs w:val="25"/>
        </w:rPr>
        <w:drawing>
          <wp:anchor distT="0" distB="0" distL="114300" distR="114300" simplePos="0" relativeHeight="251658283" behindDoc="1" locked="0" layoutInCell="1" allowOverlap="1" wp14:anchorId="38116068" wp14:editId="02B2A51E">
            <wp:simplePos x="0" y="0"/>
            <wp:positionH relativeFrom="margin">
              <wp:align>left</wp:align>
            </wp:positionH>
            <wp:positionV relativeFrom="paragraph">
              <wp:posOffset>340360</wp:posOffset>
            </wp:positionV>
            <wp:extent cx="4866640" cy="2510155"/>
            <wp:effectExtent l="0" t="0" r="0" b="444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6640" cy="2510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852">
        <w:rPr>
          <w:rFonts w:ascii="Times New Roman" w:hAnsi="Times New Roman" w:cs="Times New Roman"/>
          <w:sz w:val="25"/>
          <w:szCs w:val="25"/>
        </w:rPr>
        <w:t>In the Actions dropdown menu, select “Image and templates &gt; Create image.”</w:t>
      </w:r>
    </w:p>
    <w:p w14:paraId="38FB4355" w14:textId="77777777" w:rsidR="000763FE" w:rsidRDefault="000763FE" w:rsidP="000763FE">
      <w:pPr>
        <w:pStyle w:val="ListParagraph"/>
        <w:tabs>
          <w:tab w:val="left" w:pos="2770"/>
        </w:tabs>
        <w:ind w:left="1440"/>
        <w:rPr>
          <w:rFonts w:ascii="Times New Roman" w:hAnsi="Times New Roman" w:cs="Times New Roman"/>
          <w:sz w:val="25"/>
          <w:szCs w:val="25"/>
        </w:rPr>
      </w:pPr>
    </w:p>
    <w:p w14:paraId="7339C2F6" w14:textId="60BFCBD3" w:rsidR="00920307" w:rsidRDefault="00920307" w:rsidP="00920307">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In the image settings, configure: </w:t>
      </w:r>
    </w:p>
    <w:p w14:paraId="30722AA4" w14:textId="7D82669B" w:rsidR="00920307" w:rsidRPr="00920307" w:rsidRDefault="00920307" w:rsidP="00920307">
      <w:pPr>
        <w:pStyle w:val="ListParagraph"/>
        <w:numPr>
          <w:ilvl w:val="2"/>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Image name: </w:t>
      </w:r>
      <w:r>
        <w:rPr>
          <w:rFonts w:ascii="Times New Roman" w:hAnsi="Times New Roman" w:cs="Times New Roman"/>
          <w:i/>
          <w:iCs/>
          <w:sz w:val="25"/>
          <w:szCs w:val="25"/>
        </w:rPr>
        <w:t>WebServerAMI</w:t>
      </w:r>
    </w:p>
    <w:p w14:paraId="0EA73BA0" w14:textId="1C122F00" w:rsidR="00920307" w:rsidRPr="009666A4" w:rsidRDefault="00920307" w:rsidP="00920307">
      <w:pPr>
        <w:pStyle w:val="ListParagraph"/>
        <w:numPr>
          <w:ilvl w:val="2"/>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Image description: </w:t>
      </w:r>
      <w:r>
        <w:rPr>
          <w:rFonts w:ascii="Times New Roman" w:hAnsi="Times New Roman" w:cs="Times New Roman"/>
          <w:i/>
          <w:iCs/>
          <w:sz w:val="25"/>
          <w:szCs w:val="25"/>
        </w:rPr>
        <w:t>Lab AMI for the Web Server</w:t>
      </w:r>
    </w:p>
    <w:p w14:paraId="703AF509" w14:textId="2C8E8F73" w:rsidR="00610F9E" w:rsidRPr="00610F9E" w:rsidRDefault="009666A4" w:rsidP="00610F9E">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Finalize and create the image.</w:t>
      </w:r>
      <w:r w:rsidR="00610F9E">
        <w:rPr>
          <w:rFonts w:ascii="Times New Roman" w:hAnsi="Times New Roman" w:cs="Times New Roman"/>
          <w:sz w:val="25"/>
          <w:szCs w:val="25"/>
        </w:rPr>
        <w:t xml:space="preserve"> A confirmation banner will display the AMI ID.</w:t>
      </w:r>
    </w:p>
    <w:p w14:paraId="731AD80D" w14:textId="7474BDB0" w:rsidR="00610F9E" w:rsidRDefault="00610F9E" w:rsidP="00610F9E">
      <w:pPr>
        <w:pBdr>
          <w:bottom w:val="single" w:sz="6" w:space="1" w:color="auto"/>
        </w:pBdr>
        <w:tabs>
          <w:tab w:val="left" w:pos="2770"/>
        </w:tabs>
        <w:jc w:val="center"/>
        <w:rPr>
          <w:rFonts w:ascii="Times New Roman" w:hAnsi="Times New Roman" w:cs="Times New Roman"/>
          <w:b/>
          <w:bCs/>
          <w:sz w:val="40"/>
          <w:szCs w:val="40"/>
        </w:rPr>
      </w:pPr>
      <w:r w:rsidRPr="00D602AD">
        <w:rPr>
          <w:rFonts w:ascii="Times New Roman" w:hAnsi="Times New Roman" w:cs="Times New Roman"/>
          <w:b/>
          <w:bCs/>
          <w:sz w:val="40"/>
          <w:szCs w:val="40"/>
        </w:rPr>
        <w:t xml:space="preserve">Task </w:t>
      </w:r>
      <w:r>
        <w:rPr>
          <w:rFonts w:ascii="Times New Roman" w:hAnsi="Times New Roman" w:cs="Times New Roman"/>
          <w:b/>
          <w:bCs/>
          <w:sz w:val="40"/>
          <w:szCs w:val="40"/>
        </w:rPr>
        <w:t>2</w:t>
      </w:r>
      <w:r w:rsidRPr="00D602AD">
        <w:rPr>
          <w:rFonts w:ascii="Times New Roman" w:hAnsi="Times New Roman" w:cs="Times New Roman"/>
          <w:b/>
          <w:bCs/>
          <w:sz w:val="40"/>
          <w:szCs w:val="40"/>
        </w:rPr>
        <w:t xml:space="preserve">: </w:t>
      </w:r>
      <w:r>
        <w:rPr>
          <w:rFonts w:ascii="Times New Roman" w:hAnsi="Times New Roman" w:cs="Times New Roman"/>
          <w:b/>
          <w:bCs/>
          <w:sz w:val="40"/>
          <w:szCs w:val="40"/>
        </w:rPr>
        <w:t>Create Load Balancer</w:t>
      </w:r>
    </w:p>
    <w:p w14:paraId="01429A01" w14:textId="41FF4682" w:rsidR="00610F9E" w:rsidRPr="00610F9E" w:rsidRDefault="00610F9E" w:rsidP="00610F9E">
      <w:pPr>
        <w:tabs>
          <w:tab w:val="left" w:pos="2770"/>
        </w:tabs>
        <w:jc w:val="center"/>
        <w:rPr>
          <w:rFonts w:ascii="Times New Roman" w:hAnsi="Times New Roman" w:cs="Times New Roman"/>
          <w:sz w:val="25"/>
          <w:szCs w:val="25"/>
        </w:rPr>
      </w:pPr>
      <w:r>
        <w:rPr>
          <w:rFonts w:ascii="Times New Roman" w:hAnsi="Times New Roman" w:cs="Times New Roman"/>
          <w:sz w:val="25"/>
          <w:szCs w:val="25"/>
        </w:rPr>
        <w:t>Y</w:t>
      </w:r>
      <w:r w:rsidRPr="00783406">
        <w:rPr>
          <w:rFonts w:ascii="Times New Roman" w:hAnsi="Times New Roman" w:cs="Times New Roman"/>
          <w:sz w:val="25"/>
          <w:szCs w:val="25"/>
        </w:rPr>
        <w:t xml:space="preserve">ou will </w:t>
      </w:r>
      <w:r>
        <w:rPr>
          <w:rFonts w:ascii="Times New Roman" w:hAnsi="Times New Roman" w:cs="Times New Roman"/>
          <w:sz w:val="25"/>
          <w:szCs w:val="25"/>
        </w:rPr>
        <w:t xml:space="preserve">create a </w:t>
      </w:r>
      <w:r w:rsidR="006258E8">
        <w:rPr>
          <w:rFonts w:ascii="Times New Roman" w:hAnsi="Times New Roman" w:cs="Times New Roman"/>
          <w:sz w:val="25"/>
          <w:szCs w:val="25"/>
        </w:rPr>
        <w:t>load balancer that balances traffic across multiple EC2 instances and Availability Zones</w:t>
      </w:r>
      <w:r>
        <w:rPr>
          <w:rFonts w:ascii="Times New Roman" w:hAnsi="Times New Roman" w:cs="Times New Roman"/>
          <w:sz w:val="25"/>
          <w:szCs w:val="25"/>
        </w:rPr>
        <w:t>.</w:t>
      </w:r>
    </w:p>
    <w:p w14:paraId="44485C9E" w14:textId="03706255" w:rsidR="00DE0BB0" w:rsidRDefault="006258E8"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On the navigation panel </w:t>
      </w:r>
      <w:r w:rsidR="005359F4">
        <w:rPr>
          <w:rFonts w:ascii="Times New Roman" w:hAnsi="Times New Roman" w:cs="Times New Roman"/>
          <w:sz w:val="25"/>
          <w:szCs w:val="25"/>
        </w:rPr>
        <w:t>on the left, access Target Groups.</w:t>
      </w:r>
    </w:p>
    <w:p w14:paraId="09791599" w14:textId="0CDD3F2E" w:rsidR="00D26460" w:rsidRDefault="00D26460" w:rsidP="00D26460">
      <w:pPr>
        <w:tabs>
          <w:tab w:val="left" w:pos="2770"/>
        </w:tabs>
        <w:rPr>
          <w:rFonts w:ascii="Times New Roman" w:hAnsi="Times New Roman" w:cs="Times New Roman"/>
          <w:sz w:val="25"/>
          <w:szCs w:val="25"/>
        </w:rPr>
      </w:pPr>
      <w:r>
        <w:rPr>
          <w:rFonts w:ascii="Times New Roman" w:hAnsi="Times New Roman" w:cs="Times New Roman"/>
          <w:b/>
          <w:bCs/>
          <w:sz w:val="25"/>
          <w:szCs w:val="25"/>
        </w:rPr>
        <w:t xml:space="preserve">Target Groups: </w:t>
      </w:r>
      <w:r>
        <w:rPr>
          <w:rFonts w:ascii="Times New Roman" w:hAnsi="Times New Roman" w:cs="Times New Roman"/>
          <w:sz w:val="25"/>
          <w:szCs w:val="25"/>
        </w:rPr>
        <w:t>D</w:t>
      </w:r>
      <w:r w:rsidR="00954B28">
        <w:rPr>
          <w:rFonts w:ascii="Times New Roman" w:hAnsi="Times New Roman" w:cs="Times New Roman"/>
          <w:sz w:val="25"/>
          <w:szCs w:val="25"/>
        </w:rPr>
        <w:t>efines</w:t>
      </w:r>
      <w:r w:rsidR="00B07791">
        <w:rPr>
          <w:rFonts w:ascii="Times New Roman" w:hAnsi="Times New Roman" w:cs="Times New Roman"/>
          <w:sz w:val="25"/>
          <w:szCs w:val="25"/>
        </w:rPr>
        <w:t xml:space="preserve"> for the load balancer</w:t>
      </w:r>
      <w:r w:rsidR="00954B28">
        <w:rPr>
          <w:rFonts w:ascii="Times New Roman" w:hAnsi="Times New Roman" w:cs="Times New Roman"/>
          <w:sz w:val="25"/>
          <w:szCs w:val="25"/>
        </w:rPr>
        <w:t xml:space="preserve"> the locations of where to send traffic. The </w:t>
      </w:r>
      <w:r w:rsidR="00954B28" w:rsidRPr="000E02CE">
        <w:rPr>
          <w:rFonts w:ascii="Times New Roman" w:hAnsi="Times New Roman" w:cs="Times New Roman"/>
          <w:i/>
          <w:iCs/>
          <w:sz w:val="25"/>
          <w:szCs w:val="25"/>
        </w:rPr>
        <w:t>Application</w:t>
      </w:r>
      <w:r w:rsidR="00954B28">
        <w:rPr>
          <w:rFonts w:ascii="Times New Roman" w:hAnsi="Times New Roman" w:cs="Times New Roman"/>
          <w:sz w:val="25"/>
          <w:szCs w:val="25"/>
        </w:rPr>
        <w:t xml:space="preserve"> Load Balancer can send traffic to multiple Target Groups</w:t>
      </w:r>
      <w:r w:rsidR="00B07791">
        <w:rPr>
          <w:rFonts w:ascii="Times New Roman" w:hAnsi="Times New Roman" w:cs="Times New Roman"/>
          <w:sz w:val="25"/>
          <w:szCs w:val="25"/>
        </w:rPr>
        <w:t xml:space="preserve"> of different URLs.</w:t>
      </w:r>
    </w:p>
    <w:p w14:paraId="1ECD6D41" w14:textId="337A3751" w:rsidR="003F32E4" w:rsidRPr="003F32E4" w:rsidRDefault="003F32E4" w:rsidP="00D26460">
      <w:pPr>
        <w:tabs>
          <w:tab w:val="left" w:pos="2770"/>
        </w:tabs>
        <w:rPr>
          <w:rFonts w:ascii="Times New Roman" w:hAnsi="Times New Roman" w:cs="Times New Roman"/>
          <w:sz w:val="25"/>
          <w:szCs w:val="25"/>
        </w:rPr>
      </w:pPr>
      <w:r>
        <w:rPr>
          <w:rFonts w:ascii="Times New Roman" w:hAnsi="Times New Roman" w:cs="Times New Roman"/>
          <w:b/>
          <w:bCs/>
          <w:sz w:val="25"/>
          <w:szCs w:val="25"/>
        </w:rPr>
        <w:t>Targets:</w:t>
      </w:r>
      <w:r>
        <w:rPr>
          <w:rFonts w:ascii="Times New Roman" w:hAnsi="Times New Roman" w:cs="Times New Roman"/>
          <w:sz w:val="25"/>
          <w:szCs w:val="25"/>
        </w:rPr>
        <w:t xml:space="preserve"> The </w:t>
      </w:r>
      <w:r w:rsidR="006B77A6">
        <w:rPr>
          <w:rFonts w:ascii="Times New Roman" w:hAnsi="Times New Roman" w:cs="Times New Roman"/>
          <w:sz w:val="25"/>
          <w:szCs w:val="25"/>
        </w:rPr>
        <w:t xml:space="preserve">instances that will respond to requests from the </w:t>
      </w:r>
      <w:r w:rsidR="00D65707">
        <w:rPr>
          <w:rFonts w:ascii="Times New Roman" w:hAnsi="Times New Roman" w:cs="Times New Roman"/>
          <w:sz w:val="25"/>
          <w:szCs w:val="25"/>
        </w:rPr>
        <w:t>Load Balancer.</w:t>
      </w:r>
      <w:r w:rsidR="00572FC7">
        <w:rPr>
          <w:rFonts w:ascii="Times New Roman" w:hAnsi="Times New Roman" w:cs="Times New Roman"/>
          <w:sz w:val="25"/>
          <w:szCs w:val="25"/>
        </w:rPr>
        <w:t xml:space="preserve"> The targets</w:t>
      </w:r>
      <w:r w:rsidR="003616D6">
        <w:rPr>
          <w:rFonts w:ascii="Times New Roman" w:hAnsi="Times New Roman" w:cs="Times New Roman"/>
          <w:sz w:val="25"/>
          <w:szCs w:val="25"/>
        </w:rPr>
        <w:t xml:space="preserve"> of where to send traffic. </w:t>
      </w:r>
    </w:p>
    <w:p w14:paraId="07F21324" w14:textId="167DF632" w:rsidR="00DE0BB0" w:rsidRDefault="00090815"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lastRenderedPageBreak/>
        <w:t>Configure the target group:</w:t>
      </w:r>
    </w:p>
    <w:p w14:paraId="112E25C9" w14:textId="1ED7CC3E" w:rsidR="00090815" w:rsidRDefault="00090815" w:rsidP="00090815">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Target type: Instances</w:t>
      </w:r>
    </w:p>
    <w:p w14:paraId="39E42798" w14:textId="7C68CC94" w:rsidR="00090815" w:rsidRPr="00090815" w:rsidRDefault="00CC7BE2" w:rsidP="00090815">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i/>
          <w:iCs/>
          <w:noProof/>
          <w:sz w:val="25"/>
          <w:szCs w:val="25"/>
        </w:rPr>
        <w:drawing>
          <wp:anchor distT="0" distB="0" distL="114300" distR="114300" simplePos="0" relativeHeight="251658285" behindDoc="1" locked="0" layoutInCell="1" allowOverlap="1" wp14:anchorId="703045AD" wp14:editId="0B58C07D">
            <wp:simplePos x="0" y="0"/>
            <wp:positionH relativeFrom="margin">
              <wp:posOffset>2447925</wp:posOffset>
            </wp:positionH>
            <wp:positionV relativeFrom="paragraph">
              <wp:posOffset>6350</wp:posOffset>
            </wp:positionV>
            <wp:extent cx="3765550" cy="4219575"/>
            <wp:effectExtent l="0" t="0" r="6350" b="9525"/>
            <wp:wrapTight wrapText="bothSides">
              <wp:wrapPolygon edited="0">
                <wp:start x="0" y="0"/>
                <wp:lineTo x="0" y="21551"/>
                <wp:lineTo x="21527" y="21551"/>
                <wp:lineTo x="2152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5550" cy="421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815">
        <w:rPr>
          <w:rFonts w:ascii="Times New Roman" w:hAnsi="Times New Roman" w:cs="Times New Roman"/>
          <w:sz w:val="25"/>
          <w:szCs w:val="25"/>
        </w:rPr>
        <w:t xml:space="preserve">Target group name: </w:t>
      </w:r>
      <w:r w:rsidR="00090815">
        <w:rPr>
          <w:rFonts w:ascii="Times New Roman" w:hAnsi="Times New Roman" w:cs="Times New Roman"/>
          <w:i/>
          <w:iCs/>
          <w:sz w:val="25"/>
          <w:szCs w:val="25"/>
        </w:rPr>
        <w:t>LabGroup</w:t>
      </w:r>
    </w:p>
    <w:p w14:paraId="61D9589C" w14:textId="27C6D76A" w:rsidR="00090815" w:rsidRDefault="00534F40" w:rsidP="00090815">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VPC: </w:t>
      </w:r>
      <w:r>
        <w:rPr>
          <w:rFonts w:ascii="Times New Roman" w:hAnsi="Times New Roman" w:cs="Times New Roman"/>
          <w:i/>
          <w:iCs/>
          <w:sz w:val="25"/>
          <w:szCs w:val="25"/>
        </w:rPr>
        <w:t>Lab VPC</w:t>
      </w:r>
    </w:p>
    <w:p w14:paraId="2B447C2B" w14:textId="2F1965F2" w:rsidR="007C4D9C" w:rsidRDefault="007C4D9C" w:rsidP="00CC7BE2">
      <w:pPr>
        <w:pStyle w:val="ListParagraph"/>
        <w:tabs>
          <w:tab w:val="left" w:pos="2770"/>
        </w:tabs>
        <w:rPr>
          <w:rFonts w:ascii="Times New Roman" w:hAnsi="Times New Roman" w:cs="Times New Roman"/>
          <w:sz w:val="25"/>
          <w:szCs w:val="25"/>
        </w:rPr>
      </w:pPr>
    </w:p>
    <w:p w14:paraId="5A747CF6" w14:textId="7FFCC9CC" w:rsidR="007C4D9C" w:rsidRPr="00CC7BE2" w:rsidRDefault="007C4D9C" w:rsidP="00CC7BE2">
      <w:pPr>
        <w:tabs>
          <w:tab w:val="left" w:pos="2770"/>
        </w:tabs>
        <w:ind w:left="360"/>
        <w:rPr>
          <w:rFonts w:ascii="Times New Roman" w:hAnsi="Times New Roman" w:cs="Times New Roman"/>
          <w:sz w:val="25"/>
          <w:szCs w:val="25"/>
        </w:rPr>
      </w:pPr>
    </w:p>
    <w:p w14:paraId="674C8E8B" w14:textId="2FBF329C" w:rsidR="007C4D9C" w:rsidRDefault="00CC7BE2" w:rsidP="00CC7BE2">
      <w:pPr>
        <w:pStyle w:val="ListParagraph"/>
        <w:tabs>
          <w:tab w:val="left" w:pos="2770"/>
        </w:tabs>
        <w:rPr>
          <w:rFonts w:ascii="Times New Roman" w:hAnsi="Times New Roman" w:cs="Times New Roman"/>
          <w:sz w:val="25"/>
          <w:szCs w:val="25"/>
        </w:rPr>
      </w:pPr>
      <w:r w:rsidRPr="00EB4A6F">
        <w:rPr>
          <w:rFonts w:ascii="Times New Roman" w:hAnsi="Times New Roman" w:cs="Times New Roman"/>
          <w:noProof/>
          <w:sz w:val="25"/>
          <w:szCs w:val="25"/>
        </w:rPr>
        <mc:AlternateContent>
          <mc:Choice Requires="wps">
            <w:drawing>
              <wp:anchor distT="45720" distB="45720" distL="114300" distR="114300" simplePos="0" relativeHeight="251658286" behindDoc="0" locked="0" layoutInCell="1" allowOverlap="1" wp14:anchorId="2D6381A7" wp14:editId="4883C311">
                <wp:simplePos x="0" y="0"/>
                <wp:positionH relativeFrom="margin">
                  <wp:posOffset>304800</wp:posOffset>
                </wp:positionH>
                <wp:positionV relativeFrom="paragraph">
                  <wp:posOffset>319405</wp:posOffset>
                </wp:positionV>
                <wp:extent cx="2087880" cy="333375"/>
                <wp:effectExtent l="0" t="0" r="26670" b="285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333375"/>
                        </a:xfrm>
                        <a:prstGeom prst="rect">
                          <a:avLst/>
                        </a:prstGeom>
                        <a:solidFill>
                          <a:srgbClr val="FFFFFF"/>
                        </a:solidFill>
                        <a:ln w="9525">
                          <a:solidFill>
                            <a:srgbClr val="000000"/>
                          </a:solidFill>
                          <a:miter lim="800000"/>
                          <a:headEnd/>
                          <a:tailEnd/>
                        </a:ln>
                      </wps:spPr>
                      <wps:txbx>
                        <w:txbxContent>
                          <w:p w14:paraId="73379D4D" w14:textId="083698CE" w:rsidR="00880553" w:rsidRPr="00874D2D" w:rsidRDefault="00880553" w:rsidP="00880553">
                            <w:pPr>
                              <w:jc w:val="right"/>
                              <w:rPr>
                                <w:rFonts w:ascii="Times New Roman" w:hAnsi="Times New Roman" w:cs="Times New Roman"/>
                                <w:sz w:val="25"/>
                                <w:szCs w:val="25"/>
                              </w:rPr>
                            </w:pPr>
                            <w:r>
                              <w:rPr>
                                <w:rFonts w:ascii="Times New Roman" w:hAnsi="Times New Roman" w:cs="Times New Roman"/>
                                <w:sz w:val="25"/>
                                <w:szCs w:val="25"/>
                              </w:rPr>
                              <w:t>Configuring Target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381A7" id="_x0000_s1045" type="#_x0000_t202" style="position:absolute;left:0;text-align:left;margin-left:24pt;margin-top:25.15pt;width:164.4pt;height:26.25pt;z-index:25165828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">
                <v:textbox>
                  <w:txbxContent>
                    <w:p w14:paraId="73379D4D" w14:textId="083698CE" w:rsidR="00880553" w:rsidRPr="00874D2D" w:rsidRDefault="00880553" w:rsidP="00880553">
                      <w:pPr>
                        <w:jc w:val="right"/>
                        <w:rPr>
                          <w:rFonts w:ascii="Times New Roman" w:hAnsi="Times New Roman" w:cs="Times New Roman"/>
                          <w:sz w:val="25"/>
                          <w:szCs w:val="25"/>
                        </w:rPr>
                      </w:pPr>
                      <w:r>
                        <w:rPr>
                          <w:rFonts w:ascii="Times New Roman" w:hAnsi="Times New Roman" w:cs="Times New Roman"/>
                          <w:sz w:val="25"/>
                          <w:szCs w:val="25"/>
                        </w:rPr>
                        <w:t>Configuring Target Group.</w:t>
                      </w:r>
                    </w:p>
                  </w:txbxContent>
                </v:textbox>
                <w10:wrap type="square" anchorx="margin"/>
              </v:shape>
            </w:pict>
          </mc:Fallback>
        </mc:AlternateContent>
      </w:r>
    </w:p>
    <w:p w14:paraId="0B2F057B" w14:textId="20B36770" w:rsidR="007C4D9C" w:rsidRDefault="007C4D9C" w:rsidP="00CC7BE2">
      <w:pPr>
        <w:pStyle w:val="ListParagraph"/>
        <w:tabs>
          <w:tab w:val="left" w:pos="2770"/>
        </w:tabs>
        <w:rPr>
          <w:rFonts w:ascii="Times New Roman" w:hAnsi="Times New Roman" w:cs="Times New Roman"/>
          <w:sz w:val="25"/>
          <w:szCs w:val="25"/>
        </w:rPr>
      </w:pPr>
    </w:p>
    <w:p w14:paraId="513A98D6" w14:textId="1C1B4000" w:rsidR="007C4D9C" w:rsidRPr="00CC7BE2" w:rsidRDefault="007C4D9C" w:rsidP="00CC7BE2">
      <w:pPr>
        <w:tabs>
          <w:tab w:val="left" w:pos="2770"/>
        </w:tabs>
        <w:ind w:left="360"/>
        <w:rPr>
          <w:rFonts w:ascii="Times New Roman" w:hAnsi="Times New Roman" w:cs="Times New Roman"/>
          <w:sz w:val="25"/>
          <w:szCs w:val="25"/>
        </w:rPr>
      </w:pPr>
    </w:p>
    <w:p w14:paraId="1952FCFD" w14:textId="1EAF5740" w:rsidR="007C4D9C" w:rsidRDefault="007C4D9C" w:rsidP="00CC7BE2">
      <w:pPr>
        <w:pStyle w:val="ListParagraph"/>
        <w:tabs>
          <w:tab w:val="left" w:pos="2770"/>
        </w:tabs>
        <w:rPr>
          <w:rFonts w:ascii="Times New Roman" w:hAnsi="Times New Roman" w:cs="Times New Roman"/>
          <w:sz w:val="25"/>
          <w:szCs w:val="25"/>
        </w:rPr>
      </w:pPr>
    </w:p>
    <w:p w14:paraId="3663A62D" w14:textId="7C51D6E8" w:rsidR="007C4D9C" w:rsidRPr="00CC7BE2" w:rsidRDefault="007C4D9C" w:rsidP="00CC7BE2">
      <w:pPr>
        <w:tabs>
          <w:tab w:val="left" w:pos="2770"/>
        </w:tabs>
        <w:rPr>
          <w:rFonts w:ascii="Times New Roman" w:hAnsi="Times New Roman" w:cs="Times New Roman"/>
          <w:sz w:val="25"/>
          <w:szCs w:val="25"/>
        </w:rPr>
      </w:pPr>
    </w:p>
    <w:p w14:paraId="79FACC31" w14:textId="644F9E9D" w:rsidR="007C4D9C" w:rsidRDefault="007C4D9C" w:rsidP="00CC7BE2">
      <w:pPr>
        <w:pStyle w:val="ListParagraph"/>
        <w:tabs>
          <w:tab w:val="left" w:pos="2770"/>
        </w:tabs>
        <w:rPr>
          <w:rFonts w:ascii="Times New Roman" w:hAnsi="Times New Roman" w:cs="Times New Roman"/>
          <w:sz w:val="25"/>
          <w:szCs w:val="25"/>
        </w:rPr>
      </w:pPr>
    </w:p>
    <w:p w14:paraId="187D2252" w14:textId="5D84E4B2" w:rsidR="007C4D9C" w:rsidRDefault="00CC7BE2" w:rsidP="00CC7BE2">
      <w:pPr>
        <w:pStyle w:val="ListParagraph"/>
        <w:tabs>
          <w:tab w:val="left" w:pos="2770"/>
        </w:tabs>
        <w:rPr>
          <w:rFonts w:ascii="Times New Roman" w:hAnsi="Times New Roman" w:cs="Times New Roman"/>
          <w:sz w:val="25"/>
          <w:szCs w:val="25"/>
        </w:rPr>
      </w:pPr>
      <w:r w:rsidRPr="00EB4A6F">
        <w:rPr>
          <w:rFonts w:ascii="Times New Roman" w:hAnsi="Times New Roman" w:cs="Times New Roman"/>
          <w:noProof/>
          <w:sz w:val="25"/>
          <w:szCs w:val="25"/>
        </w:rPr>
        <mc:AlternateContent>
          <mc:Choice Requires="wps">
            <w:drawing>
              <wp:anchor distT="45720" distB="45720" distL="114300" distR="114300" simplePos="0" relativeHeight="251658288" behindDoc="0" locked="0" layoutInCell="1" allowOverlap="1" wp14:anchorId="137A4891" wp14:editId="5CC7AD52">
                <wp:simplePos x="0" y="0"/>
                <wp:positionH relativeFrom="margin">
                  <wp:align>left</wp:align>
                </wp:positionH>
                <wp:positionV relativeFrom="paragraph">
                  <wp:posOffset>101600</wp:posOffset>
                </wp:positionV>
                <wp:extent cx="2360930" cy="571500"/>
                <wp:effectExtent l="0" t="0" r="22860" b="1905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1500"/>
                        </a:xfrm>
                        <a:prstGeom prst="rect">
                          <a:avLst/>
                        </a:prstGeom>
                        <a:solidFill>
                          <a:srgbClr val="FFFFFF"/>
                        </a:solidFill>
                        <a:ln w="9525">
                          <a:solidFill>
                            <a:srgbClr val="000000"/>
                          </a:solidFill>
                          <a:miter lim="800000"/>
                          <a:headEnd/>
                          <a:tailEnd/>
                        </a:ln>
                      </wps:spPr>
                      <wps:txbx>
                        <w:txbxContent>
                          <w:p w14:paraId="08017805" w14:textId="1B45D423" w:rsidR="00CC7BE2" w:rsidRPr="00874D2D" w:rsidRDefault="00CC7BE2" w:rsidP="00CC7BE2">
                            <w:pPr>
                              <w:rPr>
                                <w:rFonts w:ascii="Times New Roman" w:hAnsi="Times New Roman" w:cs="Times New Roman"/>
                                <w:sz w:val="25"/>
                                <w:szCs w:val="25"/>
                              </w:rPr>
                            </w:pPr>
                            <w:r>
                              <w:rPr>
                                <w:rFonts w:ascii="Times New Roman" w:hAnsi="Times New Roman" w:cs="Times New Roman"/>
                                <w:sz w:val="25"/>
                                <w:szCs w:val="25"/>
                              </w:rPr>
                              <w:t>Selecting between different types of Load Balancers.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37A4891" id="_x0000_s1046" type="#_x0000_t202" style="position:absolute;left:0;text-align:left;margin-left:0;margin-top:8pt;width:185.9pt;height:45pt;z-index:251658288;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kJ/JwIAAE0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">
                <v:textbox>
                  <w:txbxContent>
                    <w:p w14:paraId="08017805" w14:textId="1B45D423" w:rsidR="00CC7BE2" w:rsidRPr="00874D2D" w:rsidRDefault="00CC7BE2" w:rsidP="00CC7BE2">
                      <w:pPr>
                        <w:rPr>
                          <w:rFonts w:ascii="Times New Roman" w:hAnsi="Times New Roman" w:cs="Times New Roman"/>
                          <w:sz w:val="25"/>
                          <w:szCs w:val="25"/>
                        </w:rPr>
                      </w:pPr>
                      <w:r>
                        <w:rPr>
                          <w:rFonts w:ascii="Times New Roman" w:hAnsi="Times New Roman" w:cs="Times New Roman"/>
                          <w:sz w:val="25"/>
                          <w:szCs w:val="25"/>
                        </w:rPr>
                        <w:t>Selecting between different types of Load Balancers.</w:t>
                      </w:r>
                    </w:p>
                  </w:txbxContent>
                </v:textbox>
                <w10:wrap anchorx="margin"/>
              </v:shape>
            </w:pict>
          </mc:Fallback>
        </mc:AlternateContent>
      </w:r>
    </w:p>
    <w:p w14:paraId="24F2A7C8" w14:textId="0DB7561E" w:rsidR="007C4D9C" w:rsidRDefault="007C4D9C" w:rsidP="00CC7BE2">
      <w:pPr>
        <w:pStyle w:val="ListParagraph"/>
        <w:tabs>
          <w:tab w:val="left" w:pos="2770"/>
        </w:tabs>
        <w:rPr>
          <w:rFonts w:ascii="Times New Roman" w:hAnsi="Times New Roman" w:cs="Times New Roman"/>
          <w:sz w:val="25"/>
          <w:szCs w:val="25"/>
        </w:rPr>
      </w:pPr>
    </w:p>
    <w:p w14:paraId="22E6047A" w14:textId="2B65E260" w:rsidR="007C4D9C" w:rsidRPr="00CC7BE2" w:rsidRDefault="00551238" w:rsidP="00CC7BE2">
      <w:pPr>
        <w:pStyle w:val="ListParagraph"/>
        <w:tabs>
          <w:tab w:val="left" w:pos="2770"/>
        </w:tabs>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58287" behindDoc="1" locked="0" layoutInCell="1" allowOverlap="1" wp14:anchorId="56669A0B" wp14:editId="634CD003">
            <wp:simplePos x="0" y="0"/>
            <wp:positionH relativeFrom="column">
              <wp:posOffset>-401955</wp:posOffset>
            </wp:positionH>
            <wp:positionV relativeFrom="paragraph">
              <wp:posOffset>367665</wp:posOffset>
            </wp:positionV>
            <wp:extent cx="3764915" cy="3419475"/>
            <wp:effectExtent l="0" t="0" r="6985" b="0"/>
            <wp:wrapTight wrapText="bothSides">
              <wp:wrapPolygon edited="0">
                <wp:start x="0" y="0"/>
                <wp:lineTo x="0" y="21419"/>
                <wp:lineTo x="21531" y="21419"/>
                <wp:lineTo x="215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64915"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13432" w14:textId="51259F87" w:rsidR="007B6AE5" w:rsidRDefault="00534F40" w:rsidP="007B6AE5">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Continue by pressing Next. </w:t>
      </w:r>
      <w:r w:rsidR="003616D6">
        <w:rPr>
          <w:rFonts w:ascii="Times New Roman" w:hAnsi="Times New Roman" w:cs="Times New Roman"/>
          <w:sz w:val="25"/>
          <w:szCs w:val="25"/>
        </w:rPr>
        <w:t>There are no web applications yet, so you do not need to register targets as of now.</w:t>
      </w:r>
      <w:r w:rsidR="00501AB3">
        <w:rPr>
          <w:rFonts w:ascii="Times New Roman" w:hAnsi="Times New Roman" w:cs="Times New Roman"/>
          <w:sz w:val="25"/>
          <w:szCs w:val="25"/>
        </w:rPr>
        <w:t xml:space="preserve"> Finalize and create target group.</w:t>
      </w:r>
    </w:p>
    <w:p w14:paraId="5AA90A14" w14:textId="77777777" w:rsidR="00CC7BE2" w:rsidRPr="00CC7BE2" w:rsidRDefault="00CC7BE2" w:rsidP="00CC7BE2">
      <w:pPr>
        <w:pStyle w:val="ListParagraph"/>
        <w:tabs>
          <w:tab w:val="left" w:pos="2770"/>
        </w:tabs>
        <w:rPr>
          <w:rFonts w:ascii="Times New Roman" w:hAnsi="Times New Roman" w:cs="Times New Roman"/>
          <w:sz w:val="25"/>
          <w:szCs w:val="25"/>
        </w:rPr>
      </w:pPr>
    </w:p>
    <w:p w14:paraId="77827F86" w14:textId="6FEF724F" w:rsidR="000763FE" w:rsidRPr="000763FE" w:rsidRDefault="007B6AE5" w:rsidP="000763FE">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On the navigation panel on the left, access Load Balancers.</w:t>
      </w:r>
      <w:r w:rsidR="00C61BEF">
        <w:rPr>
          <w:rFonts w:ascii="Times New Roman" w:hAnsi="Times New Roman" w:cs="Times New Roman"/>
          <w:sz w:val="25"/>
          <w:szCs w:val="25"/>
        </w:rPr>
        <w:t xml:space="preserve"> </w:t>
      </w:r>
    </w:p>
    <w:p w14:paraId="25AAFF39" w14:textId="442EFF6C" w:rsidR="005F2AB8" w:rsidRPr="005F2AB8" w:rsidRDefault="00C61BEF" w:rsidP="005F2AB8">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At the top, select Create Load Balancer.</w:t>
      </w:r>
      <w:r w:rsidR="00565296">
        <w:rPr>
          <w:rFonts w:ascii="Times New Roman" w:hAnsi="Times New Roman" w:cs="Times New Roman"/>
          <w:sz w:val="25"/>
          <w:szCs w:val="25"/>
        </w:rPr>
        <w:t xml:space="preserve"> You will use an Application Load Balancer.</w:t>
      </w:r>
    </w:p>
    <w:p w14:paraId="7D10399C" w14:textId="345C5CA5" w:rsidR="005F2AB8" w:rsidRPr="005F2AB8" w:rsidRDefault="005F2AB8" w:rsidP="005F2AB8">
      <w:pPr>
        <w:tabs>
          <w:tab w:val="left" w:pos="2770"/>
        </w:tabs>
        <w:rPr>
          <w:rFonts w:ascii="Times New Roman" w:hAnsi="Times New Roman" w:cs="Times New Roman"/>
          <w:sz w:val="25"/>
          <w:szCs w:val="25"/>
        </w:rPr>
      </w:pPr>
      <w:r>
        <w:rPr>
          <w:rFonts w:ascii="Times New Roman" w:hAnsi="Times New Roman" w:cs="Times New Roman"/>
          <w:b/>
          <w:bCs/>
          <w:sz w:val="25"/>
          <w:szCs w:val="25"/>
        </w:rPr>
        <w:t>Application Load Balancer:</w:t>
      </w:r>
      <w:r>
        <w:rPr>
          <w:rFonts w:ascii="Times New Roman" w:hAnsi="Times New Roman" w:cs="Times New Roman"/>
          <w:sz w:val="25"/>
          <w:szCs w:val="25"/>
        </w:rPr>
        <w:t xml:space="preserve"> </w:t>
      </w:r>
      <w:r w:rsidR="00675796">
        <w:rPr>
          <w:rFonts w:ascii="Times New Roman" w:hAnsi="Times New Roman" w:cs="Times New Roman"/>
          <w:sz w:val="25"/>
          <w:szCs w:val="25"/>
        </w:rPr>
        <w:t xml:space="preserve">A type of load balancer. It operates at the </w:t>
      </w:r>
      <w:r w:rsidR="00A9053F">
        <w:rPr>
          <w:rFonts w:ascii="Times New Roman" w:hAnsi="Times New Roman" w:cs="Times New Roman"/>
          <w:sz w:val="25"/>
          <w:szCs w:val="25"/>
        </w:rPr>
        <w:t>application layer</w:t>
      </w:r>
      <w:r w:rsidR="00675796">
        <w:rPr>
          <w:rFonts w:ascii="Times New Roman" w:hAnsi="Times New Roman" w:cs="Times New Roman"/>
          <w:sz w:val="25"/>
          <w:szCs w:val="25"/>
        </w:rPr>
        <w:t xml:space="preserve"> (l</w:t>
      </w:r>
      <w:r w:rsidR="00A9053F">
        <w:rPr>
          <w:rFonts w:ascii="Times New Roman" w:hAnsi="Times New Roman" w:cs="Times New Roman"/>
          <w:sz w:val="25"/>
          <w:szCs w:val="25"/>
        </w:rPr>
        <w:t>ayer</w:t>
      </w:r>
      <w:r w:rsidR="00675796">
        <w:rPr>
          <w:rFonts w:ascii="Times New Roman" w:hAnsi="Times New Roman" w:cs="Times New Roman"/>
          <w:sz w:val="25"/>
          <w:szCs w:val="25"/>
        </w:rPr>
        <w:t xml:space="preserve"> 7) </w:t>
      </w:r>
      <w:r w:rsidR="00A9053F">
        <w:rPr>
          <w:rFonts w:ascii="Times New Roman" w:hAnsi="Times New Roman" w:cs="Times New Roman"/>
          <w:sz w:val="25"/>
          <w:szCs w:val="25"/>
        </w:rPr>
        <w:t xml:space="preserve">that routers traffic to </w:t>
      </w:r>
      <w:r w:rsidR="00214E79">
        <w:rPr>
          <w:rFonts w:ascii="Times New Roman" w:hAnsi="Times New Roman" w:cs="Times New Roman"/>
          <w:sz w:val="25"/>
          <w:szCs w:val="25"/>
        </w:rPr>
        <w:t>EC2 instances, containers, IP addresses, or Lambda functions.</w:t>
      </w:r>
    </w:p>
    <w:p w14:paraId="37E6EB98" w14:textId="77777777" w:rsidR="00CC7BE2" w:rsidRDefault="00CC7BE2">
      <w:pPr>
        <w:rPr>
          <w:rFonts w:ascii="Times New Roman" w:hAnsi="Times New Roman" w:cs="Times New Roman"/>
          <w:sz w:val="25"/>
          <w:szCs w:val="25"/>
        </w:rPr>
      </w:pPr>
      <w:r>
        <w:rPr>
          <w:rFonts w:ascii="Times New Roman" w:hAnsi="Times New Roman" w:cs="Times New Roman"/>
          <w:sz w:val="25"/>
          <w:szCs w:val="25"/>
        </w:rPr>
        <w:br w:type="page"/>
      </w:r>
    </w:p>
    <w:p w14:paraId="2E7E1549" w14:textId="6B4B040A" w:rsidR="00DE0BB0" w:rsidRDefault="007323C8"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lastRenderedPageBreak/>
        <w:t>Choose Create and configure:</w:t>
      </w:r>
    </w:p>
    <w:p w14:paraId="5BDC65D2" w14:textId="663DC624" w:rsidR="007323C8" w:rsidRDefault="007323C8" w:rsidP="007323C8">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Load Balancer name: </w:t>
      </w:r>
      <w:r>
        <w:rPr>
          <w:rFonts w:ascii="Times New Roman" w:hAnsi="Times New Roman" w:cs="Times New Roman"/>
          <w:i/>
          <w:iCs/>
          <w:sz w:val="25"/>
          <w:szCs w:val="25"/>
        </w:rPr>
        <w:t>LabELB</w:t>
      </w:r>
    </w:p>
    <w:p w14:paraId="0216D956" w14:textId="77777777" w:rsidR="00EA56CE" w:rsidRDefault="00EA56CE" w:rsidP="007323C8">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Under Network Mapping:</w:t>
      </w:r>
    </w:p>
    <w:p w14:paraId="6AE73216" w14:textId="419C7888" w:rsidR="007323C8" w:rsidRPr="00EA56CE" w:rsidRDefault="00313924" w:rsidP="00EA56CE">
      <w:pPr>
        <w:pStyle w:val="ListParagraph"/>
        <w:numPr>
          <w:ilvl w:val="2"/>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VPC: </w:t>
      </w:r>
      <w:r>
        <w:rPr>
          <w:rFonts w:ascii="Times New Roman" w:hAnsi="Times New Roman" w:cs="Times New Roman"/>
          <w:i/>
          <w:iCs/>
          <w:sz w:val="25"/>
          <w:szCs w:val="25"/>
        </w:rPr>
        <w:t>Lab VPC</w:t>
      </w:r>
    </w:p>
    <w:p w14:paraId="0A65B4C6" w14:textId="6B086F3B" w:rsidR="00BB35EA" w:rsidRPr="00BB35EA" w:rsidRDefault="007854FD" w:rsidP="00BB35EA">
      <w:pPr>
        <w:pStyle w:val="ListParagraph"/>
        <w:numPr>
          <w:ilvl w:val="2"/>
          <w:numId w:val="31"/>
        </w:numPr>
        <w:tabs>
          <w:tab w:val="left" w:pos="2770"/>
        </w:tabs>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58289" behindDoc="0" locked="0" layoutInCell="1" allowOverlap="1" wp14:anchorId="665EB623" wp14:editId="34102024">
            <wp:simplePos x="0" y="0"/>
            <wp:positionH relativeFrom="margin">
              <wp:align>left</wp:align>
            </wp:positionH>
            <wp:positionV relativeFrom="paragraph">
              <wp:posOffset>659765</wp:posOffset>
            </wp:positionV>
            <wp:extent cx="5913755" cy="53340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3755" cy="533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34D8">
        <w:rPr>
          <w:rFonts w:ascii="Times New Roman" w:hAnsi="Times New Roman" w:cs="Times New Roman"/>
          <w:sz w:val="25"/>
          <w:szCs w:val="25"/>
        </w:rPr>
        <w:t>The load balancer will face the internet.</w:t>
      </w:r>
      <w:r w:rsidR="00BB35EA" w:rsidRPr="00BB35EA">
        <w:rPr>
          <w:rFonts w:ascii="Times New Roman" w:hAnsi="Times New Roman" w:cs="Times New Roman"/>
          <w:sz w:val="25"/>
          <w:szCs w:val="25"/>
        </w:rPr>
        <w:t xml:space="preserve"> </w:t>
      </w:r>
      <w:r w:rsidR="00BB35EA">
        <w:rPr>
          <w:rFonts w:ascii="Times New Roman" w:hAnsi="Times New Roman" w:cs="Times New Roman"/>
          <w:sz w:val="25"/>
          <w:szCs w:val="25"/>
        </w:rPr>
        <w:t xml:space="preserve">Select </w:t>
      </w:r>
      <w:r w:rsidR="00C66C03">
        <w:rPr>
          <w:rFonts w:ascii="Times New Roman" w:hAnsi="Times New Roman" w:cs="Times New Roman"/>
          <w:sz w:val="25"/>
          <w:szCs w:val="25"/>
        </w:rPr>
        <w:t>Public Subnet 1 and Public Subnet 2</w:t>
      </w:r>
      <w:r w:rsidR="00BB35EA">
        <w:rPr>
          <w:rFonts w:ascii="Times New Roman" w:hAnsi="Times New Roman" w:cs="Times New Roman"/>
          <w:sz w:val="25"/>
          <w:szCs w:val="25"/>
        </w:rPr>
        <w:t>. Each one is displayed under their own Availability Zone.</w:t>
      </w:r>
    </w:p>
    <w:p w14:paraId="4B42B217" w14:textId="3293DC8E" w:rsidR="00EA24B4" w:rsidRDefault="00EA24B4">
      <w:pPr>
        <w:rPr>
          <w:rFonts w:ascii="Times New Roman" w:hAnsi="Times New Roman" w:cs="Times New Roman"/>
          <w:sz w:val="25"/>
          <w:szCs w:val="25"/>
        </w:rPr>
      </w:pPr>
      <w:r w:rsidRPr="00EB4A6F">
        <w:rPr>
          <w:rFonts w:ascii="Times New Roman" w:hAnsi="Times New Roman" w:cs="Times New Roman"/>
          <w:noProof/>
          <w:sz w:val="25"/>
          <w:szCs w:val="25"/>
        </w:rPr>
        <mc:AlternateContent>
          <mc:Choice Requires="wps">
            <w:drawing>
              <wp:anchor distT="45720" distB="45720" distL="114300" distR="114300" simplePos="0" relativeHeight="251658290" behindDoc="0" locked="0" layoutInCell="1" allowOverlap="1" wp14:anchorId="6D8114EA" wp14:editId="419B5769">
                <wp:simplePos x="0" y="0"/>
                <wp:positionH relativeFrom="margin">
                  <wp:align>center</wp:align>
                </wp:positionH>
                <wp:positionV relativeFrom="paragraph">
                  <wp:posOffset>5319395</wp:posOffset>
                </wp:positionV>
                <wp:extent cx="2360930" cy="695325"/>
                <wp:effectExtent l="0" t="0" r="22860" b="2857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5325"/>
                        </a:xfrm>
                        <a:prstGeom prst="rect">
                          <a:avLst/>
                        </a:prstGeom>
                        <a:solidFill>
                          <a:srgbClr val="FFFFFF"/>
                        </a:solidFill>
                        <a:ln w="9525">
                          <a:solidFill>
                            <a:srgbClr val="000000"/>
                          </a:solidFill>
                          <a:miter lim="800000"/>
                          <a:headEnd/>
                          <a:tailEnd/>
                        </a:ln>
                      </wps:spPr>
                      <wps:txbx>
                        <w:txbxContent>
                          <w:p w14:paraId="58B6FA04" w14:textId="1B9A3F83" w:rsidR="00EA24B4" w:rsidRPr="00874D2D" w:rsidRDefault="00EA24B4" w:rsidP="00EA24B4">
                            <w:pPr>
                              <w:jc w:val="center"/>
                              <w:rPr>
                                <w:rFonts w:ascii="Times New Roman" w:hAnsi="Times New Roman" w:cs="Times New Roman"/>
                                <w:sz w:val="25"/>
                                <w:szCs w:val="25"/>
                              </w:rPr>
                            </w:pPr>
                            <w:r>
                              <w:rPr>
                                <w:rFonts w:ascii="Times New Roman" w:hAnsi="Times New Roman" w:cs="Times New Roman"/>
                                <w:sz w:val="25"/>
                                <w:szCs w:val="25"/>
                              </w:rPr>
                              <w:t>Network mapping and defining the Public subnets of the availability zones.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8114EA" id="_x0000_s1047" type="#_x0000_t202" style="position:absolute;margin-left:0;margin-top:418.85pt;width:185.9pt;height:54.75pt;z-index:25165829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">
                <v:textbox>
                  <w:txbxContent>
                    <w:p w14:paraId="58B6FA04" w14:textId="1B9A3F83" w:rsidR="00EA24B4" w:rsidRPr="00874D2D" w:rsidRDefault="00EA24B4" w:rsidP="00EA24B4">
                      <w:pPr>
                        <w:jc w:val="center"/>
                        <w:rPr>
                          <w:rFonts w:ascii="Times New Roman" w:hAnsi="Times New Roman" w:cs="Times New Roman"/>
                          <w:sz w:val="25"/>
                          <w:szCs w:val="25"/>
                        </w:rPr>
                      </w:pPr>
                      <w:r>
                        <w:rPr>
                          <w:rFonts w:ascii="Times New Roman" w:hAnsi="Times New Roman" w:cs="Times New Roman"/>
                          <w:sz w:val="25"/>
                          <w:szCs w:val="25"/>
                        </w:rPr>
                        <w:t>Network mapping and defining the Public subnets of the availability zones.</w:t>
                      </w:r>
                    </w:p>
                  </w:txbxContent>
                </v:textbox>
                <w10:wrap type="square" anchorx="margin"/>
              </v:shape>
            </w:pict>
          </mc:Fallback>
        </mc:AlternateContent>
      </w:r>
      <w:r>
        <w:rPr>
          <w:rFonts w:ascii="Times New Roman" w:hAnsi="Times New Roman" w:cs="Times New Roman"/>
          <w:sz w:val="25"/>
          <w:szCs w:val="25"/>
        </w:rPr>
        <w:br w:type="page"/>
      </w:r>
    </w:p>
    <w:p w14:paraId="4B44AD20" w14:textId="3C442009" w:rsidR="00313924" w:rsidRDefault="00C66C03" w:rsidP="007323C8">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lastRenderedPageBreak/>
        <w:t>Under Security Groups:</w:t>
      </w:r>
    </w:p>
    <w:p w14:paraId="098F4407" w14:textId="3D2E60B2" w:rsidR="00C66C03" w:rsidRDefault="00C66C03" w:rsidP="00C66C03">
      <w:pPr>
        <w:pStyle w:val="ListParagraph"/>
        <w:numPr>
          <w:ilvl w:val="2"/>
          <w:numId w:val="31"/>
        </w:numPr>
        <w:tabs>
          <w:tab w:val="left" w:pos="2770"/>
        </w:tabs>
        <w:rPr>
          <w:rFonts w:ascii="Times New Roman" w:hAnsi="Times New Roman" w:cs="Times New Roman"/>
          <w:sz w:val="25"/>
          <w:szCs w:val="25"/>
        </w:rPr>
      </w:pPr>
      <w:r>
        <w:rPr>
          <w:rFonts w:ascii="Times New Roman" w:hAnsi="Times New Roman" w:cs="Times New Roman"/>
          <w:sz w:val="25"/>
          <w:szCs w:val="25"/>
        </w:rPr>
        <w:t>Select Web Security Group from the dropdown menu.</w:t>
      </w:r>
    </w:p>
    <w:p w14:paraId="1E527A3F" w14:textId="57F35ECA" w:rsidR="00C66C03" w:rsidRDefault="00CD37E7" w:rsidP="00C66C03">
      <w:pPr>
        <w:pStyle w:val="ListParagraph"/>
        <w:numPr>
          <w:ilvl w:val="2"/>
          <w:numId w:val="31"/>
        </w:numPr>
        <w:tabs>
          <w:tab w:val="left" w:pos="2770"/>
        </w:tabs>
        <w:rPr>
          <w:rFonts w:ascii="Times New Roman" w:hAnsi="Times New Roman" w:cs="Times New Roman"/>
          <w:sz w:val="25"/>
          <w:szCs w:val="25"/>
        </w:rPr>
      </w:pPr>
      <w:r>
        <w:rPr>
          <w:rFonts w:ascii="Times New Roman" w:hAnsi="Times New Roman" w:cs="Times New Roman"/>
          <w:sz w:val="25"/>
          <w:szCs w:val="25"/>
        </w:rPr>
        <w:t>Remove the default security group.</w:t>
      </w:r>
    </w:p>
    <w:p w14:paraId="3451EF79" w14:textId="252B1340" w:rsidR="0025315D" w:rsidRPr="0025315D" w:rsidRDefault="00CD37E7" w:rsidP="0025315D">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For the Listener HTTP:80</w:t>
      </w:r>
      <w:r w:rsidR="009900AF">
        <w:rPr>
          <w:rFonts w:ascii="Times New Roman" w:hAnsi="Times New Roman" w:cs="Times New Roman"/>
          <w:sz w:val="25"/>
          <w:szCs w:val="25"/>
        </w:rPr>
        <w:t xml:space="preserve"> row, set </w:t>
      </w:r>
      <w:r w:rsidR="0015771C">
        <w:rPr>
          <w:rFonts w:ascii="Times New Roman" w:hAnsi="Times New Roman" w:cs="Times New Roman"/>
          <w:sz w:val="25"/>
          <w:szCs w:val="25"/>
        </w:rPr>
        <w:t>th</w:t>
      </w:r>
      <w:r w:rsidR="00DF558A">
        <w:rPr>
          <w:rFonts w:ascii="Times New Roman" w:hAnsi="Times New Roman" w:cs="Times New Roman"/>
          <w:sz w:val="25"/>
          <w:szCs w:val="25"/>
        </w:rPr>
        <w:t>e</w:t>
      </w:r>
      <w:r w:rsidR="0015771C">
        <w:rPr>
          <w:rFonts w:ascii="Times New Roman" w:hAnsi="Times New Roman" w:cs="Times New Roman"/>
          <w:sz w:val="25"/>
          <w:szCs w:val="25"/>
        </w:rPr>
        <w:t xml:space="preserve"> </w:t>
      </w:r>
      <w:r w:rsidR="009900AF">
        <w:rPr>
          <w:rFonts w:ascii="Times New Roman" w:hAnsi="Times New Roman" w:cs="Times New Roman"/>
          <w:sz w:val="25"/>
          <w:szCs w:val="25"/>
        </w:rPr>
        <w:t xml:space="preserve">default action to forward to LabGroup. </w:t>
      </w:r>
    </w:p>
    <w:p w14:paraId="4E1092A0" w14:textId="65D472B1" w:rsidR="00DF558A" w:rsidRPr="00DF558A" w:rsidRDefault="00625A0E" w:rsidP="00DF558A">
      <w:pPr>
        <w:pStyle w:val="ListParagraph"/>
        <w:numPr>
          <w:ilvl w:val="0"/>
          <w:numId w:val="31"/>
        </w:numPr>
        <w:tabs>
          <w:tab w:val="left" w:pos="2770"/>
        </w:tabs>
        <w:rPr>
          <w:rFonts w:ascii="Times New Roman" w:hAnsi="Times New Roman" w:cs="Times New Roman"/>
          <w:sz w:val="25"/>
          <w:szCs w:val="25"/>
        </w:rPr>
      </w:pPr>
      <w:r w:rsidRPr="00EB4A6F">
        <w:rPr>
          <w:rFonts w:ascii="Times New Roman" w:hAnsi="Times New Roman" w:cs="Times New Roman"/>
          <w:noProof/>
          <w:sz w:val="25"/>
          <w:szCs w:val="25"/>
        </w:rPr>
        <mc:AlternateContent>
          <mc:Choice Requires="wps">
            <w:drawing>
              <wp:anchor distT="45720" distB="45720" distL="114300" distR="114300" simplePos="0" relativeHeight="251658292" behindDoc="0" locked="0" layoutInCell="1" allowOverlap="1" wp14:anchorId="7C207ED7" wp14:editId="2D047CD1">
                <wp:simplePos x="0" y="0"/>
                <wp:positionH relativeFrom="margin">
                  <wp:align>right</wp:align>
                </wp:positionH>
                <wp:positionV relativeFrom="paragraph">
                  <wp:posOffset>297815</wp:posOffset>
                </wp:positionV>
                <wp:extent cx="1933575" cy="514350"/>
                <wp:effectExtent l="0" t="0" r="28575" b="1905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514350"/>
                        </a:xfrm>
                        <a:prstGeom prst="rect">
                          <a:avLst/>
                        </a:prstGeom>
                        <a:solidFill>
                          <a:srgbClr val="FFFFFF"/>
                        </a:solidFill>
                        <a:ln w="9525">
                          <a:solidFill>
                            <a:srgbClr val="000000"/>
                          </a:solidFill>
                          <a:miter lim="800000"/>
                          <a:headEnd/>
                          <a:tailEnd/>
                        </a:ln>
                      </wps:spPr>
                      <wps:txbx>
                        <w:txbxContent>
                          <w:p w14:paraId="2559DFD9" w14:textId="0BDAB767" w:rsidR="00625A0E" w:rsidRPr="00874D2D" w:rsidRDefault="00625A0E" w:rsidP="00625A0E">
                            <w:pPr>
                              <w:rPr>
                                <w:rFonts w:ascii="Times New Roman" w:hAnsi="Times New Roman" w:cs="Times New Roman"/>
                                <w:sz w:val="25"/>
                                <w:szCs w:val="25"/>
                              </w:rPr>
                            </w:pPr>
                            <w:r>
                              <w:rPr>
                                <w:rFonts w:ascii="Times New Roman" w:hAnsi="Times New Roman" w:cs="Times New Roman"/>
                                <w:sz w:val="25"/>
                                <w:szCs w:val="25"/>
                              </w:rPr>
                              <w:t>Summary of Configuration before finalization.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07ED7" id="_x0000_s1048" type="#_x0000_t202" style="position:absolute;left:0;text-align:left;margin-left:101.05pt;margin-top:23.45pt;width:152.25pt;height:40.5pt;z-index:2516582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">
                <v:textbox>
                  <w:txbxContent>
                    <w:p w14:paraId="2559DFD9" w14:textId="0BDAB767" w:rsidR="00625A0E" w:rsidRPr="00874D2D" w:rsidRDefault="00625A0E" w:rsidP="00625A0E">
                      <w:pPr>
                        <w:rPr>
                          <w:rFonts w:ascii="Times New Roman" w:hAnsi="Times New Roman" w:cs="Times New Roman"/>
                          <w:sz w:val="25"/>
                          <w:szCs w:val="25"/>
                        </w:rPr>
                      </w:pPr>
                      <w:r>
                        <w:rPr>
                          <w:rFonts w:ascii="Times New Roman" w:hAnsi="Times New Roman" w:cs="Times New Roman"/>
                          <w:sz w:val="25"/>
                          <w:szCs w:val="25"/>
                        </w:rPr>
                        <w:t>Summary of Configuration before finalization.</w:t>
                      </w:r>
                    </w:p>
                  </w:txbxContent>
                </v:textbox>
                <w10:wrap type="square" anchorx="margin"/>
              </v:shape>
            </w:pict>
          </mc:Fallback>
        </mc:AlternateContent>
      </w:r>
      <w:r>
        <w:rPr>
          <w:rFonts w:ascii="Times New Roman" w:hAnsi="Times New Roman" w:cs="Times New Roman"/>
          <w:noProof/>
          <w:sz w:val="25"/>
          <w:szCs w:val="25"/>
        </w:rPr>
        <w:drawing>
          <wp:anchor distT="0" distB="0" distL="114300" distR="114300" simplePos="0" relativeHeight="251658291" behindDoc="0" locked="0" layoutInCell="1" allowOverlap="1" wp14:anchorId="65539AA9" wp14:editId="6C8AD6A8">
            <wp:simplePos x="0" y="0"/>
            <wp:positionH relativeFrom="margin">
              <wp:align>right</wp:align>
            </wp:positionH>
            <wp:positionV relativeFrom="paragraph">
              <wp:posOffset>735965</wp:posOffset>
            </wp:positionV>
            <wp:extent cx="5943600" cy="221932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315D">
        <w:rPr>
          <w:rFonts w:ascii="Times New Roman" w:hAnsi="Times New Roman" w:cs="Times New Roman"/>
          <w:sz w:val="25"/>
          <w:szCs w:val="25"/>
        </w:rPr>
        <w:t xml:space="preserve">Finalize and </w:t>
      </w:r>
      <w:r w:rsidR="00AA4837">
        <w:rPr>
          <w:rFonts w:ascii="Times New Roman" w:hAnsi="Times New Roman" w:cs="Times New Roman"/>
          <w:sz w:val="25"/>
          <w:szCs w:val="25"/>
        </w:rPr>
        <w:t>c</w:t>
      </w:r>
      <w:r w:rsidR="0025315D">
        <w:rPr>
          <w:rFonts w:ascii="Times New Roman" w:hAnsi="Times New Roman" w:cs="Times New Roman"/>
          <w:sz w:val="25"/>
          <w:szCs w:val="25"/>
        </w:rPr>
        <w:t xml:space="preserve">reate the load balancer. </w:t>
      </w:r>
      <w:r w:rsidR="00AA4837">
        <w:rPr>
          <w:rFonts w:ascii="Times New Roman" w:hAnsi="Times New Roman" w:cs="Times New Roman"/>
          <w:sz w:val="25"/>
          <w:szCs w:val="25"/>
        </w:rPr>
        <w:t>You may view the load balancer. It will be in a state of provisioning.</w:t>
      </w:r>
    </w:p>
    <w:p w14:paraId="7940CFCD" w14:textId="17033A5E" w:rsidR="00DF558A" w:rsidRDefault="00DF558A" w:rsidP="00A742A3">
      <w:pPr>
        <w:pBdr>
          <w:bottom w:val="single" w:sz="6" w:space="1" w:color="auto"/>
        </w:pBdr>
        <w:tabs>
          <w:tab w:val="left" w:pos="2770"/>
        </w:tabs>
        <w:jc w:val="center"/>
        <w:rPr>
          <w:rFonts w:ascii="Times New Roman" w:hAnsi="Times New Roman" w:cs="Times New Roman"/>
          <w:b/>
          <w:bCs/>
          <w:sz w:val="40"/>
          <w:szCs w:val="40"/>
        </w:rPr>
      </w:pPr>
      <w:r w:rsidRPr="00D602AD">
        <w:rPr>
          <w:rFonts w:ascii="Times New Roman" w:hAnsi="Times New Roman" w:cs="Times New Roman"/>
          <w:b/>
          <w:bCs/>
          <w:sz w:val="40"/>
          <w:szCs w:val="40"/>
        </w:rPr>
        <w:t xml:space="preserve">Task </w:t>
      </w:r>
      <w:r>
        <w:rPr>
          <w:rFonts w:ascii="Times New Roman" w:hAnsi="Times New Roman" w:cs="Times New Roman"/>
          <w:b/>
          <w:bCs/>
          <w:sz w:val="40"/>
          <w:szCs w:val="40"/>
        </w:rPr>
        <w:t>3</w:t>
      </w:r>
      <w:r w:rsidRPr="00D602AD">
        <w:rPr>
          <w:rFonts w:ascii="Times New Roman" w:hAnsi="Times New Roman" w:cs="Times New Roman"/>
          <w:b/>
          <w:bCs/>
          <w:sz w:val="40"/>
          <w:szCs w:val="40"/>
        </w:rPr>
        <w:t xml:space="preserve">: </w:t>
      </w:r>
      <w:r>
        <w:rPr>
          <w:rFonts w:ascii="Times New Roman" w:hAnsi="Times New Roman" w:cs="Times New Roman"/>
          <w:b/>
          <w:bCs/>
          <w:sz w:val="40"/>
          <w:szCs w:val="40"/>
        </w:rPr>
        <w:t>Create a Launch Configuration and the Auto Scaling Group</w:t>
      </w:r>
    </w:p>
    <w:p w14:paraId="0208168C" w14:textId="0A1CC16B" w:rsidR="00DF558A" w:rsidRPr="00DF558A" w:rsidRDefault="00DF558A" w:rsidP="00DF558A">
      <w:pPr>
        <w:tabs>
          <w:tab w:val="left" w:pos="2770"/>
        </w:tabs>
        <w:jc w:val="center"/>
        <w:rPr>
          <w:rFonts w:ascii="Times New Roman" w:hAnsi="Times New Roman" w:cs="Times New Roman"/>
          <w:sz w:val="25"/>
          <w:szCs w:val="25"/>
        </w:rPr>
      </w:pPr>
      <w:r>
        <w:rPr>
          <w:rFonts w:ascii="Times New Roman" w:hAnsi="Times New Roman" w:cs="Times New Roman"/>
          <w:sz w:val="25"/>
          <w:szCs w:val="25"/>
        </w:rPr>
        <w:t>Y</w:t>
      </w:r>
      <w:r w:rsidRPr="00783406">
        <w:rPr>
          <w:rFonts w:ascii="Times New Roman" w:hAnsi="Times New Roman" w:cs="Times New Roman"/>
          <w:sz w:val="25"/>
          <w:szCs w:val="25"/>
        </w:rPr>
        <w:t xml:space="preserve">ou will </w:t>
      </w:r>
      <w:r>
        <w:rPr>
          <w:rFonts w:ascii="Times New Roman" w:hAnsi="Times New Roman" w:cs="Times New Roman"/>
          <w:sz w:val="25"/>
          <w:szCs w:val="25"/>
        </w:rPr>
        <w:t xml:space="preserve">create </w:t>
      </w:r>
      <w:r w:rsidR="00A742A3">
        <w:rPr>
          <w:rFonts w:ascii="Times New Roman" w:hAnsi="Times New Roman" w:cs="Times New Roman"/>
          <w:sz w:val="25"/>
          <w:szCs w:val="25"/>
        </w:rPr>
        <w:t xml:space="preserve">a launch configuration for the auto scaling group. </w:t>
      </w:r>
      <w:r w:rsidR="00AC0DD2">
        <w:rPr>
          <w:rFonts w:ascii="Times New Roman" w:hAnsi="Times New Roman" w:cs="Times New Roman"/>
          <w:sz w:val="25"/>
          <w:szCs w:val="25"/>
        </w:rPr>
        <w:t>It acts as the template that the Auto Scaling uses to launch EC2 instances.</w:t>
      </w:r>
      <w:r w:rsidR="002750F7">
        <w:rPr>
          <w:rFonts w:ascii="Times New Roman" w:hAnsi="Times New Roman" w:cs="Times New Roman"/>
          <w:sz w:val="25"/>
          <w:szCs w:val="25"/>
        </w:rPr>
        <w:t xml:space="preserve"> </w:t>
      </w:r>
      <w:r w:rsidR="005F2AB8">
        <w:rPr>
          <w:rFonts w:ascii="Times New Roman" w:hAnsi="Times New Roman" w:cs="Times New Roman"/>
          <w:sz w:val="25"/>
          <w:szCs w:val="25"/>
        </w:rPr>
        <w:t xml:space="preserve"> </w:t>
      </w:r>
    </w:p>
    <w:p w14:paraId="254FFFF6" w14:textId="55D93335" w:rsidR="007D4B11" w:rsidRPr="007D4B11" w:rsidRDefault="007D4B11" w:rsidP="007D4B11">
      <w:pPr>
        <w:pStyle w:val="ListParagraph"/>
        <w:numPr>
          <w:ilvl w:val="0"/>
          <w:numId w:val="31"/>
        </w:numPr>
        <w:tabs>
          <w:tab w:val="left" w:pos="2770"/>
        </w:tabs>
        <w:rPr>
          <w:rFonts w:ascii="Times New Roman" w:hAnsi="Times New Roman" w:cs="Times New Roman"/>
          <w:sz w:val="25"/>
          <w:szCs w:val="25"/>
        </w:rPr>
      </w:pPr>
      <w:r>
        <w:rPr>
          <w:noProof/>
        </w:rPr>
        <w:drawing>
          <wp:anchor distT="0" distB="0" distL="114300" distR="114300" simplePos="0" relativeHeight="251658293" behindDoc="1" locked="0" layoutInCell="1" allowOverlap="1" wp14:anchorId="34E65405" wp14:editId="0C37EBFF">
            <wp:simplePos x="0" y="0"/>
            <wp:positionH relativeFrom="margin">
              <wp:align>center</wp:align>
            </wp:positionH>
            <wp:positionV relativeFrom="paragraph">
              <wp:posOffset>327660</wp:posOffset>
            </wp:positionV>
            <wp:extent cx="4878705" cy="2881630"/>
            <wp:effectExtent l="0" t="0" r="0" b="0"/>
            <wp:wrapTight wrapText="bothSides">
              <wp:wrapPolygon edited="0">
                <wp:start x="0" y="0"/>
                <wp:lineTo x="0" y="21419"/>
                <wp:lineTo x="21507" y="21419"/>
                <wp:lineTo x="2150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8705" cy="2881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4A6F">
        <w:rPr>
          <w:noProof/>
        </w:rPr>
        <mc:AlternateContent>
          <mc:Choice Requires="wps">
            <w:drawing>
              <wp:anchor distT="45720" distB="45720" distL="114300" distR="114300" simplePos="0" relativeHeight="251658294" behindDoc="0" locked="0" layoutInCell="1" allowOverlap="1" wp14:anchorId="2988EAFF" wp14:editId="31CDC758">
                <wp:simplePos x="0" y="0"/>
                <wp:positionH relativeFrom="margin">
                  <wp:align>right</wp:align>
                </wp:positionH>
                <wp:positionV relativeFrom="paragraph">
                  <wp:posOffset>2633345</wp:posOffset>
                </wp:positionV>
                <wp:extent cx="2360930" cy="571500"/>
                <wp:effectExtent l="0" t="0" r="22860" b="1905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1500"/>
                        </a:xfrm>
                        <a:prstGeom prst="rect">
                          <a:avLst/>
                        </a:prstGeom>
                        <a:solidFill>
                          <a:srgbClr val="FFFFFF"/>
                        </a:solidFill>
                        <a:ln w="9525">
                          <a:solidFill>
                            <a:srgbClr val="000000"/>
                          </a:solidFill>
                          <a:miter lim="800000"/>
                          <a:headEnd/>
                          <a:tailEnd/>
                        </a:ln>
                      </wps:spPr>
                      <wps:txbx>
                        <w:txbxContent>
                          <w:p w14:paraId="72D6F556" w14:textId="77777777" w:rsidR="00EE2737" w:rsidRPr="00874D2D" w:rsidRDefault="00EE2737" w:rsidP="00EE2737">
                            <w:pPr>
                              <w:rPr>
                                <w:rFonts w:ascii="Times New Roman" w:hAnsi="Times New Roman" w:cs="Times New Roman"/>
                                <w:sz w:val="25"/>
                                <w:szCs w:val="25"/>
                              </w:rPr>
                            </w:pPr>
                            <w:r w:rsidRPr="00874D2D">
                              <w:rPr>
                                <w:rFonts w:ascii="Times New Roman" w:hAnsi="Times New Roman" w:cs="Times New Roman"/>
                                <w:sz w:val="25"/>
                                <w:szCs w:val="25"/>
                              </w:rPr>
                              <w:t>Creating AMI (image) from existing instance.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988EAFF" id="_x0000_s1049" type="#_x0000_t202" style="position:absolute;left:0;text-align:left;margin-left:134.7pt;margin-top:207.35pt;width:185.9pt;height:45pt;z-index:25165829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">
                <v:textbox>
                  <w:txbxContent>
                    <w:p w14:paraId="72D6F556" w14:textId="77777777" w:rsidR="00EE2737" w:rsidRPr="00874D2D" w:rsidRDefault="00EE2737" w:rsidP="00EE2737">
                      <w:pPr>
                        <w:rPr>
                          <w:rFonts w:ascii="Times New Roman" w:hAnsi="Times New Roman" w:cs="Times New Roman"/>
                          <w:sz w:val="25"/>
                          <w:szCs w:val="25"/>
                        </w:rPr>
                      </w:pPr>
                      <w:r w:rsidRPr="00874D2D">
                        <w:rPr>
                          <w:rFonts w:ascii="Times New Roman" w:hAnsi="Times New Roman" w:cs="Times New Roman"/>
                          <w:sz w:val="25"/>
                          <w:szCs w:val="25"/>
                        </w:rPr>
                        <w:t>Creating AMI (image) from existing instance.</w:t>
                      </w:r>
                    </w:p>
                  </w:txbxContent>
                </v:textbox>
                <w10:wrap type="topAndBottom" anchorx="margin"/>
              </v:shape>
            </w:pict>
          </mc:Fallback>
        </mc:AlternateContent>
      </w:r>
      <w:r w:rsidR="002750F7">
        <w:rPr>
          <w:rFonts w:ascii="Times New Roman" w:hAnsi="Times New Roman" w:cs="Times New Roman"/>
          <w:sz w:val="25"/>
          <w:szCs w:val="25"/>
        </w:rPr>
        <w:t>On the navigation panel on the left, access Launch Configurations</w:t>
      </w:r>
      <w:r w:rsidR="00860E4E">
        <w:rPr>
          <w:rFonts w:ascii="Times New Roman" w:hAnsi="Times New Roman" w:cs="Times New Roman"/>
          <w:sz w:val="25"/>
          <w:szCs w:val="25"/>
        </w:rPr>
        <w:t>.</w:t>
      </w:r>
    </w:p>
    <w:p w14:paraId="57D09477" w14:textId="17CA6E82" w:rsidR="00DE0BB0" w:rsidRPr="007D4B11" w:rsidRDefault="00860E4E" w:rsidP="007D4B11">
      <w:pPr>
        <w:pStyle w:val="ListParagraph"/>
        <w:numPr>
          <w:ilvl w:val="0"/>
          <w:numId w:val="31"/>
        </w:numPr>
        <w:tabs>
          <w:tab w:val="left" w:pos="2770"/>
        </w:tabs>
        <w:rPr>
          <w:rFonts w:ascii="Times New Roman" w:hAnsi="Times New Roman" w:cs="Times New Roman"/>
          <w:sz w:val="25"/>
          <w:szCs w:val="25"/>
        </w:rPr>
      </w:pPr>
      <w:r w:rsidRPr="007D4B11">
        <w:rPr>
          <w:rFonts w:ascii="Times New Roman" w:hAnsi="Times New Roman" w:cs="Times New Roman"/>
          <w:sz w:val="25"/>
          <w:szCs w:val="25"/>
        </w:rPr>
        <w:lastRenderedPageBreak/>
        <w:t>Launch Configuration and configure:</w:t>
      </w:r>
    </w:p>
    <w:p w14:paraId="2AA5A597" w14:textId="44A1A219" w:rsidR="00860E4E" w:rsidRDefault="00860E4E" w:rsidP="00860E4E">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Launch configuration name: </w:t>
      </w:r>
      <w:r>
        <w:rPr>
          <w:rFonts w:ascii="Times New Roman" w:hAnsi="Times New Roman" w:cs="Times New Roman"/>
          <w:i/>
          <w:iCs/>
          <w:sz w:val="25"/>
          <w:szCs w:val="25"/>
        </w:rPr>
        <w:t>LabConfig</w:t>
      </w:r>
    </w:p>
    <w:p w14:paraId="5D4F8184" w14:textId="44A9D410" w:rsidR="00860E4E" w:rsidRDefault="00326BDA" w:rsidP="00860E4E">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Amazon Machine Image (AMI): </w:t>
      </w:r>
      <w:r>
        <w:rPr>
          <w:rFonts w:ascii="Times New Roman" w:hAnsi="Times New Roman" w:cs="Times New Roman"/>
          <w:i/>
          <w:iCs/>
          <w:sz w:val="25"/>
          <w:szCs w:val="25"/>
        </w:rPr>
        <w:t>Web Server AMI</w:t>
      </w:r>
    </w:p>
    <w:p w14:paraId="30911554" w14:textId="002B5AA5" w:rsidR="00326BDA" w:rsidRDefault="00326BDA" w:rsidP="00860E4E">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Select Choose instance type</w:t>
      </w:r>
      <w:r w:rsidR="00C142F6">
        <w:rPr>
          <w:rFonts w:ascii="Times New Roman" w:hAnsi="Times New Roman" w:cs="Times New Roman"/>
          <w:sz w:val="25"/>
          <w:szCs w:val="25"/>
        </w:rPr>
        <w:t xml:space="preserve"> and choose </w:t>
      </w:r>
      <w:r w:rsidR="00C142F6">
        <w:rPr>
          <w:rFonts w:ascii="Times New Roman" w:hAnsi="Times New Roman" w:cs="Times New Roman"/>
          <w:i/>
          <w:iCs/>
          <w:sz w:val="25"/>
          <w:szCs w:val="25"/>
        </w:rPr>
        <w:t>t3.micro</w:t>
      </w:r>
      <w:r w:rsidR="00C142F6">
        <w:rPr>
          <w:rFonts w:ascii="Times New Roman" w:hAnsi="Times New Roman" w:cs="Times New Roman"/>
          <w:sz w:val="25"/>
          <w:szCs w:val="25"/>
        </w:rPr>
        <w:t xml:space="preserve">. </w:t>
      </w:r>
    </w:p>
    <w:p w14:paraId="39302482" w14:textId="481FFE5A" w:rsidR="00C142F6" w:rsidRDefault="00C142F6" w:rsidP="00860E4E">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Monitoring: </w:t>
      </w:r>
      <w:r w:rsidRPr="004C679D">
        <w:rPr>
          <w:rFonts w:ascii="Times New Roman" w:hAnsi="Times New Roman" w:cs="Times New Roman"/>
          <w:i/>
          <w:iCs/>
          <w:sz w:val="25"/>
          <w:szCs w:val="25"/>
        </w:rPr>
        <w:t>Enable EC2 instance detailed monitoring within CloudWatch</w:t>
      </w:r>
    </w:p>
    <w:p w14:paraId="673A5253" w14:textId="6FFCBD61" w:rsidR="00EC0A1C" w:rsidRDefault="004C679D"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Under Security groups</w:t>
      </w:r>
      <w:r w:rsidR="00EC0A1C">
        <w:rPr>
          <w:rFonts w:ascii="Times New Roman" w:hAnsi="Times New Roman" w:cs="Times New Roman"/>
          <w:sz w:val="25"/>
          <w:szCs w:val="25"/>
        </w:rPr>
        <w:t>:</w:t>
      </w:r>
    </w:p>
    <w:p w14:paraId="13EE1A9F" w14:textId="5DB58267" w:rsidR="00DE0BB0" w:rsidRDefault="004C679D" w:rsidP="00EC0A1C">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Select an existing security group.</w:t>
      </w:r>
    </w:p>
    <w:p w14:paraId="35FB50B7" w14:textId="0E47567B" w:rsidR="004C679D" w:rsidRDefault="00843A2A" w:rsidP="004C679D">
      <w:pPr>
        <w:pStyle w:val="ListParagraph"/>
        <w:numPr>
          <w:ilvl w:val="1"/>
          <w:numId w:val="31"/>
        </w:numPr>
        <w:tabs>
          <w:tab w:val="left" w:pos="2770"/>
        </w:tabs>
        <w:rPr>
          <w:rFonts w:ascii="Times New Roman" w:hAnsi="Times New Roman" w:cs="Times New Roman"/>
          <w:sz w:val="25"/>
          <w:szCs w:val="25"/>
        </w:rPr>
      </w:pPr>
      <w:r w:rsidRPr="00EB4A6F">
        <w:rPr>
          <w:rFonts w:ascii="Times New Roman" w:hAnsi="Times New Roman" w:cs="Times New Roman"/>
          <w:noProof/>
          <w:sz w:val="25"/>
          <w:szCs w:val="25"/>
        </w:rPr>
        <mc:AlternateContent>
          <mc:Choice Requires="wps">
            <w:drawing>
              <wp:anchor distT="45720" distB="45720" distL="114300" distR="114300" simplePos="0" relativeHeight="251658296" behindDoc="0" locked="0" layoutInCell="1" allowOverlap="1" wp14:anchorId="707A9FCA" wp14:editId="1EB979EC">
                <wp:simplePos x="0" y="0"/>
                <wp:positionH relativeFrom="margin">
                  <wp:posOffset>3736675</wp:posOffset>
                </wp:positionH>
                <wp:positionV relativeFrom="paragraph">
                  <wp:posOffset>14222</wp:posOffset>
                </wp:positionV>
                <wp:extent cx="1894205" cy="299720"/>
                <wp:effectExtent l="0" t="0" r="10795" b="2413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205" cy="299720"/>
                        </a:xfrm>
                        <a:prstGeom prst="rect">
                          <a:avLst/>
                        </a:prstGeom>
                        <a:solidFill>
                          <a:srgbClr val="FFFFFF"/>
                        </a:solidFill>
                        <a:ln w="9525">
                          <a:solidFill>
                            <a:srgbClr val="000000"/>
                          </a:solidFill>
                          <a:miter lim="800000"/>
                          <a:headEnd/>
                          <a:tailEnd/>
                        </a:ln>
                      </wps:spPr>
                      <wps:txbx>
                        <w:txbxContent>
                          <w:p w14:paraId="66635734" w14:textId="61DAA842" w:rsidR="00C4348A" w:rsidRPr="00874D2D" w:rsidRDefault="00C4348A" w:rsidP="00C4348A">
                            <w:pPr>
                              <w:rPr>
                                <w:rFonts w:ascii="Times New Roman" w:hAnsi="Times New Roman" w:cs="Times New Roman"/>
                                <w:sz w:val="25"/>
                                <w:szCs w:val="25"/>
                              </w:rPr>
                            </w:pPr>
                            <w:r>
                              <w:rPr>
                                <w:rFonts w:ascii="Times New Roman" w:hAnsi="Times New Roman" w:cs="Times New Roman"/>
                                <w:sz w:val="25"/>
                                <w:szCs w:val="25"/>
                              </w:rPr>
                              <w:t>Selecting Security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A9FCA" id="_x0000_s1050" type="#_x0000_t202" style="position:absolute;left:0;text-align:left;margin-left:294.25pt;margin-top:1.1pt;width:149.15pt;height:23.6pt;z-index:251658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">
                <v:textbox>
                  <w:txbxContent>
                    <w:p w14:paraId="66635734" w14:textId="61DAA842" w:rsidR="00C4348A" w:rsidRPr="00874D2D" w:rsidRDefault="00C4348A" w:rsidP="00C4348A">
                      <w:pPr>
                        <w:rPr>
                          <w:rFonts w:ascii="Times New Roman" w:hAnsi="Times New Roman" w:cs="Times New Roman"/>
                          <w:sz w:val="25"/>
                          <w:szCs w:val="25"/>
                        </w:rPr>
                      </w:pPr>
                      <w:r>
                        <w:rPr>
                          <w:rFonts w:ascii="Times New Roman" w:hAnsi="Times New Roman" w:cs="Times New Roman"/>
                          <w:sz w:val="25"/>
                          <w:szCs w:val="25"/>
                        </w:rPr>
                        <w:t>Selecting Security Group.</w:t>
                      </w:r>
                    </w:p>
                  </w:txbxContent>
                </v:textbox>
                <w10:wrap anchorx="margin"/>
              </v:shape>
            </w:pict>
          </mc:Fallback>
        </mc:AlternateContent>
      </w:r>
      <w:r>
        <w:rPr>
          <w:rFonts w:ascii="Times New Roman" w:hAnsi="Times New Roman" w:cs="Times New Roman"/>
          <w:noProof/>
          <w:sz w:val="25"/>
          <w:szCs w:val="25"/>
        </w:rPr>
        <w:drawing>
          <wp:anchor distT="0" distB="0" distL="114300" distR="114300" simplePos="0" relativeHeight="251658295" behindDoc="1" locked="0" layoutInCell="1" allowOverlap="1" wp14:anchorId="06EDE8E6" wp14:editId="4A0D295E">
            <wp:simplePos x="0" y="0"/>
            <wp:positionH relativeFrom="margin">
              <wp:align>center</wp:align>
            </wp:positionH>
            <wp:positionV relativeFrom="paragraph">
              <wp:posOffset>300535</wp:posOffset>
            </wp:positionV>
            <wp:extent cx="5381625" cy="3639820"/>
            <wp:effectExtent l="0" t="0" r="9525" b="0"/>
            <wp:wrapTight wrapText="bothSides">
              <wp:wrapPolygon edited="0">
                <wp:start x="0" y="0"/>
                <wp:lineTo x="0" y="21479"/>
                <wp:lineTo x="21562" y="21479"/>
                <wp:lineTo x="21562"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1625" cy="363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679D">
        <w:rPr>
          <w:rFonts w:ascii="Times New Roman" w:hAnsi="Times New Roman" w:cs="Times New Roman"/>
          <w:sz w:val="25"/>
          <w:szCs w:val="25"/>
        </w:rPr>
        <w:t xml:space="preserve">Select </w:t>
      </w:r>
      <w:r w:rsidR="00EC0A1C" w:rsidRPr="00EC0A1C">
        <w:rPr>
          <w:rFonts w:ascii="Times New Roman" w:hAnsi="Times New Roman" w:cs="Times New Roman"/>
          <w:i/>
          <w:iCs/>
          <w:sz w:val="25"/>
          <w:szCs w:val="25"/>
        </w:rPr>
        <w:t>Web Security Group</w:t>
      </w:r>
      <w:r w:rsidR="00EC0A1C">
        <w:rPr>
          <w:rFonts w:ascii="Times New Roman" w:hAnsi="Times New Roman" w:cs="Times New Roman"/>
          <w:sz w:val="25"/>
          <w:szCs w:val="25"/>
        </w:rPr>
        <w:t>.</w:t>
      </w:r>
    </w:p>
    <w:p w14:paraId="018F14EB" w14:textId="33C127D7" w:rsidR="00DE0BB0" w:rsidRDefault="00EC0A1C"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Under Key pair, configure:</w:t>
      </w:r>
    </w:p>
    <w:p w14:paraId="6F0A9589" w14:textId="3125B2C1" w:rsidR="00EC0A1C" w:rsidRPr="00EC0A1C" w:rsidRDefault="00EC0A1C" w:rsidP="00EC0A1C">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Key pair options: </w:t>
      </w:r>
      <w:r w:rsidRPr="00EC0A1C">
        <w:rPr>
          <w:rFonts w:ascii="Times New Roman" w:hAnsi="Times New Roman" w:cs="Times New Roman"/>
          <w:i/>
          <w:iCs/>
          <w:sz w:val="25"/>
          <w:szCs w:val="25"/>
        </w:rPr>
        <w:t>Choose an existing key pair</w:t>
      </w:r>
    </w:p>
    <w:p w14:paraId="67EF4835" w14:textId="2F1CFE9F" w:rsidR="00EC0A1C" w:rsidRDefault="00EC0A1C" w:rsidP="00EC0A1C">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Existing key pair: </w:t>
      </w:r>
      <w:r w:rsidRPr="00EC0A1C">
        <w:rPr>
          <w:rFonts w:ascii="Times New Roman" w:hAnsi="Times New Roman" w:cs="Times New Roman"/>
          <w:i/>
          <w:iCs/>
          <w:sz w:val="25"/>
          <w:szCs w:val="25"/>
        </w:rPr>
        <w:t>vockey</w:t>
      </w:r>
    </w:p>
    <w:p w14:paraId="52814DE9" w14:textId="16F64828" w:rsidR="00EC0A1C" w:rsidRDefault="00EC0A1C" w:rsidP="00EC0A1C">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Select the acknowledgement checkbox.</w:t>
      </w:r>
    </w:p>
    <w:p w14:paraId="25F9DC12" w14:textId="02341351" w:rsidR="00787348" w:rsidRDefault="00EC0A1C" w:rsidP="00EC0A1C">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Finalize and create launch configuration.</w:t>
      </w:r>
    </w:p>
    <w:p w14:paraId="204021C2" w14:textId="74B4CF38" w:rsidR="00EC0A1C" w:rsidRPr="00787348" w:rsidRDefault="00EC0A1C" w:rsidP="00787348">
      <w:pPr>
        <w:tabs>
          <w:tab w:val="left" w:pos="2770"/>
        </w:tabs>
        <w:ind w:left="1080"/>
        <w:rPr>
          <w:rFonts w:ascii="Times New Roman" w:hAnsi="Times New Roman" w:cs="Times New Roman"/>
          <w:sz w:val="25"/>
          <w:szCs w:val="25"/>
        </w:rPr>
      </w:pPr>
      <w:r w:rsidRPr="00787348">
        <w:rPr>
          <w:rFonts w:ascii="Times New Roman" w:hAnsi="Times New Roman" w:cs="Times New Roman"/>
          <w:sz w:val="25"/>
          <w:szCs w:val="25"/>
        </w:rPr>
        <w:t xml:space="preserve"> </w:t>
      </w:r>
    </w:p>
    <w:p w14:paraId="4C118F09" w14:textId="7B27F68E" w:rsidR="00787348" w:rsidRDefault="00787348">
      <w:pPr>
        <w:rPr>
          <w:rFonts w:ascii="Times New Roman" w:hAnsi="Times New Roman" w:cs="Times New Roman"/>
          <w:sz w:val="25"/>
          <w:szCs w:val="25"/>
        </w:rPr>
      </w:pPr>
      <w:r>
        <w:rPr>
          <w:rFonts w:ascii="Times New Roman" w:hAnsi="Times New Roman" w:cs="Times New Roman"/>
          <w:sz w:val="25"/>
          <w:szCs w:val="25"/>
        </w:rPr>
        <w:br w:type="page"/>
      </w:r>
    </w:p>
    <w:p w14:paraId="55FE71E7" w14:textId="085F5376" w:rsidR="00DE0BB0" w:rsidRDefault="00EC0A1C"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lastRenderedPageBreak/>
        <w:t xml:space="preserve">Now you will create the Auto Scaling group that uses this launch configuration. Select the </w:t>
      </w:r>
      <w:r w:rsidRPr="00EC0A1C">
        <w:rPr>
          <w:rFonts w:ascii="Times New Roman" w:hAnsi="Times New Roman" w:cs="Times New Roman"/>
          <w:i/>
          <w:iCs/>
          <w:sz w:val="25"/>
          <w:szCs w:val="25"/>
        </w:rPr>
        <w:t>LabConfig</w:t>
      </w:r>
      <w:r>
        <w:rPr>
          <w:rFonts w:ascii="Times New Roman" w:hAnsi="Times New Roman" w:cs="Times New Roman"/>
          <w:sz w:val="25"/>
          <w:szCs w:val="25"/>
        </w:rPr>
        <w:t xml:space="preserve"> Launch Configuratio</w:t>
      </w:r>
      <w:r w:rsidR="00EA5BB6">
        <w:rPr>
          <w:rFonts w:ascii="Times New Roman" w:hAnsi="Times New Roman" w:cs="Times New Roman"/>
          <w:sz w:val="25"/>
          <w:szCs w:val="25"/>
        </w:rPr>
        <w:t>n.</w:t>
      </w:r>
    </w:p>
    <w:p w14:paraId="171C7067" w14:textId="50E010AE" w:rsidR="00EA5BB6" w:rsidRPr="00551238" w:rsidRDefault="00EA5BB6" w:rsidP="00551238">
      <w:pPr>
        <w:tabs>
          <w:tab w:val="left" w:pos="2770"/>
        </w:tabs>
        <w:ind w:left="720"/>
        <w:rPr>
          <w:rFonts w:ascii="Times New Roman" w:hAnsi="Times New Roman" w:cs="Times New Roman"/>
          <w:sz w:val="25"/>
          <w:szCs w:val="25"/>
        </w:rPr>
      </w:pPr>
      <w:r w:rsidRPr="00551238">
        <w:rPr>
          <w:rFonts w:ascii="Times New Roman" w:hAnsi="Times New Roman" w:cs="Times New Roman"/>
          <w:sz w:val="25"/>
          <w:szCs w:val="25"/>
        </w:rPr>
        <w:t>From the Actions menu, choose</w:t>
      </w:r>
      <w:r w:rsidR="00787348">
        <w:rPr>
          <w:rFonts w:ascii="Times New Roman" w:hAnsi="Times New Roman" w:cs="Times New Roman"/>
          <w:sz w:val="25"/>
          <w:szCs w:val="25"/>
        </w:rPr>
        <w:t xml:space="preserve"> </w:t>
      </w:r>
      <w:r w:rsidRPr="00551238">
        <w:rPr>
          <w:rFonts w:ascii="Times New Roman" w:hAnsi="Times New Roman" w:cs="Times New Roman"/>
          <w:i/>
          <w:iCs/>
          <w:sz w:val="25"/>
          <w:szCs w:val="25"/>
        </w:rPr>
        <w:t>Create Auto Scaling group</w:t>
      </w:r>
      <w:r w:rsidRPr="00551238">
        <w:rPr>
          <w:rFonts w:ascii="Times New Roman" w:hAnsi="Times New Roman" w:cs="Times New Roman"/>
          <w:sz w:val="25"/>
          <w:szCs w:val="25"/>
        </w:rPr>
        <w:t xml:space="preserve"> and </w:t>
      </w:r>
      <w:r w:rsidR="00A030F6" w:rsidRPr="00551238">
        <w:rPr>
          <w:rFonts w:ascii="Times New Roman" w:hAnsi="Times New Roman" w:cs="Times New Roman"/>
          <w:sz w:val="25"/>
          <w:szCs w:val="25"/>
        </w:rPr>
        <w:t xml:space="preserve">name it </w:t>
      </w:r>
      <w:r w:rsidR="00A030F6" w:rsidRPr="00551238">
        <w:rPr>
          <w:rFonts w:ascii="Times New Roman" w:hAnsi="Times New Roman" w:cs="Times New Roman"/>
          <w:i/>
          <w:iCs/>
          <w:sz w:val="25"/>
          <w:szCs w:val="25"/>
        </w:rPr>
        <w:t>Lab Auto Scaling Group.</w:t>
      </w:r>
    </w:p>
    <w:p w14:paraId="00F65C62" w14:textId="465D4EB1" w:rsidR="00787348" w:rsidRDefault="00787348">
      <w:pPr>
        <w:rPr>
          <w:rFonts w:ascii="Times New Roman" w:hAnsi="Times New Roman" w:cs="Times New Roman"/>
          <w:sz w:val="25"/>
          <w:szCs w:val="25"/>
        </w:rPr>
      </w:pPr>
      <w:r w:rsidRPr="00EB4A6F">
        <w:rPr>
          <w:rFonts w:ascii="Times New Roman" w:hAnsi="Times New Roman" w:cs="Times New Roman"/>
          <w:noProof/>
          <w:sz w:val="25"/>
          <w:szCs w:val="25"/>
        </w:rPr>
        <mc:AlternateContent>
          <mc:Choice Requires="wps">
            <w:drawing>
              <wp:anchor distT="45720" distB="45720" distL="114300" distR="114300" simplePos="0" relativeHeight="251658298" behindDoc="0" locked="0" layoutInCell="1" allowOverlap="1" wp14:anchorId="3970EA80" wp14:editId="263BA073">
                <wp:simplePos x="0" y="0"/>
                <wp:positionH relativeFrom="margin">
                  <wp:align>center</wp:align>
                </wp:positionH>
                <wp:positionV relativeFrom="paragraph">
                  <wp:posOffset>2458001</wp:posOffset>
                </wp:positionV>
                <wp:extent cx="2360930" cy="571500"/>
                <wp:effectExtent l="0" t="0" r="22860" b="1905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1500"/>
                        </a:xfrm>
                        <a:prstGeom prst="rect">
                          <a:avLst/>
                        </a:prstGeom>
                        <a:solidFill>
                          <a:srgbClr val="FFFFFF"/>
                        </a:solidFill>
                        <a:ln w="9525">
                          <a:solidFill>
                            <a:srgbClr val="000000"/>
                          </a:solidFill>
                          <a:miter lim="800000"/>
                          <a:headEnd/>
                          <a:tailEnd/>
                        </a:ln>
                      </wps:spPr>
                      <wps:txbx>
                        <w:txbxContent>
                          <w:p w14:paraId="02283244" w14:textId="1EF2E9D4" w:rsidR="00FA0AF9" w:rsidRPr="00874D2D" w:rsidRDefault="00F314B9" w:rsidP="00FA0AF9">
                            <w:pPr>
                              <w:rPr>
                                <w:rFonts w:ascii="Times New Roman" w:hAnsi="Times New Roman" w:cs="Times New Roman"/>
                                <w:sz w:val="25"/>
                                <w:szCs w:val="25"/>
                              </w:rPr>
                            </w:pPr>
                            <w:r>
                              <w:rPr>
                                <w:rFonts w:ascii="Times New Roman" w:hAnsi="Times New Roman" w:cs="Times New Roman"/>
                                <w:sz w:val="25"/>
                                <w:szCs w:val="25"/>
                              </w:rPr>
                              <w:t>Creating an Auto Scaling Group using the launch configuration.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70EA80" id="_x0000_s1051" type="#_x0000_t202" style="position:absolute;margin-left:0;margin-top:193.55pt;width:185.9pt;height:45pt;z-index:25165829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">
                <v:textbox>
                  <w:txbxContent>
                    <w:p w14:paraId="02283244" w14:textId="1EF2E9D4" w:rsidR="00FA0AF9" w:rsidRPr="00874D2D" w:rsidRDefault="00F314B9" w:rsidP="00FA0AF9">
                      <w:pPr>
                        <w:rPr>
                          <w:rFonts w:ascii="Times New Roman" w:hAnsi="Times New Roman" w:cs="Times New Roman"/>
                          <w:sz w:val="25"/>
                          <w:szCs w:val="25"/>
                        </w:rPr>
                      </w:pPr>
                      <w:r>
                        <w:rPr>
                          <w:rFonts w:ascii="Times New Roman" w:hAnsi="Times New Roman" w:cs="Times New Roman"/>
                          <w:sz w:val="25"/>
                          <w:szCs w:val="25"/>
                        </w:rPr>
                        <w:t>Creating an Auto Scaling Group using the launch configuration.</w:t>
                      </w:r>
                    </w:p>
                  </w:txbxContent>
                </v:textbox>
                <w10:wrap type="topAndBottom" anchorx="margin"/>
              </v:shape>
            </w:pict>
          </mc:Fallback>
        </mc:AlternateContent>
      </w:r>
      <w:r>
        <w:rPr>
          <w:rFonts w:ascii="Times New Roman" w:hAnsi="Times New Roman" w:cs="Times New Roman"/>
          <w:noProof/>
          <w:sz w:val="25"/>
          <w:szCs w:val="25"/>
        </w:rPr>
        <w:drawing>
          <wp:anchor distT="0" distB="0" distL="114300" distR="114300" simplePos="0" relativeHeight="251658297" behindDoc="1" locked="0" layoutInCell="1" allowOverlap="1" wp14:anchorId="24632C78" wp14:editId="66D93226">
            <wp:simplePos x="0" y="0"/>
            <wp:positionH relativeFrom="margin">
              <wp:align>center</wp:align>
            </wp:positionH>
            <wp:positionV relativeFrom="paragraph">
              <wp:posOffset>8231</wp:posOffset>
            </wp:positionV>
            <wp:extent cx="4131945" cy="2339975"/>
            <wp:effectExtent l="0" t="0" r="1905" b="3175"/>
            <wp:wrapTight wrapText="bothSides">
              <wp:wrapPolygon edited="0">
                <wp:start x="0" y="0"/>
                <wp:lineTo x="0" y="21453"/>
                <wp:lineTo x="21510" y="21453"/>
                <wp:lineTo x="21510"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1945" cy="2339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D8F3A2" w14:textId="0E88CA17" w:rsidR="00DE0BB0" w:rsidRDefault="008A535D"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Continue by pressing next. On the Network page configure:</w:t>
      </w:r>
    </w:p>
    <w:p w14:paraId="19B70AB2" w14:textId="4799C4B4" w:rsidR="008A535D" w:rsidRDefault="008A535D" w:rsidP="008A535D">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Network: </w:t>
      </w:r>
      <w:r>
        <w:rPr>
          <w:rFonts w:ascii="Times New Roman" w:hAnsi="Times New Roman" w:cs="Times New Roman"/>
          <w:i/>
          <w:iCs/>
          <w:sz w:val="25"/>
          <w:szCs w:val="25"/>
        </w:rPr>
        <w:t>Lab VPC</w:t>
      </w:r>
    </w:p>
    <w:p w14:paraId="7A45FE6C" w14:textId="4CAC06C0" w:rsidR="008A535D" w:rsidRPr="009A69C4" w:rsidRDefault="008A535D" w:rsidP="008A535D">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Subnet:</w:t>
      </w:r>
      <w:r w:rsidR="00651E0B">
        <w:rPr>
          <w:rFonts w:ascii="Times New Roman" w:hAnsi="Times New Roman" w:cs="Times New Roman"/>
          <w:sz w:val="25"/>
          <w:szCs w:val="25"/>
        </w:rPr>
        <w:t xml:space="preserve"> Select </w:t>
      </w:r>
      <w:r w:rsidR="00651E0B">
        <w:rPr>
          <w:rFonts w:ascii="Times New Roman" w:hAnsi="Times New Roman" w:cs="Times New Roman"/>
          <w:i/>
          <w:iCs/>
          <w:sz w:val="25"/>
          <w:szCs w:val="25"/>
        </w:rPr>
        <w:t xml:space="preserve">Private Subnet 1 (10.0.1.0/24) </w:t>
      </w:r>
      <w:r w:rsidR="00651E0B">
        <w:rPr>
          <w:rFonts w:ascii="Times New Roman" w:hAnsi="Times New Roman" w:cs="Times New Roman"/>
          <w:sz w:val="25"/>
          <w:szCs w:val="25"/>
        </w:rPr>
        <w:t xml:space="preserve">and </w:t>
      </w:r>
      <w:r w:rsidR="00651E0B">
        <w:rPr>
          <w:rFonts w:ascii="Times New Roman" w:hAnsi="Times New Roman" w:cs="Times New Roman"/>
          <w:i/>
          <w:iCs/>
          <w:sz w:val="25"/>
          <w:szCs w:val="25"/>
        </w:rPr>
        <w:t>Private Subnet 2 (10.0.3.0/24)</w:t>
      </w:r>
    </w:p>
    <w:p w14:paraId="2E94D07C" w14:textId="55FC14AB" w:rsidR="009A69C4" w:rsidRDefault="009A69C4" w:rsidP="009A69C4">
      <w:pPr>
        <w:pStyle w:val="ListParagraph"/>
        <w:tabs>
          <w:tab w:val="left" w:pos="2770"/>
        </w:tabs>
        <w:rPr>
          <w:rFonts w:ascii="Times New Roman" w:hAnsi="Times New Roman" w:cs="Times New Roman"/>
          <w:sz w:val="25"/>
          <w:szCs w:val="25"/>
        </w:rPr>
      </w:pPr>
      <w:r>
        <w:rPr>
          <w:rFonts w:ascii="Times New Roman" w:hAnsi="Times New Roman" w:cs="Times New Roman"/>
          <w:sz w:val="25"/>
          <w:szCs w:val="25"/>
        </w:rPr>
        <w:t>This will launch new EC2 instances in private subnets across the availability zones.</w:t>
      </w:r>
    </w:p>
    <w:p w14:paraId="1FB527B0" w14:textId="6EDC2132" w:rsidR="00787348" w:rsidRDefault="00787348">
      <w:pPr>
        <w:rPr>
          <w:rFonts w:ascii="Times New Roman" w:hAnsi="Times New Roman" w:cs="Times New Roman"/>
          <w:sz w:val="25"/>
          <w:szCs w:val="25"/>
        </w:rPr>
      </w:pPr>
      <w:r w:rsidRPr="00EB4A6F">
        <w:rPr>
          <w:rFonts w:ascii="Times New Roman" w:hAnsi="Times New Roman" w:cs="Times New Roman"/>
          <w:noProof/>
          <w:sz w:val="25"/>
          <w:szCs w:val="25"/>
        </w:rPr>
        <mc:AlternateContent>
          <mc:Choice Requires="wps">
            <w:drawing>
              <wp:anchor distT="45720" distB="45720" distL="114300" distR="114300" simplePos="0" relativeHeight="251658300" behindDoc="0" locked="0" layoutInCell="1" allowOverlap="1" wp14:anchorId="29357A7A" wp14:editId="70CF69CE">
                <wp:simplePos x="0" y="0"/>
                <wp:positionH relativeFrom="column">
                  <wp:posOffset>3191510</wp:posOffset>
                </wp:positionH>
                <wp:positionV relativeFrom="paragraph">
                  <wp:posOffset>2531541</wp:posOffset>
                </wp:positionV>
                <wp:extent cx="2360930" cy="499745"/>
                <wp:effectExtent l="0" t="0" r="22860" b="14605"/>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99745"/>
                        </a:xfrm>
                        <a:prstGeom prst="rect">
                          <a:avLst/>
                        </a:prstGeom>
                        <a:solidFill>
                          <a:srgbClr val="FFFFFF"/>
                        </a:solidFill>
                        <a:ln w="9525">
                          <a:solidFill>
                            <a:srgbClr val="000000"/>
                          </a:solidFill>
                          <a:miter lim="800000"/>
                          <a:headEnd/>
                          <a:tailEnd/>
                        </a:ln>
                      </wps:spPr>
                      <wps:txbx>
                        <w:txbxContent>
                          <w:p w14:paraId="1FB03277" w14:textId="4C31BF34" w:rsidR="00107EEA" w:rsidRPr="00874D2D" w:rsidRDefault="00107EEA" w:rsidP="00787348">
                            <w:pPr>
                              <w:rPr>
                                <w:rFonts w:ascii="Times New Roman" w:hAnsi="Times New Roman" w:cs="Times New Roman"/>
                                <w:sz w:val="25"/>
                                <w:szCs w:val="25"/>
                              </w:rPr>
                            </w:pPr>
                            <w:r>
                              <w:rPr>
                                <w:rFonts w:ascii="Times New Roman" w:hAnsi="Times New Roman" w:cs="Times New Roman"/>
                                <w:sz w:val="25"/>
                                <w:szCs w:val="25"/>
                              </w:rPr>
                              <w:t xml:space="preserve">Selecting networks for the </w:t>
                            </w:r>
                            <w:r w:rsidR="000B0BDE">
                              <w:rPr>
                                <w:rFonts w:ascii="Times New Roman" w:hAnsi="Times New Roman" w:cs="Times New Roman"/>
                                <w:sz w:val="25"/>
                                <w:szCs w:val="25"/>
                              </w:rPr>
                              <w:t>Auto Scaling Group.</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9357A7A" id="_x0000_s1052" type="#_x0000_t202" style="position:absolute;margin-left:251.3pt;margin-top:199.35pt;width:185.9pt;height:39.35pt;z-index:2516583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">
                <v:textbox>
                  <w:txbxContent>
                    <w:p w14:paraId="1FB03277" w14:textId="4C31BF34" w:rsidR="00107EEA" w:rsidRPr="00874D2D" w:rsidRDefault="00107EEA" w:rsidP="00787348">
                      <w:pPr>
                        <w:rPr>
                          <w:rFonts w:ascii="Times New Roman" w:hAnsi="Times New Roman" w:cs="Times New Roman"/>
                          <w:sz w:val="25"/>
                          <w:szCs w:val="25"/>
                        </w:rPr>
                      </w:pPr>
                      <w:r>
                        <w:rPr>
                          <w:rFonts w:ascii="Times New Roman" w:hAnsi="Times New Roman" w:cs="Times New Roman"/>
                          <w:sz w:val="25"/>
                          <w:szCs w:val="25"/>
                        </w:rPr>
                        <w:t xml:space="preserve">Selecting networks for the </w:t>
                      </w:r>
                      <w:r w:rsidR="000B0BDE">
                        <w:rPr>
                          <w:rFonts w:ascii="Times New Roman" w:hAnsi="Times New Roman" w:cs="Times New Roman"/>
                          <w:sz w:val="25"/>
                          <w:szCs w:val="25"/>
                        </w:rPr>
                        <w:t>Auto Scaling Group.</w:t>
                      </w:r>
                    </w:p>
                  </w:txbxContent>
                </v:textbox>
                <w10:wrap type="topAndBottom"/>
              </v:shape>
            </w:pict>
          </mc:Fallback>
        </mc:AlternateContent>
      </w:r>
      <w:r>
        <w:rPr>
          <w:noProof/>
        </w:rPr>
        <w:drawing>
          <wp:anchor distT="0" distB="0" distL="114300" distR="114300" simplePos="0" relativeHeight="251658299" behindDoc="1" locked="0" layoutInCell="1" allowOverlap="1" wp14:anchorId="274CD51E" wp14:editId="43A70D07">
            <wp:simplePos x="0" y="0"/>
            <wp:positionH relativeFrom="margin">
              <wp:posOffset>705893</wp:posOffset>
            </wp:positionH>
            <wp:positionV relativeFrom="paragraph">
              <wp:posOffset>6434</wp:posOffset>
            </wp:positionV>
            <wp:extent cx="2426335" cy="3048635"/>
            <wp:effectExtent l="0" t="0" r="0" b="0"/>
            <wp:wrapTight wrapText="bothSides">
              <wp:wrapPolygon edited="0">
                <wp:start x="0" y="0"/>
                <wp:lineTo x="0" y="21461"/>
                <wp:lineTo x="21368" y="21461"/>
                <wp:lineTo x="2136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6335" cy="3048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5"/>
          <w:szCs w:val="25"/>
        </w:rPr>
        <w:br w:type="page"/>
      </w:r>
    </w:p>
    <w:p w14:paraId="1A3E58AB" w14:textId="56308D9A" w:rsidR="00534D11" w:rsidRPr="00534D11" w:rsidRDefault="006E041A" w:rsidP="00534D11">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noProof/>
          <w:sz w:val="25"/>
          <w:szCs w:val="25"/>
        </w:rPr>
        <w:lastRenderedPageBreak/>
        <w:drawing>
          <wp:anchor distT="0" distB="0" distL="114300" distR="114300" simplePos="0" relativeHeight="251658301" behindDoc="1" locked="0" layoutInCell="1" allowOverlap="1" wp14:anchorId="6C7CE7E4" wp14:editId="0192AECA">
            <wp:simplePos x="0" y="0"/>
            <wp:positionH relativeFrom="margin">
              <wp:posOffset>3260281</wp:posOffset>
            </wp:positionH>
            <wp:positionV relativeFrom="paragraph">
              <wp:posOffset>8387</wp:posOffset>
            </wp:positionV>
            <wp:extent cx="2957195" cy="3850640"/>
            <wp:effectExtent l="0" t="0" r="0" b="0"/>
            <wp:wrapTight wrapText="bothSides">
              <wp:wrapPolygon edited="0">
                <wp:start x="0" y="0"/>
                <wp:lineTo x="0" y="21479"/>
                <wp:lineTo x="21428" y="21479"/>
                <wp:lineTo x="2142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7195" cy="385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139E">
        <w:rPr>
          <w:rFonts w:ascii="Times New Roman" w:hAnsi="Times New Roman" w:cs="Times New Roman"/>
          <w:sz w:val="25"/>
          <w:szCs w:val="25"/>
        </w:rPr>
        <w:t>Continue by pressing next. On the Load Balancing panel, choose “Attach to an existing load balancer”</w:t>
      </w:r>
      <w:r w:rsidR="00534D11">
        <w:rPr>
          <w:rFonts w:ascii="Times New Roman" w:hAnsi="Times New Roman" w:cs="Times New Roman"/>
          <w:sz w:val="25"/>
          <w:szCs w:val="25"/>
        </w:rPr>
        <w:t xml:space="preserve">. Use the dropdown menu to select </w:t>
      </w:r>
      <w:r w:rsidR="00534D11">
        <w:rPr>
          <w:rFonts w:ascii="Times New Roman" w:hAnsi="Times New Roman" w:cs="Times New Roman"/>
          <w:i/>
          <w:iCs/>
          <w:sz w:val="25"/>
          <w:szCs w:val="25"/>
        </w:rPr>
        <w:t>LabGroup.</w:t>
      </w:r>
    </w:p>
    <w:p w14:paraId="11864AB9" w14:textId="199A743C" w:rsidR="00DE0BB0" w:rsidRDefault="006E041A" w:rsidP="00DE0BB0">
      <w:pPr>
        <w:pStyle w:val="ListParagraph"/>
        <w:numPr>
          <w:ilvl w:val="0"/>
          <w:numId w:val="31"/>
        </w:numPr>
        <w:tabs>
          <w:tab w:val="left" w:pos="2770"/>
        </w:tabs>
        <w:rPr>
          <w:rFonts w:ascii="Times New Roman" w:hAnsi="Times New Roman" w:cs="Times New Roman"/>
          <w:sz w:val="25"/>
          <w:szCs w:val="25"/>
        </w:rPr>
      </w:pPr>
      <w:r w:rsidRPr="00EB4A6F">
        <w:rPr>
          <w:rFonts w:ascii="Times New Roman" w:hAnsi="Times New Roman" w:cs="Times New Roman"/>
          <w:noProof/>
          <w:sz w:val="25"/>
          <w:szCs w:val="25"/>
        </w:rPr>
        <mc:AlternateContent>
          <mc:Choice Requires="wps">
            <w:drawing>
              <wp:anchor distT="45720" distB="45720" distL="114300" distR="114300" simplePos="0" relativeHeight="251658302" behindDoc="0" locked="0" layoutInCell="1" allowOverlap="1" wp14:anchorId="5569F258" wp14:editId="1576A426">
                <wp:simplePos x="0" y="0"/>
                <wp:positionH relativeFrom="column">
                  <wp:posOffset>1138555</wp:posOffset>
                </wp:positionH>
                <wp:positionV relativeFrom="paragraph">
                  <wp:posOffset>678180</wp:posOffset>
                </wp:positionV>
                <wp:extent cx="1802130" cy="508635"/>
                <wp:effectExtent l="0" t="0" r="26670" b="24765"/>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130" cy="508635"/>
                        </a:xfrm>
                        <a:prstGeom prst="rect">
                          <a:avLst/>
                        </a:prstGeom>
                        <a:solidFill>
                          <a:srgbClr val="FFFFFF"/>
                        </a:solidFill>
                        <a:ln w="9525">
                          <a:solidFill>
                            <a:srgbClr val="000000"/>
                          </a:solidFill>
                          <a:miter lim="800000"/>
                          <a:headEnd/>
                          <a:tailEnd/>
                        </a:ln>
                      </wps:spPr>
                      <wps:txbx>
                        <w:txbxContent>
                          <w:p w14:paraId="407230E1" w14:textId="225ACC10" w:rsidR="006E041A" w:rsidRPr="00874D2D" w:rsidRDefault="006E041A" w:rsidP="004C4FAA">
                            <w:pPr>
                              <w:jc w:val="right"/>
                              <w:rPr>
                                <w:rFonts w:ascii="Times New Roman" w:hAnsi="Times New Roman" w:cs="Times New Roman"/>
                                <w:sz w:val="25"/>
                                <w:szCs w:val="25"/>
                              </w:rPr>
                            </w:pPr>
                            <w:r>
                              <w:rPr>
                                <w:rFonts w:ascii="Times New Roman" w:hAnsi="Times New Roman" w:cs="Times New Roman"/>
                                <w:sz w:val="25"/>
                                <w:szCs w:val="25"/>
                              </w:rPr>
                              <w:t>Attaching to an existing load balancer.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9F258" id="_x0000_s1053" type="#_x0000_t202" style="position:absolute;left:0;text-align:left;margin-left:89.65pt;margin-top:53.4pt;width:141.9pt;height:40.05pt;z-index:25165830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">
                <v:textbox>
                  <w:txbxContent>
                    <w:p w14:paraId="407230E1" w14:textId="225ACC10" w:rsidR="006E041A" w:rsidRPr="00874D2D" w:rsidRDefault="006E041A" w:rsidP="004C4FAA">
                      <w:pPr>
                        <w:jc w:val="right"/>
                        <w:rPr>
                          <w:rFonts w:ascii="Times New Roman" w:hAnsi="Times New Roman" w:cs="Times New Roman"/>
                          <w:sz w:val="25"/>
                          <w:szCs w:val="25"/>
                        </w:rPr>
                      </w:pPr>
                      <w:r>
                        <w:rPr>
                          <w:rFonts w:ascii="Times New Roman" w:hAnsi="Times New Roman" w:cs="Times New Roman"/>
                          <w:sz w:val="25"/>
                          <w:szCs w:val="25"/>
                        </w:rPr>
                        <w:t>Attaching to an existing load balancer.</w:t>
                      </w:r>
                    </w:p>
                  </w:txbxContent>
                </v:textbox>
                <w10:wrap type="topAndBottom"/>
              </v:shape>
            </w:pict>
          </mc:Fallback>
        </mc:AlternateContent>
      </w:r>
      <w:r w:rsidR="00394106">
        <w:rPr>
          <w:rFonts w:ascii="Times New Roman" w:hAnsi="Times New Roman" w:cs="Times New Roman"/>
          <w:sz w:val="25"/>
          <w:szCs w:val="25"/>
        </w:rPr>
        <w:t xml:space="preserve">On the Additional settings panel, </w:t>
      </w:r>
      <w:r w:rsidR="00394106">
        <w:rPr>
          <w:rFonts w:ascii="Times New Roman" w:hAnsi="Times New Roman" w:cs="Times New Roman"/>
          <w:i/>
          <w:iCs/>
          <w:sz w:val="25"/>
          <w:szCs w:val="25"/>
        </w:rPr>
        <w:t>Enable group metrics collection within CloudWatch</w:t>
      </w:r>
      <w:r w:rsidR="00394106">
        <w:rPr>
          <w:rFonts w:ascii="Times New Roman" w:hAnsi="Times New Roman" w:cs="Times New Roman"/>
          <w:sz w:val="25"/>
          <w:szCs w:val="25"/>
        </w:rPr>
        <w:t>.</w:t>
      </w:r>
    </w:p>
    <w:p w14:paraId="791F10BF" w14:textId="63866A13" w:rsidR="00886168" w:rsidRPr="00886168" w:rsidRDefault="00886168" w:rsidP="00886168">
      <w:pPr>
        <w:tabs>
          <w:tab w:val="left" w:pos="2770"/>
        </w:tabs>
        <w:rPr>
          <w:rFonts w:ascii="Times New Roman" w:hAnsi="Times New Roman" w:cs="Times New Roman"/>
          <w:sz w:val="25"/>
          <w:szCs w:val="25"/>
        </w:rPr>
      </w:pPr>
      <w:r>
        <w:rPr>
          <w:rFonts w:ascii="Times New Roman" w:hAnsi="Times New Roman" w:cs="Times New Roman"/>
          <w:sz w:val="25"/>
          <w:szCs w:val="25"/>
        </w:rPr>
        <w:t>CloudWa</w:t>
      </w:r>
      <w:r w:rsidR="00BF5774">
        <w:rPr>
          <w:rFonts w:ascii="Times New Roman" w:hAnsi="Times New Roman" w:cs="Times New Roman"/>
          <w:sz w:val="25"/>
          <w:szCs w:val="25"/>
        </w:rPr>
        <w:t>t</w:t>
      </w:r>
      <w:r>
        <w:rPr>
          <w:rFonts w:ascii="Times New Roman" w:hAnsi="Times New Roman" w:cs="Times New Roman"/>
          <w:sz w:val="25"/>
          <w:szCs w:val="25"/>
        </w:rPr>
        <w:t xml:space="preserve">ch captures metrics at 1-minute intervals, allowing Auto Scaling to react quickly to </w:t>
      </w:r>
      <w:r w:rsidR="00BF5774">
        <w:rPr>
          <w:rFonts w:ascii="Times New Roman" w:hAnsi="Times New Roman" w:cs="Times New Roman"/>
          <w:sz w:val="25"/>
          <w:szCs w:val="25"/>
        </w:rPr>
        <w:t>changing usage patterns.</w:t>
      </w:r>
    </w:p>
    <w:p w14:paraId="4D98F4E8" w14:textId="62C90BEF" w:rsidR="00DE0BB0" w:rsidRDefault="00BF5774"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Continue by pressing next. Under Group Size, configure:</w:t>
      </w:r>
    </w:p>
    <w:p w14:paraId="0571B155" w14:textId="6B546DF2" w:rsidR="00BF5774" w:rsidRDefault="00BF5774" w:rsidP="00BF5774">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Desired capacity: 2</w:t>
      </w:r>
    </w:p>
    <w:p w14:paraId="6BF19322" w14:textId="14B32DF6" w:rsidR="00BF5774" w:rsidRDefault="00BF5774" w:rsidP="00BF5774">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Minimum capacity: 2</w:t>
      </w:r>
    </w:p>
    <w:p w14:paraId="3EFAF6D2" w14:textId="29C54794" w:rsidR="00BF5774" w:rsidRDefault="00BF5774" w:rsidP="00BF5774">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Maximum capacity: 6</w:t>
      </w:r>
    </w:p>
    <w:p w14:paraId="3E1DEFAD" w14:textId="064F6665" w:rsidR="002E704F" w:rsidRPr="002E704F" w:rsidRDefault="002E704F" w:rsidP="002E704F">
      <w:pPr>
        <w:tabs>
          <w:tab w:val="left" w:pos="2770"/>
        </w:tabs>
        <w:rPr>
          <w:rFonts w:ascii="Times New Roman" w:hAnsi="Times New Roman" w:cs="Times New Roman"/>
          <w:sz w:val="25"/>
          <w:szCs w:val="25"/>
        </w:rPr>
      </w:pPr>
      <w:r>
        <w:rPr>
          <w:rFonts w:ascii="Times New Roman" w:hAnsi="Times New Roman" w:cs="Times New Roman"/>
          <w:sz w:val="25"/>
          <w:szCs w:val="25"/>
        </w:rPr>
        <w:t>This means that Auto Scaling will automatically add or remove instances so there will always be between 2 and 6 instances running.</w:t>
      </w:r>
    </w:p>
    <w:p w14:paraId="3FC25DA7" w14:textId="2F17F135" w:rsidR="00DE0BB0" w:rsidRDefault="00787348"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58303" behindDoc="1" locked="0" layoutInCell="1" allowOverlap="1" wp14:anchorId="0DAD8469" wp14:editId="2980EE5A">
            <wp:simplePos x="0" y="0"/>
            <wp:positionH relativeFrom="margin">
              <wp:posOffset>-635</wp:posOffset>
            </wp:positionH>
            <wp:positionV relativeFrom="paragraph">
              <wp:posOffset>10160</wp:posOffset>
            </wp:positionV>
            <wp:extent cx="2748915" cy="3717925"/>
            <wp:effectExtent l="0" t="0" r="0" b="0"/>
            <wp:wrapTight wrapText="bothSides">
              <wp:wrapPolygon edited="0">
                <wp:start x="0" y="0"/>
                <wp:lineTo x="0" y="21471"/>
                <wp:lineTo x="21405" y="21471"/>
                <wp:lineTo x="21405"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8915" cy="371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42F5">
        <w:rPr>
          <w:rFonts w:ascii="Times New Roman" w:hAnsi="Times New Roman" w:cs="Times New Roman"/>
          <w:sz w:val="25"/>
          <w:szCs w:val="25"/>
        </w:rPr>
        <w:t xml:space="preserve">Under Scaling policies, select </w:t>
      </w:r>
      <w:r w:rsidR="00E042F5">
        <w:rPr>
          <w:rFonts w:ascii="Times New Roman" w:hAnsi="Times New Roman" w:cs="Times New Roman"/>
          <w:i/>
          <w:iCs/>
          <w:sz w:val="25"/>
          <w:szCs w:val="25"/>
        </w:rPr>
        <w:t>Target tracking scaling policy</w:t>
      </w:r>
      <w:r w:rsidR="00E042F5">
        <w:rPr>
          <w:rFonts w:ascii="Times New Roman" w:hAnsi="Times New Roman" w:cs="Times New Roman"/>
          <w:sz w:val="25"/>
          <w:szCs w:val="25"/>
        </w:rPr>
        <w:t xml:space="preserve"> and configure:</w:t>
      </w:r>
    </w:p>
    <w:p w14:paraId="460038CC" w14:textId="77777777" w:rsidR="00B059AC" w:rsidRDefault="00B059AC" w:rsidP="00B059AC">
      <w:pPr>
        <w:pStyle w:val="ListParagraph"/>
        <w:tabs>
          <w:tab w:val="left" w:pos="2770"/>
        </w:tabs>
        <w:rPr>
          <w:rFonts w:ascii="Times New Roman" w:hAnsi="Times New Roman" w:cs="Times New Roman"/>
          <w:sz w:val="25"/>
          <w:szCs w:val="25"/>
        </w:rPr>
      </w:pPr>
    </w:p>
    <w:p w14:paraId="4990AC76" w14:textId="49FDECAD" w:rsidR="00E042F5" w:rsidRPr="00E042F5" w:rsidRDefault="00E042F5" w:rsidP="00B059AC">
      <w:pPr>
        <w:pStyle w:val="ListParagraph"/>
        <w:tabs>
          <w:tab w:val="left" w:pos="2770"/>
        </w:tabs>
        <w:ind w:left="1440"/>
        <w:rPr>
          <w:rFonts w:ascii="Times New Roman" w:hAnsi="Times New Roman" w:cs="Times New Roman"/>
          <w:sz w:val="25"/>
          <w:szCs w:val="25"/>
        </w:rPr>
      </w:pPr>
      <w:r>
        <w:rPr>
          <w:rFonts w:ascii="Times New Roman" w:hAnsi="Times New Roman" w:cs="Times New Roman"/>
          <w:sz w:val="25"/>
          <w:szCs w:val="25"/>
        </w:rPr>
        <w:t xml:space="preserve">Lab Policy name: </w:t>
      </w:r>
      <w:r>
        <w:rPr>
          <w:rFonts w:ascii="Times New Roman" w:hAnsi="Times New Roman" w:cs="Times New Roman"/>
          <w:i/>
          <w:iCs/>
          <w:sz w:val="25"/>
          <w:szCs w:val="25"/>
        </w:rPr>
        <w:t>LabScalingPolicy</w:t>
      </w:r>
    </w:p>
    <w:p w14:paraId="6AD8672F" w14:textId="22F23DFB" w:rsidR="00E042F5" w:rsidRDefault="00E042F5" w:rsidP="00B059AC">
      <w:pPr>
        <w:pStyle w:val="ListParagraph"/>
        <w:tabs>
          <w:tab w:val="left" w:pos="2770"/>
        </w:tabs>
        <w:ind w:left="1440"/>
        <w:rPr>
          <w:rFonts w:ascii="Times New Roman" w:hAnsi="Times New Roman" w:cs="Times New Roman"/>
          <w:sz w:val="25"/>
          <w:szCs w:val="25"/>
        </w:rPr>
      </w:pPr>
      <w:r>
        <w:rPr>
          <w:rFonts w:ascii="Times New Roman" w:hAnsi="Times New Roman" w:cs="Times New Roman"/>
          <w:sz w:val="25"/>
          <w:szCs w:val="25"/>
        </w:rPr>
        <w:t xml:space="preserve">Metric type: </w:t>
      </w:r>
      <w:r>
        <w:rPr>
          <w:rFonts w:ascii="Times New Roman" w:hAnsi="Times New Roman" w:cs="Times New Roman"/>
          <w:i/>
          <w:iCs/>
          <w:sz w:val="25"/>
          <w:szCs w:val="25"/>
        </w:rPr>
        <w:t>Average CPU Utilization</w:t>
      </w:r>
    </w:p>
    <w:p w14:paraId="42409861" w14:textId="2A895DAE" w:rsidR="00E042F5" w:rsidRDefault="00E042F5" w:rsidP="00B059AC">
      <w:pPr>
        <w:pStyle w:val="ListParagraph"/>
        <w:tabs>
          <w:tab w:val="left" w:pos="2770"/>
        </w:tabs>
        <w:ind w:left="1440"/>
        <w:rPr>
          <w:rFonts w:ascii="Times New Roman" w:hAnsi="Times New Roman" w:cs="Times New Roman"/>
          <w:sz w:val="25"/>
          <w:szCs w:val="25"/>
        </w:rPr>
      </w:pPr>
      <w:r>
        <w:rPr>
          <w:rFonts w:ascii="Times New Roman" w:hAnsi="Times New Roman" w:cs="Times New Roman"/>
          <w:sz w:val="25"/>
          <w:szCs w:val="25"/>
        </w:rPr>
        <w:t>Target value: 60</w:t>
      </w:r>
    </w:p>
    <w:p w14:paraId="75E9EF0D" w14:textId="19E85BD3" w:rsidR="00B059AC" w:rsidRDefault="00B059AC" w:rsidP="00CC56FA">
      <w:pPr>
        <w:tabs>
          <w:tab w:val="left" w:pos="2770"/>
        </w:tabs>
        <w:rPr>
          <w:rFonts w:ascii="Times New Roman" w:hAnsi="Times New Roman" w:cs="Times New Roman"/>
          <w:sz w:val="25"/>
          <w:szCs w:val="25"/>
        </w:rPr>
      </w:pPr>
      <w:r w:rsidRPr="00EB4A6F">
        <w:rPr>
          <w:rFonts w:ascii="Times New Roman" w:hAnsi="Times New Roman" w:cs="Times New Roman"/>
          <w:noProof/>
          <w:sz w:val="25"/>
          <w:szCs w:val="25"/>
        </w:rPr>
        <mc:AlternateContent>
          <mc:Choice Requires="wps">
            <w:drawing>
              <wp:anchor distT="45720" distB="45720" distL="114300" distR="114300" simplePos="0" relativeHeight="251658304" behindDoc="0" locked="0" layoutInCell="1" allowOverlap="1" wp14:anchorId="243C011E" wp14:editId="5A18E6E9">
                <wp:simplePos x="0" y="0"/>
                <wp:positionH relativeFrom="column">
                  <wp:posOffset>2915285</wp:posOffset>
                </wp:positionH>
                <wp:positionV relativeFrom="paragraph">
                  <wp:posOffset>265933</wp:posOffset>
                </wp:positionV>
                <wp:extent cx="2360930" cy="525780"/>
                <wp:effectExtent l="0" t="0" r="22860" b="266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25780"/>
                        </a:xfrm>
                        <a:prstGeom prst="rect">
                          <a:avLst/>
                        </a:prstGeom>
                        <a:solidFill>
                          <a:srgbClr val="FFFFFF"/>
                        </a:solidFill>
                        <a:ln w="9525">
                          <a:solidFill>
                            <a:srgbClr val="000000"/>
                          </a:solidFill>
                          <a:miter lim="800000"/>
                          <a:headEnd/>
                          <a:tailEnd/>
                        </a:ln>
                      </wps:spPr>
                      <wps:txbx>
                        <w:txbxContent>
                          <w:p w14:paraId="46247656" w14:textId="30CB703D" w:rsidR="00476DB1" w:rsidRPr="00874D2D" w:rsidRDefault="00476DB1" w:rsidP="00476DB1">
                            <w:pPr>
                              <w:rPr>
                                <w:rFonts w:ascii="Times New Roman" w:hAnsi="Times New Roman" w:cs="Times New Roman"/>
                                <w:sz w:val="25"/>
                                <w:szCs w:val="25"/>
                              </w:rPr>
                            </w:pPr>
                            <w:r>
                              <w:rPr>
                                <w:rFonts w:ascii="Times New Roman" w:hAnsi="Times New Roman" w:cs="Times New Roman"/>
                                <w:sz w:val="25"/>
                                <w:szCs w:val="25"/>
                              </w:rPr>
                              <w:t>Configuring desired group size and scaling policies.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3C011E" id="_x0000_s1054" type="#_x0000_t202" style="position:absolute;margin-left:229.55pt;margin-top:20.95pt;width:185.9pt;height:41.4pt;z-index:2516583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Zv3KAIAAE4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">
                <v:textbox>
                  <w:txbxContent>
                    <w:p w14:paraId="46247656" w14:textId="30CB703D" w:rsidR="00476DB1" w:rsidRPr="00874D2D" w:rsidRDefault="00476DB1" w:rsidP="00476DB1">
                      <w:pPr>
                        <w:rPr>
                          <w:rFonts w:ascii="Times New Roman" w:hAnsi="Times New Roman" w:cs="Times New Roman"/>
                          <w:sz w:val="25"/>
                          <w:szCs w:val="25"/>
                        </w:rPr>
                      </w:pPr>
                      <w:r>
                        <w:rPr>
                          <w:rFonts w:ascii="Times New Roman" w:hAnsi="Times New Roman" w:cs="Times New Roman"/>
                          <w:sz w:val="25"/>
                          <w:szCs w:val="25"/>
                        </w:rPr>
                        <w:t>Configuring desired group size and scaling policies.</w:t>
                      </w:r>
                    </w:p>
                  </w:txbxContent>
                </v:textbox>
                <w10:wrap type="topAndBottom"/>
              </v:shape>
            </w:pict>
          </mc:Fallback>
        </mc:AlternateContent>
      </w:r>
    </w:p>
    <w:p w14:paraId="18A1FD3B" w14:textId="6D922027" w:rsidR="00CC56FA" w:rsidRPr="00CC56FA" w:rsidRDefault="00CC56FA" w:rsidP="00CC56FA">
      <w:pPr>
        <w:tabs>
          <w:tab w:val="left" w:pos="2770"/>
        </w:tabs>
        <w:rPr>
          <w:rFonts w:ascii="Times New Roman" w:hAnsi="Times New Roman" w:cs="Times New Roman"/>
          <w:sz w:val="25"/>
          <w:szCs w:val="25"/>
        </w:rPr>
      </w:pPr>
      <w:r>
        <w:rPr>
          <w:rFonts w:ascii="Times New Roman" w:hAnsi="Times New Roman" w:cs="Times New Roman"/>
          <w:sz w:val="25"/>
          <w:szCs w:val="25"/>
        </w:rPr>
        <w:t xml:space="preserve">This means that Auto Scaling will maintain an Average CPU Utilization </w:t>
      </w:r>
      <w:r w:rsidR="0029053D">
        <w:rPr>
          <w:rFonts w:ascii="Times New Roman" w:hAnsi="Times New Roman" w:cs="Times New Roman"/>
          <w:sz w:val="25"/>
          <w:szCs w:val="25"/>
        </w:rPr>
        <w:t xml:space="preserve">across all instances at 60%. It will add or remove capacity to keep </w:t>
      </w:r>
      <w:r w:rsidR="00AD2686">
        <w:rPr>
          <w:rFonts w:ascii="Times New Roman" w:hAnsi="Times New Roman" w:cs="Times New Roman"/>
          <w:sz w:val="25"/>
          <w:szCs w:val="25"/>
        </w:rPr>
        <w:t>that metric at 60%, responding to fluctuations</w:t>
      </w:r>
      <w:r w:rsidR="005B387F">
        <w:rPr>
          <w:rFonts w:ascii="Times New Roman" w:hAnsi="Times New Roman" w:cs="Times New Roman"/>
          <w:sz w:val="25"/>
          <w:szCs w:val="25"/>
        </w:rPr>
        <w:t xml:space="preserve"> in load patterns.</w:t>
      </w:r>
    </w:p>
    <w:p w14:paraId="240D45B2" w14:textId="77777777" w:rsidR="00476DB1" w:rsidRDefault="00476DB1">
      <w:pPr>
        <w:rPr>
          <w:rFonts w:ascii="Times New Roman" w:hAnsi="Times New Roman" w:cs="Times New Roman"/>
          <w:sz w:val="25"/>
          <w:szCs w:val="25"/>
        </w:rPr>
      </w:pPr>
      <w:r>
        <w:rPr>
          <w:rFonts w:ascii="Times New Roman" w:hAnsi="Times New Roman" w:cs="Times New Roman"/>
          <w:sz w:val="25"/>
          <w:szCs w:val="25"/>
        </w:rPr>
        <w:br w:type="page"/>
      </w:r>
    </w:p>
    <w:p w14:paraId="512FE822" w14:textId="703414EF" w:rsidR="00DE0BB0" w:rsidRDefault="00054B2A"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lastRenderedPageBreak/>
        <w:t>Continue by pressing next. You will use default settings for scaling events. Continue again. Tags</w:t>
      </w:r>
      <w:r w:rsidR="00BB4529">
        <w:rPr>
          <w:rFonts w:ascii="Times New Roman" w:hAnsi="Times New Roman" w:cs="Times New Roman"/>
          <w:sz w:val="25"/>
          <w:szCs w:val="25"/>
        </w:rPr>
        <w:t xml:space="preserve"> are sent applied to the instances that are launched as well.</w:t>
      </w:r>
      <w:r w:rsidR="002E4ACA">
        <w:rPr>
          <w:rFonts w:ascii="Times New Roman" w:hAnsi="Times New Roman" w:cs="Times New Roman"/>
          <w:sz w:val="25"/>
          <w:szCs w:val="25"/>
        </w:rPr>
        <w:t xml:space="preserve"> Add a tag and configure:</w:t>
      </w:r>
    </w:p>
    <w:p w14:paraId="2B7E4133" w14:textId="70C748E0" w:rsidR="002E4ACA" w:rsidRDefault="002E4ACA" w:rsidP="002E4ACA">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Key: </w:t>
      </w:r>
      <w:r w:rsidRPr="002E4ACA">
        <w:rPr>
          <w:rFonts w:ascii="Times New Roman" w:hAnsi="Times New Roman" w:cs="Times New Roman"/>
          <w:i/>
          <w:iCs/>
          <w:sz w:val="25"/>
          <w:szCs w:val="25"/>
        </w:rPr>
        <w:t>Name</w:t>
      </w:r>
    </w:p>
    <w:p w14:paraId="3052048E" w14:textId="4D8D9C8B" w:rsidR="002E4ACA" w:rsidRDefault="002E4ACA" w:rsidP="002E4ACA">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Value: </w:t>
      </w:r>
      <w:r>
        <w:rPr>
          <w:rFonts w:ascii="Times New Roman" w:hAnsi="Times New Roman" w:cs="Times New Roman"/>
          <w:i/>
          <w:iCs/>
          <w:sz w:val="25"/>
          <w:szCs w:val="25"/>
        </w:rPr>
        <w:t>Lab Instance</w:t>
      </w:r>
    </w:p>
    <w:p w14:paraId="17963C61" w14:textId="3BB7FF3B" w:rsidR="00425AD0" w:rsidRPr="00425AD0" w:rsidRDefault="002E4ACA" w:rsidP="00425AD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Continue by pressing next. Finalize and create the auto scaling </w:t>
      </w:r>
      <w:r w:rsidR="00425AD0">
        <w:rPr>
          <w:rFonts w:ascii="Times New Roman" w:hAnsi="Times New Roman" w:cs="Times New Roman"/>
          <w:sz w:val="25"/>
          <w:szCs w:val="25"/>
        </w:rPr>
        <w:t>group. As of now, new instances will be launched to reach the desired count of 2.</w:t>
      </w:r>
    </w:p>
    <w:p w14:paraId="113A00C9" w14:textId="45429331" w:rsidR="00425AD0" w:rsidRDefault="00425AD0" w:rsidP="00425AD0">
      <w:pPr>
        <w:pBdr>
          <w:bottom w:val="single" w:sz="6" w:space="1" w:color="auto"/>
        </w:pBdr>
        <w:tabs>
          <w:tab w:val="left" w:pos="2770"/>
        </w:tabs>
        <w:jc w:val="center"/>
        <w:rPr>
          <w:rFonts w:ascii="Times New Roman" w:hAnsi="Times New Roman" w:cs="Times New Roman"/>
          <w:b/>
          <w:bCs/>
          <w:sz w:val="40"/>
          <w:szCs w:val="40"/>
        </w:rPr>
      </w:pPr>
      <w:r w:rsidRPr="00D602AD">
        <w:rPr>
          <w:rFonts w:ascii="Times New Roman" w:hAnsi="Times New Roman" w:cs="Times New Roman"/>
          <w:b/>
          <w:bCs/>
          <w:sz w:val="40"/>
          <w:szCs w:val="40"/>
        </w:rPr>
        <w:t xml:space="preserve">Task </w:t>
      </w:r>
      <w:r>
        <w:rPr>
          <w:rFonts w:ascii="Times New Roman" w:hAnsi="Times New Roman" w:cs="Times New Roman"/>
          <w:b/>
          <w:bCs/>
          <w:sz w:val="40"/>
          <w:szCs w:val="40"/>
        </w:rPr>
        <w:t>4</w:t>
      </w:r>
      <w:r w:rsidRPr="00D602AD">
        <w:rPr>
          <w:rFonts w:ascii="Times New Roman" w:hAnsi="Times New Roman" w:cs="Times New Roman"/>
          <w:b/>
          <w:bCs/>
          <w:sz w:val="40"/>
          <w:szCs w:val="40"/>
        </w:rPr>
        <w:t xml:space="preserve">: </w:t>
      </w:r>
      <w:r>
        <w:rPr>
          <w:rFonts w:ascii="Times New Roman" w:hAnsi="Times New Roman" w:cs="Times New Roman"/>
          <w:b/>
          <w:bCs/>
          <w:sz w:val="40"/>
          <w:szCs w:val="40"/>
        </w:rPr>
        <w:t>Verify Load Balancing Functionality</w:t>
      </w:r>
    </w:p>
    <w:p w14:paraId="5FDF328E" w14:textId="05FDAF28" w:rsidR="00425AD0" w:rsidRPr="00425AD0" w:rsidRDefault="00425AD0" w:rsidP="00425AD0">
      <w:pPr>
        <w:tabs>
          <w:tab w:val="left" w:pos="2770"/>
        </w:tabs>
        <w:jc w:val="center"/>
        <w:rPr>
          <w:rFonts w:ascii="Times New Roman" w:hAnsi="Times New Roman" w:cs="Times New Roman"/>
          <w:sz w:val="25"/>
          <w:szCs w:val="25"/>
        </w:rPr>
      </w:pPr>
      <w:r>
        <w:rPr>
          <w:rFonts w:ascii="Times New Roman" w:hAnsi="Times New Roman" w:cs="Times New Roman"/>
          <w:sz w:val="25"/>
          <w:szCs w:val="25"/>
        </w:rPr>
        <w:t>Y</w:t>
      </w:r>
      <w:r w:rsidRPr="00783406">
        <w:rPr>
          <w:rFonts w:ascii="Times New Roman" w:hAnsi="Times New Roman" w:cs="Times New Roman"/>
          <w:sz w:val="25"/>
          <w:szCs w:val="25"/>
        </w:rPr>
        <w:t>ou</w:t>
      </w:r>
      <w:r>
        <w:rPr>
          <w:rFonts w:ascii="Times New Roman" w:hAnsi="Times New Roman" w:cs="Times New Roman"/>
          <w:sz w:val="25"/>
          <w:szCs w:val="25"/>
        </w:rPr>
        <w:t xml:space="preserve"> will verify if Load Balancing is working correctly by </w:t>
      </w:r>
      <w:r w:rsidR="006A1C43">
        <w:rPr>
          <w:rFonts w:ascii="Times New Roman" w:hAnsi="Times New Roman" w:cs="Times New Roman"/>
          <w:sz w:val="25"/>
          <w:szCs w:val="25"/>
        </w:rPr>
        <w:t xml:space="preserve">checking targets and </w:t>
      </w:r>
      <w:r w:rsidR="00C37DD3">
        <w:rPr>
          <w:rFonts w:ascii="Times New Roman" w:hAnsi="Times New Roman" w:cs="Times New Roman"/>
          <w:sz w:val="25"/>
          <w:szCs w:val="25"/>
        </w:rPr>
        <w:t>sending a request in the form of a DNS</w:t>
      </w:r>
      <w:r w:rsidR="00525620">
        <w:rPr>
          <w:rFonts w:ascii="Times New Roman" w:hAnsi="Times New Roman" w:cs="Times New Roman"/>
          <w:sz w:val="25"/>
          <w:szCs w:val="25"/>
        </w:rPr>
        <w:t xml:space="preserve"> name browser search.</w:t>
      </w:r>
    </w:p>
    <w:p w14:paraId="2226817F" w14:textId="35D82DAE" w:rsidR="00DE0BB0" w:rsidRDefault="00525620"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On the navigation panel on the left, access Instances.</w:t>
      </w:r>
      <w:r w:rsidR="00161A10">
        <w:rPr>
          <w:rFonts w:ascii="Times New Roman" w:hAnsi="Times New Roman" w:cs="Times New Roman"/>
          <w:sz w:val="25"/>
          <w:szCs w:val="25"/>
        </w:rPr>
        <w:t xml:space="preserve"> There should be 2 new instances named Lab Instance that were launched by Auto Scaling.</w:t>
      </w:r>
    </w:p>
    <w:p w14:paraId="574305D1" w14:textId="40B45512" w:rsidR="00DE0BB0" w:rsidRDefault="008F5C8F"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Let’s confirm that these instances passed their Health check. On the navigation panel on the left, access Target Groups. </w:t>
      </w:r>
    </w:p>
    <w:p w14:paraId="2DB74885" w14:textId="60BB95B2" w:rsidR="0092232F" w:rsidRDefault="0092232F" w:rsidP="0092232F">
      <w:pPr>
        <w:pStyle w:val="ListParagraph"/>
        <w:numPr>
          <w:ilvl w:val="1"/>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Choose LabGroup and Targets tab. Two targets should be listed. </w:t>
      </w:r>
    </w:p>
    <w:p w14:paraId="77901CFD" w14:textId="0F859F58" w:rsidR="00623DE3" w:rsidRDefault="00B059AC" w:rsidP="0092232F">
      <w:pPr>
        <w:pStyle w:val="ListParagraph"/>
        <w:numPr>
          <w:ilvl w:val="1"/>
          <w:numId w:val="31"/>
        </w:numPr>
        <w:tabs>
          <w:tab w:val="left" w:pos="2770"/>
        </w:tabs>
        <w:rPr>
          <w:rFonts w:ascii="Times New Roman" w:hAnsi="Times New Roman" w:cs="Times New Roman"/>
          <w:sz w:val="25"/>
          <w:szCs w:val="25"/>
        </w:rPr>
      </w:pPr>
      <w:r w:rsidRPr="00EB4A6F">
        <w:rPr>
          <w:rFonts w:ascii="Times New Roman" w:hAnsi="Times New Roman" w:cs="Times New Roman"/>
          <w:noProof/>
          <w:sz w:val="25"/>
          <w:szCs w:val="25"/>
        </w:rPr>
        <mc:AlternateContent>
          <mc:Choice Requires="wps">
            <w:drawing>
              <wp:anchor distT="45720" distB="45720" distL="114300" distR="114300" simplePos="0" relativeHeight="251658306" behindDoc="0" locked="0" layoutInCell="1" allowOverlap="1" wp14:anchorId="143EB5BC" wp14:editId="2C23C872">
                <wp:simplePos x="0" y="0"/>
                <wp:positionH relativeFrom="margin">
                  <wp:align>right</wp:align>
                </wp:positionH>
                <wp:positionV relativeFrom="paragraph">
                  <wp:posOffset>4233545</wp:posOffset>
                </wp:positionV>
                <wp:extent cx="2087245" cy="571500"/>
                <wp:effectExtent l="0" t="0" r="27305"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245" cy="571500"/>
                        </a:xfrm>
                        <a:prstGeom prst="rect">
                          <a:avLst/>
                        </a:prstGeom>
                        <a:solidFill>
                          <a:srgbClr val="FFFFFF"/>
                        </a:solidFill>
                        <a:ln w="9525">
                          <a:solidFill>
                            <a:srgbClr val="000000"/>
                          </a:solidFill>
                          <a:miter lim="800000"/>
                          <a:headEnd/>
                          <a:tailEnd/>
                        </a:ln>
                      </wps:spPr>
                      <wps:txbx>
                        <w:txbxContent>
                          <w:p w14:paraId="1668CF0E" w14:textId="4B675421" w:rsidR="00B059AC" w:rsidRPr="00874D2D" w:rsidRDefault="00B059AC" w:rsidP="00B059AC">
                            <w:pPr>
                              <w:rPr>
                                <w:rFonts w:ascii="Times New Roman" w:hAnsi="Times New Roman" w:cs="Times New Roman"/>
                                <w:sz w:val="25"/>
                                <w:szCs w:val="25"/>
                              </w:rPr>
                            </w:pPr>
                            <w:r>
                              <w:rPr>
                                <w:rFonts w:ascii="Times New Roman" w:hAnsi="Times New Roman" w:cs="Times New Roman"/>
                                <w:sz w:val="25"/>
                                <w:szCs w:val="25"/>
                              </w:rPr>
                              <w:t>Lab Instance Targets are listed in the target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EB5BC" id="_x0000_s1055" type="#_x0000_t202" style="position:absolute;left:0;text-align:left;margin-left:113.15pt;margin-top:333.35pt;width:164.35pt;height:45pt;z-index:25165830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EKdKAIAAE4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">
                <v:textbox>
                  <w:txbxContent>
                    <w:p w14:paraId="1668CF0E" w14:textId="4B675421" w:rsidR="00B059AC" w:rsidRPr="00874D2D" w:rsidRDefault="00B059AC" w:rsidP="00B059AC">
                      <w:pPr>
                        <w:rPr>
                          <w:rFonts w:ascii="Times New Roman" w:hAnsi="Times New Roman" w:cs="Times New Roman"/>
                          <w:sz w:val="25"/>
                          <w:szCs w:val="25"/>
                        </w:rPr>
                      </w:pPr>
                      <w:r>
                        <w:rPr>
                          <w:rFonts w:ascii="Times New Roman" w:hAnsi="Times New Roman" w:cs="Times New Roman"/>
                          <w:sz w:val="25"/>
                          <w:szCs w:val="25"/>
                        </w:rPr>
                        <w:t>Lab Instance Targets are listed in the target group.</w:t>
                      </w:r>
                    </w:p>
                  </w:txbxContent>
                </v:textbox>
                <w10:wrap type="square" anchorx="margin"/>
              </v:shape>
            </w:pict>
          </mc:Fallback>
        </mc:AlternateContent>
      </w:r>
      <w:r>
        <w:rPr>
          <w:rFonts w:ascii="Times New Roman" w:hAnsi="Times New Roman" w:cs="Times New Roman"/>
          <w:noProof/>
          <w:sz w:val="25"/>
          <w:szCs w:val="25"/>
        </w:rPr>
        <w:drawing>
          <wp:anchor distT="0" distB="0" distL="114300" distR="114300" simplePos="0" relativeHeight="251658305" behindDoc="1" locked="0" layoutInCell="1" allowOverlap="1" wp14:anchorId="3E2C80F9" wp14:editId="2BC3ED06">
            <wp:simplePos x="0" y="0"/>
            <wp:positionH relativeFrom="margin">
              <wp:align>left</wp:align>
            </wp:positionH>
            <wp:positionV relativeFrom="paragraph">
              <wp:posOffset>567055</wp:posOffset>
            </wp:positionV>
            <wp:extent cx="3812540" cy="4254500"/>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2540" cy="425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3DE3">
        <w:rPr>
          <w:rFonts w:ascii="Times New Roman" w:hAnsi="Times New Roman" w:cs="Times New Roman"/>
          <w:sz w:val="25"/>
          <w:szCs w:val="25"/>
        </w:rPr>
        <w:t xml:space="preserve">The statuses of these instances should appear healthy. You may have to wait a moment and refresh </w:t>
      </w:r>
      <w:r w:rsidR="00CC4035">
        <w:rPr>
          <w:rFonts w:ascii="Times New Roman" w:hAnsi="Times New Roman" w:cs="Times New Roman"/>
          <w:sz w:val="25"/>
          <w:szCs w:val="25"/>
        </w:rPr>
        <w:t>for updates.</w:t>
      </w:r>
    </w:p>
    <w:p w14:paraId="6C0579AD" w14:textId="01118910" w:rsidR="00DE0BB0" w:rsidRDefault="00CC4035"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lastRenderedPageBreak/>
        <w:t>We can now access the Auto Scaling group via the Load Balancer. Access Load Balancers on the left</w:t>
      </w:r>
      <w:r w:rsidR="00F803CF">
        <w:rPr>
          <w:rFonts w:ascii="Times New Roman" w:hAnsi="Times New Roman" w:cs="Times New Roman"/>
          <w:sz w:val="25"/>
          <w:szCs w:val="25"/>
        </w:rPr>
        <w:t xml:space="preserve"> navigation panel</w:t>
      </w:r>
      <w:r>
        <w:rPr>
          <w:rFonts w:ascii="Times New Roman" w:hAnsi="Times New Roman" w:cs="Times New Roman"/>
          <w:sz w:val="25"/>
          <w:szCs w:val="25"/>
        </w:rPr>
        <w:t xml:space="preserve">. </w:t>
      </w:r>
    </w:p>
    <w:p w14:paraId="4B70C3A8" w14:textId="1B9380BE" w:rsidR="0054568D" w:rsidRDefault="0054568D"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In the lower panel, copy the DNS name of the load balancer, omitting “A Record”.</w:t>
      </w:r>
    </w:p>
    <w:p w14:paraId="04BECC33" w14:textId="07D62F4E" w:rsidR="00481440" w:rsidRPr="00481440" w:rsidRDefault="00481440" w:rsidP="00481440">
      <w:pPr>
        <w:tabs>
          <w:tab w:val="left" w:pos="2770"/>
        </w:tabs>
        <w:rPr>
          <w:rFonts w:ascii="Times New Roman" w:hAnsi="Times New Roman" w:cs="Times New Roman"/>
          <w:sz w:val="25"/>
          <w:szCs w:val="25"/>
        </w:rPr>
      </w:pPr>
      <w:r>
        <w:rPr>
          <w:rFonts w:ascii="Times New Roman" w:hAnsi="Times New Roman" w:cs="Times New Roman"/>
          <w:sz w:val="25"/>
          <w:szCs w:val="25"/>
        </w:rPr>
        <w:t xml:space="preserve">It should look similar to: </w:t>
      </w:r>
      <w:r w:rsidRPr="00481440">
        <w:rPr>
          <w:rFonts w:ascii="Times New Roman" w:hAnsi="Times New Roman" w:cs="Times New Roman"/>
          <w:i/>
          <w:iCs/>
          <w:sz w:val="25"/>
          <w:szCs w:val="25"/>
        </w:rPr>
        <w:t>LabELB-1998580470.us-west-2.elb.amazonaws.com</w:t>
      </w:r>
    </w:p>
    <w:p w14:paraId="134243C3" w14:textId="05537A81" w:rsidR="005A313D" w:rsidRPr="005A313D" w:rsidRDefault="00F803CF" w:rsidP="005A313D">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Past the DNS name into a standard incognito internet browser. </w:t>
      </w:r>
    </w:p>
    <w:p w14:paraId="2E4232C6" w14:textId="24687D5A" w:rsidR="00F33A3F" w:rsidRPr="00787348" w:rsidRDefault="00F33A3F" w:rsidP="00787348">
      <w:pPr>
        <w:tabs>
          <w:tab w:val="left" w:pos="2770"/>
        </w:tabs>
        <w:rPr>
          <w:rFonts w:ascii="Times New Roman" w:hAnsi="Times New Roman" w:cs="Times New Roman"/>
          <w:sz w:val="25"/>
          <w:szCs w:val="25"/>
        </w:rPr>
      </w:pPr>
      <w:r w:rsidRPr="00EB4A6F">
        <w:rPr>
          <w:rFonts w:ascii="Times New Roman" w:hAnsi="Times New Roman" w:cs="Times New Roman"/>
          <w:noProof/>
          <w:sz w:val="25"/>
          <w:szCs w:val="25"/>
        </w:rPr>
        <mc:AlternateContent>
          <mc:Choice Requires="wps">
            <w:drawing>
              <wp:anchor distT="45720" distB="45720" distL="114300" distR="114300" simplePos="0" relativeHeight="251658308" behindDoc="0" locked="0" layoutInCell="1" allowOverlap="1" wp14:anchorId="47131D83" wp14:editId="763E2297">
                <wp:simplePos x="0" y="0"/>
                <wp:positionH relativeFrom="margin">
                  <wp:align>right</wp:align>
                </wp:positionH>
                <wp:positionV relativeFrom="paragraph">
                  <wp:posOffset>3445713</wp:posOffset>
                </wp:positionV>
                <wp:extent cx="2578735" cy="698500"/>
                <wp:effectExtent l="0" t="0" r="12065" b="2540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735" cy="698500"/>
                        </a:xfrm>
                        <a:prstGeom prst="rect">
                          <a:avLst/>
                        </a:prstGeom>
                        <a:solidFill>
                          <a:srgbClr val="FFFFFF"/>
                        </a:solidFill>
                        <a:ln w="9525">
                          <a:solidFill>
                            <a:srgbClr val="000000"/>
                          </a:solidFill>
                          <a:miter lim="800000"/>
                          <a:headEnd/>
                          <a:tailEnd/>
                        </a:ln>
                      </wps:spPr>
                      <wps:txbx>
                        <w:txbxContent>
                          <w:p w14:paraId="3773A5DC" w14:textId="0FA3A86A" w:rsidR="00F33A3F" w:rsidRPr="00874D2D" w:rsidRDefault="00F33A3F" w:rsidP="00F33A3F">
                            <w:pPr>
                              <w:rPr>
                                <w:rFonts w:ascii="Times New Roman" w:hAnsi="Times New Roman" w:cs="Times New Roman"/>
                                <w:sz w:val="25"/>
                                <w:szCs w:val="25"/>
                              </w:rPr>
                            </w:pPr>
                            <w:r>
                              <w:rPr>
                                <w:rFonts w:ascii="Times New Roman" w:hAnsi="Times New Roman" w:cs="Times New Roman"/>
                                <w:sz w:val="25"/>
                                <w:szCs w:val="25"/>
                              </w:rPr>
                              <w:t xml:space="preserve">DNS address entered into an internet browser. </w:t>
                            </w:r>
                            <w:r w:rsidR="00381A95">
                              <w:rPr>
                                <w:rFonts w:ascii="Times New Roman" w:hAnsi="Times New Roman" w:cs="Times New Roman"/>
                                <w:sz w:val="25"/>
                                <w:szCs w:val="25"/>
                              </w:rPr>
                              <w:t>Displaying application information about load balancer.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31D83" id="_x0000_s1056" type="#_x0000_t202" style="position:absolute;margin-left:151.85pt;margin-top:271.3pt;width:203.05pt;height:55pt;z-index:2516583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">
                <v:textbox>
                  <w:txbxContent>
                    <w:p w14:paraId="3773A5DC" w14:textId="0FA3A86A" w:rsidR="00F33A3F" w:rsidRPr="00874D2D" w:rsidRDefault="00F33A3F" w:rsidP="00F33A3F">
                      <w:pPr>
                        <w:rPr>
                          <w:rFonts w:ascii="Times New Roman" w:hAnsi="Times New Roman" w:cs="Times New Roman"/>
                          <w:sz w:val="25"/>
                          <w:szCs w:val="25"/>
                        </w:rPr>
                      </w:pPr>
                      <w:r>
                        <w:rPr>
                          <w:rFonts w:ascii="Times New Roman" w:hAnsi="Times New Roman" w:cs="Times New Roman"/>
                          <w:sz w:val="25"/>
                          <w:szCs w:val="25"/>
                        </w:rPr>
                        <w:t xml:space="preserve">DNS address entered into an internet browser. </w:t>
                      </w:r>
                      <w:r w:rsidR="00381A95">
                        <w:rPr>
                          <w:rFonts w:ascii="Times New Roman" w:hAnsi="Times New Roman" w:cs="Times New Roman"/>
                          <w:sz w:val="25"/>
                          <w:szCs w:val="25"/>
                        </w:rPr>
                        <w:t>Displaying application information about load balancer.</w:t>
                      </w:r>
                    </w:p>
                  </w:txbxContent>
                </v:textbox>
                <w10:wrap type="square" anchorx="margin"/>
              </v:shape>
            </w:pict>
          </mc:Fallback>
        </mc:AlternateContent>
      </w:r>
      <w:r>
        <w:rPr>
          <w:rFonts w:ascii="Times New Roman" w:hAnsi="Times New Roman" w:cs="Times New Roman"/>
          <w:noProof/>
          <w:sz w:val="25"/>
          <w:szCs w:val="25"/>
        </w:rPr>
        <w:drawing>
          <wp:anchor distT="0" distB="0" distL="114300" distR="114300" simplePos="0" relativeHeight="251658307" behindDoc="0" locked="0" layoutInCell="1" allowOverlap="1" wp14:anchorId="635B2FDF" wp14:editId="32F33637">
            <wp:simplePos x="0" y="0"/>
            <wp:positionH relativeFrom="margin">
              <wp:align>right</wp:align>
            </wp:positionH>
            <wp:positionV relativeFrom="paragraph">
              <wp:posOffset>754476</wp:posOffset>
            </wp:positionV>
            <wp:extent cx="5943600" cy="3450590"/>
            <wp:effectExtent l="0" t="0" r="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50590"/>
                    </a:xfrm>
                    <a:prstGeom prst="rect">
                      <a:avLst/>
                    </a:prstGeom>
                    <a:noFill/>
                    <a:ln>
                      <a:noFill/>
                    </a:ln>
                  </pic:spPr>
                </pic:pic>
              </a:graphicData>
            </a:graphic>
          </wp:anchor>
        </w:drawing>
      </w:r>
      <w:r w:rsidR="00F803CF" w:rsidRPr="005A313D">
        <w:rPr>
          <w:rFonts w:ascii="Times New Roman" w:hAnsi="Times New Roman" w:cs="Times New Roman"/>
          <w:sz w:val="25"/>
          <w:szCs w:val="25"/>
        </w:rPr>
        <w:t>The application</w:t>
      </w:r>
      <w:r w:rsidR="00CC2953" w:rsidRPr="005A313D">
        <w:rPr>
          <w:rFonts w:ascii="Times New Roman" w:hAnsi="Times New Roman" w:cs="Times New Roman"/>
          <w:sz w:val="25"/>
          <w:szCs w:val="25"/>
        </w:rPr>
        <w:t xml:space="preserve"> indicates that the Load Balancer received the request, sent it to one of the EC</w:t>
      </w:r>
      <w:r w:rsidR="005A313D" w:rsidRPr="005A313D">
        <w:rPr>
          <w:rFonts w:ascii="Times New Roman" w:hAnsi="Times New Roman" w:cs="Times New Roman"/>
          <w:sz w:val="25"/>
          <w:szCs w:val="25"/>
        </w:rPr>
        <w:t>2</w:t>
      </w:r>
      <w:r w:rsidR="00CC2953" w:rsidRPr="005A313D">
        <w:rPr>
          <w:rFonts w:ascii="Times New Roman" w:hAnsi="Times New Roman" w:cs="Times New Roman"/>
          <w:sz w:val="25"/>
          <w:szCs w:val="25"/>
        </w:rPr>
        <w:t xml:space="preserve"> instances</w:t>
      </w:r>
      <w:r w:rsidR="005A313D" w:rsidRPr="005A313D">
        <w:rPr>
          <w:rFonts w:ascii="Times New Roman" w:hAnsi="Times New Roman" w:cs="Times New Roman"/>
          <w:sz w:val="25"/>
          <w:szCs w:val="25"/>
        </w:rPr>
        <w:t>, and passed back the result.</w:t>
      </w:r>
    </w:p>
    <w:p w14:paraId="1471EB8E" w14:textId="77777777" w:rsidR="00787348" w:rsidRDefault="00787348">
      <w:pPr>
        <w:rPr>
          <w:rFonts w:ascii="Times New Roman" w:hAnsi="Times New Roman" w:cs="Times New Roman"/>
          <w:b/>
          <w:bCs/>
          <w:sz w:val="40"/>
          <w:szCs w:val="40"/>
        </w:rPr>
      </w:pPr>
      <w:r>
        <w:rPr>
          <w:rFonts w:ascii="Times New Roman" w:hAnsi="Times New Roman" w:cs="Times New Roman"/>
          <w:b/>
          <w:bCs/>
          <w:sz w:val="40"/>
          <w:szCs w:val="40"/>
        </w:rPr>
        <w:br w:type="page"/>
      </w:r>
    </w:p>
    <w:p w14:paraId="40D89065" w14:textId="7BD6D65A" w:rsidR="005A313D" w:rsidRDefault="005A313D" w:rsidP="005A313D">
      <w:pPr>
        <w:pBdr>
          <w:bottom w:val="single" w:sz="6" w:space="1" w:color="auto"/>
        </w:pBdr>
        <w:tabs>
          <w:tab w:val="left" w:pos="2770"/>
        </w:tabs>
        <w:jc w:val="center"/>
        <w:rPr>
          <w:rFonts w:ascii="Times New Roman" w:hAnsi="Times New Roman" w:cs="Times New Roman"/>
          <w:b/>
          <w:bCs/>
          <w:sz w:val="40"/>
          <w:szCs w:val="40"/>
        </w:rPr>
      </w:pPr>
      <w:r w:rsidRPr="00D602AD">
        <w:rPr>
          <w:rFonts w:ascii="Times New Roman" w:hAnsi="Times New Roman" w:cs="Times New Roman"/>
          <w:b/>
          <w:bCs/>
          <w:sz w:val="40"/>
          <w:szCs w:val="40"/>
        </w:rPr>
        <w:lastRenderedPageBreak/>
        <w:t xml:space="preserve">Task </w:t>
      </w:r>
      <w:r>
        <w:rPr>
          <w:rFonts w:ascii="Times New Roman" w:hAnsi="Times New Roman" w:cs="Times New Roman"/>
          <w:b/>
          <w:bCs/>
          <w:sz w:val="40"/>
          <w:szCs w:val="40"/>
        </w:rPr>
        <w:t>5</w:t>
      </w:r>
      <w:r w:rsidRPr="00D602AD">
        <w:rPr>
          <w:rFonts w:ascii="Times New Roman" w:hAnsi="Times New Roman" w:cs="Times New Roman"/>
          <w:b/>
          <w:bCs/>
          <w:sz w:val="40"/>
          <w:szCs w:val="40"/>
        </w:rPr>
        <w:t xml:space="preserve">: </w:t>
      </w:r>
      <w:r>
        <w:rPr>
          <w:rFonts w:ascii="Times New Roman" w:hAnsi="Times New Roman" w:cs="Times New Roman"/>
          <w:b/>
          <w:bCs/>
          <w:sz w:val="40"/>
          <w:szCs w:val="40"/>
        </w:rPr>
        <w:t>Test Auto Scaling</w:t>
      </w:r>
    </w:p>
    <w:p w14:paraId="501F10F3" w14:textId="70CCBC72" w:rsidR="005A313D" w:rsidRPr="00A1781C" w:rsidRDefault="005A313D" w:rsidP="00A1781C">
      <w:pPr>
        <w:tabs>
          <w:tab w:val="left" w:pos="2770"/>
        </w:tabs>
        <w:jc w:val="center"/>
        <w:rPr>
          <w:rFonts w:ascii="Times New Roman" w:hAnsi="Times New Roman" w:cs="Times New Roman"/>
          <w:sz w:val="25"/>
          <w:szCs w:val="25"/>
        </w:rPr>
      </w:pPr>
      <w:r>
        <w:rPr>
          <w:rFonts w:ascii="Times New Roman" w:hAnsi="Times New Roman" w:cs="Times New Roman"/>
          <w:sz w:val="25"/>
          <w:szCs w:val="25"/>
        </w:rPr>
        <w:t>You will now increase the load to cause Auto S</w:t>
      </w:r>
      <w:r w:rsidR="00A1781C">
        <w:rPr>
          <w:rFonts w:ascii="Times New Roman" w:hAnsi="Times New Roman" w:cs="Times New Roman"/>
          <w:sz w:val="25"/>
          <w:szCs w:val="25"/>
        </w:rPr>
        <w:t>caling to add additional instances.</w:t>
      </w:r>
    </w:p>
    <w:p w14:paraId="08A8D51C" w14:textId="609D1B73" w:rsidR="00DE0BB0" w:rsidRDefault="00A1781C"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On the AWS management console, access CloudWatch. Do not close the application tab</w:t>
      </w:r>
      <w:r w:rsidR="00D34181">
        <w:rPr>
          <w:rFonts w:ascii="Times New Roman" w:hAnsi="Times New Roman" w:cs="Times New Roman"/>
          <w:sz w:val="25"/>
          <w:szCs w:val="25"/>
        </w:rPr>
        <w:t xml:space="preserve"> of the Load Balancer.</w:t>
      </w:r>
    </w:p>
    <w:p w14:paraId="7C1FF573" w14:textId="504AF538" w:rsidR="00B3133F" w:rsidRDefault="00D34181"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On the left navigation panel, select All alarms. </w:t>
      </w:r>
    </w:p>
    <w:p w14:paraId="631BEF5E" w14:textId="7E05F3D3" w:rsidR="00DE0BB0" w:rsidRPr="00B3133F" w:rsidRDefault="00196B27" w:rsidP="00B3133F">
      <w:pPr>
        <w:tabs>
          <w:tab w:val="left" w:pos="2770"/>
        </w:tabs>
        <w:ind w:left="360"/>
        <w:rPr>
          <w:rFonts w:ascii="Times New Roman" w:hAnsi="Times New Roman" w:cs="Times New Roman"/>
          <w:sz w:val="25"/>
          <w:szCs w:val="25"/>
        </w:rPr>
      </w:pPr>
      <w:r w:rsidRPr="00B3133F">
        <w:rPr>
          <w:rFonts w:ascii="Times New Roman" w:hAnsi="Times New Roman" w:cs="Times New Roman"/>
          <w:sz w:val="25"/>
          <w:szCs w:val="25"/>
        </w:rPr>
        <w:t xml:space="preserve">These alarms were created by the Auto Scaling group to </w:t>
      </w:r>
      <w:r w:rsidR="007D34B7" w:rsidRPr="00B3133F">
        <w:rPr>
          <w:rFonts w:ascii="Times New Roman" w:hAnsi="Times New Roman" w:cs="Times New Roman"/>
          <w:sz w:val="25"/>
          <w:szCs w:val="25"/>
        </w:rPr>
        <w:t>track the CPU load.</w:t>
      </w:r>
      <w:r w:rsidR="00456596" w:rsidRPr="00B3133F">
        <w:rPr>
          <w:rFonts w:ascii="Times New Roman" w:hAnsi="Times New Roman" w:cs="Times New Roman"/>
          <w:sz w:val="25"/>
          <w:szCs w:val="25"/>
        </w:rPr>
        <w:t xml:space="preserve"> Auto Scaling will attempt to keep the average load at 60% while also staying </w:t>
      </w:r>
      <w:r w:rsidR="00AC1C85" w:rsidRPr="00B3133F">
        <w:rPr>
          <w:rFonts w:ascii="Times New Roman" w:hAnsi="Times New Roman" w:cs="Times New Roman"/>
          <w:sz w:val="25"/>
          <w:szCs w:val="25"/>
        </w:rPr>
        <w:t>between</w:t>
      </w:r>
      <w:r w:rsidR="00456596" w:rsidRPr="00B3133F">
        <w:rPr>
          <w:rFonts w:ascii="Times New Roman" w:hAnsi="Times New Roman" w:cs="Times New Roman"/>
          <w:sz w:val="25"/>
          <w:szCs w:val="25"/>
        </w:rPr>
        <w:t xml:space="preserve"> 2 to 6 instances.</w:t>
      </w:r>
      <w:r w:rsidRPr="00B3133F">
        <w:rPr>
          <w:rFonts w:ascii="Times New Roman" w:hAnsi="Times New Roman" w:cs="Times New Roman"/>
          <w:sz w:val="25"/>
          <w:szCs w:val="25"/>
        </w:rPr>
        <w:t xml:space="preserve"> </w:t>
      </w:r>
    </w:p>
    <w:p w14:paraId="58CEA5A3" w14:textId="57DB9C56" w:rsidR="00DE0BB0" w:rsidRDefault="0068173A"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58309" behindDoc="0" locked="0" layoutInCell="1" allowOverlap="1" wp14:anchorId="0B749F11" wp14:editId="3A012487">
            <wp:simplePos x="0" y="0"/>
            <wp:positionH relativeFrom="margin">
              <wp:align>center</wp:align>
            </wp:positionH>
            <wp:positionV relativeFrom="paragraph">
              <wp:posOffset>550869</wp:posOffset>
            </wp:positionV>
            <wp:extent cx="5381625" cy="4093210"/>
            <wp:effectExtent l="0" t="0" r="9525" b="254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1625" cy="409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730F">
        <w:rPr>
          <w:rFonts w:ascii="Times New Roman" w:hAnsi="Times New Roman" w:cs="Times New Roman"/>
          <w:sz w:val="25"/>
          <w:szCs w:val="25"/>
        </w:rPr>
        <w:t xml:space="preserve">Click the OK alarm, named </w:t>
      </w:r>
      <w:r w:rsidR="0033730F">
        <w:rPr>
          <w:rFonts w:ascii="Times New Roman" w:hAnsi="Times New Roman" w:cs="Times New Roman"/>
          <w:i/>
          <w:iCs/>
          <w:sz w:val="25"/>
          <w:szCs w:val="25"/>
        </w:rPr>
        <w:t>AlarmHigh</w:t>
      </w:r>
      <w:r w:rsidR="0033730F">
        <w:rPr>
          <w:rFonts w:ascii="Times New Roman" w:hAnsi="Times New Roman" w:cs="Times New Roman"/>
          <w:sz w:val="25"/>
          <w:szCs w:val="25"/>
        </w:rPr>
        <w:t>.</w:t>
      </w:r>
      <w:r w:rsidR="00BB7EDF">
        <w:rPr>
          <w:rFonts w:ascii="Times New Roman" w:hAnsi="Times New Roman" w:cs="Times New Roman"/>
          <w:sz w:val="25"/>
          <w:szCs w:val="25"/>
        </w:rPr>
        <w:t xml:space="preserve"> “OK” indicates that the alarm hasn’t been triggered</w:t>
      </w:r>
      <w:r w:rsidR="006D6931">
        <w:rPr>
          <w:rFonts w:ascii="Times New Roman" w:hAnsi="Times New Roman" w:cs="Times New Roman"/>
          <w:sz w:val="25"/>
          <w:szCs w:val="25"/>
        </w:rPr>
        <w:t>. It triggers when CPU utilization is greater than 60%.</w:t>
      </w:r>
    </w:p>
    <w:p w14:paraId="424D8221" w14:textId="0EFADD71" w:rsidR="0068173A" w:rsidRDefault="0068173A">
      <w:pPr>
        <w:rPr>
          <w:rFonts w:ascii="Times New Roman" w:hAnsi="Times New Roman" w:cs="Times New Roman"/>
          <w:sz w:val="25"/>
          <w:szCs w:val="25"/>
        </w:rPr>
      </w:pPr>
      <w:r w:rsidRPr="00EB4A6F">
        <w:rPr>
          <w:rFonts w:ascii="Times New Roman" w:hAnsi="Times New Roman" w:cs="Times New Roman"/>
          <w:noProof/>
          <w:sz w:val="25"/>
          <w:szCs w:val="25"/>
        </w:rPr>
        <mc:AlternateContent>
          <mc:Choice Requires="wps">
            <w:drawing>
              <wp:anchor distT="45720" distB="45720" distL="114300" distR="114300" simplePos="0" relativeHeight="251658310" behindDoc="0" locked="0" layoutInCell="1" allowOverlap="1" wp14:anchorId="490DFFAF" wp14:editId="6B5E29D8">
                <wp:simplePos x="0" y="0"/>
                <wp:positionH relativeFrom="margin">
                  <wp:align>center</wp:align>
                </wp:positionH>
                <wp:positionV relativeFrom="paragraph">
                  <wp:posOffset>4257172</wp:posOffset>
                </wp:positionV>
                <wp:extent cx="2360930" cy="571500"/>
                <wp:effectExtent l="0" t="0" r="2286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1500"/>
                        </a:xfrm>
                        <a:prstGeom prst="rect">
                          <a:avLst/>
                        </a:prstGeom>
                        <a:solidFill>
                          <a:srgbClr val="FFFFFF"/>
                        </a:solidFill>
                        <a:ln w="9525">
                          <a:solidFill>
                            <a:srgbClr val="000000"/>
                          </a:solidFill>
                          <a:miter lim="800000"/>
                          <a:headEnd/>
                          <a:tailEnd/>
                        </a:ln>
                      </wps:spPr>
                      <wps:txbx>
                        <w:txbxContent>
                          <w:p w14:paraId="58E31FE4" w14:textId="5DFC9EBA" w:rsidR="0068173A" w:rsidRPr="00354C79" w:rsidRDefault="00354C79" w:rsidP="0068173A">
                            <w:pPr>
                              <w:jc w:val="center"/>
                              <w:rPr>
                                <w:rFonts w:ascii="Times New Roman" w:hAnsi="Times New Roman" w:cs="Times New Roman"/>
                                <w:sz w:val="25"/>
                                <w:szCs w:val="25"/>
                              </w:rPr>
                            </w:pPr>
                            <w:r>
                              <w:rPr>
                                <w:rFonts w:ascii="Times New Roman" w:hAnsi="Times New Roman" w:cs="Times New Roman"/>
                                <w:sz w:val="25"/>
                                <w:szCs w:val="25"/>
                              </w:rPr>
                              <w:t xml:space="preserve">Two alarms. Selecting the </w:t>
                            </w:r>
                            <w:r>
                              <w:rPr>
                                <w:rFonts w:ascii="Times New Roman" w:hAnsi="Times New Roman" w:cs="Times New Roman"/>
                                <w:i/>
                                <w:iCs/>
                                <w:sz w:val="25"/>
                                <w:szCs w:val="25"/>
                              </w:rPr>
                              <w:t>AlarmHigh</w:t>
                            </w:r>
                            <w:r>
                              <w:rPr>
                                <w:rFonts w:ascii="Times New Roman" w:hAnsi="Times New Roman" w:cs="Times New Roman"/>
                                <w:sz w:val="25"/>
                                <w:szCs w:val="25"/>
                              </w:rPr>
                              <w:t xml:space="preserve"> one.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0DFFAF" id="_x0000_s1057" type="#_x0000_t202" style="position:absolute;margin-left:0;margin-top:335.2pt;width:185.9pt;height:45pt;z-index:25165831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">
                <v:textbox>
                  <w:txbxContent>
                    <w:p w14:paraId="58E31FE4" w14:textId="5DFC9EBA" w:rsidR="0068173A" w:rsidRPr="00354C79" w:rsidRDefault="00354C79" w:rsidP="0068173A">
                      <w:pPr>
                        <w:jc w:val="center"/>
                        <w:rPr>
                          <w:rFonts w:ascii="Times New Roman" w:hAnsi="Times New Roman" w:cs="Times New Roman"/>
                          <w:sz w:val="25"/>
                          <w:szCs w:val="25"/>
                        </w:rPr>
                      </w:pPr>
                      <w:r>
                        <w:rPr>
                          <w:rFonts w:ascii="Times New Roman" w:hAnsi="Times New Roman" w:cs="Times New Roman"/>
                          <w:sz w:val="25"/>
                          <w:szCs w:val="25"/>
                        </w:rPr>
                        <w:t xml:space="preserve">Two alarms. Selecting the </w:t>
                      </w:r>
                      <w:r>
                        <w:rPr>
                          <w:rFonts w:ascii="Times New Roman" w:hAnsi="Times New Roman" w:cs="Times New Roman"/>
                          <w:i/>
                          <w:iCs/>
                          <w:sz w:val="25"/>
                          <w:szCs w:val="25"/>
                        </w:rPr>
                        <w:t>AlarmHigh</w:t>
                      </w:r>
                      <w:r>
                        <w:rPr>
                          <w:rFonts w:ascii="Times New Roman" w:hAnsi="Times New Roman" w:cs="Times New Roman"/>
                          <w:sz w:val="25"/>
                          <w:szCs w:val="25"/>
                        </w:rPr>
                        <w:t xml:space="preserve"> one.</w:t>
                      </w:r>
                    </w:p>
                  </w:txbxContent>
                </v:textbox>
                <w10:wrap type="square" anchorx="margin"/>
              </v:shape>
            </w:pict>
          </mc:Fallback>
        </mc:AlternateContent>
      </w:r>
      <w:r>
        <w:rPr>
          <w:rFonts w:ascii="Times New Roman" w:hAnsi="Times New Roman" w:cs="Times New Roman"/>
          <w:sz w:val="25"/>
          <w:szCs w:val="25"/>
        </w:rPr>
        <w:br w:type="page"/>
      </w:r>
    </w:p>
    <w:p w14:paraId="195F4F9A" w14:textId="21C15E43" w:rsidR="009E78D1" w:rsidRDefault="009C71C6" w:rsidP="00DE0BB0">
      <w:pPr>
        <w:pStyle w:val="ListParagraph"/>
        <w:numPr>
          <w:ilvl w:val="0"/>
          <w:numId w:val="31"/>
        </w:numPr>
        <w:tabs>
          <w:tab w:val="left" w:pos="2770"/>
        </w:tabs>
        <w:rPr>
          <w:rFonts w:ascii="Times New Roman" w:hAnsi="Times New Roman" w:cs="Times New Roman"/>
          <w:sz w:val="25"/>
          <w:szCs w:val="25"/>
        </w:rPr>
      </w:pPr>
      <w:r w:rsidRPr="00EB4A6F">
        <w:rPr>
          <w:rFonts w:ascii="Times New Roman" w:hAnsi="Times New Roman" w:cs="Times New Roman"/>
          <w:noProof/>
          <w:sz w:val="25"/>
          <w:szCs w:val="25"/>
        </w:rPr>
        <w:lastRenderedPageBreak/>
        <mc:AlternateContent>
          <mc:Choice Requires="wps">
            <w:drawing>
              <wp:anchor distT="45720" distB="45720" distL="114300" distR="114300" simplePos="0" relativeHeight="251658312" behindDoc="0" locked="0" layoutInCell="1" allowOverlap="1" wp14:anchorId="4424028D" wp14:editId="6534318A">
                <wp:simplePos x="0" y="0"/>
                <wp:positionH relativeFrom="margin">
                  <wp:align>right</wp:align>
                </wp:positionH>
                <wp:positionV relativeFrom="paragraph">
                  <wp:posOffset>2803345</wp:posOffset>
                </wp:positionV>
                <wp:extent cx="1716405" cy="335915"/>
                <wp:effectExtent l="0" t="0" r="17145" b="26035"/>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6405" cy="335915"/>
                        </a:xfrm>
                        <a:prstGeom prst="rect">
                          <a:avLst/>
                        </a:prstGeom>
                        <a:solidFill>
                          <a:srgbClr val="FFFFFF"/>
                        </a:solidFill>
                        <a:ln w="9525">
                          <a:solidFill>
                            <a:srgbClr val="000000"/>
                          </a:solidFill>
                          <a:miter lim="800000"/>
                          <a:headEnd/>
                          <a:tailEnd/>
                        </a:ln>
                      </wps:spPr>
                      <wps:txbx>
                        <w:txbxContent>
                          <w:p w14:paraId="65391E80" w14:textId="58EBD823" w:rsidR="009C71C6" w:rsidRPr="00874D2D" w:rsidRDefault="009C71C6" w:rsidP="009C71C6">
                            <w:pPr>
                              <w:rPr>
                                <w:rFonts w:ascii="Times New Roman" w:hAnsi="Times New Roman" w:cs="Times New Roman"/>
                                <w:sz w:val="25"/>
                                <w:szCs w:val="25"/>
                              </w:rPr>
                            </w:pPr>
                            <w:r>
                              <w:rPr>
                                <w:rFonts w:ascii="Times New Roman" w:hAnsi="Times New Roman" w:cs="Times New Roman"/>
                                <w:sz w:val="25"/>
                                <w:szCs w:val="25"/>
                              </w:rPr>
                              <w:t>Activating Load Test</w:t>
                            </w:r>
                            <w:r w:rsidR="00E92CBC">
                              <w:rPr>
                                <w:rFonts w:ascii="Times New Roman" w:hAnsi="Times New Roman" w:cs="Times New Roman"/>
                                <w:sz w:val="25"/>
                                <w:szCs w:val="2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4028D" id="_x0000_s1058" type="#_x0000_t202" style="position:absolute;left:0;text-align:left;margin-left:83.95pt;margin-top:220.75pt;width:135.15pt;height:26.45pt;z-index:251658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">
                <v:textbox>
                  <w:txbxContent>
                    <w:p w14:paraId="65391E80" w14:textId="58EBD823" w:rsidR="009C71C6" w:rsidRPr="00874D2D" w:rsidRDefault="009C71C6" w:rsidP="009C71C6">
                      <w:pPr>
                        <w:rPr>
                          <w:rFonts w:ascii="Times New Roman" w:hAnsi="Times New Roman" w:cs="Times New Roman"/>
                          <w:sz w:val="25"/>
                          <w:szCs w:val="25"/>
                        </w:rPr>
                      </w:pPr>
                      <w:r>
                        <w:rPr>
                          <w:rFonts w:ascii="Times New Roman" w:hAnsi="Times New Roman" w:cs="Times New Roman"/>
                          <w:sz w:val="25"/>
                          <w:szCs w:val="25"/>
                        </w:rPr>
                        <w:t>Activating Load Test</w:t>
                      </w:r>
                      <w:r w:rsidR="00E92CBC">
                        <w:rPr>
                          <w:rFonts w:ascii="Times New Roman" w:hAnsi="Times New Roman" w:cs="Times New Roman"/>
                          <w:sz w:val="25"/>
                          <w:szCs w:val="25"/>
                        </w:rPr>
                        <w:t>.</w:t>
                      </w:r>
                    </w:p>
                  </w:txbxContent>
                </v:textbox>
                <w10:wrap anchorx="margin"/>
              </v:shape>
            </w:pict>
          </mc:Fallback>
        </mc:AlternateContent>
      </w:r>
      <w:r>
        <w:rPr>
          <w:rFonts w:ascii="Times New Roman" w:hAnsi="Times New Roman" w:cs="Times New Roman"/>
          <w:noProof/>
          <w:sz w:val="25"/>
          <w:szCs w:val="25"/>
        </w:rPr>
        <w:drawing>
          <wp:anchor distT="0" distB="0" distL="114300" distR="114300" simplePos="0" relativeHeight="251658311" behindDoc="0" locked="0" layoutInCell="1" allowOverlap="1" wp14:anchorId="6D0F14FE" wp14:editId="096E3D7A">
            <wp:simplePos x="0" y="0"/>
            <wp:positionH relativeFrom="margin">
              <wp:align>right</wp:align>
            </wp:positionH>
            <wp:positionV relativeFrom="paragraph">
              <wp:posOffset>516998</wp:posOffset>
            </wp:positionV>
            <wp:extent cx="5943600" cy="2673985"/>
            <wp:effectExtent l="0" t="0" r="0" b="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anchor>
        </w:drawing>
      </w:r>
      <w:r w:rsidR="006D6931">
        <w:rPr>
          <w:rFonts w:ascii="Times New Roman" w:hAnsi="Times New Roman" w:cs="Times New Roman"/>
          <w:sz w:val="25"/>
          <w:szCs w:val="25"/>
        </w:rPr>
        <w:t xml:space="preserve">Return to the </w:t>
      </w:r>
      <w:r w:rsidR="00660D38">
        <w:rPr>
          <w:rFonts w:ascii="Times New Roman" w:hAnsi="Times New Roman" w:cs="Times New Roman"/>
          <w:sz w:val="25"/>
          <w:szCs w:val="25"/>
        </w:rPr>
        <w:t>browser tab and click Load Test at the top. This will manually trigger high loads, activating the alarm.</w:t>
      </w:r>
    </w:p>
    <w:p w14:paraId="4A6D832A" w14:textId="534D322F" w:rsidR="00A50C69" w:rsidRDefault="00211CD6" w:rsidP="00A50C69">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Return to the CloudWatch console. In less than 5 minutes, the</w:t>
      </w:r>
      <w:r w:rsidR="00C843CF">
        <w:rPr>
          <w:rFonts w:ascii="Times New Roman" w:hAnsi="Times New Roman" w:cs="Times New Roman"/>
          <w:sz w:val="25"/>
          <w:szCs w:val="25"/>
        </w:rPr>
        <w:t xml:space="preserve"> AlarmHigh status should change to</w:t>
      </w:r>
      <w:r w:rsidR="00C843CF">
        <w:rPr>
          <w:rFonts w:ascii="Times New Roman" w:hAnsi="Times New Roman" w:cs="Times New Roman"/>
          <w:i/>
          <w:iCs/>
          <w:sz w:val="25"/>
          <w:szCs w:val="25"/>
        </w:rPr>
        <w:t xml:space="preserve"> In alarm</w:t>
      </w:r>
      <w:r w:rsidR="00C843CF">
        <w:rPr>
          <w:rFonts w:ascii="Times New Roman" w:hAnsi="Times New Roman" w:cs="Times New Roman"/>
          <w:sz w:val="25"/>
          <w:szCs w:val="25"/>
        </w:rPr>
        <w:t>.</w:t>
      </w:r>
    </w:p>
    <w:p w14:paraId="363E49D6" w14:textId="418E91F6" w:rsidR="00A50C69" w:rsidRPr="00A50C69" w:rsidRDefault="008A10ED" w:rsidP="00A50C69">
      <w:pPr>
        <w:tabs>
          <w:tab w:val="left" w:pos="2770"/>
        </w:tabs>
        <w:rPr>
          <w:rFonts w:ascii="Times New Roman" w:hAnsi="Times New Roman" w:cs="Times New Roman"/>
          <w:sz w:val="25"/>
          <w:szCs w:val="25"/>
        </w:rPr>
      </w:pPr>
      <w:r w:rsidRPr="00EB4A6F">
        <w:rPr>
          <w:rFonts w:ascii="Times New Roman" w:hAnsi="Times New Roman" w:cs="Times New Roman"/>
          <w:noProof/>
          <w:sz w:val="25"/>
          <w:szCs w:val="25"/>
        </w:rPr>
        <mc:AlternateContent>
          <mc:Choice Requires="wps">
            <w:drawing>
              <wp:anchor distT="45720" distB="45720" distL="114300" distR="114300" simplePos="0" relativeHeight="251658314" behindDoc="0" locked="0" layoutInCell="1" allowOverlap="1" wp14:anchorId="3E11D73E" wp14:editId="4BB1F79D">
                <wp:simplePos x="0" y="0"/>
                <wp:positionH relativeFrom="margin">
                  <wp:align>left</wp:align>
                </wp:positionH>
                <wp:positionV relativeFrom="paragraph">
                  <wp:posOffset>3816757</wp:posOffset>
                </wp:positionV>
                <wp:extent cx="2069465" cy="702945"/>
                <wp:effectExtent l="0" t="0" r="26035" b="2095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702945"/>
                        </a:xfrm>
                        <a:prstGeom prst="rect">
                          <a:avLst/>
                        </a:prstGeom>
                        <a:solidFill>
                          <a:srgbClr val="FFFFFF"/>
                        </a:solidFill>
                        <a:ln w="9525">
                          <a:solidFill>
                            <a:srgbClr val="000000"/>
                          </a:solidFill>
                          <a:miter lim="800000"/>
                          <a:headEnd/>
                          <a:tailEnd/>
                        </a:ln>
                      </wps:spPr>
                      <wps:txbx>
                        <w:txbxContent>
                          <w:p w14:paraId="69E478AE" w14:textId="0588B028" w:rsidR="008A10ED" w:rsidRPr="00874D2D" w:rsidRDefault="008A10ED" w:rsidP="00886095">
                            <w:pPr>
                              <w:jc w:val="right"/>
                              <w:rPr>
                                <w:rFonts w:ascii="Times New Roman" w:hAnsi="Times New Roman" w:cs="Times New Roman"/>
                                <w:sz w:val="25"/>
                                <w:szCs w:val="25"/>
                              </w:rPr>
                            </w:pPr>
                            <w:r>
                              <w:rPr>
                                <w:rFonts w:ascii="Times New Roman" w:hAnsi="Times New Roman" w:cs="Times New Roman"/>
                                <w:sz w:val="25"/>
                                <w:szCs w:val="25"/>
                              </w:rPr>
                              <w:t>CloudWatch AlarmHigh Alarm</w:t>
                            </w:r>
                            <w:r w:rsidR="00886095">
                              <w:rPr>
                                <w:rFonts w:ascii="Times New Roman" w:hAnsi="Times New Roman" w:cs="Times New Roman"/>
                                <w:sz w:val="25"/>
                                <w:szCs w:val="25"/>
                              </w:rPr>
                              <w:t xml:space="preserve"> CPU utilization chart displays use over 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1D73E" id="_x0000_s1059" type="#_x0000_t202" style="position:absolute;margin-left:0;margin-top:300.55pt;width:162.95pt;height:55.35pt;z-index:25165831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">
                <v:textbox>
                  <w:txbxContent>
                    <w:p w14:paraId="69E478AE" w14:textId="0588B028" w:rsidR="008A10ED" w:rsidRPr="00874D2D" w:rsidRDefault="008A10ED" w:rsidP="00886095">
                      <w:pPr>
                        <w:jc w:val="right"/>
                        <w:rPr>
                          <w:rFonts w:ascii="Times New Roman" w:hAnsi="Times New Roman" w:cs="Times New Roman"/>
                          <w:sz w:val="25"/>
                          <w:szCs w:val="25"/>
                        </w:rPr>
                      </w:pPr>
                      <w:r>
                        <w:rPr>
                          <w:rFonts w:ascii="Times New Roman" w:hAnsi="Times New Roman" w:cs="Times New Roman"/>
                          <w:sz w:val="25"/>
                          <w:szCs w:val="25"/>
                        </w:rPr>
                        <w:t>CloudWatch AlarmHigh Alarm</w:t>
                      </w:r>
                      <w:r w:rsidR="00886095">
                        <w:rPr>
                          <w:rFonts w:ascii="Times New Roman" w:hAnsi="Times New Roman" w:cs="Times New Roman"/>
                          <w:sz w:val="25"/>
                          <w:szCs w:val="25"/>
                        </w:rPr>
                        <w:t xml:space="preserve"> CPU utilization chart displays use over 60%</w:t>
                      </w:r>
                    </w:p>
                  </w:txbxContent>
                </v:textbox>
                <w10:wrap type="square" anchorx="margin"/>
              </v:shape>
            </w:pict>
          </mc:Fallback>
        </mc:AlternateContent>
      </w:r>
      <w:r>
        <w:rPr>
          <w:rFonts w:ascii="Times New Roman" w:hAnsi="Times New Roman" w:cs="Times New Roman"/>
          <w:noProof/>
          <w:sz w:val="25"/>
          <w:szCs w:val="25"/>
        </w:rPr>
        <w:drawing>
          <wp:anchor distT="0" distB="0" distL="114300" distR="114300" simplePos="0" relativeHeight="251658313" behindDoc="0" locked="0" layoutInCell="1" allowOverlap="1" wp14:anchorId="05B71BCD" wp14:editId="3E0BE888">
            <wp:simplePos x="0" y="0"/>
            <wp:positionH relativeFrom="margin">
              <wp:posOffset>2096135</wp:posOffset>
            </wp:positionH>
            <wp:positionV relativeFrom="paragraph">
              <wp:posOffset>482600</wp:posOffset>
            </wp:positionV>
            <wp:extent cx="3838575" cy="4051300"/>
            <wp:effectExtent l="0" t="0" r="9525" b="635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8575" cy="405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0C69">
        <w:rPr>
          <w:rFonts w:ascii="Times New Roman" w:hAnsi="Times New Roman" w:cs="Times New Roman"/>
          <w:sz w:val="25"/>
          <w:szCs w:val="25"/>
        </w:rPr>
        <w:t xml:space="preserve">Once the AlarmHigh chart crosses the 60% CPU percentage for more than 3 minutes, Auto Scaling will add additional instances. </w:t>
      </w:r>
    </w:p>
    <w:p w14:paraId="1B90750B" w14:textId="231A1A80" w:rsidR="004B6D17" w:rsidRPr="004B6D17" w:rsidRDefault="004B6D17" w:rsidP="004B6D17">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lastRenderedPageBreak/>
        <w:t xml:space="preserve">Once the AlarmHigh enters the </w:t>
      </w:r>
      <w:r>
        <w:rPr>
          <w:rFonts w:ascii="Times New Roman" w:hAnsi="Times New Roman" w:cs="Times New Roman"/>
          <w:i/>
          <w:iCs/>
          <w:sz w:val="25"/>
          <w:szCs w:val="25"/>
        </w:rPr>
        <w:t>In alarm</w:t>
      </w:r>
      <w:r>
        <w:rPr>
          <w:rFonts w:ascii="Times New Roman" w:hAnsi="Times New Roman" w:cs="Times New Roman"/>
          <w:sz w:val="25"/>
          <w:szCs w:val="25"/>
        </w:rPr>
        <w:t xml:space="preserve"> state, you can view the instances that were launched. </w:t>
      </w:r>
    </w:p>
    <w:p w14:paraId="4A8F9DFD" w14:textId="22AF4F18" w:rsidR="000D3BB9" w:rsidRDefault="004B6D17"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Access EC2 in the management console.</w:t>
      </w:r>
      <w:r w:rsidR="000D3BB9">
        <w:rPr>
          <w:rFonts w:ascii="Times New Roman" w:hAnsi="Times New Roman" w:cs="Times New Roman"/>
          <w:sz w:val="25"/>
          <w:szCs w:val="25"/>
        </w:rPr>
        <w:t xml:space="preserve"> </w:t>
      </w:r>
    </w:p>
    <w:p w14:paraId="49295EEF" w14:textId="03899234" w:rsidR="00221FA4" w:rsidRDefault="007F7CCB" w:rsidP="000D3BB9">
      <w:pPr>
        <w:tabs>
          <w:tab w:val="left" w:pos="2770"/>
        </w:tabs>
        <w:rPr>
          <w:rFonts w:ascii="Times New Roman" w:hAnsi="Times New Roman" w:cs="Times New Roman"/>
          <w:sz w:val="25"/>
          <w:szCs w:val="25"/>
        </w:rPr>
      </w:pPr>
      <w:r w:rsidRPr="00EB4A6F">
        <w:rPr>
          <w:rFonts w:ascii="Times New Roman" w:hAnsi="Times New Roman" w:cs="Times New Roman"/>
          <w:noProof/>
          <w:sz w:val="25"/>
          <w:szCs w:val="25"/>
        </w:rPr>
        <mc:AlternateContent>
          <mc:Choice Requires="wps">
            <w:drawing>
              <wp:anchor distT="45720" distB="45720" distL="114300" distR="114300" simplePos="0" relativeHeight="251658316" behindDoc="0" locked="0" layoutInCell="1" allowOverlap="1" wp14:anchorId="4FBA9328" wp14:editId="3C238A39">
                <wp:simplePos x="0" y="0"/>
                <wp:positionH relativeFrom="margin">
                  <wp:align>right</wp:align>
                </wp:positionH>
                <wp:positionV relativeFrom="paragraph">
                  <wp:posOffset>247327</wp:posOffset>
                </wp:positionV>
                <wp:extent cx="2682383" cy="500332"/>
                <wp:effectExtent l="0" t="0" r="22860" b="1460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383" cy="500332"/>
                        </a:xfrm>
                        <a:prstGeom prst="rect">
                          <a:avLst/>
                        </a:prstGeom>
                        <a:solidFill>
                          <a:srgbClr val="FFFFFF"/>
                        </a:solidFill>
                        <a:ln w="9525">
                          <a:solidFill>
                            <a:srgbClr val="000000"/>
                          </a:solidFill>
                          <a:miter lim="800000"/>
                          <a:headEnd/>
                          <a:tailEnd/>
                        </a:ln>
                      </wps:spPr>
                      <wps:txbx>
                        <w:txbxContent>
                          <w:p w14:paraId="072C4154" w14:textId="78875E08" w:rsidR="007F7CCB" w:rsidRPr="00874D2D" w:rsidRDefault="007F7CCB" w:rsidP="007F7CCB">
                            <w:pPr>
                              <w:rPr>
                                <w:rFonts w:ascii="Times New Roman" w:hAnsi="Times New Roman" w:cs="Times New Roman"/>
                                <w:sz w:val="25"/>
                                <w:szCs w:val="25"/>
                              </w:rPr>
                            </w:pPr>
                            <w:r>
                              <w:rPr>
                                <w:rFonts w:ascii="Times New Roman" w:hAnsi="Times New Roman" w:cs="Times New Roman"/>
                                <w:sz w:val="25"/>
                                <w:szCs w:val="25"/>
                              </w:rPr>
                              <w:t>Additional Lab Instances were created due to Auto Scaling 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A9328" id="_x0000_s1060" type="#_x0000_t202" style="position:absolute;margin-left:160pt;margin-top:19.45pt;width:211.2pt;height:39.4pt;z-index:2516583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NQwKQIAAE4EAAAOAAAAZHJzL2Uyb0RvYy54bWysVNtu2zAMfR+wfxD0vthxki4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">
                <v:textbox>
                  <w:txbxContent>
                    <w:p w14:paraId="072C4154" w14:textId="78875E08" w:rsidR="007F7CCB" w:rsidRPr="00874D2D" w:rsidRDefault="007F7CCB" w:rsidP="007F7CCB">
                      <w:pPr>
                        <w:rPr>
                          <w:rFonts w:ascii="Times New Roman" w:hAnsi="Times New Roman" w:cs="Times New Roman"/>
                          <w:sz w:val="25"/>
                          <w:szCs w:val="25"/>
                        </w:rPr>
                      </w:pPr>
                      <w:r>
                        <w:rPr>
                          <w:rFonts w:ascii="Times New Roman" w:hAnsi="Times New Roman" w:cs="Times New Roman"/>
                          <w:sz w:val="25"/>
                          <w:szCs w:val="25"/>
                        </w:rPr>
                        <w:t>Additional Lab Instances were created due to Auto Scaling Response.</w:t>
                      </w:r>
                    </w:p>
                  </w:txbxContent>
                </v:textbox>
                <w10:wrap anchorx="margin"/>
              </v:shape>
            </w:pict>
          </mc:Fallback>
        </mc:AlternateContent>
      </w:r>
      <w:r>
        <w:rPr>
          <w:rFonts w:ascii="Times New Roman" w:hAnsi="Times New Roman" w:cs="Times New Roman"/>
          <w:noProof/>
          <w:sz w:val="25"/>
          <w:szCs w:val="25"/>
        </w:rPr>
        <w:drawing>
          <wp:anchor distT="0" distB="0" distL="114300" distR="114300" simplePos="0" relativeHeight="251658315" behindDoc="0" locked="0" layoutInCell="1" allowOverlap="1" wp14:anchorId="798EA114" wp14:editId="4EEA2222">
            <wp:simplePos x="0" y="0"/>
            <wp:positionH relativeFrom="margin">
              <wp:align>left</wp:align>
            </wp:positionH>
            <wp:positionV relativeFrom="paragraph">
              <wp:posOffset>557422</wp:posOffset>
            </wp:positionV>
            <wp:extent cx="5926455" cy="2760345"/>
            <wp:effectExtent l="0" t="0" r="0" b="190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6455" cy="2760345"/>
                    </a:xfrm>
                    <a:prstGeom prst="rect">
                      <a:avLst/>
                    </a:prstGeom>
                    <a:noFill/>
                    <a:ln>
                      <a:noFill/>
                    </a:ln>
                  </pic:spPr>
                </pic:pic>
              </a:graphicData>
            </a:graphic>
          </wp:anchor>
        </w:drawing>
      </w:r>
      <w:r w:rsidR="000D3BB9" w:rsidRPr="000D3BB9">
        <w:rPr>
          <w:rFonts w:ascii="Times New Roman" w:hAnsi="Times New Roman" w:cs="Times New Roman"/>
          <w:sz w:val="25"/>
          <w:szCs w:val="25"/>
        </w:rPr>
        <w:t>More than two instances</w:t>
      </w:r>
      <w:r w:rsidR="000D3BB9">
        <w:rPr>
          <w:rFonts w:ascii="Times New Roman" w:hAnsi="Times New Roman" w:cs="Times New Roman"/>
          <w:sz w:val="25"/>
          <w:szCs w:val="25"/>
        </w:rPr>
        <w:t>,</w:t>
      </w:r>
      <w:r w:rsidR="000D3BB9" w:rsidRPr="000D3BB9">
        <w:rPr>
          <w:rFonts w:ascii="Times New Roman" w:hAnsi="Times New Roman" w:cs="Times New Roman"/>
          <w:sz w:val="25"/>
          <w:szCs w:val="25"/>
        </w:rPr>
        <w:t xml:space="preserve"> labeled Lab </w:t>
      </w:r>
      <w:r w:rsidR="000D3BB9">
        <w:rPr>
          <w:rFonts w:ascii="Times New Roman" w:hAnsi="Times New Roman" w:cs="Times New Roman"/>
          <w:sz w:val="25"/>
          <w:szCs w:val="25"/>
        </w:rPr>
        <w:t>I</w:t>
      </w:r>
      <w:r w:rsidR="000D3BB9" w:rsidRPr="000D3BB9">
        <w:rPr>
          <w:rFonts w:ascii="Times New Roman" w:hAnsi="Times New Roman" w:cs="Times New Roman"/>
          <w:sz w:val="25"/>
          <w:szCs w:val="25"/>
        </w:rPr>
        <w:t>nstance</w:t>
      </w:r>
      <w:r w:rsidR="000D3BB9">
        <w:rPr>
          <w:rFonts w:ascii="Times New Roman" w:hAnsi="Times New Roman" w:cs="Times New Roman"/>
          <w:sz w:val="25"/>
          <w:szCs w:val="25"/>
        </w:rPr>
        <w:t>,</w:t>
      </w:r>
      <w:r w:rsidR="000D3BB9" w:rsidRPr="000D3BB9">
        <w:rPr>
          <w:rFonts w:ascii="Times New Roman" w:hAnsi="Times New Roman" w:cs="Times New Roman"/>
          <w:sz w:val="25"/>
          <w:szCs w:val="25"/>
        </w:rPr>
        <w:t xml:space="preserve"> are now running</w:t>
      </w:r>
      <w:r w:rsidR="000D3BB9">
        <w:rPr>
          <w:rFonts w:ascii="Times New Roman" w:hAnsi="Times New Roman" w:cs="Times New Roman"/>
          <w:sz w:val="25"/>
          <w:szCs w:val="25"/>
        </w:rPr>
        <w:t xml:space="preserve"> because Auto Scaling created them in response to the Alarm.</w:t>
      </w:r>
      <w:r w:rsidRPr="007F7CCB">
        <w:rPr>
          <w:rFonts w:ascii="Times New Roman" w:hAnsi="Times New Roman" w:cs="Times New Roman"/>
          <w:noProof/>
          <w:sz w:val="25"/>
          <w:szCs w:val="25"/>
        </w:rPr>
        <w:t xml:space="preserve"> </w:t>
      </w:r>
    </w:p>
    <w:p w14:paraId="2CB7DBA1" w14:textId="77777777" w:rsidR="00552053" w:rsidRDefault="00552053" w:rsidP="00221FA4">
      <w:pPr>
        <w:pBdr>
          <w:bottom w:val="single" w:sz="6" w:space="1" w:color="auto"/>
        </w:pBdr>
        <w:tabs>
          <w:tab w:val="left" w:pos="2770"/>
        </w:tabs>
        <w:jc w:val="center"/>
        <w:rPr>
          <w:rFonts w:ascii="Times New Roman" w:hAnsi="Times New Roman" w:cs="Times New Roman"/>
          <w:b/>
          <w:bCs/>
          <w:sz w:val="40"/>
          <w:szCs w:val="40"/>
        </w:rPr>
      </w:pPr>
    </w:p>
    <w:p w14:paraId="169327D3" w14:textId="6B300835" w:rsidR="00221FA4" w:rsidRDefault="00221FA4" w:rsidP="00221FA4">
      <w:pPr>
        <w:pBdr>
          <w:bottom w:val="single" w:sz="6" w:space="1" w:color="auto"/>
        </w:pBdr>
        <w:tabs>
          <w:tab w:val="left" w:pos="2770"/>
        </w:tabs>
        <w:jc w:val="center"/>
        <w:rPr>
          <w:rFonts w:ascii="Times New Roman" w:hAnsi="Times New Roman" w:cs="Times New Roman"/>
          <w:b/>
          <w:bCs/>
          <w:sz w:val="40"/>
          <w:szCs w:val="40"/>
        </w:rPr>
      </w:pPr>
      <w:r w:rsidRPr="00D602AD">
        <w:rPr>
          <w:rFonts w:ascii="Times New Roman" w:hAnsi="Times New Roman" w:cs="Times New Roman"/>
          <w:b/>
          <w:bCs/>
          <w:sz w:val="40"/>
          <w:szCs w:val="40"/>
        </w:rPr>
        <w:t xml:space="preserve">Task </w:t>
      </w:r>
      <w:r>
        <w:rPr>
          <w:rFonts w:ascii="Times New Roman" w:hAnsi="Times New Roman" w:cs="Times New Roman"/>
          <w:b/>
          <w:bCs/>
          <w:sz w:val="40"/>
          <w:szCs w:val="40"/>
        </w:rPr>
        <w:t>6</w:t>
      </w:r>
      <w:r w:rsidRPr="00D602AD">
        <w:rPr>
          <w:rFonts w:ascii="Times New Roman" w:hAnsi="Times New Roman" w:cs="Times New Roman"/>
          <w:b/>
          <w:bCs/>
          <w:sz w:val="40"/>
          <w:szCs w:val="40"/>
        </w:rPr>
        <w:t xml:space="preserve">: </w:t>
      </w:r>
      <w:r>
        <w:rPr>
          <w:rFonts w:ascii="Times New Roman" w:hAnsi="Times New Roman" w:cs="Times New Roman"/>
          <w:b/>
          <w:bCs/>
          <w:sz w:val="40"/>
          <w:szCs w:val="40"/>
        </w:rPr>
        <w:t xml:space="preserve">Terminate Unneeded </w:t>
      </w:r>
      <w:r w:rsidR="00D07CE8">
        <w:rPr>
          <w:rFonts w:ascii="Times New Roman" w:hAnsi="Times New Roman" w:cs="Times New Roman"/>
          <w:b/>
          <w:bCs/>
          <w:sz w:val="40"/>
          <w:szCs w:val="40"/>
        </w:rPr>
        <w:t>Instance</w:t>
      </w:r>
    </w:p>
    <w:p w14:paraId="53D11157" w14:textId="2FF4D997" w:rsidR="00221FA4" w:rsidRPr="000D3BB9" w:rsidRDefault="00221FA4" w:rsidP="007F7CCB">
      <w:pPr>
        <w:tabs>
          <w:tab w:val="left" w:pos="2770"/>
        </w:tabs>
        <w:jc w:val="center"/>
        <w:rPr>
          <w:rFonts w:ascii="Times New Roman" w:hAnsi="Times New Roman" w:cs="Times New Roman"/>
          <w:sz w:val="25"/>
          <w:szCs w:val="25"/>
        </w:rPr>
      </w:pPr>
      <w:r>
        <w:rPr>
          <w:rFonts w:ascii="Times New Roman" w:hAnsi="Times New Roman" w:cs="Times New Roman"/>
          <w:sz w:val="25"/>
          <w:szCs w:val="25"/>
        </w:rPr>
        <w:t xml:space="preserve">You will now </w:t>
      </w:r>
      <w:r w:rsidR="00D07CE8">
        <w:rPr>
          <w:rFonts w:ascii="Times New Roman" w:hAnsi="Times New Roman" w:cs="Times New Roman"/>
          <w:sz w:val="25"/>
          <w:szCs w:val="25"/>
        </w:rPr>
        <w:t>terminate the instance that was used to create the AMI for the launch configuration. It</w:t>
      </w:r>
      <w:r w:rsidR="0013092E">
        <w:rPr>
          <w:rFonts w:ascii="Times New Roman" w:hAnsi="Times New Roman" w:cs="Times New Roman"/>
          <w:sz w:val="25"/>
          <w:szCs w:val="25"/>
        </w:rPr>
        <w:t xml:space="preserve"> is unneeded.</w:t>
      </w:r>
    </w:p>
    <w:p w14:paraId="2DFF94F9" w14:textId="597723E2" w:rsidR="0013092E" w:rsidRPr="0013092E" w:rsidRDefault="0013092E" w:rsidP="0013092E">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Select Web Server 1.</w:t>
      </w:r>
    </w:p>
    <w:p w14:paraId="22E633C3" w14:textId="17C75525" w:rsidR="009E78D1" w:rsidRDefault="0013092E" w:rsidP="00DE0BB0">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 xml:space="preserve">Under the Instance State dropdown menu, </w:t>
      </w:r>
      <w:r w:rsidR="00B67787">
        <w:rPr>
          <w:rFonts w:ascii="Times New Roman" w:hAnsi="Times New Roman" w:cs="Times New Roman"/>
          <w:sz w:val="25"/>
          <w:szCs w:val="25"/>
        </w:rPr>
        <w:t>select “Instance State &gt; Terminate Instance”.</w:t>
      </w:r>
    </w:p>
    <w:p w14:paraId="28BE4FC0" w14:textId="014EC534" w:rsidR="00156DA7" w:rsidRDefault="00B67787" w:rsidP="00156DA7">
      <w:pPr>
        <w:pStyle w:val="ListParagraph"/>
        <w:numPr>
          <w:ilvl w:val="0"/>
          <w:numId w:val="31"/>
        </w:numPr>
        <w:tabs>
          <w:tab w:val="left" w:pos="2770"/>
        </w:tabs>
        <w:rPr>
          <w:rFonts w:ascii="Times New Roman" w:hAnsi="Times New Roman" w:cs="Times New Roman"/>
          <w:sz w:val="25"/>
          <w:szCs w:val="25"/>
        </w:rPr>
      </w:pPr>
      <w:r>
        <w:rPr>
          <w:rFonts w:ascii="Times New Roman" w:hAnsi="Times New Roman" w:cs="Times New Roman"/>
          <w:sz w:val="25"/>
          <w:szCs w:val="25"/>
        </w:rPr>
        <w:t>Confirm and terminate.</w:t>
      </w:r>
    </w:p>
    <w:p w14:paraId="574AF34B" w14:textId="0359B829" w:rsidR="00376BDA" w:rsidRDefault="00376BDA" w:rsidP="00376BDA">
      <w:pPr>
        <w:jc w:val="center"/>
        <w:rPr>
          <w:rFonts w:ascii="Times New Roman" w:hAnsi="Times New Roman" w:cs="Times New Roman"/>
          <w:b/>
          <w:bCs/>
          <w:sz w:val="28"/>
          <w:szCs w:val="28"/>
        </w:rPr>
      </w:pPr>
      <w:r w:rsidRPr="0005655A">
        <w:rPr>
          <w:rFonts w:ascii="Times New Roman" w:hAnsi="Times New Roman" w:cs="Times New Roman"/>
          <w:b/>
          <w:bCs/>
          <w:sz w:val="28"/>
          <w:szCs w:val="28"/>
        </w:rPr>
        <w:t>Conclusion</w:t>
      </w:r>
    </w:p>
    <w:p w14:paraId="4F8B79C2" w14:textId="137090D5" w:rsidR="00922141" w:rsidRPr="00922141" w:rsidRDefault="00376BDA" w:rsidP="00922141">
      <w:pPr>
        <w:tabs>
          <w:tab w:val="left" w:pos="2770"/>
        </w:tabs>
        <w:rPr>
          <w:rFonts w:ascii="Times New Roman" w:hAnsi="Times New Roman" w:cs="Times New Roman"/>
          <w:sz w:val="25"/>
          <w:szCs w:val="25"/>
        </w:rPr>
      </w:pPr>
      <w:r>
        <w:rPr>
          <w:rFonts w:ascii="Times New Roman" w:hAnsi="Times New Roman" w:cs="Times New Roman"/>
          <w:sz w:val="25"/>
          <w:szCs w:val="25"/>
        </w:rPr>
        <w:t xml:space="preserve">          The AWS </w:t>
      </w:r>
      <w:r w:rsidR="007F7CCB">
        <w:rPr>
          <w:rFonts w:ascii="Times New Roman" w:hAnsi="Times New Roman" w:cs="Times New Roman"/>
          <w:sz w:val="25"/>
          <w:szCs w:val="25"/>
        </w:rPr>
        <w:t xml:space="preserve">Auto Scaling and </w:t>
      </w:r>
      <w:r w:rsidR="00EE0126">
        <w:rPr>
          <w:rFonts w:ascii="Times New Roman" w:hAnsi="Times New Roman" w:cs="Times New Roman"/>
          <w:sz w:val="25"/>
          <w:szCs w:val="25"/>
        </w:rPr>
        <w:t xml:space="preserve">Elastic Load Balancing are </w:t>
      </w:r>
      <w:r w:rsidR="00552053">
        <w:rPr>
          <w:rFonts w:ascii="Times New Roman" w:hAnsi="Times New Roman" w:cs="Times New Roman"/>
          <w:sz w:val="25"/>
          <w:szCs w:val="25"/>
        </w:rPr>
        <w:t>complex,</w:t>
      </w:r>
      <w:r w:rsidR="00EE0126">
        <w:rPr>
          <w:rFonts w:ascii="Times New Roman" w:hAnsi="Times New Roman" w:cs="Times New Roman"/>
          <w:sz w:val="25"/>
          <w:szCs w:val="25"/>
        </w:rPr>
        <w:t xml:space="preserve"> ye</w:t>
      </w:r>
      <w:r w:rsidR="00552053">
        <w:rPr>
          <w:rFonts w:ascii="Times New Roman" w:hAnsi="Times New Roman" w:cs="Times New Roman"/>
          <w:sz w:val="25"/>
          <w:szCs w:val="25"/>
        </w:rPr>
        <w:t>t</w:t>
      </w:r>
      <w:r w:rsidR="00DB4C7E">
        <w:rPr>
          <w:rFonts w:ascii="Times New Roman" w:hAnsi="Times New Roman" w:cs="Times New Roman"/>
          <w:sz w:val="25"/>
          <w:szCs w:val="25"/>
        </w:rPr>
        <w:t xml:space="preserve"> </w:t>
      </w:r>
      <w:r w:rsidR="00EE0126">
        <w:rPr>
          <w:rFonts w:ascii="Times New Roman" w:hAnsi="Times New Roman" w:cs="Times New Roman"/>
          <w:sz w:val="25"/>
          <w:szCs w:val="25"/>
        </w:rPr>
        <w:t xml:space="preserve">efficient tools required for </w:t>
      </w:r>
      <w:r w:rsidR="00552053">
        <w:rPr>
          <w:rFonts w:ascii="Times New Roman" w:hAnsi="Times New Roman" w:cs="Times New Roman"/>
          <w:sz w:val="25"/>
          <w:szCs w:val="25"/>
        </w:rPr>
        <w:t>more sophisticated levels</w:t>
      </w:r>
      <w:r w:rsidR="00EE0126">
        <w:rPr>
          <w:rFonts w:ascii="Times New Roman" w:hAnsi="Times New Roman" w:cs="Times New Roman"/>
          <w:sz w:val="25"/>
          <w:szCs w:val="25"/>
        </w:rPr>
        <w:t xml:space="preserve"> of optimization.</w:t>
      </w:r>
      <w:r w:rsidR="00DB4C7E">
        <w:rPr>
          <w:rFonts w:ascii="Times New Roman" w:hAnsi="Times New Roman" w:cs="Times New Roman"/>
          <w:sz w:val="25"/>
          <w:szCs w:val="25"/>
        </w:rPr>
        <w:t xml:space="preserve"> They provide</w:t>
      </w:r>
      <w:r w:rsidR="00C71700">
        <w:rPr>
          <w:rFonts w:ascii="Times New Roman" w:hAnsi="Times New Roman" w:cs="Times New Roman"/>
          <w:sz w:val="25"/>
          <w:szCs w:val="25"/>
        </w:rPr>
        <w:t xml:space="preserve"> flexibility during fluctuating data usage, ultimately reducing cost</w:t>
      </w:r>
      <w:r w:rsidR="008B7CE5">
        <w:rPr>
          <w:rFonts w:ascii="Times New Roman" w:hAnsi="Times New Roman" w:cs="Times New Roman"/>
          <w:sz w:val="25"/>
          <w:szCs w:val="25"/>
        </w:rPr>
        <w:t xml:space="preserve"> and management</w:t>
      </w:r>
      <w:r w:rsidR="00C71700">
        <w:rPr>
          <w:rFonts w:ascii="Times New Roman" w:hAnsi="Times New Roman" w:cs="Times New Roman"/>
          <w:sz w:val="25"/>
          <w:szCs w:val="25"/>
        </w:rPr>
        <w:t xml:space="preserve"> while providing </w:t>
      </w:r>
      <w:r w:rsidR="008B7CE5">
        <w:rPr>
          <w:rFonts w:ascii="Times New Roman" w:hAnsi="Times New Roman" w:cs="Times New Roman"/>
          <w:sz w:val="25"/>
          <w:szCs w:val="25"/>
        </w:rPr>
        <w:t>convenient service. In this lab we</w:t>
      </w:r>
      <w:r w:rsidR="001D18DE">
        <w:rPr>
          <w:rFonts w:ascii="Times New Roman" w:hAnsi="Times New Roman" w:cs="Times New Roman"/>
          <w:sz w:val="25"/>
          <w:szCs w:val="25"/>
        </w:rPr>
        <w:t xml:space="preserve"> explored the multi-step configuration of creating an application load balancer, one of many types of load balancers for </w:t>
      </w:r>
      <w:r w:rsidR="004B2D23">
        <w:rPr>
          <w:rFonts w:ascii="Times New Roman" w:hAnsi="Times New Roman" w:cs="Times New Roman"/>
          <w:sz w:val="25"/>
          <w:szCs w:val="25"/>
        </w:rPr>
        <w:t xml:space="preserve">traffic </w:t>
      </w:r>
      <w:r w:rsidR="00790E8B">
        <w:rPr>
          <w:rFonts w:ascii="Times New Roman" w:hAnsi="Times New Roman" w:cs="Times New Roman"/>
          <w:sz w:val="25"/>
          <w:szCs w:val="25"/>
        </w:rPr>
        <w:t xml:space="preserve">management. We also used CloudWatch to </w:t>
      </w:r>
      <w:r w:rsidR="00C103A6">
        <w:rPr>
          <w:rFonts w:ascii="Times New Roman" w:hAnsi="Times New Roman" w:cs="Times New Roman"/>
          <w:sz w:val="25"/>
          <w:szCs w:val="25"/>
        </w:rPr>
        <w:t>monitor</w:t>
      </w:r>
      <w:r w:rsidR="00790E8B">
        <w:rPr>
          <w:rFonts w:ascii="Times New Roman" w:hAnsi="Times New Roman" w:cs="Times New Roman"/>
          <w:sz w:val="25"/>
          <w:szCs w:val="25"/>
        </w:rPr>
        <w:t xml:space="preserve"> and </w:t>
      </w:r>
      <w:r w:rsidR="00C103A6">
        <w:rPr>
          <w:rFonts w:ascii="Times New Roman" w:hAnsi="Times New Roman" w:cs="Times New Roman"/>
          <w:sz w:val="25"/>
          <w:szCs w:val="25"/>
        </w:rPr>
        <w:t xml:space="preserve">see the thought process of the Auto Scaling </w:t>
      </w:r>
      <w:r w:rsidR="00934E3A">
        <w:rPr>
          <w:rFonts w:ascii="Times New Roman" w:hAnsi="Times New Roman" w:cs="Times New Roman"/>
          <w:sz w:val="25"/>
          <w:szCs w:val="25"/>
        </w:rPr>
        <w:t xml:space="preserve">response to a trigger that we defined. Auto Scaling has great flexibility and several parameters that serve to be a </w:t>
      </w:r>
      <w:r w:rsidR="004F0F9F">
        <w:rPr>
          <w:rFonts w:ascii="Times New Roman" w:hAnsi="Times New Roman" w:cs="Times New Roman"/>
          <w:sz w:val="25"/>
          <w:szCs w:val="25"/>
        </w:rPr>
        <w:t xml:space="preserve">flexibility and multi-purpose service </w:t>
      </w:r>
      <w:r w:rsidR="002C078F">
        <w:rPr>
          <w:rFonts w:ascii="Times New Roman" w:hAnsi="Times New Roman" w:cs="Times New Roman"/>
          <w:sz w:val="25"/>
          <w:szCs w:val="25"/>
        </w:rPr>
        <w:t>for quality performance.</w:t>
      </w:r>
    </w:p>
    <w:sectPr w:rsidR="00922141" w:rsidRPr="00922141" w:rsidSect="002943BA">
      <w:headerReference w:type="default" r:id="rId51"/>
      <w:footerReference w:type="default" r:id="rId52"/>
      <w:pgSz w:w="12240" w:h="15840"/>
      <w:pgMar w:top="1440" w:right="1440" w:bottom="1440" w:left="1440" w:header="144" w:footer="720" w:gutter="0"/>
      <w:pgBorders w:display="firstPage" w:offsetFrom="page">
        <w:top w:val="double" w:sz="4" w:space="24" w:color="833C0B" w:themeColor="accent2" w:themeShade="80"/>
        <w:left w:val="double" w:sz="4" w:space="24" w:color="833C0B" w:themeColor="accent2" w:themeShade="80"/>
        <w:bottom w:val="double" w:sz="4" w:space="24" w:color="833C0B" w:themeColor="accent2" w:themeShade="80"/>
        <w:right w:val="double" w:sz="4" w:space="24" w:color="833C0B" w:themeColor="accent2" w:themeShade="80"/>
      </w:pgBorders>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2F5FB" w14:textId="77777777" w:rsidR="00555BF9" w:rsidRDefault="00555BF9" w:rsidP="00006179">
      <w:pPr>
        <w:spacing w:after="0" w:line="240" w:lineRule="auto"/>
      </w:pPr>
      <w:r>
        <w:separator/>
      </w:r>
    </w:p>
  </w:endnote>
  <w:endnote w:type="continuationSeparator" w:id="0">
    <w:p w14:paraId="0574EB54" w14:textId="77777777" w:rsidR="00555BF9" w:rsidRDefault="00555BF9" w:rsidP="00006179">
      <w:pPr>
        <w:spacing w:after="0" w:line="240" w:lineRule="auto"/>
      </w:pPr>
      <w:r>
        <w:continuationSeparator/>
      </w:r>
    </w:p>
  </w:endnote>
  <w:endnote w:type="continuationNotice" w:id="1">
    <w:p w14:paraId="24D43AD1" w14:textId="77777777" w:rsidR="00555BF9" w:rsidRDefault="00555B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663F4" w14:textId="3D9BF25C" w:rsidR="002943BA" w:rsidRDefault="002943BA" w:rsidP="002943BA">
    <w:pPr>
      <w:pStyle w:val="Footer"/>
      <w:tabs>
        <w:tab w:val="clear" w:pos="4680"/>
        <w:tab w:val="clear" w:pos="9360"/>
        <w:tab w:val="left" w:pos="3755"/>
      </w:tabs>
    </w:pPr>
  </w:p>
  <w:p w14:paraId="22AD95CE" w14:textId="77777777" w:rsidR="0000688A" w:rsidRDefault="0000688A" w:rsidP="002943BA">
    <w:pPr>
      <w:pStyle w:val="Footer"/>
      <w:tabs>
        <w:tab w:val="clear" w:pos="4680"/>
        <w:tab w:val="clear" w:pos="9360"/>
        <w:tab w:val="left" w:pos="375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589A0" w14:textId="77777777" w:rsidR="00555BF9" w:rsidRDefault="00555BF9" w:rsidP="00006179">
      <w:pPr>
        <w:spacing w:after="0" w:line="240" w:lineRule="auto"/>
      </w:pPr>
      <w:r>
        <w:separator/>
      </w:r>
    </w:p>
  </w:footnote>
  <w:footnote w:type="continuationSeparator" w:id="0">
    <w:p w14:paraId="310518C9" w14:textId="77777777" w:rsidR="00555BF9" w:rsidRDefault="00555BF9" w:rsidP="00006179">
      <w:pPr>
        <w:spacing w:after="0" w:line="240" w:lineRule="auto"/>
      </w:pPr>
      <w:r>
        <w:continuationSeparator/>
      </w:r>
    </w:p>
  </w:footnote>
  <w:footnote w:type="continuationNotice" w:id="1">
    <w:p w14:paraId="7F1B9E94" w14:textId="77777777" w:rsidR="00555BF9" w:rsidRDefault="00555B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AD1D" w14:textId="2EA0300F" w:rsidR="00006179" w:rsidRDefault="00006179" w:rsidP="0000617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685E"/>
    <w:multiLevelType w:val="hybridMultilevel"/>
    <w:tmpl w:val="87CC1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A1635"/>
    <w:multiLevelType w:val="hybridMultilevel"/>
    <w:tmpl w:val="9F122274"/>
    <w:lvl w:ilvl="0" w:tplc="EEC816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CA41C4"/>
    <w:multiLevelType w:val="hybridMultilevel"/>
    <w:tmpl w:val="870AECEE"/>
    <w:lvl w:ilvl="0" w:tplc="6AA470E2">
      <w:start w:val="1"/>
      <w:numFmt w:val="decimal"/>
      <w:lvlText w:val="%1."/>
      <w:lvlJc w:val="left"/>
      <w:pPr>
        <w:ind w:left="1080" w:hanging="360"/>
      </w:pPr>
      <w:rPr>
        <w:rFonts w:hint="default"/>
        <w:b w:val="0"/>
        <w:bCs w:val="0"/>
        <w:sz w:val="25"/>
        <w:szCs w:val="25"/>
      </w:rPr>
    </w:lvl>
    <w:lvl w:ilvl="1" w:tplc="E7E03FDA">
      <w:start w:val="1"/>
      <w:numFmt w:val="lowerLetter"/>
      <w:lvlText w:val="%2."/>
      <w:lvlJc w:val="left"/>
      <w:pPr>
        <w:ind w:left="1800" w:hanging="360"/>
      </w:pPr>
      <w:rPr>
        <w:b w:val="0"/>
        <w:bCs w:val="0"/>
      </w:rPr>
    </w:lvl>
    <w:lvl w:ilvl="2" w:tplc="F4C6F330">
      <w:start w:val="1"/>
      <w:numFmt w:val="lowerRoman"/>
      <w:lvlText w:val="%3."/>
      <w:lvlJc w:val="right"/>
      <w:pPr>
        <w:ind w:left="2520" w:hanging="180"/>
      </w:pPr>
      <w:rPr>
        <w:i w:val="0"/>
        <w:iCs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FF2FA8"/>
    <w:multiLevelType w:val="hybridMultilevel"/>
    <w:tmpl w:val="3ED6E5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9C79C2"/>
    <w:multiLevelType w:val="hybridMultilevel"/>
    <w:tmpl w:val="231C589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0A0251"/>
    <w:multiLevelType w:val="hybridMultilevel"/>
    <w:tmpl w:val="1FCE8742"/>
    <w:lvl w:ilvl="0" w:tplc="C2ACCC32">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143F5AAE"/>
    <w:multiLevelType w:val="hybridMultilevel"/>
    <w:tmpl w:val="E93AD3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F74CCE"/>
    <w:multiLevelType w:val="hybridMultilevel"/>
    <w:tmpl w:val="1FCE8742"/>
    <w:lvl w:ilvl="0" w:tplc="C2ACCC32">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1A73636A"/>
    <w:multiLevelType w:val="hybridMultilevel"/>
    <w:tmpl w:val="7D7A4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161C1"/>
    <w:multiLevelType w:val="hybridMultilevel"/>
    <w:tmpl w:val="1C761F58"/>
    <w:lvl w:ilvl="0" w:tplc="91362B22">
      <w:start w:val="1"/>
      <w:numFmt w:val="decimal"/>
      <w:lvlText w:val="%1.)"/>
      <w:lvlJc w:val="left"/>
      <w:pPr>
        <w:ind w:left="990" w:hanging="360"/>
      </w:pPr>
      <w:rPr>
        <w:rFonts w:ascii="Times New Roman" w:hAnsi="Times New Roman" w:cs="Times New Roman" w:hint="default"/>
        <w:sz w:val="25"/>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1D603012"/>
    <w:multiLevelType w:val="hybridMultilevel"/>
    <w:tmpl w:val="9D8EEEB2"/>
    <w:lvl w:ilvl="0" w:tplc="6AA470E2">
      <w:start w:val="1"/>
      <w:numFmt w:val="decimal"/>
      <w:lvlText w:val="%1."/>
      <w:lvlJc w:val="left"/>
      <w:pPr>
        <w:ind w:left="1080" w:hanging="360"/>
      </w:pPr>
      <w:rPr>
        <w:rFonts w:hint="default"/>
        <w:b w:val="0"/>
        <w:bCs w:val="0"/>
        <w:sz w:val="25"/>
        <w:szCs w:val="25"/>
      </w:rPr>
    </w:lvl>
    <w:lvl w:ilvl="1" w:tplc="E7E03FDA">
      <w:start w:val="1"/>
      <w:numFmt w:val="lowerLetter"/>
      <w:lvlText w:val="%2."/>
      <w:lvlJc w:val="left"/>
      <w:pPr>
        <w:ind w:left="1800" w:hanging="360"/>
      </w:pPr>
      <w:rPr>
        <w:b w:val="0"/>
        <w:b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A80345"/>
    <w:multiLevelType w:val="hybridMultilevel"/>
    <w:tmpl w:val="9D8EEEB2"/>
    <w:lvl w:ilvl="0" w:tplc="6AA470E2">
      <w:start w:val="1"/>
      <w:numFmt w:val="decimal"/>
      <w:lvlText w:val="%1."/>
      <w:lvlJc w:val="left"/>
      <w:pPr>
        <w:ind w:left="1080" w:hanging="360"/>
      </w:pPr>
      <w:rPr>
        <w:rFonts w:hint="default"/>
        <w:b w:val="0"/>
        <w:bCs w:val="0"/>
        <w:sz w:val="25"/>
        <w:szCs w:val="25"/>
      </w:rPr>
    </w:lvl>
    <w:lvl w:ilvl="1" w:tplc="E7E03FDA">
      <w:start w:val="1"/>
      <w:numFmt w:val="lowerLetter"/>
      <w:lvlText w:val="%2."/>
      <w:lvlJc w:val="left"/>
      <w:pPr>
        <w:ind w:left="1800" w:hanging="360"/>
      </w:pPr>
      <w:rPr>
        <w:b w:val="0"/>
        <w:b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03F25D5"/>
    <w:multiLevelType w:val="hybridMultilevel"/>
    <w:tmpl w:val="187EF9D2"/>
    <w:lvl w:ilvl="0" w:tplc="A782C02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85C5AE9"/>
    <w:multiLevelType w:val="hybridMultilevel"/>
    <w:tmpl w:val="1FCE8742"/>
    <w:lvl w:ilvl="0" w:tplc="C2ACCC32">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3A5B6853"/>
    <w:multiLevelType w:val="hybridMultilevel"/>
    <w:tmpl w:val="954CE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DB29DF"/>
    <w:multiLevelType w:val="hybridMultilevel"/>
    <w:tmpl w:val="9D8EEEB2"/>
    <w:lvl w:ilvl="0" w:tplc="6AA470E2">
      <w:start w:val="1"/>
      <w:numFmt w:val="decimal"/>
      <w:lvlText w:val="%1."/>
      <w:lvlJc w:val="left"/>
      <w:pPr>
        <w:ind w:left="1080" w:hanging="360"/>
      </w:pPr>
      <w:rPr>
        <w:rFonts w:hint="default"/>
        <w:b w:val="0"/>
        <w:bCs w:val="0"/>
        <w:sz w:val="25"/>
        <w:szCs w:val="25"/>
      </w:rPr>
    </w:lvl>
    <w:lvl w:ilvl="1" w:tplc="E7E03FDA">
      <w:start w:val="1"/>
      <w:numFmt w:val="lowerLetter"/>
      <w:lvlText w:val="%2."/>
      <w:lvlJc w:val="left"/>
      <w:pPr>
        <w:ind w:left="1800" w:hanging="360"/>
      </w:pPr>
      <w:rPr>
        <w:b w:val="0"/>
        <w:b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D88497D"/>
    <w:multiLevelType w:val="hybridMultilevel"/>
    <w:tmpl w:val="21B80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A52055"/>
    <w:multiLevelType w:val="hybridMultilevel"/>
    <w:tmpl w:val="87CC1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4125B1"/>
    <w:multiLevelType w:val="hybridMultilevel"/>
    <w:tmpl w:val="EB4201C6"/>
    <w:lvl w:ilvl="0" w:tplc="45564A74">
      <w:start w:val="1"/>
      <w:numFmt w:val="decimal"/>
      <w:lvlText w:val="%1."/>
      <w:lvlJc w:val="left"/>
      <w:pPr>
        <w:ind w:left="1170" w:hanging="360"/>
      </w:pPr>
      <w:rPr>
        <w:rFonts w:hint="default"/>
        <w:i w:val="0"/>
        <w:iCs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907598C"/>
    <w:multiLevelType w:val="hybridMultilevel"/>
    <w:tmpl w:val="64265CC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75F0D28"/>
    <w:multiLevelType w:val="hybridMultilevel"/>
    <w:tmpl w:val="1FCE8742"/>
    <w:lvl w:ilvl="0" w:tplc="C2ACCC32">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15:restartNumberingAfterBreak="0">
    <w:nsid w:val="58CA02C7"/>
    <w:multiLevelType w:val="hybridMultilevel"/>
    <w:tmpl w:val="EB4201C6"/>
    <w:lvl w:ilvl="0" w:tplc="45564A74">
      <w:start w:val="1"/>
      <w:numFmt w:val="decimal"/>
      <w:lvlText w:val="%1."/>
      <w:lvlJc w:val="left"/>
      <w:pPr>
        <w:ind w:left="1170" w:hanging="360"/>
      </w:pPr>
      <w:rPr>
        <w:rFonts w:hint="default"/>
        <w:i w:val="0"/>
        <w:iCs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B7266E8"/>
    <w:multiLevelType w:val="hybridMultilevel"/>
    <w:tmpl w:val="9D8EEEB2"/>
    <w:lvl w:ilvl="0" w:tplc="6AA470E2">
      <w:start w:val="1"/>
      <w:numFmt w:val="decimal"/>
      <w:lvlText w:val="%1."/>
      <w:lvlJc w:val="left"/>
      <w:pPr>
        <w:ind w:left="1080" w:hanging="360"/>
      </w:pPr>
      <w:rPr>
        <w:rFonts w:hint="default"/>
        <w:b w:val="0"/>
        <w:bCs w:val="0"/>
        <w:sz w:val="25"/>
        <w:szCs w:val="25"/>
      </w:rPr>
    </w:lvl>
    <w:lvl w:ilvl="1" w:tplc="E7E03FDA">
      <w:start w:val="1"/>
      <w:numFmt w:val="lowerLetter"/>
      <w:lvlText w:val="%2."/>
      <w:lvlJc w:val="left"/>
      <w:pPr>
        <w:ind w:left="1800" w:hanging="360"/>
      </w:pPr>
      <w:rPr>
        <w:b w:val="0"/>
        <w:b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012779"/>
    <w:multiLevelType w:val="hybridMultilevel"/>
    <w:tmpl w:val="1FCE8742"/>
    <w:lvl w:ilvl="0" w:tplc="C2ACCC32">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15:restartNumberingAfterBreak="0">
    <w:nsid w:val="5E594269"/>
    <w:multiLevelType w:val="hybridMultilevel"/>
    <w:tmpl w:val="9D8EEEB2"/>
    <w:lvl w:ilvl="0" w:tplc="6AA470E2">
      <w:start w:val="1"/>
      <w:numFmt w:val="decimal"/>
      <w:lvlText w:val="%1."/>
      <w:lvlJc w:val="left"/>
      <w:pPr>
        <w:ind w:left="1080" w:hanging="360"/>
      </w:pPr>
      <w:rPr>
        <w:rFonts w:hint="default"/>
        <w:b w:val="0"/>
        <w:bCs w:val="0"/>
        <w:sz w:val="25"/>
        <w:szCs w:val="25"/>
      </w:rPr>
    </w:lvl>
    <w:lvl w:ilvl="1" w:tplc="E7E03FDA">
      <w:start w:val="1"/>
      <w:numFmt w:val="lowerLetter"/>
      <w:lvlText w:val="%2."/>
      <w:lvlJc w:val="left"/>
      <w:pPr>
        <w:ind w:left="1800" w:hanging="360"/>
      </w:pPr>
      <w:rPr>
        <w:b w:val="0"/>
        <w:b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52337DE"/>
    <w:multiLevelType w:val="hybridMultilevel"/>
    <w:tmpl w:val="1EB8C7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522FE0"/>
    <w:multiLevelType w:val="multilevel"/>
    <w:tmpl w:val="A7D4003A"/>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65583C"/>
    <w:multiLevelType w:val="hybridMultilevel"/>
    <w:tmpl w:val="EB4201C6"/>
    <w:lvl w:ilvl="0" w:tplc="45564A74">
      <w:start w:val="1"/>
      <w:numFmt w:val="decimal"/>
      <w:lvlText w:val="%1."/>
      <w:lvlJc w:val="left"/>
      <w:pPr>
        <w:ind w:left="1170" w:hanging="360"/>
      </w:pPr>
      <w:rPr>
        <w:rFonts w:hint="default"/>
        <w:i w:val="0"/>
        <w:iCs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ED53402"/>
    <w:multiLevelType w:val="hybridMultilevel"/>
    <w:tmpl w:val="9D8EEEB2"/>
    <w:lvl w:ilvl="0" w:tplc="6AA470E2">
      <w:start w:val="1"/>
      <w:numFmt w:val="decimal"/>
      <w:lvlText w:val="%1."/>
      <w:lvlJc w:val="left"/>
      <w:pPr>
        <w:ind w:left="1080" w:hanging="360"/>
      </w:pPr>
      <w:rPr>
        <w:rFonts w:hint="default"/>
        <w:b w:val="0"/>
        <w:bCs w:val="0"/>
        <w:sz w:val="25"/>
        <w:szCs w:val="25"/>
      </w:rPr>
    </w:lvl>
    <w:lvl w:ilvl="1" w:tplc="E7E03FDA">
      <w:start w:val="1"/>
      <w:numFmt w:val="lowerLetter"/>
      <w:lvlText w:val="%2."/>
      <w:lvlJc w:val="left"/>
      <w:pPr>
        <w:ind w:left="1800" w:hanging="360"/>
      </w:pPr>
      <w:rPr>
        <w:b w:val="0"/>
        <w:b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9858B0"/>
    <w:multiLevelType w:val="hybridMultilevel"/>
    <w:tmpl w:val="187EF9D2"/>
    <w:lvl w:ilvl="0" w:tplc="A782C02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854976"/>
    <w:multiLevelType w:val="hybridMultilevel"/>
    <w:tmpl w:val="9A147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23"/>
  </w:num>
  <w:num w:numId="4">
    <w:abstractNumId w:val="30"/>
  </w:num>
  <w:num w:numId="5">
    <w:abstractNumId w:val="0"/>
  </w:num>
  <w:num w:numId="6">
    <w:abstractNumId w:val="17"/>
  </w:num>
  <w:num w:numId="7">
    <w:abstractNumId w:val="20"/>
  </w:num>
  <w:num w:numId="8">
    <w:abstractNumId w:val="24"/>
  </w:num>
  <w:num w:numId="9">
    <w:abstractNumId w:val="13"/>
  </w:num>
  <w:num w:numId="10">
    <w:abstractNumId w:val="14"/>
  </w:num>
  <w:num w:numId="11">
    <w:abstractNumId w:val="5"/>
  </w:num>
  <w:num w:numId="12">
    <w:abstractNumId w:val="21"/>
  </w:num>
  <w:num w:numId="13">
    <w:abstractNumId w:val="1"/>
  </w:num>
  <w:num w:numId="14">
    <w:abstractNumId w:val="10"/>
  </w:num>
  <w:num w:numId="15">
    <w:abstractNumId w:val="11"/>
  </w:num>
  <w:num w:numId="16">
    <w:abstractNumId w:val="22"/>
  </w:num>
  <w:num w:numId="17">
    <w:abstractNumId w:val="28"/>
  </w:num>
  <w:num w:numId="18">
    <w:abstractNumId w:val="15"/>
  </w:num>
  <w:num w:numId="19">
    <w:abstractNumId w:val="2"/>
  </w:num>
  <w:num w:numId="20">
    <w:abstractNumId w:val="4"/>
  </w:num>
  <w:num w:numId="21">
    <w:abstractNumId w:val="12"/>
  </w:num>
  <w:num w:numId="22">
    <w:abstractNumId w:val="29"/>
  </w:num>
  <w:num w:numId="23">
    <w:abstractNumId w:val="8"/>
  </w:num>
  <w:num w:numId="24">
    <w:abstractNumId w:val="18"/>
  </w:num>
  <w:num w:numId="25">
    <w:abstractNumId w:val="27"/>
  </w:num>
  <w:num w:numId="26">
    <w:abstractNumId w:val="26"/>
  </w:num>
  <w:num w:numId="27">
    <w:abstractNumId w:val="19"/>
  </w:num>
  <w:num w:numId="28">
    <w:abstractNumId w:val="16"/>
  </w:num>
  <w:num w:numId="29">
    <w:abstractNumId w:val="3"/>
  </w:num>
  <w:num w:numId="30">
    <w:abstractNumId w:val="25"/>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E85"/>
    <w:rsid w:val="00002B60"/>
    <w:rsid w:val="0000357A"/>
    <w:rsid w:val="000039EA"/>
    <w:rsid w:val="00003C99"/>
    <w:rsid w:val="00003CB1"/>
    <w:rsid w:val="00003FFE"/>
    <w:rsid w:val="000050E9"/>
    <w:rsid w:val="0000608E"/>
    <w:rsid w:val="00006179"/>
    <w:rsid w:val="00006208"/>
    <w:rsid w:val="0000688A"/>
    <w:rsid w:val="00006A21"/>
    <w:rsid w:val="0000718C"/>
    <w:rsid w:val="00007885"/>
    <w:rsid w:val="00011118"/>
    <w:rsid w:val="000117D7"/>
    <w:rsid w:val="000118B0"/>
    <w:rsid w:val="000129E4"/>
    <w:rsid w:val="0001337E"/>
    <w:rsid w:val="000172B4"/>
    <w:rsid w:val="0001790C"/>
    <w:rsid w:val="00020E47"/>
    <w:rsid w:val="00022359"/>
    <w:rsid w:val="00022499"/>
    <w:rsid w:val="00022CB4"/>
    <w:rsid w:val="0002312D"/>
    <w:rsid w:val="0002485D"/>
    <w:rsid w:val="0002497A"/>
    <w:rsid w:val="00024A38"/>
    <w:rsid w:val="00024D9A"/>
    <w:rsid w:val="00024DFF"/>
    <w:rsid w:val="00025E6B"/>
    <w:rsid w:val="000265DD"/>
    <w:rsid w:val="00027236"/>
    <w:rsid w:val="00027822"/>
    <w:rsid w:val="00027C4F"/>
    <w:rsid w:val="000307EA"/>
    <w:rsid w:val="00031050"/>
    <w:rsid w:val="000317D6"/>
    <w:rsid w:val="0003220B"/>
    <w:rsid w:val="00032C9E"/>
    <w:rsid w:val="00033354"/>
    <w:rsid w:val="000333D1"/>
    <w:rsid w:val="0003417E"/>
    <w:rsid w:val="000343A3"/>
    <w:rsid w:val="000351EF"/>
    <w:rsid w:val="000358B1"/>
    <w:rsid w:val="00036970"/>
    <w:rsid w:val="0004247B"/>
    <w:rsid w:val="000436E6"/>
    <w:rsid w:val="00044124"/>
    <w:rsid w:val="00044300"/>
    <w:rsid w:val="00044309"/>
    <w:rsid w:val="000452A0"/>
    <w:rsid w:val="00045911"/>
    <w:rsid w:val="00046542"/>
    <w:rsid w:val="00046ABD"/>
    <w:rsid w:val="00051B90"/>
    <w:rsid w:val="00051E34"/>
    <w:rsid w:val="00052C11"/>
    <w:rsid w:val="00054B2A"/>
    <w:rsid w:val="000553A3"/>
    <w:rsid w:val="0005564B"/>
    <w:rsid w:val="0005655A"/>
    <w:rsid w:val="00060C9A"/>
    <w:rsid w:val="00060EE3"/>
    <w:rsid w:val="00062398"/>
    <w:rsid w:val="00062AC2"/>
    <w:rsid w:val="00063B17"/>
    <w:rsid w:val="000646D6"/>
    <w:rsid w:val="0006655E"/>
    <w:rsid w:val="00066B9D"/>
    <w:rsid w:val="00070567"/>
    <w:rsid w:val="00070A44"/>
    <w:rsid w:val="00072B5A"/>
    <w:rsid w:val="00074FD4"/>
    <w:rsid w:val="00075551"/>
    <w:rsid w:val="0007562C"/>
    <w:rsid w:val="0007599C"/>
    <w:rsid w:val="00075C0B"/>
    <w:rsid w:val="00075CA3"/>
    <w:rsid w:val="0007600F"/>
    <w:rsid w:val="000763FE"/>
    <w:rsid w:val="00080472"/>
    <w:rsid w:val="00080A5A"/>
    <w:rsid w:val="000827DB"/>
    <w:rsid w:val="00083051"/>
    <w:rsid w:val="000838CB"/>
    <w:rsid w:val="00083DBB"/>
    <w:rsid w:val="00085CD2"/>
    <w:rsid w:val="00086A1D"/>
    <w:rsid w:val="00086EB5"/>
    <w:rsid w:val="00086F82"/>
    <w:rsid w:val="000874EA"/>
    <w:rsid w:val="00087F5A"/>
    <w:rsid w:val="00090101"/>
    <w:rsid w:val="00090815"/>
    <w:rsid w:val="00090DB0"/>
    <w:rsid w:val="000913BD"/>
    <w:rsid w:val="00091417"/>
    <w:rsid w:val="00091947"/>
    <w:rsid w:val="000939EC"/>
    <w:rsid w:val="00093FE8"/>
    <w:rsid w:val="00094333"/>
    <w:rsid w:val="00094D1D"/>
    <w:rsid w:val="00094DC8"/>
    <w:rsid w:val="00096E71"/>
    <w:rsid w:val="000978D6"/>
    <w:rsid w:val="000A2453"/>
    <w:rsid w:val="000A3975"/>
    <w:rsid w:val="000A4002"/>
    <w:rsid w:val="000A4182"/>
    <w:rsid w:val="000A56D5"/>
    <w:rsid w:val="000A61B1"/>
    <w:rsid w:val="000A6352"/>
    <w:rsid w:val="000A6565"/>
    <w:rsid w:val="000A6B3F"/>
    <w:rsid w:val="000A6CB4"/>
    <w:rsid w:val="000B03C1"/>
    <w:rsid w:val="000B0BDE"/>
    <w:rsid w:val="000B0D12"/>
    <w:rsid w:val="000B108D"/>
    <w:rsid w:val="000B16AF"/>
    <w:rsid w:val="000B18F7"/>
    <w:rsid w:val="000B1DF2"/>
    <w:rsid w:val="000B1F81"/>
    <w:rsid w:val="000B28F6"/>
    <w:rsid w:val="000B3C69"/>
    <w:rsid w:val="000B3FAA"/>
    <w:rsid w:val="000B3FF9"/>
    <w:rsid w:val="000B4075"/>
    <w:rsid w:val="000B6244"/>
    <w:rsid w:val="000B62DE"/>
    <w:rsid w:val="000B6F6D"/>
    <w:rsid w:val="000B6F90"/>
    <w:rsid w:val="000B7711"/>
    <w:rsid w:val="000C025D"/>
    <w:rsid w:val="000C0D21"/>
    <w:rsid w:val="000C399F"/>
    <w:rsid w:val="000C3B2F"/>
    <w:rsid w:val="000C4257"/>
    <w:rsid w:val="000C5731"/>
    <w:rsid w:val="000C60FD"/>
    <w:rsid w:val="000C6DC8"/>
    <w:rsid w:val="000C72EA"/>
    <w:rsid w:val="000C752A"/>
    <w:rsid w:val="000D163D"/>
    <w:rsid w:val="000D2270"/>
    <w:rsid w:val="000D31FC"/>
    <w:rsid w:val="000D3BB9"/>
    <w:rsid w:val="000D3DBB"/>
    <w:rsid w:val="000D4977"/>
    <w:rsid w:val="000D4DE8"/>
    <w:rsid w:val="000D6F9B"/>
    <w:rsid w:val="000D7845"/>
    <w:rsid w:val="000E02CE"/>
    <w:rsid w:val="000E41B3"/>
    <w:rsid w:val="000E42D6"/>
    <w:rsid w:val="000E51D1"/>
    <w:rsid w:val="000E533C"/>
    <w:rsid w:val="000E6064"/>
    <w:rsid w:val="000F08C5"/>
    <w:rsid w:val="000F141A"/>
    <w:rsid w:val="000F440F"/>
    <w:rsid w:val="000F621E"/>
    <w:rsid w:val="000F75BA"/>
    <w:rsid w:val="00100603"/>
    <w:rsid w:val="00101FEA"/>
    <w:rsid w:val="00103C32"/>
    <w:rsid w:val="00104784"/>
    <w:rsid w:val="001055D3"/>
    <w:rsid w:val="00105719"/>
    <w:rsid w:val="00106F38"/>
    <w:rsid w:val="0010701E"/>
    <w:rsid w:val="0010704C"/>
    <w:rsid w:val="00107EEA"/>
    <w:rsid w:val="001123A6"/>
    <w:rsid w:val="00113EB5"/>
    <w:rsid w:val="001142A4"/>
    <w:rsid w:val="0011640E"/>
    <w:rsid w:val="00116D55"/>
    <w:rsid w:val="00117588"/>
    <w:rsid w:val="001203E6"/>
    <w:rsid w:val="00121CC8"/>
    <w:rsid w:val="001231C0"/>
    <w:rsid w:val="001233BA"/>
    <w:rsid w:val="00123FE0"/>
    <w:rsid w:val="0012475F"/>
    <w:rsid w:val="00124DE6"/>
    <w:rsid w:val="0012535C"/>
    <w:rsid w:val="00126245"/>
    <w:rsid w:val="001262D7"/>
    <w:rsid w:val="00126E42"/>
    <w:rsid w:val="001274CD"/>
    <w:rsid w:val="00127D1F"/>
    <w:rsid w:val="0013092E"/>
    <w:rsid w:val="00131350"/>
    <w:rsid w:val="00131870"/>
    <w:rsid w:val="00132C68"/>
    <w:rsid w:val="00134275"/>
    <w:rsid w:val="0013457E"/>
    <w:rsid w:val="00135AB5"/>
    <w:rsid w:val="00135BF4"/>
    <w:rsid w:val="001364E3"/>
    <w:rsid w:val="00136F00"/>
    <w:rsid w:val="00136F9B"/>
    <w:rsid w:val="00137FBD"/>
    <w:rsid w:val="00141550"/>
    <w:rsid w:val="00141D6A"/>
    <w:rsid w:val="001424CB"/>
    <w:rsid w:val="00142773"/>
    <w:rsid w:val="00142927"/>
    <w:rsid w:val="00142BE3"/>
    <w:rsid w:val="00143560"/>
    <w:rsid w:val="00143FB3"/>
    <w:rsid w:val="00144602"/>
    <w:rsid w:val="001446A8"/>
    <w:rsid w:val="00144E77"/>
    <w:rsid w:val="00145029"/>
    <w:rsid w:val="001455F6"/>
    <w:rsid w:val="00145A09"/>
    <w:rsid w:val="001463E4"/>
    <w:rsid w:val="00146677"/>
    <w:rsid w:val="00146E21"/>
    <w:rsid w:val="00147FAB"/>
    <w:rsid w:val="001502E9"/>
    <w:rsid w:val="00152F1E"/>
    <w:rsid w:val="00153994"/>
    <w:rsid w:val="00155F2A"/>
    <w:rsid w:val="0015670C"/>
    <w:rsid w:val="0015684D"/>
    <w:rsid w:val="00156DA7"/>
    <w:rsid w:val="00157127"/>
    <w:rsid w:val="0015771C"/>
    <w:rsid w:val="00157AE8"/>
    <w:rsid w:val="001611C9"/>
    <w:rsid w:val="00161320"/>
    <w:rsid w:val="00161A10"/>
    <w:rsid w:val="0016326A"/>
    <w:rsid w:val="001646ED"/>
    <w:rsid w:val="00164985"/>
    <w:rsid w:val="00164C7F"/>
    <w:rsid w:val="00164E85"/>
    <w:rsid w:val="00165FE0"/>
    <w:rsid w:val="001661D3"/>
    <w:rsid w:val="00166CE6"/>
    <w:rsid w:val="00170742"/>
    <w:rsid w:val="001708FB"/>
    <w:rsid w:val="0017110D"/>
    <w:rsid w:val="001721A0"/>
    <w:rsid w:val="001723C1"/>
    <w:rsid w:val="00172755"/>
    <w:rsid w:val="00173086"/>
    <w:rsid w:val="0017322D"/>
    <w:rsid w:val="0017333D"/>
    <w:rsid w:val="00174154"/>
    <w:rsid w:val="001753ED"/>
    <w:rsid w:val="00175D94"/>
    <w:rsid w:val="00175DDE"/>
    <w:rsid w:val="00176367"/>
    <w:rsid w:val="001775BB"/>
    <w:rsid w:val="00181744"/>
    <w:rsid w:val="00181EDF"/>
    <w:rsid w:val="001821CB"/>
    <w:rsid w:val="00182EF3"/>
    <w:rsid w:val="0018354F"/>
    <w:rsid w:val="00183BAF"/>
    <w:rsid w:val="00184B1B"/>
    <w:rsid w:val="0018501B"/>
    <w:rsid w:val="001863F0"/>
    <w:rsid w:val="00187C5B"/>
    <w:rsid w:val="00190D15"/>
    <w:rsid w:val="001910AD"/>
    <w:rsid w:val="001915BD"/>
    <w:rsid w:val="00192EC8"/>
    <w:rsid w:val="001931C4"/>
    <w:rsid w:val="001935C2"/>
    <w:rsid w:val="00193E5B"/>
    <w:rsid w:val="00195A93"/>
    <w:rsid w:val="00195B42"/>
    <w:rsid w:val="00196094"/>
    <w:rsid w:val="00196A1A"/>
    <w:rsid w:val="00196B27"/>
    <w:rsid w:val="00197E3A"/>
    <w:rsid w:val="001A028D"/>
    <w:rsid w:val="001A0CFB"/>
    <w:rsid w:val="001A260C"/>
    <w:rsid w:val="001A3894"/>
    <w:rsid w:val="001A3C3C"/>
    <w:rsid w:val="001A7604"/>
    <w:rsid w:val="001A7F20"/>
    <w:rsid w:val="001B1717"/>
    <w:rsid w:val="001B37F8"/>
    <w:rsid w:val="001B401F"/>
    <w:rsid w:val="001B45A1"/>
    <w:rsid w:val="001B4DA6"/>
    <w:rsid w:val="001C251A"/>
    <w:rsid w:val="001C283D"/>
    <w:rsid w:val="001C62B6"/>
    <w:rsid w:val="001C65D7"/>
    <w:rsid w:val="001D178D"/>
    <w:rsid w:val="001D18DE"/>
    <w:rsid w:val="001D449E"/>
    <w:rsid w:val="001D4D65"/>
    <w:rsid w:val="001D5027"/>
    <w:rsid w:val="001D5164"/>
    <w:rsid w:val="001D5330"/>
    <w:rsid w:val="001D7E64"/>
    <w:rsid w:val="001E01E6"/>
    <w:rsid w:val="001E0736"/>
    <w:rsid w:val="001E22FC"/>
    <w:rsid w:val="001E23C3"/>
    <w:rsid w:val="001E2792"/>
    <w:rsid w:val="001E3AC0"/>
    <w:rsid w:val="001E5262"/>
    <w:rsid w:val="001E56BD"/>
    <w:rsid w:val="001E70C0"/>
    <w:rsid w:val="001F01CF"/>
    <w:rsid w:val="001F0D73"/>
    <w:rsid w:val="001F14FC"/>
    <w:rsid w:val="001F2DE9"/>
    <w:rsid w:val="001F3A63"/>
    <w:rsid w:val="001F4269"/>
    <w:rsid w:val="001F667B"/>
    <w:rsid w:val="001F7A6C"/>
    <w:rsid w:val="001F7BE9"/>
    <w:rsid w:val="0020041B"/>
    <w:rsid w:val="00200750"/>
    <w:rsid w:val="00200869"/>
    <w:rsid w:val="00201E4B"/>
    <w:rsid w:val="00203D76"/>
    <w:rsid w:val="0020421B"/>
    <w:rsid w:val="0020461F"/>
    <w:rsid w:val="00204A89"/>
    <w:rsid w:val="00205958"/>
    <w:rsid w:val="0020693A"/>
    <w:rsid w:val="00206C56"/>
    <w:rsid w:val="002070A8"/>
    <w:rsid w:val="0020730A"/>
    <w:rsid w:val="00207C8A"/>
    <w:rsid w:val="0021021B"/>
    <w:rsid w:val="00210AF6"/>
    <w:rsid w:val="002112BB"/>
    <w:rsid w:val="00211CD6"/>
    <w:rsid w:val="002123B3"/>
    <w:rsid w:val="00213342"/>
    <w:rsid w:val="0021375A"/>
    <w:rsid w:val="00213C01"/>
    <w:rsid w:val="00214CE6"/>
    <w:rsid w:val="00214E79"/>
    <w:rsid w:val="00215020"/>
    <w:rsid w:val="00215437"/>
    <w:rsid w:val="00215E54"/>
    <w:rsid w:val="00216B5D"/>
    <w:rsid w:val="00217E17"/>
    <w:rsid w:val="00221FA4"/>
    <w:rsid w:val="00222702"/>
    <w:rsid w:val="00222FBE"/>
    <w:rsid w:val="002232F2"/>
    <w:rsid w:val="00223A65"/>
    <w:rsid w:val="00224208"/>
    <w:rsid w:val="0022434C"/>
    <w:rsid w:val="002249BB"/>
    <w:rsid w:val="0022720C"/>
    <w:rsid w:val="00230558"/>
    <w:rsid w:val="002324A8"/>
    <w:rsid w:val="0023298B"/>
    <w:rsid w:val="00232C93"/>
    <w:rsid w:val="00234E8A"/>
    <w:rsid w:val="002367B1"/>
    <w:rsid w:val="002370F4"/>
    <w:rsid w:val="00240486"/>
    <w:rsid w:val="002411F9"/>
    <w:rsid w:val="00241283"/>
    <w:rsid w:val="00241E0E"/>
    <w:rsid w:val="00242DF8"/>
    <w:rsid w:val="0024523A"/>
    <w:rsid w:val="002456C4"/>
    <w:rsid w:val="002462EF"/>
    <w:rsid w:val="00246CB8"/>
    <w:rsid w:val="0025058E"/>
    <w:rsid w:val="00250E91"/>
    <w:rsid w:val="002516AB"/>
    <w:rsid w:val="00251C96"/>
    <w:rsid w:val="0025281A"/>
    <w:rsid w:val="0025315D"/>
    <w:rsid w:val="002532D1"/>
    <w:rsid w:val="00253B1A"/>
    <w:rsid w:val="00254701"/>
    <w:rsid w:val="00254A71"/>
    <w:rsid w:val="00254D20"/>
    <w:rsid w:val="0025586D"/>
    <w:rsid w:val="00256371"/>
    <w:rsid w:val="002603EF"/>
    <w:rsid w:val="002615B2"/>
    <w:rsid w:val="00261BDB"/>
    <w:rsid w:val="00262CBC"/>
    <w:rsid w:val="00263D88"/>
    <w:rsid w:val="00264A73"/>
    <w:rsid w:val="00264FFF"/>
    <w:rsid w:val="00266509"/>
    <w:rsid w:val="00266C16"/>
    <w:rsid w:val="00266E41"/>
    <w:rsid w:val="002677F3"/>
    <w:rsid w:val="002678E1"/>
    <w:rsid w:val="002701C7"/>
    <w:rsid w:val="002716E8"/>
    <w:rsid w:val="00271ACC"/>
    <w:rsid w:val="0027256E"/>
    <w:rsid w:val="0027333B"/>
    <w:rsid w:val="00273E55"/>
    <w:rsid w:val="002748BE"/>
    <w:rsid w:val="00274B6F"/>
    <w:rsid w:val="00274E1C"/>
    <w:rsid w:val="002750F7"/>
    <w:rsid w:val="00277C55"/>
    <w:rsid w:val="00280302"/>
    <w:rsid w:val="00284695"/>
    <w:rsid w:val="0028505B"/>
    <w:rsid w:val="00286293"/>
    <w:rsid w:val="0028648E"/>
    <w:rsid w:val="00286C94"/>
    <w:rsid w:val="0029053D"/>
    <w:rsid w:val="00290E12"/>
    <w:rsid w:val="00291E9A"/>
    <w:rsid w:val="002924E9"/>
    <w:rsid w:val="00293983"/>
    <w:rsid w:val="002941B6"/>
    <w:rsid w:val="002943BA"/>
    <w:rsid w:val="0029455F"/>
    <w:rsid w:val="00294983"/>
    <w:rsid w:val="00294F28"/>
    <w:rsid w:val="0029569E"/>
    <w:rsid w:val="00296BD5"/>
    <w:rsid w:val="002973FB"/>
    <w:rsid w:val="002A023D"/>
    <w:rsid w:val="002A07A2"/>
    <w:rsid w:val="002A082E"/>
    <w:rsid w:val="002A16C1"/>
    <w:rsid w:val="002A3FD6"/>
    <w:rsid w:val="002A438E"/>
    <w:rsid w:val="002A4ADA"/>
    <w:rsid w:val="002A6DEE"/>
    <w:rsid w:val="002A6E33"/>
    <w:rsid w:val="002B0D40"/>
    <w:rsid w:val="002B1DC0"/>
    <w:rsid w:val="002B2F26"/>
    <w:rsid w:val="002B319F"/>
    <w:rsid w:val="002B3F58"/>
    <w:rsid w:val="002B5FCE"/>
    <w:rsid w:val="002B6016"/>
    <w:rsid w:val="002B60D8"/>
    <w:rsid w:val="002B6133"/>
    <w:rsid w:val="002B6158"/>
    <w:rsid w:val="002B7BF2"/>
    <w:rsid w:val="002B7EEB"/>
    <w:rsid w:val="002C0408"/>
    <w:rsid w:val="002C047F"/>
    <w:rsid w:val="002C078F"/>
    <w:rsid w:val="002C12D5"/>
    <w:rsid w:val="002C42F0"/>
    <w:rsid w:val="002C4538"/>
    <w:rsid w:val="002C5DF3"/>
    <w:rsid w:val="002C78D4"/>
    <w:rsid w:val="002D09AC"/>
    <w:rsid w:val="002D0AC0"/>
    <w:rsid w:val="002D1808"/>
    <w:rsid w:val="002D1E4B"/>
    <w:rsid w:val="002D2AA6"/>
    <w:rsid w:val="002D2CD8"/>
    <w:rsid w:val="002D4E2D"/>
    <w:rsid w:val="002D5A4E"/>
    <w:rsid w:val="002D60B3"/>
    <w:rsid w:val="002D65B1"/>
    <w:rsid w:val="002D7D8B"/>
    <w:rsid w:val="002E0C30"/>
    <w:rsid w:val="002E1893"/>
    <w:rsid w:val="002E246E"/>
    <w:rsid w:val="002E33F2"/>
    <w:rsid w:val="002E38FC"/>
    <w:rsid w:val="002E45AC"/>
    <w:rsid w:val="002E4ACA"/>
    <w:rsid w:val="002E5EAE"/>
    <w:rsid w:val="002E704F"/>
    <w:rsid w:val="002F2CA2"/>
    <w:rsid w:val="002F36EC"/>
    <w:rsid w:val="002F3889"/>
    <w:rsid w:val="002F38EC"/>
    <w:rsid w:val="002F3A13"/>
    <w:rsid w:val="002F3BA9"/>
    <w:rsid w:val="002F3E15"/>
    <w:rsid w:val="002F3FFC"/>
    <w:rsid w:val="002F62F8"/>
    <w:rsid w:val="002F755F"/>
    <w:rsid w:val="0030028E"/>
    <w:rsid w:val="003002FF"/>
    <w:rsid w:val="0030139E"/>
    <w:rsid w:val="00301670"/>
    <w:rsid w:val="00301BD8"/>
    <w:rsid w:val="00302202"/>
    <w:rsid w:val="003024D7"/>
    <w:rsid w:val="00302C19"/>
    <w:rsid w:val="00302E3A"/>
    <w:rsid w:val="00304D8D"/>
    <w:rsid w:val="00305502"/>
    <w:rsid w:val="0030735F"/>
    <w:rsid w:val="003073D3"/>
    <w:rsid w:val="0030766E"/>
    <w:rsid w:val="003079BC"/>
    <w:rsid w:val="00307F9D"/>
    <w:rsid w:val="0031037E"/>
    <w:rsid w:val="00310953"/>
    <w:rsid w:val="00311185"/>
    <w:rsid w:val="00311E12"/>
    <w:rsid w:val="00312795"/>
    <w:rsid w:val="00312EC6"/>
    <w:rsid w:val="00313924"/>
    <w:rsid w:val="00315FAD"/>
    <w:rsid w:val="00315FFF"/>
    <w:rsid w:val="00317427"/>
    <w:rsid w:val="00317552"/>
    <w:rsid w:val="003176A6"/>
    <w:rsid w:val="00317E92"/>
    <w:rsid w:val="00321929"/>
    <w:rsid w:val="0032204C"/>
    <w:rsid w:val="00322BA5"/>
    <w:rsid w:val="003238E8"/>
    <w:rsid w:val="00324C38"/>
    <w:rsid w:val="00324DF3"/>
    <w:rsid w:val="00326BDA"/>
    <w:rsid w:val="00327C10"/>
    <w:rsid w:val="00330624"/>
    <w:rsid w:val="0033076F"/>
    <w:rsid w:val="00333525"/>
    <w:rsid w:val="003341A9"/>
    <w:rsid w:val="003345E4"/>
    <w:rsid w:val="00334A95"/>
    <w:rsid w:val="00335ADA"/>
    <w:rsid w:val="00336C5C"/>
    <w:rsid w:val="00336D24"/>
    <w:rsid w:val="00337034"/>
    <w:rsid w:val="0033730F"/>
    <w:rsid w:val="00340A2F"/>
    <w:rsid w:val="00340EE9"/>
    <w:rsid w:val="00341552"/>
    <w:rsid w:val="00341B1F"/>
    <w:rsid w:val="003422C9"/>
    <w:rsid w:val="00342F83"/>
    <w:rsid w:val="00344A2D"/>
    <w:rsid w:val="00345002"/>
    <w:rsid w:val="0034719B"/>
    <w:rsid w:val="00350646"/>
    <w:rsid w:val="00350BB2"/>
    <w:rsid w:val="00350CDB"/>
    <w:rsid w:val="00351516"/>
    <w:rsid w:val="003515FF"/>
    <w:rsid w:val="00351C91"/>
    <w:rsid w:val="0035444A"/>
    <w:rsid w:val="00354C79"/>
    <w:rsid w:val="00355079"/>
    <w:rsid w:val="00355459"/>
    <w:rsid w:val="00356593"/>
    <w:rsid w:val="00356800"/>
    <w:rsid w:val="00357189"/>
    <w:rsid w:val="0035736E"/>
    <w:rsid w:val="00360B1F"/>
    <w:rsid w:val="00360E7F"/>
    <w:rsid w:val="003616D6"/>
    <w:rsid w:val="003616D9"/>
    <w:rsid w:val="0036297C"/>
    <w:rsid w:val="003629CD"/>
    <w:rsid w:val="003640C8"/>
    <w:rsid w:val="00364B7C"/>
    <w:rsid w:val="00365ABF"/>
    <w:rsid w:val="00365E28"/>
    <w:rsid w:val="00365FA3"/>
    <w:rsid w:val="0036622C"/>
    <w:rsid w:val="0036783B"/>
    <w:rsid w:val="00370AC8"/>
    <w:rsid w:val="00373017"/>
    <w:rsid w:val="00373261"/>
    <w:rsid w:val="00373944"/>
    <w:rsid w:val="003739D3"/>
    <w:rsid w:val="00374026"/>
    <w:rsid w:val="00374449"/>
    <w:rsid w:val="00376BDA"/>
    <w:rsid w:val="00377569"/>
    <w:rsid w:val="003808E0"/>
    <w:rsid w:val="00381A95"/>
    <w:rsid w:val="00383D44"/>
    <w:rsid w:val="0038426B"/>
    <w:rsid w:val="003845A6"/>
    <w:rsid w:val="003846FE"/>
    <w:rsid w:val="00384DB9"/>
    <w:rsid w:val="00385591"/>
    <w:rsid w:val="003859A1"/>
    <w:rsid w:val="00386006"/>
    <w:rsid w:val="00387968"/>
    <w:rsid w:val="0039046E"/>
    <w:rsid w:val="00391B02"/>
    <w:rsid w:val="003928CD"/>
    <w:rsid w:val="003932F9"/>
    <w:rsid w:val="0039332C"/>
    <w:rsid w:val="0039371B"/>
    <w:rsid w:val="00393D59"/>
    <w:rsid w:val="00394106"/>
    <w:rsid w:val="0039581E"/>
    <w:rsid w:val="00395C19"/>
    <w:rsid w:val="00396215"/>
    <w:rsid w:val="00396565"/>
    <w:rsid w:val="003967C9"/>
    <w:rsid w:val="003A0B27"/>
    <w:rsid w:val="003A2C15"/>
    <w:rsid w:val="003A6FA7"/>
    <w:rsid w:val="003A7FDC"/>
    <w:rsid w:val="003B10B0"/>
    <w:rsid w:val="003B1AD1"/>
    <w:rsid w:val="003B401B"/>
    <w:rsid w:val="003B4316"/>
    <w:rsid w:val="003B6552"/>
    <w:rsid w:val="003B6A1D"/>
    <w:rsid w:val="003B6B7E"/>
    <w:rsid w:val="003C0791"/>
    <w:rsid w:val="003C09B0"/>
    <w:rsid w:val="003C0D92"/>
    <w:rsid w:val="003C1146"/>
    <w:rsid w:val="003C193F"/>
    <w:rsid w:val="003C2583"/>
    <w:rsid w:val="003C34F0"/>
    <w:rsid w:val="003C4708"/>
    <w:rsid w:val="003C53C7"/>
    <w:rsid w:val="003C544A"/>
    <w:rsid w:val="003C575D"/>
    <w:rsid w:val="003C7D0C"/>
    <w:rsid w:val="003D0007"/>
    <w:rsid w:val="003D073F"/>
    <w:rsid w:val="003D1ECD"/>
    <w:rsid w:val="003D21DB"/>
    <w:rsid w:val="003D2BAC"/>
    <w:rsid w:val="003D3ED2"/>
    <w:rsid w:val="003D4402"/>
    <w:rsid w:val="003D454E"/>
    <w:rsid w:val="003D6664"/>
    <w:rsid w:val="003D6ADF"/>
    <w:rsid w:val="003D6D27"/>
    <w:rsid w:val="003E126F"/>
    <w:rsid w:val="003E2DCF"/>
    <w:rsid w:val="003E3A28"/>
    <w:rsid w:val="003E4091"/>
    <w:rsid w:val="003E430A"/>
    <w:rsid w:val="003E464E"/>
    <w:rsid w:val="003E4B45"/>
    <w:rsid w:val="003E56F6"/>
    <w:rsid w:val="003F003F"/>
    <w:rsid w:val="003F17CD"/>
    <w:rsid w:val="003F1ABC"/>
    <w:rsid w:val="003F2057"/>
    <w:rsid w:val="003F32E4"/>
    <w:rsid w:val="003F354B"/>
    <w:rsid w:val="003F41AF"/>
    <w:rsid w:val="003F4B74"/>
    <w:rsid w:val="003F4CE5"/>
    <w:rsid w:val="003F4E53"/>
    <w:rsid w:val="003F52E8"/>
    <w:rsid w:val="003F69E2"/>
    <w:rsid w:val="003F7A0F"/>
    <w:rsid w:val="00400D02"/>
    <w:rsid w:val="00401322"/>
    <w:rsid w:val="00401BAC"/>
    <w:rsid w:val="004020F9"/>
    <w:rsid w:val="004023CA"/>
    <w:rsid w:val="00402672"/>
    <w:rsid w:val="004027B6"/>
    <w:rsid w:val="004038BD"/>
    <w:rsid w:val="00403F30"/>
    <w:rsid w:val="004041E1"/>
    <w:rsid w:val="0040486E"/>
    <w:rsid w:val="0040512E"/>
    <w:rsid w:val="00405B64"/>
    <w:rsid w:val="00405F7A"/>
    <w:rsid w:val="0040659A"/>
    <w:rsid w:val="0040789A"/>
    <w:rsid w:val="00413473"/>
    <w:rsid w:val="00415A6C"/>
    <w:rsid w:val="00417E51"/>
    <w:rsid w:val="0042348D"/>
    <w:rsid w:val="00423846"/>
    <w:rsid w:val="00423F18"/>
    <w:rsid w:val="004241E0"/>
    <w:rsid w:val="004248A2"/>
    <w:rsid w:val="00425644"/>
    <w:rsid w:val="00425AD0"/>
    <w:rsid w:val="00426A2F"/>
    <w:rsid w:val="00426E70"/>
    <w:rsid w:val="00427BBF"/>
    <w:rsid w:val="00427D1D"/>
    <w:rsid w:val="0043041E"/>
    <w:rsid w:val="004317CA"/>
    <w:rsid w:val="00431DC2"/>
    <w:rsid w:val="00432093"/>
    <w:rsid w:val="00432FFC"/>
    <w:rsid w:val="0043616D"/>
    <w:rsid w:val="004364EF"/>
    <w:rsid w:val="00436DA9"/>
    <w:rsid w:val="00440E01"/>
    <w:rsid w:val="00440E7A"/>
    <w:rsid w:val="00442A29"/>
    <w:rsid w:val="00442E75"/>
    <w:rsid w:val="004462DC"/>
    <w:rsid w:val="00446FFC"/>
    <w:rsid w:val="0044790B"/>
    <w:rsid w:val="00447DBA"/>
    <w:rsid w:val="0045162F"/>
    <w:rsid w:val="004528CA"/>
    <w:rsid w:val="00452BF5"/>
    <w:rsid w:val="00452D96"/>
    <w:rsid w:val="004530A8"/>
    <w:rsid w:val="004545E6"/>
    <w:rsid w:val="0045468E"/>
    <w:rsid w:val="0045543D"/>
    <w:rsid w:val="004556C3"/>
    <w:rsid w:val="00455739"/>
    <w:rsid w:val="00455A4E"/>
    <w:rsid w:val="00456596"/>
    <w:rsid w:val="00457012"/>
    <w:rsid w:val="004571F9"/>
    <w:rsid w:val="00460542"/>
    <w:rsid w:val="00460C19"/>
    <w:rsid w:val="00460D0C"/>
    <w:rsid w:val="00461523"/>
    <w:rsid w:val="0046221D"/>
    <w:rsid w:val="00462293"/>
    <w:rsid w:val="00462868"/>
    <w:rsid w:val="00462ABF"/>
    <w:rsid w:val="00466A6B"/>
    <w:rsid w:val="004677A8"/>
    <w:rsid w:val="00467EEC"/>
    <w:rsid w:val="004706D8"/>
    <w:rsid w:val="00471423"/>
    <w:rsid w:val="00471BE9"/>
    <w:rsid w:val="00472D87"/>
    <w:rsid w:val="00473005"/>
    <w:rsid w:val="00473D10"/>
    <w:rsid w:val="00475714"/>
    <w:rsid w:val="00475F68"/>
    <w:rsid w:val="004760E2"/>
    <w:rsid w:val="004762E6"/>
    <w:rsid w:val="00476364"/>
    <w:rsid w:val="00476384"/>
    <w:rsid w:val="0047655E"/>
    <w:rsid w:val="004767A3"/>
    <w:rsid w:val="0047695F"/>
    <w:rsid w:val="00476C46"/>
    <w:rsid w:val="00476DB1"/>
    <w:rsid w:val="00477542"/>
    <w:rsid w:val="004812F6"/>
    <w:rsid w:val="00481440"/>
    <w:rsid w:val="00482D78"/>
    <w:rsid w:val="004840E7"/>
    <w:rsid w:val="00484176"/>
    <w:rsid w:val="0048455A"/>
    <w:rsid w:val="00486B70"/>
    <w:rsid w:val="0048713A"/>
    <w:rsid w:val="00490EAC"/>
    <w:rsid w:val="00491636"/>
    <w:rsid w:val="00492675"/>
    <w:rsid w:val="004927FC"/>
    <w:rsid w:val="004938EC"/>
    <w:rsid w:val="00494B07"/>
    <w:rsid w:val="00495CEE"/>
    <w:rsid w:val="00496FFC"/>
    <w:rsid w:val="004970B5"/>
    <w:rsid w:val="004A24C2"/>
    <w:rsid w:val="004A33E1"/>
    <w:rsid w:val="004A3D08"/>
    <w:rsid w:val="004A4673"/>
    <w:rsid w:val="004A47A5"/>
    <w:rsid w:val="004B055E"/>
    <w:rsid w:val="004B0A8E"/>
    <w:rsid w:val="004B1739"/>
    <w:rsid w:val="004B250A"/>
    <w:rsid w:val="004B2ACD"/>
    <w:rsid w:val="004B2D23"/>
    <w:rsid w:val="004B2E2B"/>
    <w:rsid w:val="004B30F0"/>
    <w:rsid w:val="004B379E"/>
    <w:rsid w:val="004B438E"/>
    <w:rsid w:val="004B4AA8"/>
    <w:rsid w:val="004B5443"/>
    <w:rsid w:val="004B62F6"/>
    <w:rsid w:val="004B6D17"/>
    <w:rsid w:val="004B6FAD"/>
    <w:rsid w:val="004B7696"/>
    <w:rsid w:val="004C0819"/>
    <w:rsid w:val="004C24BA"/>
    <w:rsid w:val="004C3A3F"/>
    <w:rsid w:val="004C3A59"/>
    <w:rsid w:val="004C4488"/>
    <w:rsid w:val="004C46CA"/>
    <w:rsid w:val="004C4752"/>
    <w:rsid w:val="004C4F22"/>
    <w:rsid w:val="004C4FAA"/>
    <w:rsid w:val="004C5138"/>
    <w:rsid w:val="004C5462"/>
    <w:rsid w:val="004C5F64"/>
    <w:rsid w:val="004C679D"/>
    <w:rsid w:val="004C7125"/>
    <w:rsid w:val="004C72C9"/>
    <w:rsid w:val="004C7673"/>
    <w:rsid w:val="004D039F"/>
    <w:rsid w:val="004D04D2"/>
    <w:rsid w:val="004D0817"/>
    <w:rsid w:val="004D1847"/>
    <w:rsid w:val="004D38EA"/>
    <w:rsid w:val="004D3F7F"/>
    <w:rsid w:val="004D4769"/>
    <w:rsid w:val="004D70EA"/>
    <w:rsid w:val="004D725E"/>
    <w:rsid w:val="004D754F"/>
    <w:rsid w:val="004D7776"/>
    <w:rsid w:val="004E0FAC"/>
    <w:rsid w:val="004E141B"/>
    <w:rsid w:val="004E1A22"/>
    <w:rsid w:val="004E2892"/>
    <w:rsid w:val="004E2BB5"/>
    <w:rsid w:val="004E4436"/>
    <w:rsid w:val="004E4CBB"/>
    <w:rsid w:val="004E58EF"/>
    <w:rsid w:val="004E673B"/>
    <w:rsid w:val="004E6CBB"/>
    <w:rsid w:val="004E71FB"/>
    <w:rsid w:val="004E795C"/>
    <w:rsid w:val="004E7B6E"/>
    <w:rsid w:val="004E7EE1"/>
    <w:rsid w:val="004F0300"/>
    <w:rsid w:val="004F040A"/>
    <w:rsid w:val="004F0F9F"/>
    <w:rsid w:val="004F26E7"/>
    <w:rsid w:val="004F2B80"/>
    <w:rsid w:val="004F41A6"/>
    <w:rsid w:val="004F6907"/>
    <w:rsid w:val="004F7A10"/>
    <w:rsid w:val="004F7B79"/>
    <w:rsid w:val="005001B4"/>
    <w:rsid w:val="005003DC"/>
    <w:rsid w:val="00500518"/>
    <w:rsid w:val="005006F9"/>
    <w:rsid w:val="00500802"/>
    <w:rsid w:val="00501AB3"/>
    <w:rsid w:val="00502D37"/>
    <w:rsid w:val="00504B37"/>
    <w:rsid w:val="00507206"/>
    <w:rsid w:val="00507AFD"/>
    <w:rsid w:val="00511852"/>
    <w:rsid w:val="00512ED2"/>
    <w:rsid w:val="00512F29"/>
    <w:rsid w:val="00514631"/>
    <w:rsid w:val="0051474F"/>
    <w:rsid w:val="00514D62"/>
    <w:rsid w:val="00517293"/>
    <w:rsid w:val="0051737F"/>
    <w:rsid w:val="0052024A"/>
    <w:rsid w:val="005202E6"/>
    <w:rsid w:val="0052071E"/>
    <w:rsid w:val="0052077C"/>
    <w:rsid w:val="005216B3"/>
    <w:rsid w:val="00521777"/>
    <w:rsid w:val="00521C83"/>
    <w:rsid w:val="00521D34"/>
    <w:rsid w:val="00523EA0"/>
    <w:rsid w:val="005248F2"/>
    <w:rsid w:val="00524A56"/>
    <w:rsid w:val="005253D9"/>
    <w:rsid w:val="00525620"/>
    <w:rsid w:val="005256D3"/>
    <w:rsid w:val="00525EB9"/>
    <w:rsid w:val="00526C87"/>
    <w:rsid w:val="005276CF"/>
    <w:rsid w:val="00530CA5"/>
    <w:rsid w:val="00531466"/>
    <w:rsid w:val="00531B6E"/>
    <w:rsid w:val="00531DDF"/>
    <w:rsid w:val="0053232F"/>
    <w:rsid w:val="00532ACE"/>
    <w:rsid w:val="0053352C"/>
    <w:rsid w:val="005346C7"/>
    <w:rsid w:val="00534D11"/>
    <w:rsid w:val="00534F40"/>
    <w:rsid w:val="005359F4"/>
    <w:rsid w:val="00535D94"/>
    <w:rsid w:val="005361E1"/>
    <w:rsid w:val="00540E16"/>
    <w:rsid w:val="00541EE7"/>
    <w:rsid w:val="005433FB"/>
    <w:rsid w:val="005438AC"/>
    <w:rsid w:val="0054481E"/>
    <w:rsid w:val="00544A6A"/>
    <w:rsid w:val="005450F1"/>
    <w:rsid w:val="0054568D"/>
    <w:rsid w:val="00545708"/>
    <w:rsid w:val="005470DA"/>
    <w:rsid w:val="0054733A"/>
    <w:rsid w:val="00547A51"/>
    <w:rsid w:val="00551238"/>
    <w:rsid w:val="005512F7"/>
    <w:rsid w:val="005516BD"/>
    <w:rsid w:val="00552053"/>
    <w:rsid w:val="00554D7E"/>
    <w:rsid w:val="00555414"/>
    <w:rsid w:val="00555BF9"/>
    <w:rsid w:val="005568F2"/>
    <w:rsid w:val="005573B5"/>
    <w:rsid w:val="00557420"/>
    <w:rsid w:val="00560F25"/>
    <w:rsid w:val="0056124B"/>
    <w:rsid w:val="0056139A"/>
    <w:rsid w:val="00564448"/>
    <w:rsid w:val="00565296"/>
    <w:rsid w:val="00567094"/>
    <w:rsid w:val="00567750"/>
    <w:rsid w:val="00570975"/>
    <w:rsid w:val="00571435"/>
    <w:rsid w:val="00571509"/>
    <w:rsid w:val="005725EB"/>
    <w:rsid w:val="00572800"/>
    <w:rsid w:val="00572FC7"/>
    <w:rsid w:val="005738F7"/>
    <w:rsid w:val="00573DA7"/>
    <w:rsid w:val="00574DE8"/>
    <w:rsid w:val="00574E4E"/>
    <w:rsid w:val="00576817"/>
    <w:rsid w:val="00577856"/>
    <w:rsid w:val="00580842"/>
    <w:rsid w:val="00581BC7"/>
    <w:rsid w:val="00582D27"/>
    <w:rsid w:val="00584688"/>
    <w:rsid w:val="005850F8"/>
    <w:rsid w:val="00587265"/>
    <w:rsid w:val="0058762B"/>
    <w:rsid w:val="00591A43"/>
    <w:rsid w:val="00591BB1"/>
    <w:rsid w:val="00592E32"/>
    <w:rsid w:val="0059508A"/>
    <w:rsid w:val="0059607E"/>
    <w:rsid w:val="00597049"/>
    <w:rsid w:val="0059705C"/>
    <w:rsid w:val="00597861"/>
    <w:rsid w:val="005A05BC"/>
    <w:rsid w:val="005A241E"/>
    <w:rsid w:val="005A313D"/>
    <w:rsid w:val="005A4898"/>
    <w:rsid w:val="005A5016"/>
    <w:rsid w:val="005A504F"/>
    <w:rsid w:val="005A6019"/>
    <w:rsid w:val="005A63BF"/>
    <w:rsid w:val="005A647E"/>
    <w:rsid w:val="005A66E0"/>
    <w:rsid w:val="005A7AEA"/>
    <w:rsid w:val="005A7DF8"/>
    <w:rsid w:val="005B0170"/>
    <w:rsid w:val="005B0AA5"/>
    <w:rsid w:val="005B1C62"/>
    <w:rsid w:val="005B20D2"/>
    <w:rsid w:val="005B242C"/>
    <w:rsid w:val="005B3102"/>
    <w:rsid w:val="005B387F"/>
    <w:rsid w:val="005B3C31"/>
    <w:rsid w:val="005B3CE5"/>
    <w:rsid w:val="005B61A8"/>
    <w:rsid w:val="005C11EE"/>
    <w:rsid w:val="005C128B"/>
    <w:rsid w:val="005C14FA"/>
    <w:rsid w:val="005C1B27"/>
    <w:rsid w:val="005C25C7"/>
    <w:rsid w:val="005C3E41"/>
    <w:rsid w:val="005C4448"/>
    <w:rsid w:val="005C4671"/>
    <w:rsid w:val="005C4EC2"/>
    <w:rsid w:val="005C503C"/>
    <w:rsid w:val="005C599C"/>
    <w:rsid w:val="005C60A8"/>
    <w:rsid w:val="005C72CE"/>
    <w:rsid w:val="005D056F"/>
    <w:rsid w:val="005D1209"/>
    <w:rsid w:val="005D22CF"/>
    <w:rsid w:val="005D2B19"/>
    <w:rsid w:val="005D3760"/>
    <w:rsid w:val="005D6F03"/>
    <w:rsid w:val="005D768B"/>
    <w:rsid w:val="005D7CD1"/>
    <w:rsid w:val="005E1511"/>
    <w:rsid w:val="005E16C7"/>
    <w:rsid w:val="005E2A6D"/>
    <w:rsid w:val="005E60D5"/>
    <w:rsid w:val="005E78F5"/>
    <w:rsid w:val="005F0597"/>
    <w:rsid w:val="005F08B1"/>
    <w:rsid w:val="005F08DC"/>
    <w:rsid w:val="005F092C"/>
    <w:rsid w:val="005F1D99"/>
    <w:rsid w:val="005F240B"/>
    <w:rsid w:val="005F262D"/>
    <w:rsid w:val="005F2AB8"/>
    <w:rsid w:val="005F3264"/>
    <w:rsid w:val="005F3454"/>
    <w:rsid w:val="005F3F8C"/>
    <w:rsid w:val="005F4F42"/>
    <w:rsid w:val="005F6AE2"/>
    <w:rsid w:val="005F7163"/>
    <w:rsid w:val="006005BA"/>
    <w:rsid w:val="00600B9F"/>
    <w:rsid w:val="006045C9"/>
    <w:rsid w:val="0060591B"/>
    <w:rsid w:val="006059D3"/>
    <w:rsid w:val="0060682D"/>
    <w:rsid w:val="00606966"/>
    <w:rsid w:val="00607B6C"/>
    <w:rsid w:val="00610604"/>
    <w:rsid w:val="00610B2B"/>
    <w:rsid w:val="00610CD0"/>
    <w:rsid w:val="00610F9E"/>
    <w:rsid w:val="00611D96"/>
    <w:rsid w:val="006120A4"/>
    <w:rsid w:val="0061299C"/>
    <w:rsid w:val="00620799"/>
    <w:rsid w:val="006207B9"/>
    <w:rsid w:val="00622D07"/>
    <w:rsid w:val="0062330B"/>
    <w:rsid w:val="00623DE3"/>
    <w:rsid w:val="00624206"/>
    <w:rsid w:val="006258E8"/>
    <w:rsid w:val="00625A0E"/>
    <w:rsid w:val="00626376"/>
    <w:rsid w:val="0062637C"/>
    <w:rsid w:val="00626533"/>
    <w:rsid w:val="006275FF"/>
    <w:rsid w:val="0063129D"/>
    <w:rsid w:val="00631482"/>
    <w:rsid w:val="00632452"/>
    <w:rsid w:val="00632919"/>
    <w:rsid w:val="00633A57"/>
    <w:rsid w:val="00634E76"/>
    <w:rsid w:val="0063577D"/>
    <w:rsid w:val="0063623B"/>
    <w:rsid w:val="0063630A"/>
    <w:rsid w:val="00636B70"/>
    <w:rsid w:val="0063749C"/>
    <w:rsid w:val="00637996"/>
    <w:rsid w:val="0064097E"/>
    <w:rsid w:val="0064243D"/>
    <w:rsid w:val="006425AD"/>
    <w:rsid w:val="006428B3"/>
    <w:rsid w:val="00642A1A"/>
    <w:rsid w:val="0064344F"/>
    <w:rsid w:val="00643A5F"/>
    <w:rsid w:val="006442CA"/>
    <w:rsid w:val="00644490"/>
    <w:rsid w:val="00644B39"/>
    <w:rsid w:val="00646A29"/>
    <w:rsid w:val="00647DD7"/>
    <w:rsid w:val="00651E0B"/>
    <w:rsid w:val="0065208E"/>
    <w:rsid w:val="00652B8E"/>
    <w:rsid w:val="00653507"/>
    <w:rsid w:val="00654066"/>
    <w:rsid w:val="0065464C"/>
    <w:rsid w:val="00654B4A"/>
    <w:rsid w:val="00656603"/>
    <w:rsid w:val="006569E5"/>
    <w:rsid w:val="00660D38"/>
    <w:rsid w:val="0066197A"/>
    <w:rsid w:val="00663035"/>
    <w:rsid w:val="006636F0"/>
    <w:rsid w:val="00665151"/>
    <w:rsid w:val="00666B75"/>
    <w:rsid w:val="006670A4"/>
    <w:rsid w:val="006671C3"/>
    <w:rsid w:val="00667628"/>
    <w:rsid w:val="00667C1B"/>
    <w:rsid w:val="00667E7D"/>
    <w:rsid w:val="006705E4"/>
    <w:rsid w:val="006708CC"/>
    <w:rsid w:val="0067165A"/>
    <w:rsid w:val="00672961"/>
    <w:rsid w:val="00672B5B"/>
    <w:rsid w:val="00674032"/>
    <w:rsid w:val="00674FBD"/>
    <w:rsid w:val="00675796"/>
    <w:rsid w:val="006759AD"/>
    <w:rsid w:val="00676ABC"/>
    <w:rsid w:val="00676F39"/>
    <w:rsid w:val="00680593"/>
    <w:rsid w:val="006807D7"/>
    <w:rsid w:val="00681318"/>
    <w:rsid w:val="0068173A"/>
    <w:rsid w:val="00681977"/>
    <w:rsid w:val="00681CC7"/>
    <w:rsid w:val="00683C53"/>
    <w:rsid w:val="00684782"/>
    <w:rsid w:val="00684F0A"/>
    <w:rsid w:val="00685E1C"/>
    <w:rsid w:val="00686A75"/>
    <w:rsid w:val="00686DF3"/>
    <w:rsid w:val="00687DF4"/>
    <w:rsid w:val="006919CD"/>
    <w:rsid w:val="00691C04"/>
    <w:rsid w:val="0069209E"/>
    <w:rsid w:val="00692DF1"/>
    <w:rsid w:val="00693012"/>
    <w:rsid w:val="00694DAF"/>
    <w:rsid w:val="006958A0"/>
    <w:rsid w:val="006963A5"/>
    <w:rsid w:val="006970CD"/>
    <w:rsid w:val="006973A9"/>
    <w:rsid w:val="006976F9"/>
    <w:rsid w:val="006A030A"/>
    <w:rsid w:val="006A0805"/>
    <w:rsid w:val="006A0DBE"/>
    <w:rsid w:val="006A16A1"/>
    <w:rsid w:val="006A1B45"/>
    <w:rsid w:val="006A1C43"/>
    <w:rsid w:val="006A2716"/>
    <w:rsid w:val="006A3393"/>
    <w:rsid w:val="006A383C"/>
    <w:rsid w:val="006A550B"/>
    <w:rsid w:val="006A75AE"/>
    <w:rsid w:val="006A7AC5"/>
    <w:rsid w:val="006B0432"/>
    <w:rsid w:val="006B0698"/>
    <w:rsid w:val="006B18C8"/>
    <w:rsid w:val="006B3F5F"/>
    <w:rsid w:val="006B41FD"/>
    <w:rsid w:val="006B77A6"/>
    <w:rsid w:val="006B7B80"/>
    <w:rsid w:val="006B7E86"/>
    <w:rsid w:val="006C0DF7"/>
    <w:rsid w:val="006C1625"/>
    <w:rsid w:val="006C19AC"/>
    <w:rsid w:val="006C32A0"/>
    <w:rsid w:val="006C38A3"/>
    <w:rsid w:val="006C3DF2"/>
    <w:rsid w:val="006C4A25"/>
    <w:rsid w:val="006C5AD7"/>
    <w:rsid w:val="006C5E3B"/>
    <w:rsid w:val="006C5E61"/>
    <w:rsid w:val="006C703F"/>
    <w:rsid w:val="006C7471"/>
    <w:rsid w:val="006C7C11"/>
    <w:rsid w:val="006D16C9"/>
    <w:rsid w:val="006D1E2F"/>
    <w:rsid w:val="006D5553"/>
    <w:rsid w:val="006D6180"/>
    <w:rsid w:val="006D6765"/>
    <w:rsid w:val="006D6931"/>
    <w:rsid w:val="006D7464"/>
    <w:rsid w:val="006E041A"/>
    <w:rsid w:val="006E0B14"/>
    <w:rsid w:val="006E0BE5"/>
    <w:rsid w:val="006E0DC4"/>
    <w:rsid w:val="006E4BDB"/>
    <w:rsid w:val="006E5776"/>
    <w:rsid w:val="006E60A8"/>
    <w:rsid w:val="006E668B"/>
    <w:rsid w:val="006E7D6F"/>
    <w:rsid w:val="006F0BD8"/>
    <w:rsid w:val="006F10B8"/>
    <w:rsid w:val="006F111D"/>
    <w:rsid w:val="006F1444"/>
    <w:rsid w:val="006F2A7F"/>
    <w:rsid w:val="006F3572"/>
    <w:rsid w:val="006F5222"/>
    <w:rsid w:val="006F54A1"/>
    <w:rsid w:val="006F5DDD"/>
    <w:rsid w:val="006F64DE"/>
    <w:rsid w:val="006F6ADA"/>
    <w:rsid w:val="006F72AE"/>
    <w:rsid w:val="006F78E7"/>
    <w:rsid w:val="00700B2C"/>
    <w:rsid w:val="007028B4"/>
    <w:rsid w:val="007032B7"/>
    <w:rsid w:val="007045C3"/>
    <w:rsid w:val="00705477"/>
    <w:rsid w:val="00706E55"/>
    <w:rsid w:val="00706F9B"/>
    <w:rsid w:val="00707565"/>
    <w:rsid w:val="0071026E"/>
    <w:rsid w:val="0071098C"/>
    <w:rsid w:val="00712E37"/>
    <w:rsid w:val="007131A5"/>
    <w:rsid w:val="007136C3"/>
    <w:rsid w:val="00713FF8"/>
    <w:rsid w:val="00714B73"/>
    <w:rsid w:val="00714EF9"/>
    <w:rsid w:val="007150AB"/>
    <w:rsid w:val="007162D1"/>
    <w:rsid w:val="0071631C"/>
    <w:rsid w:val="00717828"/>
    <w:rsid w:val="00717C2F"/>
    <w:rsid w:val="00721574"/>
    <w:rsid w:val="007215A2"/>
    <w:rsid w:val="0072196C"/>
    <w:rsid w:val="0072347E"/>
    <w:rsid w:val="00723768"/>
    <w:rsid w:val="00723E73"/>
    <w:rsid w:val="007240F7"/>
    <w:rsid w:val="007262E9"/>
    <w:rsid w:val="00726CE8"/>
    <w:rsid w:val="00727038"/>
    <w:rsid w:val="0072732B"/>
    <w:rsid w:val="007276E5"/>
    <w:rsid w:val="0072772A"/>
    <w:rsid w:val="00730715"/>
    <w:rsid w:val="00730DC0"/>
    <w:rsid w:val="007310C6"/>
    <w:rsid w:val="0073123A"/>
    <w:rsid w:val="0073146A"/>
    <w:rsid w:val="00731D20"/>
    <w:rsid w:val="00732113"/>
    <w:rsid w:val="007323C8"/>
    <w:rsid w:val="00732D75"/>
    <w:rsid w:val="00732E61"/>
    <w:rsid w:val="0073378A"/>
    <w:rsid w:val="00734AD5"/>
    <w:rsid w:val="007361C7"/>
    <w:rsid w:val="00736835"/>
    <w:rsid w:val="00736AB4"/>
    <w:rsid w:val="00736C9E"/>
    <w:rsid w:val="0073716F"/>
    <w:rsid w:val="00737850"/>
    <w:rsid w:val="00737BE2"/>
    <w:rsid w:val="00737E21"/>
    <w:rsid w:val="00740229"/>
    <w:rsid w:val="007434EF"/>
    <w:rsid w:val="00745370"/>
    <w:rsid w:val="0074666A"/>
    <w:rsid w:val="00746B5F"/>
    <w:rsid w:val="00750041"/>
    <w:rsid w:val="00752520"/>
    <w:rsid w:val="0075537D"/>
    <w:rsid w:val="00755681"/>
    <w:rsid w:val="007570AC"/>
    <w:rsid w:val="00757CB5"/>
    <w:rsid w:val="007601C5"/>
    <w:rsid w:val="007619A0"/>
    <w:rsid w:val="007627E4"/>
    <w:rsid w:val="00762FB6"/>
    <w:rsid w:val="00763830"/>
    <w:rsid w:val="00765D39"/>
    <w:rsid w:val="00765FC8"/>
    <w:rsid w:val="0076601C"/>
    <w:rsid w:val="0076682F"/>
    <w:rsid w:val="00766C9F"/>
    <w:rsid w:val="00766CAF"/>
    <w:rsid w:val="0077030A"/>
    <w:rsid w:val="007704D8"/>
    <w:rsid w:val="00770AA0"/>
    <w:rsid w:val="007710AD"/>
    <w:rsid w:val="007712F3"/>
    <w:rsid w:val="0077296E"/>
    <w:rsid w:val="00774BEE"/>
    <w:rsid w:val="00774E6B"/>
    <w:rsid w:val="0077523F"/>
    <w:rsid w:val="00775471"/>
    <w:rsid w:val="00776005"/>
    <w:rsid w:val="0077693F"/>
    <w:rsid w:val="00780334"/>
    <w:rsid w:val="00783117"/>
    <w:rsid w:val="0078331F"/>
    <w:rsid w:val="00783406"/>
    <w:rsid w:val="00784B3B"/>
    <w:rsid w:val="007854FD"/>
    <w:rsid w:val="00785723"/>
    <w:rsid w:val="00785B48"/>
    <w:rsid w:val="007862A0"/>
    <w:rsid w:val="00786741"/>
    <w:rsid w:val="00786B39"/>
    <w:rsid w:val="00787348"/>
    <w:rsid w:val="00787656"/>
    <w:rsid w:val="00787A73"/>
    <w:rsid w:val="00790C61"/>
    <w:rsid w:val="00790E8B"/>
    <w:rsid w:val="00791C31"/>
    <w:rsid w:val="0079214B"/>
    <w:rsid w:val="00792AD4"/>
    <w:rsid w:val="007938F9"/>
    <w:rsid w:val="007940CC"/>
    <w:rsid w:val="007948AF"/>
    <w:rsid w:val="007956E4"/>
    <w:rsid w:val="007A1865"/>
    <w:rsid w:val="007A1934"/>
    <w:rsid w:val="007A24D6"/>
    <w:rsid w:val="007A31A3"/>
    <w:rsid w:val="007A40C9"/>
    <w:rsid w:val="007A4E35"/>
    <w:rsid w:val="007A6D62"/>
    <w:rsid w:val="007A72B7"/>
    <w:rsid w:val="007A75F5"/>
    <w:rsid w:val="007B0203"/>
    <w:rsid w:val="007B0FFB"/>
    <w:rsid w:val="007B1027"/>
    <w:rsid w:val="007B4A4C"/>
    <w:rsid w:val="007B5229"/>
    <w:rsid w:val="007B5D53"/>
    <w:rsid w:val="007B6AE5"/>
    <w:rsid w:val="007B6B87"/>
    <w:rsid w:val="007B7C42"/>
    <w:rsid w:val="007C2BF4"/>
    <w:rsid w:val="007C3331"/>
    <w:rsid w:val="007C3803"/>
    <w:rsid w:val="007C44C0"/>
    <w:rsid w:val="007C4BF3"/>
    <w:rsid w:val="007C4D9C"/>
    <w:rsid w:val="007C636B"/>
    <w:rsid w:val="007C6D1F"/>
    <w:rsid w:val="007C70A2"/>
    <w:rsid w:val="007D00F3"/>
    <w:rsid w:val="007D1F90"/>
    <w:rsid w:val="007D34B7"/>
    <w:rsid w:val="007D432D"/>
    <w:rsid w:val="007D4B11"/>
    <w:rsid w:val="007D5DBD"/>
    <w:rsid w:val="007D61CE"/>
    <w:rsid w:val="007D646F"/>
    <w:rsid w:val="007D6B96"/>
    <w:rsid w:val="007D7282"/>
    <w:rsid w:val="007E080E"/>
    <w:rsid w:val="007E1566"/>
    <w:rsid w:val="007E1DAB"/>
    <w:rsid w:val="007E33B9"/>
    <w:rsid w:val="007E357D"/>
    <w:rsid w:val="007E3F1C"/>
    <w:rsid w:val="007E560A"/>
    <w:rsid w:val="007E5FCA"/>
    <w:rsid w:val="007E7E7D"/>
    <w:rsid w:val="007F0308"/>
    <w:rsid w:val="007F0CD2"/>
    <w:rsid w:val="007F110A"/>
    <w:rsid w:val="007F3D76"/>
    <w:rsid w:val="007F5ED5"/>
    <w:rsid w:val="007F63A4"/>
    <w:rsid w:val="007F7749"/>
    <w:rsid w:val="007F7CCB"/>
    <w:rsid w:val="008008D3"/>
    <w:rsid w:val="00800FF3"/>
    <w:rsid w:val="00801E5E"/>
    <w:rsid w:val="0080271A"/>
    <w:rsid w:val="00802928"/>
    <w:rsid w:val="00802D34"/>
    <w:rsid w:val="00803AF2"/>
    <w:rsid w:val="008050E0"/>
    <w:rsid w:val="00805FC8"/>
    <w:rsid w:val="008062A2"/>
    <w:rsid w:val="00806EC2"/>
    <w:rsid w:val="00813B74"/>
    <w:rsid w:val="00814005"/>
    <w:rsid w:val="00815E9E"/>
    <w:rsid w:val="00816351"/>
    <w:rsid w:val="008167E5"/>
    <w:rsid w:val="008169E7"/>
    <w:rsid w:val="00817AC1"/>
    <w:rsid w:val="008202AA"/>
    <w:rsid w:val="008205E6"/>
    <w:rsid w:val="00820DF3"/>
    <w:rsid w:val="0082119E"/>
    <w:rsid w:val="00821F0C"/>
    <w:rsid w:val="008226F8"/>
    <w:rsid w:val="00822BE5"/>
    <w:rsid w:val="00822DB3"/>
    <w:rsid w:val="00822F02"/>
    <w:rsid w:val="008231F4"/>
    <w:rsid w:val="0082342C"/>
    <w:rsid w:val="00827961"/>
    <w:rsid w:val="008300B4"/>
    <w:rsid w:val="0083255C"/>
    <w:rsid w:val="008329E9"/>
    <w:rsid w:val="0083465E"/>
    <w:rsid w:val="00834AED"/>
    <w:rsid w:val="00835199"/>
    <w:rsid w:val="00835BAB"/>
    <w:rsid w:val="0083727E"/>
    <w:rsid w:val="0083730D"/>
    <w:rsid w:val="00840792"/>
    <w:rsid w:val="00840987"/>
    <w:rsid w:val="00841158"/>
    <w:rsid w:val="00841A18"/>
    <w:rsid w:val="00841BEC"/>
    <w:rsid w:val="00841C45"/>
    <w:rsid w:val="008425B8"/>
    <w:rsid w:val="00842789"/>
    <w:rsid w:val="00843A2A"/>
    <w:rsid w:val="00843D82"/>
    <w:rsid w:val="00845004"/>
    <w:rsid w:val="00845295"/>
    <w:rsid w:val="00846D05"/>
    <w:rsid w:val="00847B7C"/>
    <w:rsid w:val="0085026D"/>
    <w:rsid w:val="0085048A"/>
    <w:rsid w:val="00851119"/>
    <w:rsid w:val="00851516"/>
    <w:rsid w:val="00852619"/>
    <w:rsid w:val="008534D8"/>
    <w:rsid w:val="00854686"/>
    <w:rsid w:val="00854699"/>
    <w:rsid w:val="00855380"/>
    <w:rsid w:val="00856289"/>
    <w:rsid w:val="008564F4"/>
    <w:rsid w:val="00856584"/>
    <w:rsid w:val="008568B6"/>
    <w:rsid w:val="00860E4E"/>
    <w:rsid w:val="00861F38"/>
    <w:rsid w:val="00862094"/>
    <w:rsid w:val="00863189"/>
    <w:rsid w:val="0086409C"/>
    <w:rsid w:val="00864A32"/>
    <w:rsid w:val="00864AEF"/>
    <w:rsid w:val="00867F0C"/>
    <w:rsid w:val="00870E54"/>
    <w:rsid w:val="00870F3C"/>
    <w:rsid w:val="008726A3"/>
    <w:rsid w:val="00872F5B"/>
    <w:rsid w:val="00873428"/>
    <w:rsid w:val="008734E5"/>
    <w:rsid w:val="0087405C"/>
    <w:rsid w:val="00874661"/>
    <w:rsid w:val="00874D2D"/>
    <w:rsid w:val="008765F9"/>
    <w:rsid w:val="00876C84"/>
    <w:rsid w:val="00877687"/>
    <w:rsid w:val="00877B1E"/>
    <w:rsid w:val="00880553"/>
    <w:rsid w:val="0088081F"/>
    <w:rsid w:val="008814B7"/>
    <w:rsid w:val="00881D73"/>
    <w:rsid w:val="00886095"/>
    <w:rsid w:val="00886168"/>
    <w:rsid w:val="00886B19"/>
    <w:rsid w:val="00887ADD"/>
    <w:rsid w:val="00887C00"/>
    <w:rsid w:val="0089515E"/>
    <w:rsid w:val="00895501"/>
    <w:rsid w:val="00895949"/>
    <w:rsid w:val="008959B8"/>
    <w:rsid w:val="008968D3"/>
    <w:rsid w:val="008A013C"/>
    <w:rsid w:val="008A0920"/>
    <w:rsid w:val="008A0929"/>
    <w:rsid w:val="008A10ED"/>
    <w:rsid w:val="008A12DF"/>
    <w:rsid w:val="008A1D01"/>
    <w:rsid w:val="008A295B"/>
    <w:rsid w:val="008A3922"/>
    <w:rsid w:val="008A469C"/>
    <w:rsid w:val="008A535D"/>
    <w:rsid w:val="008A567F"/>
    <w:rsid w:val="008A692D"/>
    <w:rsid w:val="008A7711"/>
    <w:rsid w:val="008B0B02"/>
    <w:rsid w:val="008B0EA7"/>
    <w:rsid w:val="008B1818"/>
    <w:rsid w:val="008B1C9D"/>
    <w:rsid w:val="008B2FDF"/>
    <w:rsid w:val="008B37B4"/>
    <w:rsid w:val="008B4E60"/>
    <w:rsid w:val="008B523F"/>
    <w:rsid w:val="008B56BA"/>
    <w:rsid w:val="008B6798"/>
    <w:rsid w:val="008B6998"/>
    <w:rsid w:val="008B7BC2"/>
    <w:rsid w:val="008B7CE5"/>
    <w:rsid w:val="008B7D51"/>
    <w:rsid w:val="008C1ACE"/>
    <w:rsid w:val="008C46E1"/>
    <w:rsid w:val="008C6BA1"/>
    <w:rsid w:val="008C74A9"/>
    <w:rsid w:val="008C774D"/>
    <w:rsid w:val="008D0403"/>
    <w:rsid w:val="008D0F8A"/>
    <w:rsid w:val="008D21E8"/>
    <w:rsid w:val="008D2684"/>
    <w:rsid w:val="008D2F9D"/>
    <w:rsid w:val="008D4923"/>
    <w:rsid w:val="008D6462"/>
    <w:rsid w:val="008D6670"/>
    <w:rsid w:val="008E028F"/>
    <w:rsid w:val="008E0ADA"/>
    <w:rsid w:val="008E0ED9"/>
    <w:rsid w:val="008E2391"/>
    <w:rsid w:val="008E254B"/>
    <w:rsid w:val="008E295C"/>
    <w:rsid w:val="008E3173"/>
    <w:rsid w:val="008E329B"/>
    <w:rsid w:val="008E32FA"/>
    <w:rsid w:val="008E661D"/>
    <w:rsid w:val="008E75AD"/>
    <w:rsid w:val="008F1037"/>
    <w:rsid w:val="008F1846"/>
    <w:rsid w:val="008F2035"/>
    <w:rsid w:val="008F2E3A"/>
    <w:rsid w:val="008F4531"/>
    <w:rsid w:val="008F4C3A"/>
    <w:rsid w:val="008F4E52"/>
    <w:rsid w:val="008F52AE"/>
    <w:rsid w:val="008F5C8F"/>
    <w:rsid w:val="008F62BF"/>
    <w:rsid w:val="00900309"/>
    <w:rsid w:val="00901922"/>
    <w:rsid w:val="0090228D"/>
    <w:rsid w:val="00902AD2"/>
    <w:rsid w:val="0090454C"/>
    <w:rsid w:val="00904596"/>
    <w:rsid w:val="00905482"/>
    <w:rsid w:val="00905AD6"/>
    <w:rsid w:val="00906073"/>
    <w:rsid w:val="00906691"/>
    <w:rsid w:val="00906E7F"/>
    <w:rsid w:val="00906F14"/>
    <w:rsid w:val="00907291"/>
    <w:rsid w:val="009079E7"/>
    <w:rsid w:val="00907FE2"/>
    <w:rsid w:val="00911417"/>
    <w:rsid w:val="00911C6E"/>
    <w:rsid w:val="00911DCA"/>
    <w:rsid w:val="009155E8"/>
    <w:rsid w:val="0091692B"/>
    <w:rsid w:val="00916E55"/>
    <w:rsid w:val="00920307"/>
    <w:rsid w:val="00920A2C"/>
    <w:rsid w:val="00921F55"/>
    <w:rsid w:val="00922141"/>
    <w:rsid w:val="0092232F"/>
    <w:rsid w:val="009227B8"/>
    <w:rsid w:val="009228F2"/>
    <w:rsid w:val="0092295A"/>
    <w:rsid w:val="0092315D"/>
    <w:rsid w:val="009233B3"/>
    <w:rsid w:val="00923631"/>
    <w:rsid w:val="00923A55"/>
    <w:rsid w:val="00924557"/>
    <w:rsid w:val="00926D5B"/>
    <w:rsid w:val="00926DFE"/>
    <w:rsid w:val="00930EA7"/>
    <w:rsid w:val="00931F09"/>
    <w:rsid w:val="00932054"/>
    <w:rsid w:val="0093227B"/>
    <w:rsid w:val="00933DA1"/>
    <w:rsid w:val="00934670"/>
    <w:rsid w:val="00934E3A"/>
    <w:rsid w:val="0093555E"/>
    <w:rsid w:val="00936A42"/>
    <w:rsid w:val="00936AE4"/>
    <w:rsid w:val="00937960"/>
    <w:rsid w:val="00937B84"/>
    <w:rsid w:val="009407B7"/>
    <w:rsid w:val="00940C7C"/>
    <w:rsid w:val="00941241"/>
    <w:rsid w:val="00943071"/>
    <w:rsid w:val="00943577"/>
    <w:rsid w:val="00945047"/>
    <w:rsid w:val="009451C2"/>
    <w:rsid w:val="0094651A"/>
    <w:rsid w:val="009468F9"/>
    <w:rsid w:val="00946DE1"/>
    <w:rsid w:val="0094741E"/>
    <w:rsid w:val="009474F9"/>
    <w:rsid w:val="009477F6"/>
    <w:rsid w:val="00950C1F"/>
    <w:rsid w:val="00950CD9"/>
    <w:rsid w:val="00950F3D"/>
    <w:rsid w:val="00951CE0"/>
    <w:rsid w:val="00952583"/>
    <w:rsid w:val="00952BF3"/>
    <w:rsid w:val="009531E9"/>
    <w:rsid w:val="00953788"/>
    <w:rsid w:val="00953D59"/>
    <w:rsid w:val="0095472F"/>
    <w:rsid w:val="00954B28"/>
    <w:rsid w:val="00954BEB"/>
    <w:rsid w:val="00960127"/>
    <w:rsid w:val="0096186B"/>
    <w:rsid w:val="00961EB7"/>
    <w:rsid w:val="00962965"/>
    <w:rsid w:val="00965A5E"/>
    <w:rsid w:val="009660BA"/>
    <w:rsid w:val="009666A4"/>
    <w:rsid w:val="00966BA5"/>
    <w:rsid w:val="00970B95"/>
    <w:rsid w:val="00971C73"/>
    <w:rsid w:val="0097247F"/>
    <w:rsid w:val="00972AD1"/>
    <w:rsid w:val="00973105"/>
    <w:rsid w:val="00973515"/>
    <w:rsid w:val="00973A46"/>
    <w:rsid w:val="00974DB6"/>
    <w:rsid w:val="009755D1"/>
    <w:rsid w:val="009771F7"/>
    <w:rsid w:val="0097760A"/>
    <w:rsid w:val="00977714"/>
    <w:rsid w:val="00980616"/>
    <w:rsid w:val="009812AD"/>
    <w:rsid w:val="009813EF"/>
    <w:rsid w:val="00981524"/>
    <w:rsid w:val="00981F7D"/>
    <w:rsid w:val="00982543"/>
    <w:rsid w:val="009830A0"/>
    <w:rsid w:val="00983145"/>
    <w:rsid w:val="0098376B"/>
    <w:rsid w:val="009842F2"/>
    <w:rsid w:val="00984AE0"/>
    <w:rsid w:val="00985100"/>
    <w:rsid w:val="00986586"/>
    <w:rsid w:val="0098728A"/>
    <w:rsid w:val="00990068"/>
    <w:rsid w:val="009900AF"/>
    <w:rsid w:val="00990153"/>
    <w:rsid w:val="00990639"/>
    <w:rsid w:val="00992503"/>
    <w:rsid w:val="009927D7"/>
    <w:rsid w:val="00992FBA"/>
    <w:rsid w:val="0099507F"/>
    <w:rsid w:val="00995BB8"/>
    <w:rsid w:val="009A0327"/>
    <w:rsid w:val="009A0E4E"/>
    <w:rsid w:val="009A18C9"/>
    <w:rsid w:val="009A2D83"/>
    <w:rsid w:val="009A2FFD"/>
    <w:rsid w:val="009A302C"/>
    <w:rsid w:val="009A69C4"/>
    <w:rsid w:val="009A7E39"/>
    <w:rsid w:val="009B0096"/>
    <w:rsid w:val="009B024F"/>
    <w:rsid w:val="009B0F91"/>
    <w:rsid w:val="009B2DA8"/>
    <w:rsid w:val="009B2E40"/>
    <w:rsid w:val="009B3571"/>
    <w:rsid w:val="009B461B"/>
    <w:rsid w:val="009B5723"/>
    <w:rsid w:val="009C13BF"/>
    <w:rsid w:val="009C2A4D"/>
    <w:rsid w:val="009C2D44"/>
    <w:rsid w:val="009C30D7"/>
    <w:rsid w:val="009C3CAB"/>
    <w:rsid w:val="009C46A4"/>
    <w:rsid w:val="009C5365"/>
    <w:rsid w:val="009C537F"/>
    <w:rsid w:val="009C71C6"/>
    <w:rsid w:val="009C7DDC"/>
    <w:rsid w:val="009D03D5"/>
    <w:rsid w:val="009D06DC"/>
    <w:rsid w:val="009D0705"/>
    <w:rsid w:val="009D1684"/>
    <w:rsid w:val="009D1A11"/>
    <w:rsid w:val="009D2805"/>
    <w:rsid w:val="009D2E58"/>
    <w:rsid w:val="009D3242"/>
    <w:rsid w:val="009D794C"/>
    <w:rsid w:val="009D7AE2"/>
    <w:rsid w:val="009E03BA"/>
    <w:rsid w:val="009E03FC"/>
    <w:rsid w:val="009E070F"/>
    <w:rsid w:val="009E0A9E"/>
    <w:rsid w:val="009E3BA0"/>
    <w:rsid w:val="009E3CB8"/>
    <w:rsid w:val="009E5E0B"/>
    <w:rsid w:val="009E7729"/>
    <w:rsid w:val="009E78D1"/>
    <w:rsid w:val="009F0788"/>
    <w:rsid w:val="009F1995"/>
    <w:rsid w:val="009F1B41"/>
    <w:rsid w:val="009F1F22"/>
    <w:rsid w:val="009F3276"/>
    <w:rsid w:val="009F3791"/>
    <w:rsid w:val="009F3C10"/>
    <w:rsid w:val="009F413C"/>
    <w:rsid w:val="009F4866"/>
    <w:rsid w:val="009F4958"/>
    <w:rsid w:val="009F4C24"/>
    <w:rsid w:val="009F507E"/>
    <w:rsid w:val="009F67DE"/>
    <w:rsid w:val="009F70C6"/>
    <w:rsid w:val="00A001BF"/>
    <w:rsid w:val="00A01D8C"/>
    <w:rsid w:val="00A02BA7"/>
    <w:rsid w:val="00A02E5F"/>
    <w:rsid w:val="00A030F6"/>
    <w:rsid w:val="00A038AC"/>
    <w:rsid w:val="00A0572D"/>
    <w:rsid w:val="00A07601"/>
    <w:rsid w:val="00A07B3B"/>
    <w:rsid w:val="00A10DE2"/>
    <w:rsid w:val="00A11CDD"/>
    <w:rsid w:val="00A12069"/>
    <w:rsid w:val="00A13215"/>
    <w:rsid w:val="00A134F8"/>
    <w:rsid w:val="00A1353D"/>
    <w:rsid w:val="00A13A65"/>
    <w:rsid w:val="00A15458"/>
    <w:rsid w:val="00A158B7"/>
    <w:rsid w:val="00A15955"/>
    <w:rsid w:val="00A15BE1"/>
    <w:rsid w:val="00A15D09"/>
    <w:rsid w:val="00A16332"/>
    <w:rsid w:val="00A1650E"/>
    <w:rsid w:val="00A1654E"/>
    <w:rsid w:val="00A16A91"/>
    <w:rsid w:val="00A16AA4"/>
    <w:rsid w:val="00A16D79"/>
    <w:rsid w:val="00A1781C"/>
    <w:rsid w:val="00A17BE7"/>
    <w:rsid w:val="00A218A0"/>
    <w:rsid w:val="00A21A3E"/>
    <w:rsid w:val="00A23736"/>
    <w:rsid w:val="00A23A3E"/>
    <w:rsid w:val="00A26793"/>
    <w:rsid w:val="00A26CF5"/>
    <w:rsid w:val="00A27188"/>
    <w:rsid w:val="00A275A4"/>
    <w:rsid w:val="00A27A25"/>
    <w:rsid w:val="00A316C7"/>
    <w:rsid w:val="00A332EE"/>
    <w:rsid w:val="00A33A31"/>
    <w:rsid w:val="00A3451D"/>
    <w:rsid w:val="00A34738"/>
    <w:rsid w:val="00A347B5"/>
    <w:rsid w:val="00A37D84"/>
    <w:rsid w:val="00A4024D"/>
    <w:rsid w:val="00A4233D"/>
    <w:rsid w:val="00A42CA9"/>
    <w:rsid w:val="00A43652"/>
    <w:rsid w:val="00A46B19"/>
    <w:rsid w:val="00A476EB"/>
    <w:rsid w:val="00A47797"/>
    <w:rsid w:val="00A478E6"/>
    <w:rsid w:val="00A5052F"/>
    <w:rsid w:val="00A50C69"/>
    <w:rsid w:val="00A525E9"/>
    <w:rsid w:val="00A52905"/>
    <w:rsid w:val="00A5342A"/>
    <w:rsid w:val="00A535FF"/>
    <w:rsid w:val="00A53834"/>
    <w:rsid w:val="00A54B9F"/>
    <w:rsid w:val="00A54DAC"/>
    <w:rsid w:val="00A57D62"/>
    <w:rsid w:val="00A60020"/>
    <w:rsid w:val="00A60389"/>
    <w:rsid w:val="00A608F3"/>
    <w:rsid w:val="00A608FC"/>
    <w:rsid w:val="00A616C1"/>
    <w:rsid w:val="00A62F7B"/>
    <w:rsid w:val="00A63B49"/>
    <w:rsid w:val="00A64292"/>
    <w:rsid w:val="00A64882"/>
    <w:rsid w:val="00A64B9A"/>
    <w:rsid w:val="00A6677F"/>
    <w:rsid w:val="00A6720A"/>
    <w:rsid w:val="00A67647"/>
    <w:rsid w:val="00A6783C"/>
    <w:rsid w:val="00A67E3D"/>
    <w:rsid w:val="00A715FE"/>
    <w:rsid w:val="00A72995"/>
    <w:rsid w:val="00A73388"/>
    <w:rsid w:val="00A73C2F"/>
    <w:rsid w:val="00A73D98"/>
    <w:rsid w:val="00A73F42"/>
    <w:rsid w:val="00A740C5"/>
    <w:rsid w:val="00A74296"/>
    <w:rsid w:val="00A742A3"/>
    <w:rsid w:val="00A77D6E"/>
    <w:rsid w:val="00A808FC"/>
    <w:rsid w:val="00A80902"/>
    <w:rsid w:val="00A81533"/>
    <w:rsid w:val="00A81E17"/>
    <w:rsid w:val="00A82E4D"/>
    <w:rsid w:val="00A836BA"/>
    <w:rsid w:val="00A84430"/>
    <w:rsid w:val="00A84B08"/>
    <w:rsid w:val="00A859A8"/>
    <w:rsid w:val="00A87AD4"/>
    <w:rsid w:val="00A9017D"/>
    <w:rsid w:val="00A9053F"/>
    <w:rsid w:val="00A90BEC"/>
    <w:rsid w:val="00A91DC6"/>
    <w:rsid w:val="00A91F78"/>
    <w:rsid w:val="00A94A8B"/>
    <w:rsid w:val="00A953F8"/>
    <w:rsid w:val="00A962B9"/>
    <w:rsid w:val="00A97977"/>
    <w:rsid w:val="00A979DA"/>
    <w:rsid w:val="00A97C60"/>
    <w:rsid w:val="00AA09F5"/>
    <w:rsid w:val="00AA0F6F"/>
    <w:rsid w:val="00AA1B8A"/>
    <w:rsid w:val="00AA3D5F"/>
    <w:rsid w:val="00AA421C"/>
    <w:rsid w:val="00AA4837"/>
    <w:rsid w:val="00AA49FE"/>
    <w:rsid w:val="00AA4C34"/>
    <w:rsid w:val="00AA6333"/>
    <w:rsid w:val="00AA64E0"/>
    <w:rsid w:val="00AA655A"/>
    <w:rsid w:val="00AA6D29"/>
    <w:rsid w:val="00AA70DF"/>
    <w:rsid w:val="00AA7D27"/>
    <w:rsid w:val="00AB17E2"/>
    <w:rsid w:val="00AB28E2"/>
    <w:rsid w:val="00AB4159"/>
    <w:rsid w:val="00AB49D9"/>
    <w:rsid w:val="00AB4BB7"/>
    <w:rsid w:val="00AB656E"/>
    <w:rsid w:val="00AB78A5"/>
    <w:rsid w:val="00AB7BD1"/>
    <w:rsid w:val="00AC0DD2"/>
    <w:rsid w:val="00AC1C85"/>
    <w:rsid w:val="00AC1FAE"/>
    <w:rsid w:val="00AC21E6"/>
    <w:rsid w:val="00AC22B5"/>
    <w:rsid w:val="00AC2F5C"/>
    <w:rsid w:val="00AC3745"/>
    <w:rsid w:val="00AC3A6F"/>
    <w:rsid w:val="00AC5E0D"/>
    <w:rsid w:val="00AC617E"/>
    <w:rsid w:val="00AC7346"/>
    <w:rsid w:val="00AC739E"/>
    <w:rsid w:val="00AC7B4B"/>
    <w:rsid w:val="00AD0175"/>
    <w:rsid w:val="00AD2686"/>
    <w:rsid w:val="00AD26C2"/>
    <w:rsid w:val="00AD32CB"/>
    <w:rsid w:val="00AD33BA"/>
    <w:rsid w:val="00AD34BC"/>
    <w:rsid w:val="00AD3532"/>
    <w:rsid w:val="00AD563A"/>
    <w:rsid w:val="00AD601A"/>
    <w:rsid w:val="00AD6364"/>
    <w:rsid w:val="00AD6D4E"/>
    <w:rsid w:val="00AD7919"/>
    <w:rsid w:val="00AE088C"/>
    <w:rsid w:val="00AE1FEC"/>
    <w:rsid w:val="00AE250E"/>
    <w:rsid w:val="00AE3AD1"/>
    <w:rsid w:val="00AE4A5D"/>
    <w:rsid w:val="00AE5AFC"/>
    <w:rsid w:val="00AE6EF6"/>
    <w:rsid w:val="00AE7C1B"/>
    <w:rsid w:val="00AE7EF0"/>
    <w:rsid w:val="00AF1AB8"/>
    <w:rsid w:val="00AF1EF0"/>
    <w:rsid w:val="00AF31F7"/>
    <w:rsid w:val="00AF7BD8"/>
    <w:rsid w:val="00B00A48"/>
    <w:rsid w:val="00B0130A"/>
    <w:rsid w:val="00B0260B"/>
    <w:rsid w:val="00B03B7B"/>
    <w:rsid w:val="00B059AC"/>
    <w:rsid w:val="00B05F2B"/>
    <w:rsid w:val="00B07791"/>
    <w:rsid w:val="00B07949"/>
    <w:rsid w:val="00B07E30"/>
    <w:rsid w:val="00B10911"/>
    <w:rsid w:val="00B10978"/>
    <w:rsid w:val="00B10F4C"/>
    <w:rsid w:val="00B11116"/>
    <w:rsid w:val="00B11C7F"/>
    <w:rsid w:val="00B12D30"/>
    <w:rsid w:val="00B13060"/>
    <w:rsid w:val="00B15170"/>
    <w:rsid w:val="00B15C9C"/>
    <w:rsid w:val="00B16687"/>
    <w:rsid w:val="00B17B53"/>
    <w:rsid w:val="00B17E36"/>
    <w:rsid w:val="00B218B2"/>
    <w:rsid w:val="00B22A7D"/>
    <w:rsid w:val="00B23362"/>
    <w:rsid w:val="00B23619"/>
    <w:rsid w:val="00B23868"/>
    <w:rsid w:val="00B24C72"/>
    <w:rsid w:val="00B263CF"/>
    <w:rsid w:val="00B27194"/>
    <w:rsid w:val="00B27671"/>
    <w:rsid w:val="00B3133F"/>
    <w:rsid w:val="00B314CC"/>
    <w:rsid w:val="00B32137"/>
    <w:rsid w:val="00B334AB"/>
    <w:rsid w:val="00B33EEE"/>
    <w:rsid w:val="00B34F0C"/>
    <w:rsid w:val="00B359A5"/>
    <w:rsid w:val="00B35B9D"/>
    <w:rsid w:val="00B36337"/>
    <w:rsid w:val="00B37A07"/>
    <w:rsid w:val="00B419D4"/>
    <w:rsid w:val="00B41F01"/>
    <w:rsid w:val="00B428CB"/>
    <w:rsid w:val="00B43D4F"/>
    <w:rsid w:val="00B44BC9"/>
    <w:rsid w:val="00B450A1"/>
    <w:rsid w:val="00B45EF7"/>
    <w:rsid w:val="00B47689"/>
    <w:rsid w:val="00B47C92"/>
    <w:rsid w:val="00B539CC"/>
    <w:rsid w:val="00B53F6B"/>
    <w:rsid w:val="00B567BA"/>
    <w:rsid w:val="00B57458"/>
    <w:rsid w:val="00B574D3"/>
    <w:rsid w:val="00B6039E"/>
    <w:rsid w:val="00B6202B"/>
    <w:rsid w:val="00B640C3"/>
    <w:rsid w:val="00B6420A"/>
    <w:rsid w:val="00B64368"/>
    <w:rsid w:val="00B6489B"/>
    <w:rsid w:val="00B65871"/>
    <w:rsid w:val="00B67787"/>
    <w:rsid w:val="00B70395"/>
    <w:rsid w:val="00B703F1"/>
    <w:rsid w:val="00B70B6C"/>
    <w:rsid w:val="00B70D13"/>
    <w:rsid w:val="00B70F43"/>
    <w:rsid w:val="00B727AE"/>
    <w:rsid w:val="00B72812"/>
    <w:rsid w:val="00B75661"/>
    <w:rsid w:val="00B75724"/>
    <w:rsid w:val="00B77235"/>
    <w:rsid w:val="00B805BD"/>
    <w:rsid w:val="00B80C6F"/>
    <w:rsid w:val="00B80D20"/>
    <w:rsid w:val="00B81C74"/>
    <w:rsid w:val="00B824EA"/>
    <w:rsid w:val="00B82B8D"/>
    <w:rsid w:val="00B82FF8"/>
    <w:rsid w:val="00B83824"/>
    <w:rsid w:val="00B83840"/>
    <w:rsid w:val="00B83FE0"/>
    <w:rsid w:val="00B84B06"/>
    <w:rsid w:val="00B867AC"/>
    <w:rsid w:val="00B87099"/>
    <w:rsid w:val="00B87D3D"/>
    <w:rsid w:val="00B87E16"/>
    <w:rsid w:val="00B93EEF"/>
    <w:rsid w:val="00B9409A"/>
    <w:rsid w:val="00B945D9"/>
    <w:rsid w:val="00B95972"/>
    <w:rsid w:val="00B978D9"/>
    <w:rsid w:val="00BA059E"/>
    <w:rsid w:val="00BA10A0"/>
    <w:rsid w:val="00BA1FDA"/>
    <w:rsid w:val="00BA2310"/>
    <w:rsid w:val="00BA32A0"/>
    <w:rsid w:val="00BA3F24"/>
    <w:rsid w:val="00BA40B9"/>
    <w:rsid w:val="00BA4800"/>
    <w:rsid w:val="00BA4E1D"/>
    <w:rsid w:val="00BA5EB0"/>
    <w:rsid w:val="00BA78BB"/>
    <w:rsid w:val="00BB0A9C"/>
    <w:rsid w:val="00BB0B19"/>
    <w:rsid w:val="00BB0E85"/>
    <w:rsid w:val="00BB231B"/>
    <w:rsid w:val="00BB2CD3"/>
    <w:rsid w:val="00BB33F6"/>
    <w:rsid w:val="00BB35EA"/>
    <w:rsid w:val="00BB3F35"/>
    <w:rsid w:val="00BB4529"/>
    <w:rsid w:val="00BB542B"/>
    <w:rsid w:val="00BB54DC"/>
    <w:rsid w:val="00BB5EF9"/>
    <w:rsid w:val="00BB6435"/>
    <w:rsid w:val="00BB6C7C"/>
    <w:rsid w:val="00BB7D25"/>
    <w:rsid w:val="00BB7DEE"/>
    <w:rsid w:val="00BB7EDF"/>
    <w:rsid w:val="00BC217F"/>
    <w:rsid w:val="00BC28AF"/>
    <w:rsid w:val="00BC2E56"/>
    <w:rsid w:val="00BC3843"/>
    <w:rsid w:val="00BC4A9C"/>
    <w:rsid w:val="00BC5527"/>
    <w:rsid w:val="00BC56BD"/>
    <w:rsid w:val="00BD0A5E"/>
    <w:rsid w:val="00BD3D71"/>
    <w:rsid w:val="00BD5263"/>
    <w:rsid w:val="00BD5701"/>
    <w:rsid w:val="00BD5B9D"/>
    <w:rsid w:val="00BD6AAD"/>
    <w:rsid w:val="00BD78E9"/>
    <w:rsid w:val="00BD7A8E"/>
    <w:rsid w:val="00BE1C91"/>
    <w:rsid w:val="00BE2525"/>
    <w:rsid w:val="00BE252D"/>
    <w:rsid w:val="00BE4771"/>
    <w:rsid w:val="00BE4BB6"/>
    <w:rsid w:val="00BE640E"/>
    <w:rsid w:val="00BE69FD"/>
    <w:rsid w:val="00BF0567"/>
    <w:rsid w:val="00BF05AE"/>
    <w:rsid w:val="00BF0C16"/>
    <w:rsid w:val="00BF1363"/>
    <w:rsid w:val="00BF302A"/>
    <w:rsid w:val="00BF34DA"/>
    <w:rsid w:val="00BF50AA"/>
    <w:rsid w:val="00BF5774"/>
    <w:rsid w:val="00BF7086"/>
    <w:rsid w:val="00BF7449"/>
    <w:rsid w:val="00BF7C50"/>
    <w:rsid w:val="00C00498"/>
    <w:rsid w:val="00C0261D"/>
    <w:rsid w:val="00C02A61"/>
    <w:rsid w:val="00C02AF4"/>
    <w:rsid w:val="00C035DA"/>
    <w:rsid w:val="00C03FBA"/>
    <w:rsid w:val="00C047CC"/>
    <w:rsid w:val="00C05068"/>
    <w:rsid w:val="00C103A6"/>
    <w:rsid w:val="00C10685"/>
    <w:rsid w:val="00C10FCF"/>
    <w:rsid w:val="00C118F5"/>
    <w:rsid w:val="00C11FEC"/>
    <w:rsid w:val="00C1356F"/>
    <w:rsid w:val="00C13ED7"/>
    <w:rsid w:val="00C142F6"/>
    <w:rsid w:val="00C145BD"/>
    <w:rsid w:val="00C15354"/>
    <w:rsid w:val="00C15ACF"/>
    <w:rsid w:val="00C16526"/>
    <w:rsid w:val="00C17F5A"/>
    <w:rsid w:val="00C20DEB"/>
    <w:rsid w:val="00C224A0"/>
    <w:rsid w:val="00C22D54"/>
    <w:rsid w:val="00C232B7"/>
    <w:rsid w:val="00C23F3B"/>
    <w:rsid w:val="00C25593"/>
    <w:rsid w:val="00C27301"/>
    <w:rsid w:val="00C300CB"/>
    <w:rsid w:val="00C3041D"/>
    <w:rsid w:val="00C31A6C"/>
    <w:rsid w:val="00C333F8"/>
    <w:rsid w:val="00C33500"/>
    <w:rsid w:val="00C3396D"/>
    <w:rsid w:val="00C34212"/>
    <w:rsid w:val="00C34F4D"/>
    <w:rsid w:val="00C35BEF"/>
    <w:rsid w:val="00C36355"/>
    <w:rsid w:val="00C36B19"/>
    <w:rsid w:val="00C37DD3"/>
    <w:rsid w:val="00C407B1"/>
    <w:rsid w:val="00C41BCA"/>
    <w:rsid w:val="00C4222F"/>
    <w:rsid w:val="00C43309"/>
    <w:rsid w:val="00C4348A"/>
    <w:rsid w:val="00C43DC2"/>
    <w:rsid w:val="00C43F6F"/>
    <w:rsid w:val="00C451D6"/>
    <w:rsid w:val="00C47975"/>
    <w:rsid w:val="00C47D8B"/>
    <w:rsid w:val="00C508BC"/>
    <w:rsid w:val="00C50F03"/>
    <w:rsid w:val="00C51B0D"/>
    <w:rsid w:val="00C53211"/>
    <w:rsid w:val="00C54BD4"/>
    <w:rsid w:val="00C55B2E"/>
    <w:rsid w:val="00C56854"/>
    <w:rsid w:val="00C6126E"/>
    <w:rsid w:val="00C61BEF"/>
    <w:rsid w:val="00C61CD9"/>
    <w:rsid w:val="00C62352"/>
    <w:rsid w:val="00C63E08"/>
    <w:rsid w:val="00C6410B"/>
    <w:rsid w:val="00C64594"/>
    <w:rsid w:val="00C649AA"/>
    <w:rsid w:val="00C65F2B"/>
    <w:rsid w:val="00C65FD5"/>
    <w:rsid w:val="00C668C9"/>
    <w:rsid w:val="00C669A6"/>
    <w:rsid w:val="00C66C03"/>
    <w:rsid w:val="00C66DEC"/>
    <w:rsid w:val="00C70917"/>
    <w:rsid w:val="00C70BCE"/>
    <w:rsid w:val="00C71700"/>
    <w:rsid w:val="00C71A69"/>
    <w:rsid w:val="00C71F54"/>
    <w:rsid w:val="00C74384"/>
    <w:rsid w:val="00C743C7"/>
    <w:rsid w:val="00C7545E"/>
    <w:rsid w:val="00C75884"/>
    <w:rsid w:val="00C75C4F"/>
    <w:rsid w:val="00C773E8"/>
    <w:rsid w:val="00C80CDA"/>
    <w:rsid w:val="00C828D1"/>
    <w:rsid w:val="00C83124"/>
    <w:rsid w:val="00C840F7"/>
    <w:rsid w:val="00C843CF"/>
    <w:rsid w:val="00C84DB9"/>
    <w:rsid w:val="00C85EB0"/>
    <w:rsid w:val="00C8613A"/>
    <w:rsid w:val="00C86233"/>
    <w:rsid w:val="00C86AB5"/>
    <w:rsid w:val="00C92A71"/>
    <w:rsid w:val="00C934CE"/>
    <w:rsid w:val="00C947B0"/>
    <w:rsid w:val="00C951CF"/>
    <w:rsid w:val="00C95508"/>
    <w:rsid w:val="00C96671"/>
    <w:rsid w:val="00C97084"/>
    <w:rsid w:val="00C97B4B"/>
    <w:rsid w:val="00C97FF0"/>
    <w:rsid w:val="00CA030A"/>
    <w:rsid w:val="00CA046E"/>
    <w:rsid w:val="00CA4165"/>
    <w:rsid w:val="00CB0402"/>
    <w:rsid w:val="00CB1C63"/>
    <w:rsid w:val="00CB1FE5"/>
    <w:rsid w:val="00CB29BE"/>
    <w:rsid w:val="00CB34E6"/>
    <w:rsid w:val="00CB35FB"/>
    <w:rsid w:val="00CB46AF"/>
    <w:rsid w:val="00CB4EFA"/>
    <w:rsid w:val="00CB5931"/>
    <w:rsid w:val="00CB5F43"/>
    <w:rsid w:val="00CC1604"/>
    <w:rsid w:val="00CC284B"/>
    <w:rsid w:val="00CC2953"/>
    <w:rsid w:val="00CC2CDA"/>
    <w:rsid w:val="00CC3665"/>
    <w:rsid w:val="00CC3E45"/>
    <w:rsid w:val="00CC4035"/>
    <w:rsid w:val="00CC446C"/>
    <w:rsid w:val="00CC46AA"/>
    <w:rsid w:val="00CC56FA"/>
    <w:rsid w:val="00CC5895"/>
    <w:rsid w:val="00CC6EDA"/>
    <w:rsid w:val="00CC7BE2"/>
    <w:rsid w:val="00CD005C"/>
    <w:rsid w:val="00CD027F"/>
    <w:rsid w:val="00CD295B"/>
    <w:rsid w:val="00CD2CED"/>
    <w:rsid w:val="00CD30F4"/>
    <w:rsid w:val="00CD37E7"/>
    <w:rsid w:val="00CD55D1"/>
    <w:rsid w:val="00CD64F8"/>
    <w:rsid w:val="00CD6F21"/>
    <w:rsid w:val="00CD7DA4"/>
    <w:rsid w:val="00CE086C"/>
    <w:rsid w:val="00CE16D7"/>
    <w:rsid w:val="00CE2C60"/>
    <w:rsid w:val="00CE2FD9"/>
    <w:rsid w:val="00CE30FE"/>
    <w:rsid w:val="00CE3C87"/>
    <w:rsid w:val="00CE4679"/>
    <w:rsid w:val="00CE66B7"/>
    <w:rsid w:val="00CE6EDB"/>
    <w:rsid w:val="00CE7CC2"/>
    <w:rsid w:val="00CF1B4E"/>
    <w:rsid w:val="00CF59FD"/>
    <w:rsid w:val="00CF5AD2"/>
    <w:rsid w:val="00CF6E1F"/>
    <w:rsid w:val="00CF6F73"/>
    <w:rsid w:val="00CF7854"/>
    <w:rsid w:val="00D01D00"/>
    <w:rsid w:val="00D01EB6"/>
    <w:rsid w:val="00D02A0E"/>
    <w:rsid w:val="00D02EB0"/>
    <w:rsid w:val="00D0345D"/>
    <w:rsid w:val="00D03E65"/>
    <w:rsid w:val="00D0480A"/>
    <w:rsid w:val="00D05B15"/>
    <w:rsid w:val="00D05E22"/>
    <w:rsid w:val="00D075DE"/>
    <w:rsid w:val="00D07CE8"/>
    <w:rsid w:val="00D111CE"/>
    <w:rsid w:val="00D119B0"/>
    <w:rsid w:val="00D11EB7"/>
    <w:rsid w:val="00D11EBB"/>
    <w:rsid w:val="00D14770"/>
    <w:rsid w:val="00D15217"/>
    <w:rsid w:val="00D17513"/>
    <w:rsid w:val="00D2064A"/>
    <w:rsid w:val="00D20A90"/>
    <w:rsid w:val="00D22671"/>
    <w:rsid w:val="00D22A94"/>
    <w:rsid w:val="00D22C4E"/>
    <w:rsid w:val="00D2368E"/>
    <w:rsid w:val="00D24071"/>
    <w:rsid w:val="00D24731"/>
    <w:rsid w:val="00D26360"/>
    <w:rsid w:val="00D2642F"/>
    <w:rsid w:val="00D26460"/>
    <w:rsid w:val="00D26F32"/>
    <w:rsid w:val="00D279F9"/>
    <w:rsid w:val="00D31844"/>
    <w:rsid w:val="00D31E67"/>
    <w:rsid w:val="00D32ADF"/>
    <w:rsid w:val="00D32DD2"/>
    <w:rsid w:val="00D33474"/>
    <w:rsid w:val="00D336FA"/>
    <w:rsid w:val="00D33C7B"/>
    <w:rsid w:val="00D34181"/>
    <w:rsid w:val="00D347D5"/>
    <w:rsid w:val="00D34F15"/>
    <w:rsid w:val="00D35200"/>
    <w:rsid w:val="00D35386"/>
    <w:rsid w:val="00D354BD"/>
    <w:rsid w:val="00D36A53"/>
    <w:rsid w:val="00D37E48"/>
    <w:rsid w:val="00D40B0E"/>
    <w:rsid w:val="00D40ECC"/>
    <w:rsid w:val="00D419B0"/>
    <w:rsid w:val="00D41AA2"/>
    <w:rsid w:val="00D41B9A"/>
    <w:rsid w:val="00D420C0"/>
    <w:rsid w:val="00D42405"/>
    <w:rsid w:val="00D42554"/>
    <w:rsid w:val="00D429DF"/>
    <w:rsid w:val="00D44180"/>
    <w:rsid w:val="00D454E1"/>
    <w:rsid w:val="00D46746"/>
    <w:rsid w:val="00D50323"/>
    <w:rsid w:val="00D508AD"/>
    <w:rsid w:val="00D519AB"/>
    <w:rsid w:val="00D52039"/>
    <w:rsid w:val="00D5219E"/>
    <w:rsid w:val="00D5246D"/>
    <w:rsid w:val="00D536BA"/>
    <w:rsid w:val="00D541D3"/>
    <w:rsid w:val="00D54A39"/>
    <w:rsid w:val="00D54C56"/>
    <w:rsid w:val="00D54C66"/>
    <w:rsid w:val="00D5568E"/>
    <w:rsid w:val="00D573AA"/>
    <w:rsid w:val="00D5753E"/>
    <w:rsid w:val="00D577D3"/>
    <w:rsid w:val="00D57BA7"/>
    <w:rsid w:val="00D60219"/>
    <w:rsid w:val="00D602AD"/>
    <w:rsid w:val="00D60D35"/>
    <w:rsid w:val="00D60E85"/>
    <w:rsid w:val="00D6263D"/>
    <w:rsid w:val="00D63FD1"/>
    <w:rsid w:val="00D64CFB"/>
    <w:rsid w:val="00D652FF"/>
    <w:rsid w:val="00D65707"/>
    <w:rsid w:val="00D700EE"/>
    <w:rsid w:val="00D7285A"/>
    <w:rsid w:val="00D739E7"/>
    <w:rsid w:val="00D73BD2"/>
    <w:rsid w:val="00D740CE"/>
    <w:rsid w:val="00D74261"/>
    <w:rsid w:val="00D76086"/>
    <w:rsid w:val="00D77783"/>
    <w:rsid w:val="00D80D81"/>
    <w:rsid w:val="00D80E66"/>
    <w:rsid w:val="00D8169C"/>
    <w:rsid w:val="00D82695"/>
    <w:rsid w:val="00D82E51"/>
    <w:rsid w:val="00D82FB8"/>
    <w:rsid w:val="00D83842"/>
    <w:rsid w:val="00D841EE"/>
    <w:rsid w:val="00D85090"/>
    <w:rsid w:val="00D8606B"/>
    <w:rsid w:val="00D86853"/>
    <w:rsid w:val="00D87E03"/>
    <w:rsid w:val="00D9085F"/>
    <w:rsid w:val="00D90AB5"/>
    <w:rsid w:val="00D91096"/>
    <w:rsid w:val="00D9335F"/>
    <w:rsid w:val="00D9414F"/>
    <w:rsid w:val="00D9431E"/>
    <w:rsid w:val="00D94333"/>
    <w:rsid w:val="00D94AA6"/>
    <w:rsid w:val="00D9600C"/>
    <w:rsid w:val="00DA13D9"/>
    <w:rsid w:val="00DA26D8"/>
    <w:rsid w:val="00DA2F65"/>
    <w:rsid w:val="00DA4094"/>
    <w:rsid w:val="00DA4574"/>
    <w:rsid w:val="00DA6412"/>
    <w:rsid w:val="00DA6673"/>
    <w:rsid w:val="00DA70F6"/>
    <w:rsid w:val="00DA7DCC"/>
    <w:rsid w:val="00DB062A"/>
    <w:rsid w:val="00DB0D4D"/>
    <w:rsid w:val="00DB1B62"/>
    <w:rsid w:val="00DB2048"/>
    <w:rsid w:val="00DB2462"/>
    <w:rsid w:val="00DB3522"/>
    <w:rsid w:val="00DB3933"/>
    <w:rsid w:val="00DB4C7E"/>
    <w:rsid w:val="00DB609D"/>
    <w:rsid w:val="00DB65A1"/>
    <w:rsid w:val="00DB6C01"/>
    <w:rsid w:val="00DB7874"/>
    <w:rsid w:val="00DC07BE"/>
    <w:rsid w:val="00DC1073"/>
    <w:rsid w:val="00DC2D39"/>
    <w:rsid w:val="00DC4C4D"/>
    <w:rsid w:val="00DC7794"/>
    <w:rsid w:val="00DC7851"/>
    <w:rsid w:val="00DD1A10"/>
    <w:rsid w:val="00DD1D83"/>
    <w:rsid w:val="00DD2EDF"/>
    <w:rsid w:val="00DD4A4A"/>
    <w:rsid w:val="00DD4BF4"/>
    <w:rsid w:val="00DD51EA"/>
    <w:rsid w:val="00DD775C"/>
    <w:rsid w:val="00DE05E0"/>
    <w:rsid w:val="00DE0BB0"/>
    <w:rsid w:val="00DE1B18"/>
    <w:rsid w:val="00DE1C0E"/>
    <w:rsid w:val="00DE23A8"/>
    <w:rsid w:val="00DE2B0A"/>
    <w:rsid w:val="00DE3AA1"/>
    <w:rsid w:val="00DE5EEB"/>
    <w:rsid w:val="00DE62E0"/>
    <w:rsid w:val="00DE673C"/>
    <w:rsid w:val="00DE72FE"/>
    <w:rsid w:val="00DF1174"/>
    <w:rsid w:val="00DF2DED"/>
    <w:rsid w:val="00DF3387"/>
    <w:rsid w:val="00DF3394"/>
    <w:rsid w:val="00DF3EB4"/>
    <w:rsid w:val="00DF43DA"/>
    <w:rsid w:val="00DF458A"/>
    <w:rsid w:val="00DF4624"/>
    <w:rsid w:val="00DF558A"/>
    <w:rsid w:val="00DF5EBF"/>
    <w:rsid w:val="00DF6785"/>
    <w:rsid w:val="00DF6E5E"/>
    <w:rsid w:val="00DF75CD"/>
    <w:rsid w:val="00E005E1"/>
    <w:rsid w:val="00E02F9A"/>
    <w:rsid w:val="00E03A6C"/>
    <w:rsid w:val="00E03B0E"/>
    <w:rsid w:val="00E03DE6"/>
    <w:rsid w:val="00E042F5"/>
    <w:rsid w:val="00E04664"/>
    <w:rsid w:val="00E0513A"/>
    <w:rsid w:val="00E05BE2"/>
    <w:rsid w:val="00E063ED"/>
    <w:rsid w:val="00E10468"/>
    <w:rsid w:val="00E11C88"/>
    <w:rsid w:val="00E129CC"/>
    <w:rsid w:val="00E12A87"/>
    <w:rsid w:val="00E12CFF"/>
    <w:rsid w:val="00E12D27"/>
    <w:rsid w:val="00E12DF1"/>
    <w:rsid w:val="00E13BA6"/>
    <w:rsid w:val="00E13E8D"/>
    <w:rsid w:val="00E1433D"/>
    <w:rsid w:val="00E14520"/>
    <w:rsid w:val="00E166C5"/>
    <w:rsid w:val="00E16BA5"/>
    <w:rsid w:val="00E17261"/>
    <w:rsid w:val="00E17549"/>
    <w:rsid w:val="00E20AE3"/>
    <w:rsid w:val="00E20BB7"/>
    <w:rsid w:val="00E21688"/>
    <w:rsid w:val="00E265A5"/>
    <w:rsid w:val="00E2687D"/>
    <w:rsid w:val="00E26B89"/>
    <w:rsid w:val="00E3029E"/>
    <w:rsid w:val="00E3115A"/>
    <w:rsid w:val="00E318E4"/>
    <w:rsid w:val="00E33122"/>
    <w:rsid w:val="00E3333B"/>
    <w:rsid w:val="00E34615"/>
    <w:rsid w:val="00E3468A"/>
    <w:rsid w:val="00E34DFE"/>
    <w:rsid w:val="00E35D87"/>
    <w:rsid w:val="00E36A9D"/>
    <w:rsid w:val="00E374E6"/>
    <w:rsid w:val="00E402A0"/>
    <w:rsid w:val="00E40909"/>
    <w:rsid w:val="00E41537"/>
    <w:rsid w:val="00E419A3"/>
    <w:rsid w:val="00E425FC"/>
    <w:rsid w:val="00E436DE"/>
    <w:rsid w:val="00E43D4F"/>
    <w:rsid w:val="00E45232"/>
    <w:rsid w:val="00E45E3D"/>
    <w:rsid w:val="00E46439"/>
    <w:rsid w:val="00E46CBD"/>
    <w:rsid w:val="00E47E27"/>
    <w:rsid w:val="00E47F1E"/>
    <w:rsid w:val="00E50053"/>
    <w:rsid w:val="00E5082C"/>
    <w:rsid w:val="00E50BFB"/>
    <w:rsid w:val="00E51D03"/>
    <w:rsid w:val="00E527DA"/>
    <w:rsid w:val="00E531B7"/>
    <w:rsid w:val="00E54BF6"/>
    <w:rsid w:val="00E54D0D"/>
    <w:rsid w:val="00E56C10"/>
    <w:rsid w:val="00E570F5"/>
    <w:rsid w:val="00E57E81"/>
    <w:rsid w:val="00E60422"/>
    <w:rsid w:val="00E61618"/>
    <w:rsid w:val="00E61857"/>
    <w:rsid w:val="00E61BCA"/>
    <w:rsid w:val="00E61DB8"/>
    <w:rsid w:val="00E620E3"/>
    <w:rsid w:val="00E6217C"/>
    <w:rsid w:val="00E6250D"/>
    <w:rsid w:val="00E62869"/>
    <w:rsid w:val="00E62E8F"/>
    <w:rsid w:val="00E63083"/>
    <w:rsid w:val="00E677E1"/>
    <w:rsid w:val="00E70BCF"/>
    <w:rsid w:val="00E7154F"/>
    <w:rsid w:val="00E715F7"/>
    <w:rsid w:val="00E71D12"/>
    <w:rsid w:val="00E757D0"/>
    <w:rsid w:val="00E75C51"/>
    <w:rsid w:val="00E76097"/>
    <w:rsid w:val="00E776FC"/>
    <w:rsid w:val="00E77FFD"/>
    <w:rsid w:val="00E803F1"/>
    <w:rsid w:val="00E81629"/>
    <w:rsid w:val="00E82AF3"/>
    <w:rsid w:val="00E83466"/>
    <w:rsid w:val="00E837FA"/>
    <w:rsid w:val="00E85B87"/>
    <w:rsid w:val="00E86950"/>
    <w:rsid w:val="00E90A0A"/>
    <w:rsid w:val="00E9295E"/>
    <w:rsid w:val="00E92CBC"/>
    <w:rsid w:val="00E9434B"/>
    <w:rsid w:val="00E94C5C"/>
    <w:rsid w:val="00EA1345"/>
    <w:rsid w:val="00EA24B4"/>
    <w:rsid w:val="00EA259D"/>
    <w:rsid w:val="00EA2A11"/>
    <w:rsid w:val="00EA36B8"/>
    <w:rsid w:val="00EA40F0"/>
    <w:rsid w:val="00EA509E"/>
    <w:rsid w:val="00EA56CE"/>
    <w:rsid w:val="00EA5BB6"/>
    <w:rsid w:val="00EA7256"/>
    <w:rsid w:val="00EA72B9"/>
    <w:rsid w:val="00EA7E5C"/>
    <w:rsid w:val="00EB0E4C"/>
    <w:rsid w:val="00EB1182"/>
    <w:rsid w:val="00EB185D"/>
    <w:rsid w:val="00EB1F9A"/>
    <w:rsid w:val="00EB2917"/>
    <w:rsid w:val="00EB4A6F"/>
    <w:rsid w:val="00EB6C05"/>
    <w:rsid w:val="00EB71BC"/>
    <w:rsid w:val="00EB7E39"/>
    <w:rsid w:val="00EC013D"/>
    <w:rsid w:val="00EC0A1C"/>
    <w:rsid w:val="00EC24EC"/>
    <w:rsid w:val="00EC2830"/>
    <w:rsid w:val="00EC31D4"/>
    <w:rsid w:val="00EC3D8F"/>
    <w:rsid w:val="00EC5284"/>
    <w:rsid w:val="00EC55AE"/>
    <w:rsid w:val="00EC5963"/>
    <w:rsid w:val="00EC6F62"/>
    <w:rsid w:val="00EC7746"/>
    <w:rsid w:val="00EC7A62"/>
    <w:rsid w:val="00EC7B51"/>
    <w:rsid w:val="00EC7E2A"/>
    <w:rsid w:val="00EC7E98"/>
    <w:rsid w:val="00ED0DEF"/>
    <w:rsid w:val="00ED1E17"/>
    <w:rsid w:val="00ED1FD2"/>
    <w:rsid w:val="00ED4842"/>
    <w:rsid w:val="00ED4D51"/>
    <w:rsid w:val="00ED5218"/>
    <w:rsid w:val="00ED76C7"/>
    <w:rsid w:val="00ED79F6"/>
    <w:rsid w:val="00EE0126"/>
    <w:rsid w:val="00EE0A36"/>
    <w:rsid w:val="00EE1F8A"/>
    <w:rsid w:val="00EE2533"/>
    <w:rsid w:val="00EE2706"/>
    <w:rsid w:val="00EE2737"/>
    <w:rsid w:val="00EE2889"/>
    <w:rsid w:val="00EE3980"/>
    <w:rsid w:val="00EE54E9"/>
    <w:rsid w:val="00EE62A1"/>
    <w:rsid w:val="00EE6EE1"/>
    <w:rsid w:val="00EE7094"/>
    <w:rsid w:val="00EF013F"/>
    <w:rsid w:val="00EF133B"/>
    <w:rsid w:val="00EF1FDF"/>
    <w:rsid w:val="00EF2985"/>
    <w:rsid w:val="00EF2992"/>
    <w:rsid w:val="00EF3152"/>
    <w:rsid w:val="00EF594B"/>
    <w:rsid w:val="00EF66F5"/>
    <w:rsid w:val="00EF6803"/>
    <w:rsid w:val="00EF7748"/>
    <w:rsid w:val="00F003D2"/>
    <w:rsid w:val="00F01E28"/>
    <w:rsid w:val="00F03FE1"/>
    <w:rsid w:val="00F04427"/>
    <w:rsid w:val="00F0484F"/>
    <w:rsid w:val="00F0770A"/>
    <w:rsid w:val="00F103CE"/>
    <w:rsid w:val="00F1043F"/>
    <w:rsid w:val="00F10BF9"/>
    <w:rsid w:val="00F1107A"/>
    <w:rsid w:val="00F130B8"/>
    <w:rsid w:val="00F14986"/>
    <w:rsid w:val="00F14CB3"/>
    <w:rsid w:val="00F15196"/>
    <w:rsid w:val="00F16362"/>
    <w:rsid w:val="00F171E4"/>
    <w:rsid w:val="00F17E81"/>
    <w:rsid w:val="00F208B4"/>
    <w:rsid w:val="00F2121F"/>
    <w:rsid w:val="00F21701"/>
    <w:rsid w:val="00F22EB9"/>
    <w:rsid w:val="00F24134"/>
    <w:rsid w:val="00F24D14"/>
    <w:rsid w:val="00F26AFD"/>
    <w:rsid w:val="00F27559"/>
    <w:rsid w:val="00F300CA"/>
    <w:rsid w:val="00F30420"/>
    <w:rsid w:val="00F3080A"/>
    <w:rsid w:val="00F314B9"/>
    <w:rsid w:val="00F315E7"/>
    <w:rsid w:val="00F31626"/>
    <w:rsid w:val="00F328E7"/>
    <w:rsid w:val="00F32A7A"/>
    <w:rsid w:val="00F32A99"/>
    <w:rsid w:val="00F332F1"/>
    <w:rsid w:val="00F33A3F"/>
    <w:rsid w:val="00F34BBF"/>
    <w:rsid w:val="00F34F82"/>
    <w:rsid w:val="00F3534F"/>
    <w:rsid w:val="00F373D0"/>
    <w:rsid w:val="00F3763D"/>
    <w:rsid w:val="00F40023"/>
    <w:rsid w:val="00F40FDA"/>
    <w:rsid w:val="00F42D52"/>
    <w:rsid w:val="00F448C8"/>
    <w:rsid w:val="00F45B51"/>
    <w:rsid w:val="00F46A53"/>
    <w:rsid w:val="00F5073E"/>
    <w:rsid w:val="00F5083C"/>
    <w:rsid w:val="00F5137C"/>
    <w:rsid w:val="00F51952"/>
    <w:rsid w:val="00F5224B"/>
    <w:rsid w:val="00F55557"/>
    <w:rsid w:val="00F56F48"/>
    <w:rsid w:val="00F57042"/>
    <w:rsid w:val="00F60684"/>
    <w:rsid w:val="00F6081B"/>
    <w:rsid w:val="00F60CF2"/>
    <w:rsid w:val="00F618A9"/>
    <w:rsid w:val="00F61A50"/>
    <w:rsid w:val="00F63B54"/>
    <w:rsid w:val="00F64B60"/>
    <w:rsid w:val="00F64D2F"/>
    <w:rsid w:val="00F65E0E"/>
    <w:rsid w:val="00F66551"/>
    <w:rsid w:val="00F66E69"/>
    <w:rsid w:val="00F672C7"/>
    <w:rsid w:val="00F70407"/>
    <w:rsid w:val="00F715B8"/>
    <w:rsid w:val="00F71F98"/>
    <w:rsid w:val="00F73601"/>
    <w:rsid w:val="00F744A5"/>
    <w:rsid w:val="00F744FC"/>
    <w:rsid w:val="00F800D9"/>
    <w:rsid w:val="00F80167"/>
    <w:rsid w:val="00F803CF"/>
    <w:rsid w:val="00F81A25"/>
    <w:rsid w:val="00F82387"/>
    <w:rsid w:val="00F830CF"/>
    <w:rsid w:val="00F834F0"/>
    <w:rsid w:val="00F83D34"/>
    <w:rsid w:val="00F845A2"/>
    <w:rsid w:val="00F84925"/>
    <w:rsid w:val="00F85E07"/>
    <w:rsid w:val="00F87C56"/>
    <w:rsid w:val="00F9047E"/>
    <w:rsid w:val="00F90DA3"/>
    <w:rsid w:val="00F91382"/>
    <w:rsid w:val="00F9221C"/>
    <w:rsid w:val="00F92671"/>
    <w:rsid w:val="00F939F7"/>
    <w:rsid w:val="00F93F29"/>
    <w:rsid w:val="00F94563"/>
    <w:rsid w:val="00F958DC"/>
    <w:rsid w:val="00F96AD4"/>
    <w:rsid w:val="00F96C4C"/>
    <w:rsid w:val="00F97EB4"/>
    <w:rsid w:val="00FA0AF9"/>
    <w:rsid w:val="00FA110F"/>
    <w:rsid w:val="00FA1D9D"/>
    <w:rsid w:val="00FA1ECE"/>
    <w:rsid w:val="00FA318B"/>
    <w:rsid w:val="00FA38D9"/>
    <w:rsid w:val="00FA4272"/>
    <w:rsid w:val="00FA4906"/>
    <w:rsid w:val="00FA4FF2"/>
    <w:rsid w:val="00FA54FA"/>
    <w:rsid w:val="00FA70C4"/>
    <w:rsid w:val="00FB073F"/>
    <w:rsid w:val="00FB08FF"/>
    <w:rsid w:val="00FB09ED"/>
    <w:rsid w:val="00FB0FF7"/>
    <w:rsid w:val="00FB27D7"/>
    <w:rsid w:val="00FB2A2D"/>
    <w:rsid w:val="00FB2B92"/>
    <w:rsid w:val="00FB41CA"/>
    <w:rsid w:val="00FB6335"/>
    <w:rsid w:val="00FB6360"/>
    <w:rsid w:val="00FB69DE"/>
    <w:rsid w:val="00FB6C7D"/>
    <w:rsid w:val="00FB76C0"/>
    <w:rsid w:val="00FB7A31"/>
    <w:rsid w:val="00FC0A23"/>
    <w:rsid w:val="00FC1B01"/>
    <w:rsid w:val="00FC25B7"/>
    <w:rsid w:val="00FC2672"/>
    <w:rsid w:val="00FC2F8A"/>
    <w:rsid w:val="00FC3107"/>
    <w:rsid w:val="00FC37B5"/>
    <w:rsid w:val="00FC38C8"/>
    <w:rsid w:val="00FC6103"/>
    <w:rsid w:val="00FC65A3"/>
    <w:rsid w:val="00FC6D83"/>
    <w:rsid w:val="00FC6F92"/>
    <w:rsid w:val="00FC70EC"/>
    <w:rsid w:val="00FC7523"/>
    <w:rsid w:val="00FD12F6"/>
    <w:rsid w:val="00FD2F80"/>
    <w:rsid w:val="00FD30E5"/>
    <w:rsid w:val="00FD4593"/>
    <w:rsid w:val="00FD45CD"/>
    <w:rsid w:val="00FD58F6"/>
    <w:rsid w:val="00FE0F02"/>
    <w:rsid w:val="00FE2FEE"/>
    <w:rsid w:val="00FE4381"/>
    <w:rsid w:val="00FE45E5"/>
    <w:rsid w:val="00FE4B5A"/>
    <w:rsid w:val="00FE5261"/>
    <w:rsid w:val="00FE5471"/>
    <w:rsid w:val="00FE5C49"/>
    <w:rsid w:val="00FE6D3F"/>
    <w:rsid w:val="00FE74BD"/>
    <w:rsid w:val="00FE7F28"/>
    <w:rsid w:val="00FF0A75"/>
    <w:rsid w:val="00FF0D24"/>
    <w:rsid w:val="00FF0F9E"/>
    <w:rsid w:val="00FF3E3B"/>
    <w:rsid w:val="00FF4001"/>
    <w:rsid w:val="00FF528C"/>
    <w:rsid w:val="00FF5957"/>
    <w:rsid w:val="00FF6019"/>
    <w:rsid w:val="00FF6182"/>
    <w:rsid w:val="00FF7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BF7804"/>
  <w15:chartTrackingRefBased/>
  <w15:docId w15:val="{6A51D9E6-F524-4546-B5E2-1021D6A51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196"/>
  </w:style>
  <w:style w:type="paragraph" w:styleId="Heading1">
    <w:name w:val="heading 1"/>
    <w:basedOn w:val="Normal"/>
    <w:next w:val="Normal"/>
    <w:link w:val="Heading1Char"/>
    <w:uiPriority w:val="9"/>
    <w:qFormat/>
    <w:rsid w:val="00F1519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1519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1519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1519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1519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1519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1519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1519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1519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19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F1519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1519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1519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1519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1519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1519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1519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1519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F15196"/>
    <w:pPr>
      <w:spacing w:line="240" w:lineRule="auto"/>
    </w:pPr>
    <w:rPr>
      <w:b/>
      <w:bCs/>
      <w:smallCaps/>
      <w:color w:val="595959" w:themeColor="text1" w:themeTint="A6"/>
    </w:rPr>
  </w:style>
  <w:style w:type="paragraph" w:styleId="Title">
    <w:name w:val="Title"/>
    <w:basedOn w:val="Normal"/>
    <w:next w:val="Normal"/>
    <w:link w:val="TitleChar"/>
    <w:uiPriority w:val="10"/>
    <w:qFormat/>
    <w:rsid w:val="00F1519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1519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F1519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15196"/>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15196"/>
    <w:rPr>
      <w:b/>
      <w:bCs/>
    </w:rPr>
  </w:style>
  <w:style w:type="character" w:styleId="Emphasis">
    <w:name w:val="Emphasis"/>
    <w:basedOn w:val="DefaultParagraphFont"/>
    <w:uiPriority w:val="20"/>
    <w:qFormat/>
    <w:rsid w:val="00F15196"/>
    <w:rPr>
      <w:i/>
      <w:iCs/>
    </w:rPr>
  </w:style>
  <w:style w:type="paragraph" w:styleId="NoSpacing">
    <w:name w:val="No Spacing"/>
    <w:uiPriority w:val="1"/>
    <w:qFormat/>
    <w:rsid w:val="00F15196"/>
    <w:pPr>
      <w:spacing w:after="0" w:line="240" w:lineRule="auto"/>
    </w:pPr>
  </w:style>
  <w:style w:type="paragraph" w:styleId="Quote">
    <w:name w:val="Quote"/>
    <w:basedOn w:val="Normal"/>
    <w:next w:val="Normal"/>
    <w:link w:val="QuoteChar"/>
    <w:uiPriority w:val="29"/>
    <w:qFormat/>
    <w:rsid w:val="00F1519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1519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1519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15196"/>
    <w:rPr>
      <w:color w:val="404040" w:themeColor="text1" w:themeTint="BF"/>
      <w:sz w:val="32"/>
      <w:szCs w:val="32"/>
    </w:rPr>
  </w:style>
  <w:style w:type="character" w:styleId="SubtleEmphasis">
    <w:name w:val="Subtle Emphasis"/>
    <w:basedOn w:val="DefaultParagraphFont"/>
    <w:uiPriority w:val="19"/>
    <w:qFormat/>
    <w:rsid w:val="00F15196"/>
    <w:rPr>
      <w:i/>
      <w:iCs/>
      <w:color w:val="595959" w:themeColor="text1" w:themeTint="A6"/>
    </w:rPr>
  </w:style>
  <w:style w:type="character" w:styleId="IntenseEmphasis">
    <w:name w:val="Intense Emphasis"/>
    <w:basedOn w:val="DefaultParagraphFont"/>
    <w:uiPriority w:val="21"/>
    <w:qFormat/>
    <w:rsid w:val="00F15196"/>
    <w:rPr>
      <w:b/>
      <w:bCs/>
      <w:i/>
      <w:iCs/>
    </w:rPr>
  </w:style>
  <w:style w:type="character" w:styleId="SubtleReference">
    <w:name w:val="Subtle Reference"/>
    <w:basedOn w:val="DefaultParagraphFont"/>
    <w:uiPriority w:val="31"/>
    <w:qFormat/>
    <w:rsid w:val="00F1519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15196"/>
    <w:rPr>
      <w:b/>
      <w:bCs/>
      <w:caps w:val="0"/>
      <w:smallCaps/>
      <w:color w:val="auto"/>
      <w:spacing w:val="3"/>
      <w:u w:val="single"/>
    </w:rPr>
  </w:style>
  <w:style w:type="character" w:styleId="BookTitle">
    <w:name w:val="Book Title"/>
    <w:basedOn w:val="DefaultParagraphFont"/>
    <w:uiPriority w:val="33"/>
    <w:qFormat/>
    <w:rsid w:val="00F15196"/>
    <w:rPr>
      <w:b/>
      <w:bCs/>
      <w:smallCaps/>
      <w:spacing w:val="7"/>
    </w:rPr>
  </w:style>
  <w:style w:type="paragraph" w:styleId="TOCHeading">
    <w:name w:val="TOC Heading"/>
    <w:basedOn w:val="Heading1"/>
    <w:next w:val="Normal"/>
    <w:uiPriority w:val="39"/>
    <w:semiHidden/>
    <w:unhideWhenUsed/>
    <w:qFormat/>
    <w:rsid w:val="00F15196"/>
    <w:pPr>
      <w:outlineLvl w:val="9"/>
    </w:pPr>
  </w:style>
  <w:style w:type="paragraph" w:styleId="Header">
    <w:name w:val="header"/>
    <w:basedOn w:val="Normal"/>
    <w:link w:val="HeaderChar"/>
    <w:uiPriority w:val="99"/>
    <w:unhideWhenUsed/>
    <w:rsid w:val="000061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179"/>
  </w:style>
  <w:style w:type="paragraph" w:styleId="Footer">
    <w:name w:val="footer"/>
    <w:basedOn w:val="Normal"/>
    <w:link w:val="FooterChar"/>
    <w:uiPriority w:val="99"/>
    <w:unhideWhenUsed/>
    <w:rsid w:val="000061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179"/>
  </w:style>
  <w:style w:type="character" w:customStyle="1" w:styleId="kwd">
    <w:name w:val="kwd"/>
    <w:basedOn w:val="DefaultParagraphFont"/>
    <w:rsid w:val="001203E6"/>
  </w:style>
  <w:style w:type="character" w:customStyle="1" w:styleId="var">
    <w:name w:val="var"/>
    <w:basedOn w:val="DefaultParagraphFont"/>
    <w:rsid w:val="001203E6"/>
  </w:style>
  <w:style w:type="character" w:customStyle="1" w:styleId="synph">
    <w:name w:val="synph"/>
    <w:basedOn w:val="DefaultParagraphFont"/>
    <w:rsid w:val="001203E6"/>
  </w:style>
  <w:style w:type="paragraph" w:styleId="NormalWeb">
    <w:name w:val="Normal (Web)"/>
    <w:basedOn w:val="Normal"/>
    <w:uiPriority w:val="99"/>
    <w:semiHidden/>
    <w:unhideWhenUsed/>
    <w:rsid w:val="005F08B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17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4A32"/>
    <w:pPr>
      <w:ind w:left="720"/>
      <w:contextualSpacing/>
    </w:pPr>
  </w:style>
  <w:style w:type="table" w:styleId="PlainTable2">
    <w:name w:val="Plain Table 2"/>
    <w:basedOn w:val="TableNormal"/>
    <w:uiPriority w:val="42"/>
    <w:rsid w:val="00EC77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EC77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C77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67165A"/>
    <w:rPr>
      <w:color w:val="0563C1" w:themeColor="hyperlink"/>
      <w:u w:val="single"/>
    </w:rPr>
  </w:style>
  <w:style w:type="character" w:styleId="UnresolvedMention">
    <w:name w:val="Unresolved Mention"/>
    <w:basedOn w:val="DefaultParagraphFont"/>
    <w:uiPriority w:val="99"/>
    <w:semiHidden/>
    <w:unhideWhenUsed/>
    <w:rsid w:val="0067165A"/>
    <w:rPr>
      <w:color w:val="605E5C"/>
      <w:shd w:val="clear" w:color="auto" w:fill="E1DFDD"/>
    </w:rPr>
  </w:style>
  <w:style w:type="paragraph" w:styleId="HTMLPreformatted">
    <w:name w:val="HTML Preformatted"/>
    <w:basedOn w:val="Normal"/>
    <w:link w:val="HTMLPreformattedChar"/>
    <w:uiPriority w:val="99"/>
    <w:semiHidden/>
    <w:unhideWhenUsed/>
    <w:rsid w:val="00CF5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5AD2"/>
    <w:rPr>
      <w:rFonts w:ascii="Courier New" w:eastAsia="Times New Roman" w:hAnsi="Courier New" w:cs="Courier New"/>
      <w:sz w:val="20"/>
      <w:szCs w:val="20"/>
    </w:rPr>
  </w:style>
  <w:style w:type="character" w:customStyle="1" w:styleId="cm-meta">
    <w:name w:val="cm-meta"/>
    <w:basedOn w:val="DefaultParagraphFont"/>
    <w:rsid w:val="00CF5AD2"/>
  </w:style>
  <w:style w:type="character" w:customStyle="1" w:styleId="cm-comment">
    <w:name w:val="cm-comment"/>
    <w:basedOn w:val="DefaultParagraphFont"/>
    <w:rsid w:val="00CF5AD2"/>
  </w:style>
  <w:style w:type="character" w:customStyle="1" w:styleId="cm-attribute">
    <w:name w:val="cm-attribute"/>
    <w:basedOn w:val="DefaultParagraphFont"/>
    <w:rsid w:val="00CF5AD2"/>
  </w:style>
  <w:style w:type="character" w:customStyle="1" w:styleId="cm-builtin">
    <w:name w:val="cm-builtin"/>
    <w:basedOn w:val="DefaultParagraphFont"/>
    <w:rsid w:val="00CF5A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039">
      <w:bodyDiv w:val="1"/>
      <w:marLeft w:val="0"/>
      <w:marRight w:val="0"/>
      <w:marTop w:val="0"/>
      <w:marBottom w:val="0"/>
      <w:divBdr>
        <w:top w:val="none" w:sz="0" w:space="0" w:color="auto"/>
        <w:left w:val="none" w:sz="0" w:space="0" w:color="auto"/>
        <w:bottom w:val="none" w:sz="0" w:space="0" w:color="auto"/>
        <w:right w:val="none" w:sz="0" w:space="0" w:color="auto"/>
      </w:divBdr>
    </w:div>
    <w:div w:id="10229211">
      <w:bodyDiv w:val="1"/>
      <w:marLeft w:val="0"/>
      <w:marRight w:val="0"/>
      <w:marTop w:val="0"/>
      <w:marBottom w:val="0"/>
      <w:divBdr>
        <w:top w:val="none" w:sz="0" w:space="0" w:color="auto"/>
        <w:left w:val="none" w:sz="0" w:space="0" w:color="auto"/>
        <w:bottom w:val="none" w:sz="0" w:space="0" w:color="auto"/>
        <w:right w:val="none" w:sz="0" w:space="0" w:color="auto"/>
      </w:divBdr>
    </w:div>
    <w:div w:id="53434197">
      <w:bodyDiv w:val="1"/>
      <w:marLeft w:val="0"/>
      <w:marRight w:val="0"/>
      <w:marTop w:val="0"/>
      <w:marBottom w:val="0"/>
      <w:divBdr>
        <w:top w:val="none" w:sz="0" w:space="0" w:color="auto"/>
        <w:left w:val="none" w:sz="0" w:space="0" w:color="auto"/>
        <w:bottom w:val="none" w:sz="0" w:space="0" w:color="auto"/>
        <w:right w:val="none" w:sz="0" w:space="0" w:color="auto"/>
      </w:divBdr>
    </w:div>
    <w:div w:id="68890987">
      <w:bodyDiv w:val="1"/>
      <w:marLeft w:val="0"/>
      <w:marRight w:val="0"/>
      <w:marTop w:val="0"/>
      <w:marBottom w:val="0"/>
      <w:divBdr>
        <w:top w:val="none" w:sz="0" w:space="0" w:color="auto"/>
        <w:left w:val="none" w:sz="0" w:space="0" w:color="auto"/>
        <w:bottom w:val="none" w:sz="0" w:space="0" w:color="auto"/>
        <w:right w:val="none" w:sz="0" w:space="0" w:color="auto"/>
      </w:divBdr>
    </w:div>
    <w:div w:id="79108641">
      <w:bodyDiv w:val="1"/>
      <w:marLeft w:val="0"/>
      <w:marRight w:val="0"/>
      <w:marTop w:val="0"/>
      <w:marBottom w:val="0"/>
      <w:divBdr>
        <w:top w:val="none" w:sz="0" w:space="0" w:color="auto"/>
        <w:left w:val="none" w:sz="0" w:space="0" w:color="auto"/>
        <w:bottom w:val="none" w:sz="0" w:space="0" w:color="auto"/>
        <w:right w:val="none" w:sz="0" w:space="0" w:color="auto"/>
      </w:divBdr>
    </w:div>
    <w:div w:id="94180381">
      <w:bodyDiv w:val="1"/>
      <w:marLeft w:val="0"/>
      <w:marRight w:val="0"/>
      <w:marTop w:val="0"/>
      <w:marBottom w:val="0"/>
      <w:divBdr>
        <w:top w:val="none" w:sz="0" w:space="0" w:color="auto"/>
        <w:left w:val="none" w:sz="0" w:space="0" w:color="auto"/>
        <w:bottom w:val="none" w:sz="0" w:space="0" w:color="auto"/>
        <w:right w:val="none" w:sz="0" w:space="0" w:color="auto"/>
      </w:divBdr>
    </w:div>
    <w:div w:id="126433264">
      <w:bodyDiv w:val="1"/>
      <w:marLeft w:val="0"/>
      <w:marRight w:val="0"/>
      <w:marTop w:val="0"/>
      <w:marBottom w:val="0"/>
      <w:divBdr>
        <w:top w:val="none" w:sz="0" w:space="0" w:color="auto"/>
        <w:left w:val="none" w:sz="0" w:space="0" w:color="auto"/>
        <w:bottom w:val="none" w:sz="0" w:space="0" w:color="auto"/>
        <w:right w:val="none" w:sz="0" w:space="0" w:color="auto"/>
      </w:divBdr>
    </w:div>
    <w:div w:id="188614616">
      <w:bodyDiv w:val="1"/>
      <w:marLeft w:val="0"/>
      <w:marRight w:val="0"/>
      <w:marTop w:val="0"/>
      <w:marBottom w:val="0"/>
      <w:divBdr>
        <w:top w:val="none" w:sz="0" w:space="0" w:color="auto"/>
        <w:left w:val="none" w:sz="0" w:space="0" w:color="auto"/>
        <w:bottom w:val="none" w:sz="0" w:space="0" w:color="auto"/>
        <w:right w:val="none" w:sz="0" w:space="0" w:color="auto"/>
      </w:divBdr>
    </w:div>
    <w:div w:id="235021254">
      <w:bodyDiv w:val="1"/>
      <w:marLeft w:val="0"/>
      <w:marRight w:val="0"/>
      <w:marTop w:val="0"/>
      <w:marBottom w:val="0"/>
      <w:divBdr>
        <w:top w:val="none" w:sz="0" w:space="0" w:color="auto"/>
        <w:left w:val="none" w:sz="0" w:space="0" w:color="auto"/>
        <w:bottom w:val="none" w:sz="0" w:space="0" w:color="auto"/>
        <w:right w:val="none" w:sz="0" w:space="0" w:color="auto"/>
      </w:divBdr>
    </w:div>
    <w:div w:id="241336149">
      <w:bodyDiv w:val="1"/>
      <w:marLeft w:val="0"/>
      <w:marRight w:val="0"/>
      <w:marTop w:val="0"/>
      <w:marBottom w:val="0"/>
      <w:divBdr>
        <w:top w:val="none" w:sz="0" w:space="0" w:color="auto"/>
        <w:left w:val="none" w:sz="0" w:space="0" w:color="auto"/>
        <w:bottom w:val="none" w:sz="0" w:space="0" w:color="auto"/>
        <w:right w:val="none" w:sz="0" w:space="0" w:color="auto"/>
      </w:divBdr>
    </w:div>
    <w:div w:id="245773262">
      <w:bodyDiv w:val="1"/>
      <w:marLeft w:val="0"/>
      <w:marRight w:val="0"/>
      <w:marTop w:val="0"/>
      <w:marBottom w:val="0"/>
      <w:divBdr>
        <w:top w:val="none" w:sz="0" w:space="0" w:color="auto"/>
        <w:left w:val="none" w:sz="0" w:space="0" w:color="auto"/>
        <w:bottom w:val="none" w:sz="0" w:space="0" w:color="auto"/>
        <w:right w:val="none" w:sz="0" w:space="0" w:color="auto"/>
      </w:divBdr>
    </w:div>
    <w:div w:id="275136900">
      <w:bodyDiv w:val="1"/>
      <w:marLeft w:val="0"/>
      <w:marRight w:val="0"/>
      <w:marTop w:val="0"/>
      <w:marBottom w:val="0"/>
      <w:divBdr>
        <w:top w:val="none" w:sz="0" w:space="0" w:color="auto"/>
        <w:left w:val="none" w:sz="0" w:space="0" w:color="auto"/>
        <w:bottom w:val="none" w:sz="0" w:space="0" w:color="auto"/>
        <w:right w:val="none" w:sz="0" w:space="0" w:color="auto"/>
      </w:divBdr>
    </w:div>
    <w:div w:id="278495081">
      <w:bodyDiv w:val="1"/>
      <w:marLeft w:val="0"/>
      <w:marRight w:val="0"/>
      <w:marTop w:val="0"/>
      <w:marBottom w:val="0"/>
      <w:divBdr>
        <w:top w:val="none" w:sz="0" w:space="0" w:color="auto"/>
        <w:left w:val="none" w:sz="0" w:space="0" w:color="auto"/>
        <w:bottom w:val="none" w:sz="0" w:space="0" w:color="auto"/>
        <w:right w:val="none" w:sz="0" w:space="0" w:color="auto"/>
      </w:divBdr>
    </w:div>
    <w:div w:id="313490156">
      <w:bodyDiv w:val="1"/>
      <w:marLeft w:val="0"/>
      <w:marRight w:val="0"/>
      <w:marTop w:val="0"/>
      <w:marBottom w:val="0"/>
      <w:divBdr>
        <w:top w:val="none" w:sz="0" w:space="0" w:color="auto"/>
        <w:left w:val="none" w:sz="0" w:space="0" w:color="auto"/>
        <w:bottom w:val="none" w:sz="0" w:space="0" w:color="auto"/>
        <w:right w:val="none" w:sz="0" w:space="0" w:color="auto"/>
      </w:divBdr>
    </w:div>
    <w:div w:id="325480083">
      <w:bodyDiv w:val="1"/>
      <w:marLeft w:val="0"/>
      <w:marRight w:val="0"/>
      <w:marTop w:val="0"/>
      <w:marBottom w:val="0"/>
      <w:divBdr>
        <w:top w:val="none" w:sz="0" w:space="0" w:color="auto"/>
        <w:left w:val="none" w:sz="0" w:space="0" w:color="auto"/>
        <w:bottom w:val="none" w:sz="0" w:space="0" w:color="auto"/>
        <w:right w:val="none" w:sz="0" w:space="0" w:color="auto"/>
      </w:divBdr>
    </w:div>
    <w:div w:id="329911033">
      <w:bodyDiv w:val="1"/>
      <w:marLeft w:val="0"/>
      <w:marRight w:val="0"/>
      <w:marTop w:val="0"/>
      <w:marBottom w:val="0"/>
      <w:divBdr>
        <w:top w:val="none" w:sz="0" w:space="0" w:color="auto"/>
        <w:left w:val="none" w:sz="0" w:space="0" w:color="auto"/>
        <w:bottom w:val="none" w:sz="0" w:space="0" w:color="auto"/>
        <w:right w:val="none" w:sz="0" w:space="0" w:color="auto"/>
      </w:divBdr>
    </w:div>
    <w:div w:id="348605878">
      <w:bodyDiv w:val="1"/>
      <w:marLeft w:val="0"/>
      <w:marRight w:val="0"/>
      <w:marTop w:val="0"/>
      <w:marBottom w:val="0"/>
      <w:divBdr>
        <w:top w:val="none" w:sz="0" w:space="0" w:color="auto"/>
        <w:left w:val="none" w:sz="0" w:space="0" w:color="auto"/>
        <w:bottom w:val="none" w:sz="0" w:space="0" w:color="auto"/>
        <w:right w:val="none" w:sz="0" w:space="0" w:color="auto"/>
      </w:divBdr>
    </w:div>
    <w:div w:id="361856837">
      <w:bodyDiv w:val="1"/>
      <w:marLeft w:val="0"/>
      <w:marRight w:val="0"/>
      <w:marTop w:val="0"/>
      <w:marBottom w:val="0"/>
      <w:divBdr>
        <w:top w:val="none" w:sz="0" w:space="0" w:color="auto"/>
        <w:left w:val="none" w:sz="0" w:space="0" w:color="auto"/>
        <w:bottom w:val="none" w:sz="0" w:space="0" w:color="auto"/>
        <w:right w:val="none" w:sz="0" w:space="0" w:color="auto"/>
      </w:divBdr>
    </w:div>
    <w:div w:id="368459662">
      <w:bodyDiv w:val="1"/>
      <w:marLeft w:val="0"/>
      <w:marRight w:val="0"/>
      <w:marTop w:val="0"/>
      <w:marBottom w:val="0"/>
      <w:divBdr>
        <w:top w:val="none" w:sz="0" w:space="0" w:color="auto"/>
        <w:left w:val="none" w:sz="0" w:space="0" w:color="auto"/>
        <w:bottom w:val="none" w:sz="0" w:space="0" w:color="auto"/>
        <w:right w:val="none" w:sz="0" w:space="0" w:color="auto"/>
      </w:divBdr>
    </w:div>
    <w:div w:id="374812104">
      <w:bodyDiv w:val="1"/>
      <w:marLeft w:val="0"/>
      <w:marRight w:val="0"/>
      <w:marTop w:val="0"/>
      <w:marBottom w:val="0"/>
      <w:divBdr>
        <w:top w:val="none" w:sz="0" w:space="0" w:color="auto"/>
        <w:left w:val="none" w:sz="0" w:space="0" w:color="auto"/>
        <w:bottom w:val="none" w:sz="0" w:space="0" w:color="auto"/>
        <w:right w:val="none" w:sz="0" w:space="0" w:color="auto"/>
      </w:divBdr>
      <w:divsChild>
        <w:div w:id="2059737287">
          <w:marLeft w:val="0"/>
          <w:marRight w:val="0"/>
          <w:marTop w:val="0"/>
          <w:marBottom w:val="0"/>
          <w:divBdr>
            <w:top w:val="none" w:sz="0" w:space="0" w:color="auto"/>
            <w:left w:val="none" w:sz="0" w:space="0" w:color="auto"/>
            <w:bottom w:val="none" w:sz="0" w:space="0" w:color="auto"/>
            <w:right w:val="none" w:sz="0" w:space="0" w:color="auto"/>
          </w:divBdr>
        </w:div>
      </w:divsChild>
    </w:div>
    <w:div w:id="385491885">
      <w:bodyDiv w:val="1"/>
      <w:marLeft w:val="0"/>
      <w:marRight w:val="0"/>
      <w:marTop w:val="0"/>
      <w:marBottom w:val="0"/>
      <w:divBdr>
        <w:top w:val="none" w:sz="0" w:space="0" w:color="auto"/>
        <w:left w:val="none" w:sz="0" w:space="0" w:color="auto"/>
        <w:bottom w:val="none" w:sz="0" w:space="0" w:color="auto"/>
        <w:right w:val="none" w:sz="0" w:space="0" w:color="auto"/>
      </w:divBdr>
    </w:div>
    <w:div w:id="414085763">
      <w:bodyDiv w:val="1"/>
      <w:marLeft w:val="0"/>
      <w:marRight w:val="0"/>
      <w:marTop w:val="0"/>
      <w:marBottom w:val="0"/>
      <w:divBdr>
        <w:top w:val="none" w:sz="0" w:space="0" w:color="auto"/>
        <w:left w:val="none" w:sz="0" w:space="0" w:color="auto"/>
        <w:bottom w:val="none" w:sz="0" w:space="0" w:color="auto"/>
        <w:right w:val="none" w:sz="0" w:space="0" w:color="auto"/>
      </w:divBdr>
    </w:div>
    <w:div w:id="459688683">
      <w:bodyDiv w:val="1"/>
      <w:marLeft w:val="0"/>
      <w:marRight w:val="0"/>
      <w:marTop w:val="0"/>
      <w:marBottom w:val="0"/>
      <w:divBdr>
        <w:top w:val="none" w:sz="0" w:space="0" w:color="auto"/>
        <w:left w:val="none" w:sz="0" w:space="0" w:color="auto"/>
        <w:bottom w:val="none" w:sz="0" w:space="0" w:color="auto"/>
        <w:right w:val="none" w:sz="0" w:space="0" w:color="auto"/>
      </w:divBdr>
    </w:div>
    <w:div w:id="460194642">
      <w:bodyDiv w:val="1"/>
      <w:marLeft w:val="0"/>
      <w:marRight w:val="0"/>
      <w:marTop w:val="0"/>
      <w:marBottom w:val="0"/>
      <w:divBdr>
        <w:top w:val="none" w:sz="0" w:space="0" w:color="auto"/>
        <w:left w:val="none" w:sz="0" w:space="0" w:color="auto"/>
        <w:bottom w:val="none" w:sz="0" w:space="0" w:color="auto"/>
        <w:right w:val="none" w:sz="0" w:space="0" w:color="auto"/>
      </w:divBdr>
    </w:div>
    <w:div w:id="464087493">
      <w:bodyDiv w:val="1"/>
      <w:marLeft w:val="0"/>
      <w:marRight w:val="0"/>
      <w:marTop w:val="0"/>
      <w:marBottom w:val="0"/>
      <w:divBdr>
        <w:top w:val="none" w:sz="0" w:space="0" w:color="auto"/>
        <w:left w:val="none" w:sz="0" w:space="0" w:color="auto"/>
        <w:bottom w:val="none" w:sz="0" w:space="0" w:color="auto"/>
        <w:right w:val="none" w:sz="0" w:space="0" w:color="auto"/>
      </w:divBdr>
    </w:div>
    <w:div w:id="467672651">
      <w:bodyDiv w:val="1"/>
      <w:marLeft w:val="0"/>
      <w:marRight w:val="0"/>
      <w:marTop w:val="0"/>
      <w:marBottom w:val="0"/>
      <w:divBdr>
        <w:top w:val="none" w:sz="0" w:space="0" w:color="auto"/>
        <w:left w:val="none" w:sz="0" w:space="0" w:color="auto"/>
        <w:bottom w:val="none" w:sz="0" w:space="0" w:color="auto"/>
        <w:right w:val="none" w:sz="0" w:space="0" w:color="auto"/>
      </w:divBdr>
    </w:div>
    <w:div w:id="488904253">
      <w:bodyDiv w:val="1"/>
      <w:marLeft w:val="0"/>
      <w:marRight w:val="0"/>
      <w:marTop w:val="0"/>
      <w:marBottom w:val="0"/>
      <w:divBdr>
        <w:top w:val="none" w:sz="0" w:space="0" w:color="auto"/>
        <w:left w:val="none" w:sz="0" w:space="0" w:color="auto"/>
        <w:bottom w:val="none" w:sz="0" w:space="0" w:color="auto"/>
        <w:right w:val="none" w:sz="0" w:space="0" w:color="auto"/>
      </w:divBdr>
    </w:div>
    <w:div w:id="503513737">
      <w:bodyDiv w:val="1"/>
      <w:marLeft w:val="0"/>
      <w:marRight w:val="0"/>
      <w:marTop w:val="0"/>
      <w:marBottom w:val="0"/>
      <w:divBdr>
        <w:top w:val="none" w:sz="0" w:space="0" w:color="auto"/>
        <w:left w:val="none" w:sz="0" w:space="0" w:color="auto"/>
        <w:bottom w:val="none" w:sz="0" w:space="0" w:color="auto"/>
        <w:right w:val="none" w:sz="0" w:space="0" w:color="auto"/>
      </w:divBdr>
    </w:div>
    <w:div w:id="510484836">
      <w:bodyDiv w:val="1"/>
      <w:marLeft w:val="0"/>
      <w:marRight w:val="0"/>
      <w:marTop w:val="0"/>
      <w:marBottom w:val="0"/>
      <w:divBdr>
        <w:top w:val="none" w:sz="0" w:space="0" w:color="auto"/>
        <w:left w:val="none" w:sz="0" w:space="0" w:color="auto"/>
        <w:bottom w:val="none" w:sz="0" w:space="0" w:color="auto"/>
        <w:right w:val="none" w:sz="0" w:space="0" w:color="auto"/>
      </w:divBdr>
    </w:div>
    <w:div w:id="513687902">
      <w:bodyDiv w:val="1"/>
      <w:marLeft w:val="0"/>
      <w:marRight w:val="0"/>
      <w:marTop w:val="0"/>
      <w:marBottom w:val="0"/>
      <w:divBdr>
        <w:top w:val="none" w:sz="0" w:space="0" w:color="auto"/>
        <w:left w:val="none" w:sz="0" w:space="0" w:color="auto"/>
        <w:bottom w:val="none" w:sz="0" w:space="0" w:color="auto"/>
        <w:right w:val="none" w:sz="0" w:space="0" w:color="auto"/>
      </w:divBdr>
    </w:div>
    <w:div w:id="520323069">
      <w:bodyDiv w:val="1"/>
      <w:marLeft w:val="0"/>
      <w:marRight w:val="0"/>
      <w:marTop w:val="0"/>
      <w:marBottom w:val="0"/>
      <w:divBdr>
        <w:top w:val="none" w:sz="0" w:space="0" w:color="auto"/>
        <w:left w:val="none" w:sz="0" w:space="0" w:color="auto"/>
        <w:bottom w:val="none" w:sz="0" w:space="0" w:color="auto"/>
        <w:right w:val="none" w:sz="0" w:space="0" w:color="auto"/>
      </w:divBdr>
    </w:div>
    <w:div w:id="529104377">
      <w:bodyDiv w:val="1"/>
      <w:marLeft w:val="0"/>
      <w:marRight w:val="0"/>
      <w:marTop w:val="0"/>
      <w:marBottom w:val="0"/>
      <w:divBdr>
        <w:top w:val="none" w:sz="0" w:space="0" w:color="auto"/>
        <w:left w:val="none" w:sz="0" w:space="0" w:color="auto"/>
        <w:bottom w:val="none" w:sz="0" w:space="0" w:color="auto"/>
        <w:right w:val="none" w:sz="0" w:space="0" w:color="auto"/>
      </w:divBdr>
    </w:div>
    <w:div w:id="529613039">
      <w:bodyDiv w:val="1"/>
      <w:marLeft w:val="0"/>
      <w:marRight w:val="0"/>
      <w:marTop w:val="0"/>
      <w:marBottom w:val="0"/>
      <w:divBdr>
        <w:top w:val="none" w:sz="0" w:space="0" w:color="auto"/>
        <w:left w:val="none" w:sz="0" w:space="0" w:color="auto"/>
        <w:bottom w:val="none" w:sz="0" w:space="0" w:color="auto"/>
        <w:right w:val="none" w:sz="0" w:space="0" w:color="auto"/>
      </w:divBdr>
    </w:div>
    <w:div w:id="541987843">
      <w:bodyDiv w:val="1"/>
      <w:marLeft w:val="0"/>
      <w:marRight w:val="0"/>
      <w:marTop w:val="0"/>
      <w:marBottom w:val="0"/>
      <w:divBdr>
        <w:top w:val="none" w:sz="0" w:space="0" w:color="auto"/>
        <w:left w:val="none" w:sz="0" w:space="0" w:color="auto"/>
        <w:bottom w:val="none" w:sz="0" w:space="0" w:color="auto"/>
        <w:right w:val="none" w:sz="0" w:space="0" w:color="auto"/>
      </w:divBdr>
    </w:div>
    <w:div w:id="575700749">
      <w:bodyDiv w:val="1"/>
      <w:marLeft w:val="0"/>
      <w:marRight w:val="0"/>
      <w:marTop w:val="0"/>
      <w:marBottom w:val="0"/>
      <w:divBdr>
        <w:top w:val="none" w:sz="0" w:space="0" w:color="auto"/>
        <w:left w:val="none" w:sz="0" w:space="0" w:color="auto"/>
        <w:bottom w:val="none" w:sz="0" w:space="0" w:color="auto"/>
        <w:right w:val="none" w:sz="0" w:space="0" w:color="auto"/>
      </w:divBdr>
    </w:div>
    <w:div w:id="597368997">
      <w:bodyDiv w:val="1"/>
      <w:marLeft w:val="0"/>
      <w:marRight w:val="0"/>
      <w:marTop w:val="0"/>
      <w:marBottom w:val="0"/>
      <w:divBdr>
        <w:top w:val="none" w:sz="0" w:space="0" w:color="auto"/>
        <w:left w:val="none" w:sz="0" w:space="0" w:color="auto"/>
        <w:bottom w:val="none" w:sz="0" w:space="0" w:color="auto"/>
        <w:right w:val="none" w:sz="0" w:space="0" w:color="auto"/>
      </w:divBdr>
    </w:div>
    <w:div w:id="599341528">
      <w:bodyDiv w:val="1"/>
      <w:marLeft w:val="0"/>
      <w:marRight w:val="0"/>
      <w:marTop w:val="0"/>
      <w:marBottom w:val="0"/>
      <w:divBdr>
        <w:top w:val="none" w:sz="0" w:space="0" w:color="auto"/>
        <w:left w:val="none" w:sz="0" w:space="0" w:color="auto"/>
        <w:bottom w:val="none" w:sz="0" w:space="0" w:color="auto"/>
        <w:right w:val="none" w:sz="0" w:space="0" w:color="auto"/>
      </w:divBdr>
    </w:div>
    <w:div w:id="600838931">
      <w:bodyDiv w:val="1"/>
      <w:marLeft w:val="0"/>
      <w:marRight w:val="0"/>
      <w:marTop w:val="0"/>
      <w:marBottom w:val="0"/>
      <w:divBdr>
        <w:top w:val="none" w:sz="0" w:space="0" w:color="auto"/>
        <w:left w:val="none" w:sz="0" w:space="0" w:color="auto"/>
        <w:bottom w:val="none" w:sz="0" w:space="0" w:color="auto"/>
        <w:right w:val="none" w:sz="0" w:space="0" w:color="auto"/>
      </w:divBdr>
    </w:div>
    <w:div w:id="612589148">
      <w:bodyDiv w:val="1"/>
      <w:marLeft w:val="0"/>
      <w:marRight w:val="0"/>
      <w:marTop w:val="0"/>
      <w:marBottom w:val="0"/>
      <w:divBdr>
        <w:top w:val="none" w:sz="0" w:space="0" w:color="auto"/>
        <w:left w:val="none" w:sz="0" w:space="0" w:color="auto"/>
        <w:bottom w:val="none" w:sz="0" w:space="0" w:color="auto"/>
        <w:right w:val="none" w:sz="0" w:space="0" w:color="auto"/>
      </w:divBdr>
    </w:div>
    <w:div w:id="619917045">
      <w:bodyDiv w:val="1"/>
      <w:marLeft w:val="0"/>
      <w:marRight w:val="0"/>
      <w:marTop w:val="0"/>
      <w:marBottom w:val="0"/>
      <w:divBdr>
        <w:top w:val="none" w:sz="0" w:space="0" w:color="auto"/>
        <w:left w:val="none" w:sz="0" w:space="0" w:color="auto"/>
        <w:bottom w:val="none" w:sz="0" w:space="0" w:color="auto"/>
        <w:right w:val="none" w:sz="0" w:space="0" w:color="auto"/>
      </w:divBdr>
    </w:div>
    <w:div w:id="664625860">
      <w:bodyDiv w:val="1"/>
      <w:marLeft w:val="0"/>
      <w:marRight w:val="0"/>
      <w:marTop w:val="0"/>
      <w:marBottom w:val="0"/>
      <w:divBdr>
        <w:top w:val="none" w:sz="0" w:space="0" w:color="auto"/>
        <w:left w:val="none" w:sz="0" w:space="0" w:color="auto"/>
        <w:bottom w:val="none" w:sz="0" w:space="0" w:color="auto"/>
        <w:right w:val="none" w:sz="0" w:space="0" w:color="auto"/>
      </w:divBdr>
    </w:div>
    <w:div w:id="670254859">
      <w:bodyDiv w:val="1"/>
      <w:marLeft w:val="0"/>
      <w:marRight w:val="0"/>
      <w:marTop w:val="0"/>
      <w:marBottom w:val="0"/>
      <w:divBdr>
        <w:top w:val="none" w:sz="0" w:space="0" w:color="auto"/>
        <w:left w:val="none" w:sz="0" w:space="0" w:color="auto"/>
        <w:bottom w:val="none" w:sz="0" w:space="0" w:color="auto"/>
        <w:right w:val="none" w:sz="0" w:space="0" w:color="auto"/>
      </w:divBdr>
    </w:div>
    <w:div w:id="671487382">
      <w:bodyDiv w:val="1"/>
      <w:marLeft w:val="0"/>
      <w:marRight w:val="0"/>
      <w:marTop w:val="0"/>
      <w:marBottom w:val="0"/>
      <w:divBdr>
        <w:top w:val="none" w:sz="0" w:space="0" w:color="auto"/>
        <w:left w:val="none" w:sz="0" w:space="0" w:color="auto"/>
        <w:bottom w:val="none" w:sz="0" w:space="0" w:color="auto"/>
        <w:right w:val="none" w:sz="0" w:space="0" w:color="auto"/>
      </w:divBdr>
    </w:div>
    <w:div w:id="681275870">
      <w:bodyDiv w:val="1"/>
      <w:marLeft w:val="0"/>
      <w:marRight w:val="0"/>
      <w:marTop w:val="0"/>
      <w:marBottom w:val="0"/>
      <w:divBdr>
        <w:top w:val="none" w:sz="0" w:space="0" w:color="auto"/>
        <w:left w:val="none" w:sz="0" w:space="0" w:color="auto"/>
        <w:bottom w:val="none" w:sz="0" w:space="0" w:color="auto"/>
        <w:right w:val="none" w:sz="0" w:space="0" w:color="auto"/>
      </w:divBdr>
    </w:div>
    <w:div w:id="689643844">
      <w:bodyDiv w:val="1"/>
      <w:marLeft w:val="0"/>
      <w:marRight w:val="0"/>
      <w:marTop w:val="0"/>
      <w:marBottom w:val="0"/>
      <w:divBdr>
        <w:top w:val="none" w:sz="0" w:space="0" w:color="auto"/>
        <w:left w:val="none" w:sz="0" w:space="0" w:color="auto"/>
        <w:bottom w:val="none" w:sz="0" w:space="0" w:color="auto"/>
        <w:right w:val="none" w:sz="0" w:space="0" w:color="auto"/>
      </w:divBdr>
    </w:div>
    <w:div w:id="721759049">
      <w:bodyDiv w:val="1"/>
      <w:marLeft w:val="0"/>
      <w:marRight w:val="0"/>
      <w:marTop w:val="0"/>
      <w:marBottom w:val="0"/>
      <w:divBdr>
        <w:top w:val="none" w:sz="0" w:space="0" w:color="auto"/>
        <w:left w:val="none" w:sz="0" w:space="0" w:color="auto"/>
        <w:bottom w:val="none" w:sz="0" w:space="0" w:color="auto"/>
        <w:right w:val="none" w:sz="0" w:space="0" w:color="auto"/>
      </w:divBdr>
    </w:div>
    <w:div w:id="732509134">
      <w:bodyDiv w:val="1"/>
      <w:marLeft w:val="0"/>
      <w:marRight w:val="0"/>
      <w:marTop w:val="0"/>
      <w:marBottom w:val="0"/>
      <w:divBdr>
        <w:top w:val="none" w:sz="0" w:space="0" w:color="auto"/>
        <w:left w:val="none" w:sz="0" w:space="0" w:color="auto"/>
        <w:bottom w:val="none" w:sz="0" w:space="0" w:color="auto"/>
        <w:right w:val="none" w:sz="0" w:space="0" w:color="auto"/>
      </w:divBdr>
    </w:div>
    <w:div w:id="770276157">
      <w:bodyDiv w:val="1"/>
      <w:marLeft w:val="0"/>
      <w:marRight w:val="0"/>
      <w:marTop w:val="0"/>
      <w:marBottom w:val="0"/>
      <w:divBdr>
        <w:top w:val="none" w:sz="0" w:space="0" w:color="auto"/>
        <w:left w:val="none" w:sz="0" w:space="0" w:color="auto"/>
        <w:bottom w:val="none" w:sz="0" w:space="0" w:color="auto"/>
        <w:right w:val="none" w:sz="0" w:space="0" w:color="auto"/>
      </w:divBdr>
    </w:div>
    <w:div w:id="778796592">
      <w:bodyDiv w:val="1"/>
      <w:marLeft w:val="0"/>
      <w:marRight w:val="0"/>
      <w:marTop w:val="0"/>
      <w:marBottom w:val="0"/>
      <w:divBdr>
        <w:top w:val="none" w:sz="0" w:space="0" w:color="auto"/>
        <w:left w:val="none" w:sz="0" w:space="0" w:color="auto"/>
        <w:bottom w:val="none" w:sz="0" w:space="0" w:color="auto"/>
        <w:right w:val="none" w:sz="0" w:space="0" w:color="auto"/>
      </w:divBdr>
    </w:div>
    <w:div w:id="779029738">
      <w:bodyDiv w:val="1"/>
      <w:marLeft w:val="0"/>
      <w:marRight w:val="0"/>
      <w:marTop w:val="0"/>
      <w:marBottom w:val="0"/>
      <w:divBdr>
        <w:top w:val="none" w:sz="0" w:space="0" w:color="auto"/>
        <w:left w:val="none" w:sz="0" w:space="0" w:color="auto"/>
        <w:bottom w:val="none" w:sz="0" w:space="0" w:color="auto"/>
        <w:right w:val="none" w:sz="0" w:space="0" w:color="auto"/>
      </w:divBdr>
    </w:div>
    <w:div w:id="784617969">
      <w:bodyDiv w:val="1"/>
      <w:marLeft w:val="0"/>
      <w:marRight w:val="0"/>
      <w:marTop w:val="0"/>
      <w:marBottom w:val="0"/>
      <w:divBdr>
        <w:top w:val="none" w:sz="0" w:space="0" w:color="auto"/>
        <w:left w:val="none" w:sz="0" w:space="0" w:color="auto"/>
        <w:bottom w:val="none" w:sz="0" w:space="0" w:color="auto"/>
        <w:right w:val="none" w:sz="0" w:space="0" w:color="auto"/>
      </w:divBdr>
    </w:div>
    <w:div w:id="806780227">
      <w:bodyDiv w:val="1"/>
      <w:marLeft w:val="0"/>
      <w:marRight w:val="0"/>
      <w:marTop w:val="0"/>
      <w:marBottom w:val="0"/>
      <w:divBdr>
        <w:top w:val="none" w:sz="0" w:space="0" w:color="auto"/>
        <w:left w:val="none" w:sz="0" w:space="0" w:color="auto"/>
        <w:bottom w:val="none" w:sz="0" w:space="0" w:color="auto"/>
        <w:right w:val="none" w:sz="0" w:space="0" w:color="auto"/>
      </w:divBdr>
    </w:div>
    <w:div w:id="817039644">
      <w:bodyDiv w:val="1"/>
      <w:marLeft w:val="0"/>
      <w:marRight w:val="0"/>
      <w:marTop w:val="0"/>
      <w:marBottom w:val="0"/>
      <w:divBdr>
        <w:top w:val="none" w:sz="0" w:space="0" w:color="auto"/>
        <w:left w:val="none" w:sz="0" w:space="0" w:color="auto"/>
        <w:bottom w:val="none" w:sz="0" w:space="0" w:color="auto"/>
        <w:right w:val="none" w:sz="0" w:space="0" w:color="auto"/>
      </w:divBdr>
    </w:div>
    <w:div w:id="820971723">
      <w:bodyDiv w:val="1"/>
      <w:marLeft w:val="0"/>
      <w:marRight w:val="0"/>
      <w:marTop w:val="0"/>
      <w:marBottom w:val="0"/>
      <w:divBdr>
        <w:top w:val="none" w:sz="0" w:space="0" w:color="auto"/>
        <w:left w:val="none" w:sz="0" w:space="0" w:color="auto"/>
        <w:bottom w:val="none" w:sz="0" w:space="0" w:color="auto"/>
        <w:right w:val="none" w:sz="0" w:space="0" w:color="auto"/>
      </w:divBdr>
    </w:div>
    <w:div w:id="823356434">
      <w:bodyDiv w:val="1"/>
      <w:marLeft w:val="0"/>
      <w:marRight w:val="0"/>
      <w:marTop w:val="0"/>
      <w:marBottom w:val="0"/>
      <w:divBdr>
        <w:top w:val="none" w:sz="0" w:space="0" w:color="auto"/>
        <w:left w:val="none" w:sz="0" w:space="0" w:color="auto"/>
        <w:bottom w:val="none" w:sz="0" w:space="0" w:color="auto"/>
        <w:right w:val="none" w:sz="0" w:space="0" w:color="auto"/>
      </w:divBdr>
    </w:div>
    <w:div w:id="823426045">
      <w:bodyDiv w:val="1"/>
      <w:marLeft w:val="0"/>
      <w:marRight w:val="0"/>
      <w:marTop w:val="0"/>
      <w:marBottom w:val="0"/>
      <w:divBdr>
        <w:top w:val="none" w:sz="0" w:space="0" w:color="auto"/>
        <w:left w:val="none" w:sz="0" w:space="0" w:color="auto"/>
        <w:bottom w:val="none" w:sz="0" w:space="0" w:color="auto"/>
        <w:right w:val="none" w:sz="0" w:space="0" w:color="auto"/>
      </w:divBdr>
    </w:div>
    <w:div w:id="824735389">
      <w:bodyDiv w:val="1"/>
      <w:marLeft w:val="0"/>
      <w:marRight w:val="0"/>
      <w:marTop w:val="0"/>
      <w:marBottom w:val="0"/>
      <w:divBdr>
        <w:top w:val="none" w:sz="0" w:space="0" w:color="auto"/>
        <w:left w:val="none" w:sz="0" w:space="0" w:color="auto"/>
        <w:bottom w:val="none" w:sz="0" w:space="0" w:color="auto"/>
        <w:right w:val="none" w:sz="0" w:space="0" w:color="auto"/>
      </w:divBdr>
    </w:div>
    <w:div w:id="827287070">
      <w:bodyDiv w:val="1"/>
      <w:marLeft w:val="0"/>
      <w:marRight w:val="0"/>
      <w:marTop w:val="0"/>
      <w:marBottom w:val="0"/>
      <w:divBdr>
        <w:top w:val="none" w:sz="0" w:space="0" w:color="auto"/>
        <w:left w:val="none" w:sz="0" w:space="0" w:color="auto"/>
        <w:bottom w:val="none" w:sz="0" w:space="0" w:color="auto"/>
        <w:right w:val="none" w:sz="0" w:space="0" w:color="auto"/>
      </w:divBdr>
    </w:div>
    <w:div w:id="843592198">
      <w:bodyDiv w:val="1"/>
      <w:marLeft w:val="0"/>
      <w:marRight w:val="0"/>
      <w:marTop w:val="0"/>
      <w:marBottom w:val="0"/>
      <w:divBdr>
        <w:top w:val="none" w:sz="0" w:space="0" w:color="auto"/>
        <w:left w:val="none" w:sz="0" w:space="0" w:color="auto"/>
        <w:bottom w:val="none" w:sz="0" w:space="0" w:color="auto"/>
        <w:right w:val="none" w:sz="0" w:space="0" w:color="auto"/>
      </w:divBdr>
    </w:div>
    <w:div w:id="868835061">
      <w:bodyDiv w:val="1"/>
      <w:marLeft w:val="0"/>
      <w:marRight w:val="0"/>
      <w:marTop w:val="0"/>
      <w:marBottom w:val="0"/>
      <w:divBdr>
        <w:top w:val="none" w:sz="0" w:space="0" w:color="auto"/>
        <w:left w:val="none" w:sz="0" w:space="0" w:color="auto"/>
        <w:bottom w:val="none" w:sz="0" w:space="0" w:color="auto"/>
        <w:right w:val="none" w:sz="0" w:space="0" w:color="auto"/>
      </w:divBdr>
    </w:div>
    <w:div w:id="875198548">
      <w:bodyDiv w:val="1"/>
      <w:marLeft w:val="0"/>
      <w:marRight w:val="0"/>
      <w:marTop w:val="0"/>
      <w:marBottom w:val="0"/>
      <w:divBdr>
        <w:top w:val="none" w:sz="0" w:space="0" w:color="auto"/>
        <w:left w:val="none" w:sz="0" w:space="0" w:color="auto"/>
        <w:bottom w:val="none" w:sz="0" w:space="0" w:color="auto"/>
        <w:right w:val="none" w:sz="0" w:space="0" w:color="auto"/>
      </w:divBdr>
    </w:div>
    <w:div w:id="875627271">
      <w:bodyDiv w:val="1"/>
      <w:marLeft w:val="0"/>
      <w:marRight w:val="0"/>
      <w:marTop w:val="0"/>
      <w:marBottom w:val="0"/>
      <w:divBdr>
        <w:top w:val="none" w:sz="0" w:space="0" w:color="auto"/>
        <w:left w:val="none" w:sz="0" w:space="0" w:color="auto"/>
        <w:bottom w:val="none" w:sz="0" w:space="0" w:color="auto"/>
        <w:right w:val="none" w:sz="0" w:space="0" w:color="auto"/>
      </w:divBdr>
      <w:divsChild>
        <w:div w:id="1641501289">
          <w:marLeft w:val="0"/>
          <w:marRight w:val="0"/>
          <w:marTop w:val="0"/>
          <w:marBottom w:val="0"/>
          <w:divBdr>
            <w:top w:val="none" w:sz="0" w:space="0" w:color="auto"/>
            <w:left w:val="none" w:sz="0" w:space="0" w:color="auto"/>
            <w:bottom w:val="none" w:sz="0" w:space="0" w:color="auto"/>
            <w:right w:val="none" w:sz="0" w:space="0" w:color="auto"/>
          </w:divBdr>
        </w:div>
      </w:divsChild>
    </w:div>
    <w:div w:id="885794145">
      <w:bodyDiv w:val="1"/>
      <w:marLeft w:val="0"/>
      <w:marRight w:val="0"/>
      <w:marTop w:val="0"/>
      <w:marBottom w:val="0"/>
      <w:divBdr>
        <w:top w:val="none" w:sz="0" w:space="0" w:color="auto"/>
        <w:left w:val="none" w:sz="0" w:space="0" w:color="auto"/>
        <w:bottom w:val="none" w:sz="0" w:space="0" w:color="auto"/>
        <w:right w:val="none" w:sz="0" w:space="0" w:color="auto"/>
      </w:divBdr>
    </w:div>
    <w:div w:id="890993622">
      <w:bodyDiv w:val="1"/>
      <w:marLeft w:val="0"/>
      <w:marRight w:val="0"/>
      <w:marTop w:val="0"/>
      <w:marBottom w:val="0"/>
      <w:divBdr>
        <w:top w:val="none" w:sz="0" w:space="0" w:color="auto"/>
        <w:left w:val="none" w:sz="0" w:space="0" w:color="auto"/>
        <w:bottom w:val="none" w:sz="0" w:space="0" w:color="auto"/>
        <w:right w:val="none" w:sz="0" w:space="0" w:color="auto"/>
      </w:divBdr>
    </w:div>
    <w:div w:id="906384143">
      <w:bodyDiv w:val="1"/>
      <w:marLeft w:val="0"/>
      <w:marRight w:val="0"/>
      <w:marTop w:val="0"/>
      <w:marBottom w:val="0"/>
      <w:divBdr>
        <w:top w:val="none" w:sz="0" w:space="0" w:color="auto"/>
        <w:left w:val="none" w:sz="0" w:space="0" w:color="auto"/>
        <w:bottom w:val="none" w:sz="0" w:space="0" w:color="auto"/>
        <w:right w:val="none" w:sz="0" w:space="0" w:color="auto"/>
      </w:divBdr>
    </w:div>
    <w:div w:id="920019235">
      <w:bodyDiv w:val="1"/>
      <w:marLeft w:val="0"/>
      <w:marRight w:val="0"/>
      <w:marTop w:val="0"/>
      <w:marBottom w:val="0"/>
      <w:divBdr>
        <w:top w:val="none" w:sz="0" w:space="0" w:color="auto"/>
        <w:left w:val="none" w:sz="0" w:space="0" w:color="auto"/>
        <w:bottom w:val="none" w:sz="0" w:space="0" w:color="auto"/>
        <w:right w:val="none" w:sz="0" w:space="0" w:color="auto"/>
      </w:divBdr>
    </w:div>
    <w:div w:id="948395412">
      <w:bodyDiv w:val="1"/>
      <w:marLeft w:val="0"/>
      <w:marRight w:val="0"/>
      <w:marTop w:val="0"/>
      <w:marBottom w:val="0"/>
      <w:divBdr>
        <w:top w:val="none" w:sz="0" w:space="0" w:color="auto"/>
        <w:left w:val="none" w:sz="0" w:space="0" w:color="auto"/>
        <w:bottom w:val="none" w:sz="0" w:space="0" w:color="auto"/>
        <w:right w:val="none" w:sz="0" w:space="0" w:color="auto"/>
      </w:divBdr>
    </w:div>
    <w:div w:id="972639154">
      <w:bodyDiv w:val="1"/>
      <w:marLeft w:val="0"/>
      <w:marRight w:val="0"/>
      <w:marTop w:val="0"/>
      <w:marBottom w:val="0"/>
      <w:divBdr>
        <w:top w:val="none" w:sz="0" w:space="0" w:color="auto"/>
        <w:left w:val="none" w:sz="0" w:space="0" w:color="auto"/>
        <w:bottom w:val="none" w:sz="0" w:space="0" w:color="auto"/>
        <w:right w:val="none" w:sz="0" w:space="0" w:color="auto"/>
      </w:divBdr>
    </w:div>
    <w:div w:id="1007102574">
      <w:bodyDiv w:val="1"/>
      <w:marLeft w:val="0"/>
      <w:marRight w:val="0"/>
      <w:marTop w:val="0"/>
      <w:marBottom w:val="0"/>
      <w:divBdr>
        <w:top w:val="none" w:sz="0" w:space="0" w:color="auto"/>
        <w:left w:val="none" w:sz="0" w:space="0" w:color="auto"/>
        <w:bottom w:val="none" w:sz="0" w:space="0" w:color="auto"/>
        <w:right w:val="none" w:sz="0" w:space="0" w:color="auto"/>
      </w:divBdr>
    </w:div>
    <w:div w:id="1007446884">
      <w:bodyDiv w:val="1"/>
      <w:marLeft w:val="0"/>
      <w:marRight w:val="0"/>
      <w:marTop w:val="0"/>
      <w:marBottom w:val="0"/>
      <w:divBdr>
        <w:top w:val="none" w:sz="0" w:space="0" w:color="auto"/>
        <w:left w:val="none" w:sz="0" w:space="0" w:color="auto"/>
        <w:bottom w:val="none" w:sz="0" w:space="0" w:color="auto"/>
        <w:right w:val="none" w:sz="0" w:space="0" w:color="auto"/>
      </w:divBdr>
    </w:div>
    <w:div w:id="1012147118">
      <w:bodyDiv w:val="1"/>
      <w:marLeft w:val="0"/>
      <w:marRight w:val="0"/>
      <w:marTop w:val="0"/>
      <w:marBottom w:val="0"/>
      <w:divBdr>
        <w:top w:val="none" w:sz="0" w:space="0" w:color="auto"/>
        <w:left w:val="none" w:sz="0" w:space="0" w:color="auto"/>
        <w:bottom w:val="none" w:sz="0" w:space="0" w:color="auto"/>
        <w:right w:val="none" w:sz="0" w:space="0" w:color="auto"/>
      </w:divBdr>
    </w:div>
    <w:div w:id="1038555552">
      <w:bodyDiv w:val="1"/>
      <w:marLeft w:val="0"/>
      <w:marRight w:val="0"/>
      <w:marTop w:val="0"/>
      <w:marBottom w:val="0"/>
      <w:divBdr>
        <w:top w:val="none" w:sz="0" w:space="0" w:color="auto"/>
        <w:left w:val="none" w:sz="0" w:space="0" w:color="auto"/>
        <w:bottom w:val="none" w:sz="0" w:space="0" w:color="auto"/>
        <w:right w:val="none" w:sz="0" w:space="0" w:color="auto"/>
      </w:divBdr>
    </w:div>
    <w:div w:id="1061632730">
      <w:bodyDiv w:val="1"/>
      <w:marLeft w:val="0"/>
      <w:marRight w:val="0"/>
      <w:marTop w:val="0"/>
      <w:marBottom w:val="0"/>
      <w:divBdr>
        <w:top w:val="none" w:sz="0" w:space="0" w:color="auto"/>
        <w:left w:val="none" w:sz="0" w:space="0" w:color="auto"/>
        <w:bottom w:val="none" w:sz="0" w:space="0" w:color="auto"/>
        <w:right w:val="none" w:sz="0" w:space="0" w:color="auto"/>
      </w:divBdr>
    </w:div>
    <w:div w:id="1083769080">
      <w:bodyDiv w:val="1"/>
      <w:marLeft w:val="0"/>
      <w:marRight w:val="0"/>
      <w:marTop w:val="0"/>
      <w:marBottom w:val="0"/>
      <w:divBdr>
        <w:top w:val="none" w:sz="0" w:space="0" w:color="auto"/>
        <w:left w:val="none" w:sz="0" w:space="0" w:color="auto"/>
        <w:bottom w:val="none" w:sz="0" w:space="0" w:color="auto"/>
        <w:right w:val="none" w:sz="0" w:space="0" w:color="auto"/>
      </w:divBdr>
    </w:div>
    <w:div w:id="1129711224">
      <w:bodyDiv w:val="1"/>
      <w:marLeft w:val="0"/>
      <w:marRight w:val="0"/>
      <w:marTop w:val="0"/>
      <w:marBottom w:val="0"/>
      <w:divBdr>
        <w:top w:val="none" w:sz="0" w:space="0" w:color="auto"/>
        <w:left w:val="none" w:sz="0" w:space="0" w:color="auto"/>
        <w:bottom w:val="none" w:sz="0" w:space="0" w:color="auto"/>
        <w:right w:val="none" w:sz="0" w:space="0" w:color="auto"/>
      </w:divBdr>
    </w:div>
    <w:div w:id="1198620077">
      <w:bodyDiv w:val="1"/>
      <w:marLeft w:val="0"/>
      <w:marRight w:val="0"/>
      <w:marTop w:val="0"/>
      <w:marBottom w:val="0"/>
      <w:divBdr>
        <w:top w:val="none" w:sz="0" w:space="0" w:color="auto"/>
        <w:left w:val="none" w:sz="0" w:space="0" w:color="auto"/>
        <w:bottom w:val="none" w:sz="0" w:space="0" w:color="auto"/>
        <w:right w:val="none" w:sz="0" w:space="0" w:color="auto"/>
      </w:divBdr>
    </w:div>
    <w:div w:id="1223830493">
      <w:bodyDiv w:val="1"/>
      <w:marLeft w:val="0"/>
      <w:marRight w:val="0"/>
      <w:marTop w:val="0"/>
      <w:marBottom w:val="0"/>
      <w:divBdr>
        <w:top w:val="none" w:sz="0" w:space="0" w:color="auto"/>
        <w:left w:val="none" w:sz="0" w:space="0" w:color="auto"/>
        <w:bottom w:val="none" w:sz="0" w:space="0" w:color="auto"/>
        <w:right w:val="none" w:sz="0" w:space="0" w:color="auto"/>
      </w:divBdr>
    </w:div>
    <w:div w:id="1234853206">
      <w:bodyDiv w:val="1"/>
      <w:marLeft w:val="0"/>
      <w:marRight w:val="0"/>
      <w:marTop w:val="0"/>
      <w:marBottom w:val="0"/>
      <w:divBdr>
        <w:top w:val="none" w:sz="0" w:space="0" w:color="auto"/>
        <w:left w:val="none" w:sz="0" w:space="0" w:color="auto"/>
        <w:bottom w:val="none" w:sz="0" w:space="0" w:color="auto"/>
        <w:right w:val="none" w:sz="0" w:space="0" w:color="auto"/>
      </w:divBdr>
    </w:div>
    <w:div w:id="1255045243">
      <w:bodyDiv w:val="1"/>
      <w:marLeft w:val="0"/>
      <w:marRight w:val="0"/>
      <w:marTop w:val="0"/>
      <w:marBottom w:val="0"/>
      <w:divBdr>
        <w:top w:val="none" w:sz="0" w:space="0" w:color="auto"/>
        <w:left w:val="none" w:sz="0" w:space="0" w:color="auto"/>
        <w:bottom w:val="none" w:sz="0" w:space="0" w:color="auto"/>
        <w:right w:val="none" w:sz="0" w:space="0" w:color="auto"/>
      </w:divBdr>
    </w:div>
    <w:div w:id="1257131112">
      <w:bodyDiv w:val="1"/>
      <w:marLeft w:val="0"/>
      <w:marRight w:val="0"/>
      <w:marTop w:val="0"/>
      <w:marBottom w:val="0"/>
      <w:divBdr>
        <w:top w:val="none" w:sz="0" w:space="0" w:color="auto"/>
        <w:left w:val="none" w:sz="0" w:space="0" w:color="auto"/>
        <w:bottom w:val="none" w:sz="0" w:space="0" w:color="auto"/>
        <w:right w:val="none" w:sz="0" w:space="0" w:color="auto"/>
      </w:divBdr>
    </w:div>
    <w:div w:id="1281957176">
      <w:bodyDiv w:val="1"/>
      <w:marLeft w:val="0"/>
      <w:marRight w:val="0"/>
      <w:marTop w:val="0"/>
      <w:marBottom w:val="0"/>
      <w:divBdr>
        <w:top w:val="none" w:sz="0" w:space="0" w:color="auto"/>
        <w:left w:val="none" w:sz="0" w:space="0" w:color="auto"/>
        <w:bottom w:val="none" w:sz="0" w:space="0" w:color="auto"/>
        <w:right w:val="none" w:sz="0" w:space="0" w:color="auto"/>
      </w:divBdr>
    </w:div>
    <w:div w:id="1324234057">
      <w:bodyDiv w:val="1"/>
      <w:marLeft w:val="0"/>
      <w:marRight w:val="0"/>
      <w:marTop w:val="0"/>
      <w:marBottom w:val="0"/>
      <w:divBdr>
        <w:top w:val="none" w:sz="0" w:space="0" w:color="auto"/>
        <w:left w:val="none" w:sz="0" w:space="0" w:color="auto"/>
        <w:bottom w:val="none" w:sz="0" w:space="0" w:color="auto"/>
        <w:right w:val="none" w:sz="0" w:space="0" w:color="auto"/>
      </w:divBdr>
    </w:div>
    <w:div w:id="1327199137">
      <w:bodyDiv w:val="1"/>
      <w:marLeft w:val="0"/>
      <w:marRight w:val="0"/>
      <w:marTop w:val="0"/>
      <w:marBottom w:val="0"/>
      <w:divBdr>
        <w:top w:val="none" w:sz="0" w:space="0" w:color="auto"/>
        <w:left w:val="none" w:sz="0" w:space="0" w:color="auto"/>
        <w:bottom w:val="none" w:sz="0" w:space="0" w:color="auto"/>
        <w:right w:val="none" w:sz="0" w:space="0" w:color="auto"/>
      </w:divBdr>
    </w:div>
    <w:div w:id="1360157596">
      <w:bodyDiv w:val="1"/>
      <w:marLeft w:val="0"/>
      <w:marRight w:val="0"/>
      <w:marTop w:val="0"/>
      <w:marBottom w:val="0"/>
      <w:divBdr>
        <w:top w:val="none" w:sz="0" w:space="0" w:color="auto"/>
        <w:left w:val="none" w:sz="0" w:space="0" w:color="auto"/>
        <w:bottom w:val="none" w:sz="0" w:space="0" w:color="auto"/>
        <w:right w:val="none" w:sz="0" w:space="0" w:color="auto"/>
      </w:divBdr>
    </w:div>
    <w:div w:id="1369648750">
      <w:bodyDiv w:val="1"/>
      <w:marLeft w:val="0"/>
      <w:marRight w:val="0"/>
      <w:marTop w:val="0"/>
      <w:marBottom w:val="0"/>
      <w:divBdr>
        <w:top w:val="none" w:sz="0" w:space="0" w:color="auto"/>
        <w:left w:val="none" w:sz="0" w:space="0" w:color="auto"/>
        <w:bottom w:val="none" w:sz="0" w:space="0" w:color="auto"/>
        <w:right w:val="none" w:sz="0" w:space="0" w:color="auto"/>
      </w:divBdr>
    </w:div>
    <w:div w:id="1398436447">
      <w:bodyDiv w:val="1"/>
      <w:marLeft w:val="0"/>
      <w:marRight w:val="0"/>
      <w:marTop w:val="0"/>
      <w:marBottom w:val="0"/>
      <w:divBdr>
        <w:top w:val="none" w:sz="0" w:space="0" w:color="auto"/>
        <w:left w:val="none" w:sz="0" w:space="0" w:color="auto"/>
        <w:bottom w:val="none" w:sz="0" w:space="0" w:color="auto"/>
        <w:right w:val="none" w:sz="0" w:space="0" w:color="auto"/>
      </w:divBdr>
    </w:div>
    <w:div w:id="1407875144">
      <w:bodyDiv w:val="1"/>
      <w:marLeft w:val="0"/>
      <w:marRight w:val="0"/>
      <w:marTop w:val="0"/>
      <w:marBottom w:val="0"/>
      <w:divBdr>
        <w:top w:val="none" w:sz="0" w:space="0" w:color="auto"/>
        <w:left w:val="none" w:sz="0" w:space="0" w:color="auto"/>
        <w:bottom w:val="none" w:sz="0" w:space="0" w:color="auto"/>
        <w:right w:val="none" w:sz="0" w:space="0" w:color="auto"/>
      </w:divBdr>
    </w:div>
    <w:div w:id="1428426003">
      <w:bodyDiv w:val="1"/>
      <w:marLeft w:val="0"/>
      <w:marRight w:val="0"/>
      <w:marTop w:val="0"/>
      <w:marBottom w:val="0"/>
      <w:divBdr>
        <w:top w:val="none" w:sz="0" w:space="0" w:color="auto"/>
        <w:left w:val="none" w:sz="0" w:space="0" w:color="auto"/>
        <w:bottom w:val="none" w:sz="0" w:space="0" w:color="auto"/>
        <w:right w:val="none" w:sz="0" w:space="0" w:color="auto"/>
      </w:divBdr>
    </w:div>
    <w:div w:id="1435175545">
      <w:bodyDiv w:val="1"/>
      <w:marLeft w:val="0"/>
      <w:marRight w:val="0"/>
      <w:marTop w:val="0"/>
      <w:marBottom w:val="0"/>
      <w:divBdr>
        <w:top w:val="none" w:sz="0" w:space="0" w:color="auto"/>
        <w:left w:val="none" w:sz="0" w:space="0" w:color="auto"/>
        <w:bottom w:val="none" w:sz="0" w:space="0" w:color="auto"/>
        <w:right w:val="none" w:sz="0" w:space="0" w:color="auto"/>
      </w:divBdr>
    </w:div>
    <w:div w:id="1454595339">
      <w:bodyDiv w:val="1"/>
      <w:marLeft w:val="0"/>
      <w:marRight w:val="0"/>
      <w:marTop w:val="0"/>
      <w:marBottom w:val="0"/>
      <w:divBdr>
        <w:top w:val="none" w:sz="0" w:space="0" w:color="auto"/>
        <w:left w:val="none" w:sz="0" w:space="0" w:color="auto"/>
        <w:bottom w:val="none" w:sz="0" w:space="0" w:color="auto"/>
        <w:right w:val="none" w:sz="0" w:space="0" w:color="auto"/>
      </w:divBdr>
    </w:div>
    <w:div w:id="1457067340">
      <w:bodyDiv w:val="1"/>
      <w:marLeft w:val="0"/>
      <w:marRight w:val="0"/>
      <w:marTop w:val="0"/>
      <w:marBottom w:val="0"/>
      <w:divBdr>
        <w:top w:val="none" w:sz="0" w:space="0" w:color="auto"/>
        <w:left w:val="none" w:sz="0" w:space="0" w:color="auto"/>
        <w:bottom w:val="none" w:sz="0" w:space="0" w:color="auto"/>
        <w:right w:val="none" w:sz="0" w:space="0" w:color="auto"/>
      </w:divBdr>
    </w:div>
    <w:div w:id="1463617805">
      <w:bodyDiv w:val="1"/>
      <w:marLeft w:val="0"/>
      <w:marRight w:val="0"/>
      <w:marTop w:val="0"/>
      <w:marBottom w:val="0"/>
      <w:divBdr>
        <w:top w:val="none" w:sz="0" w:space="0" w:color="auto"/>
        <w:left w:val="none" w:sz="0" w:space="0" w:color="auto"/>
        <w:bottom w:val="none" w:sz="0" w:space="0" w:color="auto"/>
        <w:right w:val="none" w:sz="0" w:space="0" w:color="auto"/>
      </w:divBdr>
    </w:div>
    <w:div w:id="1477991998">
      <w:bodyDiv w:val="1"/>
      <w:marLeft w:val="0"/>
      <w:marRight w:val="0"/>
      <w:marTop w:val="0"/>
      <w:marBottom w:val="0"/>
      <w:divBdr>
        <w:top w:val="none" w:sz="0" w:space="0" w:color="auto"/>
        <w:left w:val="none" w:sz="0" w:space="0" w:color="auto"/>
        <w:bottom w:val="none" w:sz="0" w:space="0" w:color="auto"/>
        <w:right w:val="none" w:sz="0" w:space="0" w:color="auto"/>
      </w:divBdr>
    </w:div>
    <w:div w:id="1515924533">
      <w:bodyDiv w:val="1"/>
      <w:marLeft w:val="0"/>
      <w:marRight w:val="0"/>
      <w:marTop w:val="0"/>
      <w:marBottom w:val="0"/>
      <w:divBdr>
        <w:top w:val="none" w:sz="0" w:space="0" w:color="auto"/>
        <w:left w:val="none" w:sz="0" w:space="0" w:color="auto"/>
        <w:bottom w:val="none" w:sz="0" w:space="0" w:color="auto"/>
        <w:right w:val="none" w:sz="0" w:space="0" w:color="auto"/>
      </w:divBdr>
    </w:div>
    <w:div w:id="1537040539">
      <w:bodyDiv w:val="1"/>
      <w:marLeft w:val="0"/>
      <w:marRight w:val="0"/>
      <w:marTop w:val="0"/>
      <w:marBottom w:val="0"/>
      <w:divBdr>
        <w:top w:val="none" w:sz="0" w:space="0" w:color="auto"/>
        <w:left w:val="none" w:sz="0" w:space="0" w:color="auto"/>
        <w:bottom w:val="none" w:sz="0" w:space="0" w:color="auto"/>
        <w:right w:val="none" w:sz="0" w:space="0" w:color="auto"/>
      </w:divBdr>
    </w:div>
    <w:div w:id="1545558143">
      <w:bodyDiv w:val="1"/>
      <w:marLeft w:val="0"/>
      <w:marRight w:val="0"/>
      <w:marTop w:val="0"/>
      <w:marBottom w:val="0"/>
      <w:divBdr>
        <w:top w:val="none" w:sz="0" w:space="0" w:color="auto"/>
        <w:left w:val="none" w:sz="0" w:space="0" w:color="auto"/>
        <w:bottom w:val="none" w:sz="0" w:space="0" w:color="auto"/>
        <w:right w:val="none" w:sz="0" w:space="0" w:color="auto"/>
      </w:divBdr>
    </w:div>
    <w:div w:id="1569341803">
      <w:bodyDiv w:val="1"/>
      <w:marLeft w:val="0"/>
      <w:marRight w:val="0"/>
      <w:marTop w:val="0"/>
      <w:marBottom w:val="0"/>
      <w:divBdr>
        <w:top w:val="none" w:sz="0" w:space="0" w:color="auto"/>
        <w:left w:val="none" w:sz="0" w:space="0" w:color="auto"/>
        <w:bottom w:val="none" w:sz="0" w:space="0" w:color="auto"/>
        <w:right w:val="none" w:sz="0" w:space="0" w:color="auto"/>
      </w:divBdr>
    </w:div>
    <w:div w:id="1603950954">
      <w:bodyDiv w:val="1"/>
      <w:marLeft w:val="0"/>
      <w:marRight w:val="0"/>
      <w:marTop w:val="0"/>
      <w:marBottom w:val="0"/>
      <w:divBdr>
        <w:top w:val="none" w:sz="0" w:space="0" w:color="auto"/>
        <w:left w:val="none" w:sz="0" w:space="0" w:color="auto"/>
        <w:bottom w:val="none" w:sz="0" w:space="0" w:color="auto"/>
        <w:right w:val="none" w:sz="0" w:space="0" w:color="auto"/>
      </w:divBdr>
    </w:div>
    <w:div w:id="1617179254">
      <w:bodyDiv w:val="1"/>
      <w:marLeft w:val="0"/>
      <w:marRight w:val="0"/>
      <w:marTop w:val="0"/>
      <w:marBottom w:val="0"/>
      <w:divBdr>
        <w:top w:val="none" w:sz="0" w:space="0" w:color="auto"/>
        <w:left w:val="none" w:sz="0" w:space="0" w:color="auto"/>
        <w:bottom w:val="none" w:sz="0" w:space="0" w:color="auto"/>
        <w:right w:val="none" w:sz="0" w:space="0" w:color="auto"/>
      </w:divBdr>
    </w:div>
    <w:div w:id="1672678605">
      <w:bodyDiv w:val="1"/>
      <w:marLeft w:val="0"/>
      <w:marRight w:val="0"/>
      <w:marTop w:val="0"/>
      <w:marBottom w:val="0"/>
      <w:divBdr>
        <w:top w:val="none" w:sz="0" w:space="0" w:color="auto"/>
        <w:left w:val="none" w:sz="0" w:space="0" w:color="auto"/>
        <w:bottom w:val="none" w:sz="0" w:space="0" w:color="auto"/>
        <w:right w:val="none" w:sz="0" w:space="0" w:color="auto"/>
      </w:divBdr>
    </w:div>
    <w:div w:id="1733694589">
      <w:bodyDiv w:val="1"/>
      <w:marLeft w:val="0"/>
      <w:marRight w:val="0"/>
      <w:marTop w:val="0"/>
      <w:marBottom w:val="0"/>
      <w:divBdr>
        <w:top w:val="none" w:sz="0" w:space="0" w:color="auto"/>
        <w:left w:val="none" w:sz="0" w:space="0" w:color="auto"/>
        <w:bottom w:val="none" w:sz="0" w:space="0" w:color="auto"/>
        <w:right w:val="none" w:sz="0" w:space="0" w:color="auto"/>
      </w:divBdr>
    </w:div>
    <w:div w:id="1746485674">
      <w:bodyDiv w:val="1"/>
      <w:marLeft w:val="0"/>
      <w:marRight w:val="0"/>
      <w:marTop w:val="0"/>
      <w:marBottom w:val="0"/>
      <w:divBdr>
        <w:top w:val="none" w:sz="0" w:space="0" w:color="auto"/>
        <w:left w:val="none" w:sz="0" w:space="0" w:color="auto"/>
        <w:bottom w:val="none" w:sz="0" w:space="0" w:color="auto"/>
        <w:right w:val="none" w:sz="0" w:space="0" w:color="auto"/>
      </w:divBdr>
      <w:divsChild>
        <w:div w:id="1113328447">
          <w:marLeft w:val="0"/>
          <w:marRight w:val="0"/>
          <w:marTop w:val="0"/>
          <w:marBottom w:val="0"/>
          <w:divBdr>
            <w:top w:val="none" w:sz="0" w:space="0" w:color="auto"/>
            <w:left w:val="none" w:sz="0" w:space="0" w:color="auto"/>
            <w:bottom w:val="none" w:sz="0" w:space="0" w:color="auto"/>
            <w:right w:val="none" w:sz="0" w:space="0" w:color="auto"/>
          </w:divBdr>
          <w:divsChild>
            <w:div w:id="1126267984">
              <w:marLeft w:val="0"/>
              <w:marRight w:val="0"/>
              <w:marTop w:val="0"/>
              <w:marBottom w:val="0"/>
              <w:divBdr>
                <w:top w:val="none" w:sz="0" w:space="0" w:color="auto"/>
                <w:left w:val="none" w:sz="0" w:space="0" w:color="auto"/>
                <w:bottom w:val="none" w:sz="0" w:space="0" w:color="auto"/>
                <w:right w:val="none" w:sz="0" w:space="0" w:color="auto"/>
              </w:divBdr>
              <w:divsChild>
                <w:div w:id="79912638">
                  <w:marLeft w:val="0"/>
                  <w:marRight w:val="0"/>
                  <w:marTop w:val="0"/>
                  <w:marBottom w:val="0"/>
                  <w:divBdr>
                    <w:top w:val="none" w:sz="0" w:space="0" w:color="auto"/>
                    <w:left w:val="none" w:sz="0" w:space="0" w:color="auto"/>
                    <w:bottom w:val="none" w:sz="0" w:space="0" w:color="auto"/>
                    <w:right w:val="none" w:sz="0" w:space="0" w:color="auto"/>
                  </w:divBdr>
                  <w:divsChild>
                    <w:div w:id="1402830130">
                      <w:marLeft w:val="0"/>
                      <w:marRight w:val="0"/>
                      <w:marTop w:val="0"/>
                      <w:marBottom w:val="0"/>
                      <w:divBdr>
                        <w:top w:val="none" w:sz="0" w:space="0" w:color="auto"/>
                        <w:left w:val="none" w:sz="0" w:space="0" w:color="auto"/>
                        <w:bottom w:val="none" w:sz="0" w:space="0" w:color="auto"/>
                        <w:right w:val="none" w:sz="0" w:space="0" w:color="auto"/>
                      </w:divBdr>
                      <w:divsChild>
                        <w:div w:id="206574722">
                          <w:marLeft w:val="0"/>
                          <w:marRight w:val="0"/>
                          <w:marTop w:val="0"/>
                          <w:marBottom w:val="0"/>
                          <w:divBdr>
                            <w:top w:val="none" w:sz="0" w:space="0" w:color="auto"/>
                            <w:left w:val="none" w:sz="0" w:space="0" w:color="auto"/>
                            <w:bottom w:val="none" w:sz="0" w:space="0" w:color="auto"/>
                            <w:right w:val="none" w:sz="0" w:space="0" w:color="auto"/>
                          </w:divBdr>
                          <w:divsChild>
                            <w:div w:id="903372170">
                              <w:marLeft w:val="0"/>
                              <w:marRight w:val="0"/>
                              <w:marTop w:val="0"/>
                              <w:marBottom w:val="0"/>
                              <w:divBdr>
                                <w:top w:val="none" w:sz="0" w:space="0" w:color="auto"/>
                                <w:left w:val="none" w:sz="0" w:space="0" w:color="auto"/>
                                <w:bottom w:val="none" w:sz="0" w:space="0" w:color="auto"/>
                                <w:right w:val="none" w:sz="0" w:space="0" w:color="auto"/>
                              </w:divBdr>
                              <w:divsChild>
                                <w:div w:id="488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3450028">
          <w:marLeft w:val="0"/>
          <w:marRight w:val="0"/>
          <w:marTop w:val="0"/>
          <w:marBottom w:val="0"/>
          <w:divBdr>
            <w:top w:val="none" w:sz="0" w:space="0" w:color="auto"/>
            <w:left w:val="none" w:sz="0" w:space="0" w:color="auto"/>
            <w:bottom w:val="none" w:sz="0" w:space="0" w:color="auto"/>
            <w:right w:val="none" w:sz="0" w:space="0" w:color="auto"/>
          </w:divBdr>
        </w:div>
      </w:divsChild>
    </w:div>
    <w:div w:id="1806970377">
      <w:bodyDiv w:val="1"/>
      <w:marLeft w:val="0"/>
      <w:marRight w:val="0"/>
      <w:marTop w:val="0"/>
      <w:marBottom w:val="0"/>
      <w:divBdr>
        <w:top w:val="none" w:sz="0" w:space="0" w:color="auto"/>
        <w:left w:val="none" w:sz="0" w:space="0" w:color="auto"/>
        <w:bottom w:val="none" w:sz="0" w:space="0" w:color="auto"/>
        <w:right w:val="none" w:sz="0" w:space="0" w:color="auto"/>
      </w:divBdr>
    </w:div>
    <w:div w:id="1837181804">
      <w:bodyDiv w:val="1"/>
      <w:marLeft w:val="0"/>
      <w:marRight w:val="0"/>
      <w:marTop w:val="0"/>
      <w:marBottom w:val="0"/>
      <w:divBdr>
        <w:top w:val="none" w:sz="0" w:space="0" w:color="auto"/>
        <w:left w:val="none" w:sz="0" w:space="0" w:color="auto"/>
        <w:bottom w:val="none" w:sz="0" w:space="0" w:color="auto"/>
        <w:right w:val="none" w:sz="0" w:space="0" w:color="auto"/>
      </w:divBdr>
    </w:div>
    <w:div w:id="1837575591">
      <w:bodyDiv w:val="1"/>
      <w:marLeft w:val="0"/>
      <w:marRight w:val="0"/>
      <w:marTop w:val="0"/>
      <w:marBottom w:val="0"/>
      <w:divBdr>
        <w:top w:val="none" w:sz="0" w:space="0" w:color="auto"/>
        <w:left w:val="none" w:sz="0" w:space="0" w:color="auto"/>
        <w:bottom w:val="none" w:sz="0" w:space="0" w:color="auto"/>
        <w:right w:val="none" w:sz="0" w:space="0" w:color="auto"/>
      </w:divBdr>
    </w:div>
    <w:div w:id="1884366674">
      <w:bodyDiv w:val="1"/>
      <w:marLeft w:val="0"/>
      <w:marRight w:val="0"/>
      <w:marTop w:val="0"/>
      <w:marBottom w:val="0"/>
      <w:divBdr>
        <w:top w:val="none" w:sz="0" w:space="0" w:color="auto"/>
        <w:left w:val="none" w:sz="0" w:space="0" w:color="auto"/>
        <w:bottom w:val="none" w:sz="0" w:space="0" w:color="auto"/>
        <w:right w:val="none" w:sz="0" w:space="0" w:color="auto"/>
      </w:divBdr>
    </w:div>
    <w:div w:id="1919173288">
      <w:bodyDiv w:val="1"/>
      <w:marLeft w:val="0"/>
      <w:marRight w:val="0"/>
      <w:marTop w:val="0"/>
      <w:marBottom w:val="0"/>
      <w:divBdr>
        <w:top w:val="none" w:sz="0" w:space="0" w:color="auto"/>
        <w:left w:val="none" w:sz="0" w:space="0" w:color="auto"/>
        <w:bottom w:val="none" w:sz="0" w:space="0" w:color="auto"/>
        <w:right w:val="none" w:sz="0" w:space="0" w:color="auto"/>
      </w:divBdr>
    </w:div>
    <w:div w:id="2008315532">
      <w:bodyDiv w:val="1"/>
      <w:marLeft w:val="0"/>
      <w:marRight w:val="0"/>
      <w:marTop w:val="0"/>
      <w:marBottom w:val="0"/>
      <w:divBdr>
        <w:top w:val="none" w:sz="0" w:space="0" w:color="auto"/>
        <w:left w:val="none" w:sz="0" w:space="0" w:color="auto"/>
        <w:bottom w:val="none" w:sz="0" w:space="0" w:color="auto"/>
        <w:right w:val="none" w:sz="0" w:space="0" w:color="auto"/>
      </w:divBdr>
    </w:div>
    <w:div w:id="2040857839">
      <w:bodyDiv w:val="1"/>
      <w:marLeft w:val="0"/>
      <w:marRight w:val="0"/>
      <w:marTop w:val="0"/>
      <w:marBottom w:val="0"/>
      <w:divBdr>
        <w:top w:val="none" w:sz="0" w:space="0" w:color="auto"/>
        <w:left w:val="none" w:sz="0" w:space="0" w:color="auto"/>
        <w:bottom w:val="none" w:sz="0" w:space="0" w:color="auto"/>
        <w:right w:val="none" w:sz="0" w:space="0" w:color="auto"/>
      </w:divBdr>
    </w:div>
    <w:div w:id="2094160402">
      <w:bodyDiv w:val="1"/>
      <w:marLeft w:val="0"/>
      <w:marRight w:val="0"/>
      <w:marTop w:val="0"/>
      <w:marBottom w:val="0"/>
      <w:divBdr>
        <w:top w:val="none" w:sz="0" w:space="0" w:color="auto"/>
        <w:left w:val="none" w:sz="0" w:space="0" w:color="auto"/>
        <w:bottom w:val="none" w:sz="0" w:space="0" w:color="auto"/>
        <w:right w:val="none" w:sz="0" w:space="0" w:color="auto"/>
      </w:divBdr>
    </w:div>
    <w:div w:id="2107577357">
      <w:bodyDiv w:val="1"/>
      <w:marLeft w:val="0"/>
      <w:marRight w:val="0"/>
      <w:marTop w:val="0"/>
      <w:marBottom w:val="0"/>
      <w:divBdr>
        <w:top w:val="none" w:sz="0" w:space="0" w:color="auto"/>
        <w:left w:val="none" w:sz="0" w:space="0" w:color="auto"/>
        <w:bottom w:val="none" w:sz="0" w:space="0" w:color="auto"/>
        <w:right w:val="none" w:sz="0" w:space="0" w:color="auto"/>
      </w:divBdr>
    </w:div>
    <w:div w:id="213643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B6BE7354ACBDE42BC9EE3C6847AE68F" ma:contentTypeVersion="12" ma:contentTypeDescription="Create a new document." ma:contentTypeScope="" ma:versionID="41f72130372b8f8e7abdb6da620120f5">
  <xsd:schema xmlns:xsd="http://www.w3.org/2001/XMLSchema" xmlns:xs="http://www.w3.org/2001/XMLSchema" xmlns:p="http://schemas.microsoft.com/office/2006/metadata/properties" xmlns:ns3="2f67492d-d4d6-44e9-bc4d-5f86195e4d9b" xmlns:ns4="53b39967-c2c1-41de-ba9c-28ce36e6ce7f" targetNamespace="http://schemas.microsoft.com/office/2006/metadata/properties" ma:root="true" ma:fieldsID="4ef21e8c4c3974b4d17d1ddf84ca14df" ns3:_="" ns4:_="">
    <xsd:import namespace="2f67492d-d4d6-44e9-bc4d-5f86195e4d9b"/>
    <xsd:import namespace="53b39967-c2c1-41de-ba9c-28ce36e6ce7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AutoKeyPoints" minOccurs="0"/>
                <xsd:element ref="ns4:MediaServiceKeyPoint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67492d-d4d6-44e9-bc4d-5f86195e4d9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b39967-c2c1-41de-ba9c-28ce36e6ce7f"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52AD5A-F22D-4239-B01B-188DBCC9E97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B9FE4A-9379-4432-8FD0-4331BC2A27B1}">
  <ds:schemaRefs>
    <ds:schemaRef ds:uri="http://schemas.openxmlformats.org/officeDocument/2006/bibliography"/>
  </ds:schemaRefs>
</ds:datastoreItem>
</file>

<file path=customXml/itemProps3.xml><?xml version="1.0" encoding="utf-8"?>
<ds:datastoreItem xmlns:ds="http://schemas.openxmlformats.org/officeDocument/2006/customXml" ds:itemID="{2BDC1558-5064-4BFC-9624-AA0463987EAC}">
  <ds:schemaRefs>
    <ds:schemaRef ds:uri="http://schemas.microsoft.com/sharepoint/v3/contenttype/forms"/>
  </ds:schemaRefs>
</ds:datastoreItem>
</file>

<file path=customXml/itemProps4.xml><?xml version="1.0" encoding="utf-8"?>
<ds:datastoreItem xmlns:ds="http://schemas.openxmlformats.org/officeDocument/2006/customXml" ds:itemID="{26E89879-D3C7-4365-9633-C4EBC2314A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67492d-d4d6-44e9-bc4d-5f86195e4d9b"/>
    <ds:schemaRef ds:uri="53b39967-c2c1-41de-ba9c-28ce36e6ce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31</Pages>
  <Words>4171</Words>
  <Characters>23778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Jason K (Student)</dc:creator>
  <cp:keywords/>
  <dc:description/>
  <cp:lastModifiedBy>Liu, Jason K (Student)</cp:lastModifiedBy>
  <cp:revision>9</cp:revision>
  <dcterms:created xsi:type="dcterms:W3CDTF">2022-02-16T20:35:00Z</dcterms:created>
  <dcterms:modified xsi:type="dcterms:W3CDTF">2022-02-28T21:23:00Z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0x0101006B6BE7354ACBDE42BC9EE3C6847AE68F</vt:lpwstr>
  </property>
  <property fmtid="{D5CDD505-2E9C-101B-9397-08002B2CF9AE}" pid="3" name="Order">
    <vt:r8>143900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ies>
</file>