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102AAD6" w14:textId="1312E563" w:rsidR="00BB0E85" w:rsidRDefault="00BB0E85">
      <w:bookmarkStart w:id="0" w:name="_Hlk104240764"/>
      <w:bookmarkEnd w:id="0"/>
    </w:p>
    <w:p w14:paraId="62489F1B" w14:textId="4BCBA5EF" w:rsidR="00F15196" w:rsidRPr="00F15196" w:rsidRDefault="00F15196" w:rsidP="00F15196"/>
    <w:p w14:paraId="52154F06" w14:textId="045D3E36" w:rsidR="00F15196" w:rsidRDefault="00F15196" w:rsidP="00C8613A">
      <w:pPr>
        <w:tabs>
          <w:tab w:val="left" w:pos="2770"/>
        </w:tabs>
      </w:pPr>
    </w:p>
    <w:p w14:paraId="08285BBD" w14:textId="0F540508" w:rsidR="00895501" w:rsidRDefault="00895501" w:rsidP="00C8613A">
      <w:pPr>
        <w:tabs>
          <w:tab w:val="left" w:pos="2770"/>
        </w:tabs>
      </w:pPr>
    </w:p>
    <w:p w14:paraId="2551AD32" w14:textId="2169DF26" w:rsidR="00895501" w:rsidRDefault="00895501" w:rsidP="00C8613A">
      <w:pPr>
        <w:tabs>
          <w:tab w:val="left" w:pos="2770"/>
        </w:tabs>
      </w:pPr>
    </w:p>
    <w:p w14:paraId="4E2CE989" w14:textId="1128523F" w:rsidR="00F15196" w:rsidRDefault="00F15196" w:rsidP="00F15196">
      <w:pPr>
        <w:tabs>
          <w:tab w:val="left" w:pos="2770"/>
        </w:tabs>
        <w:jc w:val="center"/>
      </w:pPr>
    </w:p>
    <w:p w14:paraId="52E7F7CD" w14:textId="0790FA4F" w:rsidR="005C3E41" w:rsidRDefault="005C3E41" w:rsidP="00F15196">
      <w:pPr>
        <w:tabs>
          <w:tab w:val="left" w:pos="2770"/>
        </w:tabs>
        <w:jc w:val="center"/>
      </w:pPr>
    </w:p>
    <w:p w14:paraId="1BBAF829" w14:textId="08AA32E3" w:rsidR="004E0FAC" w:rsidRDefault="002B60D8" w:rsidP="00B11116">
      <w:pPr>
        <w:tabs>
          <w:tab w:val="left" w:pos="2770"/>
        </w:tabs>
        <w:jc w:val="center"/>
        <w:rPr>
          <w:rFonts w:ascii="Times New Roman" w:hAnsi="Times New Roman" w:cs="Times New Roman"/>
          <w:sz w:val="100"/>
          <w:szCs w:val="1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FE166BF" wp14:editId="40928593">
                <wp:simplePos x="0" y="0"/>
                <wp:positionH relativeFrom="column">
                  <wp:posOffset>510913</wp:posOffset>
                </wp:positionH>
                <wp:positionV relativeFrom="paragraph">
                  <wp:posOffset>799540</wp:posOffset>
                </wp:positionV>
                <wp:extent cx="5061679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6167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id="Straight Connector 9" style="position:absolute;flip:y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1pt" from="40.25pt,62.95pt" to="438.8pt,62.95pt" w14:anchorId="3FD79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722FCF2" wp14:editId="2FAD45FB">
                <wp:simplePos x="0" y="0"/>
                <wp:positionH relativeFrom="column">
                  <wp:posOffset>524479</wp:posOffset>
                </wp:positionH>
                <wp:positionV relativeFrom="paragraph">
                  <wp:posOffset>3560</wp:posOffset>
                </wp:positionV>
                <wp:extent cx="5061679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6167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id="Straight Connector 8" style="position:absolute;flip:y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1pt" from="41.3pt,.3pt" to="439.85pt,.3pt" w14:anchorId="21255F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">
                <v:stroke joinstyle="miter"/>
              </v:line>
            </w:pict>
          </mc:Fallback>
        </mc:AlternateContent>
      </w:r>
      <w:r w:rsidR="00987ABF">
        <w:rPr>
          <w:rFonts w:ascii="Times New Roman" w:hAnsi="Times New Roman" w:cs="Times New Roman"/>
          <w:sz w:val="100"/>
          <w:szCs w:val="100"/>
        </w:rPr>
        <w:t>AAA</w:t>
      </w:r>
    </w:p>
    <w:p w14:paraId="76B9263C" w14:textId="04102D08" w:rsidR="00C81589" w:rsidRPr="007D273C" w:rsidRDefault="00203B3F" w:rsidP="00C81589">
      <w:pPr>
        <w:tabs>
          <w:tab w:val="left" w:pos="2770"/>
        </w:tabs>
        <w:jc w:val="center"/>
        <w:rPr>
          <w:rFonts w:ascii="Times New Roman" w:hAnsi="Times New Roman" w:cs="Times New Roman"/>
          <w:i/>
          <w:iCs/>
          <w:sz w:val="48"/>
          <w:szCs w:val="48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t>RADIUS</w:t>
      </w:r>
      <w:r w:rsidR="00987ABF" w:rsidRPr="007D273C">
        <w:rPr>
          <w:rFonts w:ascii="Times New Roman" w:hAnsi="Times New Roman" w:cs="Times New Roman"/>
          <w:i/>
          <w:iCs/>
          <w:sz w:val="48"/>
          <w:szCs w:val="48"/>
        </w:rPr>
        <w:t xml:space="preserve"> and TA</w:t>
      </w:r>
      <w:r w:rsidR="00C81589" w:rsidRPr="007D273C">
        <w:rPr>
          <w:rFonts w:ascii="Times New Roman" w:hAnsi="Times New Roman" w:cs="Times New Roman"/>
          <w:i/>
          <w:iCs/>
          <w:sz w:val="48"/>
          <w:szCs w:val="48"/>
        </w:rPr>
        <w:t>CACS+</w:t>
      </w:r>
    </w:p>
    <w:p w14:paraId="4FAD48EF" w14:textId="77777777" w:rsidR="00B45EF7" w:rsidRDefault="00B45EF7" w:rsidP="00B87D3D">
      <w:pPr>
        <w:tabs>
          <w:tab w:val="left" w:pos="2770"/>
        </w:tabs>
        <w:jc w:val="center"/>
        <w:rPr>
          <w:rFonts w:ascii="Times New Roman" w:hAnsi="Times New Roman" w:cs="Times New Roman"/>
          <w:sz w:val="48"/>
          <w:szCs w:val="48"/>
        </w:rPr>
      </w:pPr>
    </w:p>
    <w:p w14:paraId="6A848158" w14:textId="2E90B8B2" w:rsidR="00B87D3D" w:rsidRDefault="00F5083C" w:rsidP="00B87D3D">
      <w:pPr>
        <w:tabs>
          <w:tab w:val="left" w:pos="2770"/>
        </w:tabs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CCNP</w:t>
      </w:r>
      <w:r w:rsidR="00EC2830">
        <w:rPr>
          <w:rFonts w:ascii="Times New Roman" w:hAnsi="Times New Roman" w:cs="Times New Roman"/>
          <w:sz w:val="48"/>
          <w:szCs w:val="48"/>
        </w:rPr>
        <w:t xml:space="preserve"> L</w:t>
      </w:r>
      <w:r w:rsidR="004F26E7">
        <w:rPr>
          <w:rFonts w:ascii="Times New Roman" w:hAnsi="Times New Roman" w:cs="Times New Roman"/>
          <w:sz w:val="48"/>
          <w:szCs w:val="48"/>
        </w:rPr>
        <w:t>ab</w:t>
      </w:r>
      <w:r w:rsidR="00EC2830">
        <w:rPr>
          <w:rFonts w:ascii="Times New Roman" w:hAnsi="Times New Roman" w:cs="Times New Roman"/>
          <w:sz w:val="48"/>
          <w:szCs w:val="48"/>
        </w:rPr>
        <w:t xml:space="preserve"> </w:t>
      </w:r>
      <w:r w:rsidR="00987ABF">
        <w:rPr>
          <w:rFonts w:ascii="Times New Roman" w:hAnsi="Times New Roman" w:cs="Times New Roman"/>
          <w:sz w:val="48"/>
          <w:szCs w:val="48"/>
        </w:rPr>
        <w:t>9</w:t>
      </w:r>
    </w:p>
    <w:p w14:paraId="3EE82264" w14:textId="67A7290F" w:rsidR="00462ABF" w:rsidRDefault="00F5083C" w:rsidP="00F32A7A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Jason Liu</w:t>
      </w:r>
    </w:p>
    <w:p w14:paraId="3F29B445" w14:textId="4CC54D70" w:rsidR="00F32A7A" w:rsidRDefault="00F32A7A" w:rsidP="00F32A7A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68C2827B" w14:textId="680806D7" w:rsidR="0022434C" w:rsidRDefault="0022434C" w:rsidP="00F32A7A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6268C65E" w14:textId="39F97773" w:rsidR="005C3E41" w:rsidRDefault="005C3E41" w:rsidP="00F32A7A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7744EFF0" w14:textId="54AF045C" w:rsidR="00895501" w:rsidRDefault="00895501" w:rsidP="00C81589">
      <w:pPr>
        <w:tabs>
          <w:tab w:val="left" w:pos="2770"/>
        </w:tabs>
        <w:rPr>
          <w:rFonts w:ascii="Times New Roman" w:hAnsi="Times New Roman" w:cs="Times New Roman"/>
          <w:sz w:val="44"/>
          <w:szCs w:val="44"/>
        </w:rPr>
      </w:pPr>
    </w:p>
    <w:p w14:paraId="1083E3C9" w14:textId="1B91976D" w:rsidR="00F32A7A" w:rsidRDefault="00F32A7A" w:rsidP="00F32A7A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08DE94BA" w14:textId="5DDE5195" w:rsidR="00F32A7A" w:rsidRDefault="007276E5" w:rsidP="00F32A7A">
      <w:pPr>
        <w:tabs>
          <w:tab w:val="left" w:pos="277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CCNP – Mr. Mason</w:t>
      </w:r>
      <w:r w:rsidR="00582D27">
        <w:rPr>
          <w:rFonts w:ascii="Times New Roman" w:hAnsi="Times New Roman" w:cs="Times New Roman"/>
          <w:sz w:val="32"/>
          <w:szCs w:val="32"/>
        </w:rPr>
        <w:t xml:space="preserve"> &amp;</w:t>
      </w:r>
      <w:r>
        <w:rPr>
          <w:rFonts w:ascii="Times New Roman" w:hAnsi="Times New Roman" w:cs="Times New Roman"/>
          <w:sz w:val="32"/>
          <w:szCs w:val="32"/>
        </w:rPr>
        <w:t xml:space="preserve"> Mr. Hansen</w:t>
      </w:r>
    </w:p>
    <w:p w14:paraId="4534A4D1" w14:textId="30D63A4C" w:rsidR="00476384" w:rsidRPr="007276E5" w:rsidRDefault="00D2064A" w:rsidP="00F32A7A">
      <w:pPr>
        <w:tabs>
          <w:tab w:val="left" w:pos="277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0C6A7D3B" wp14:editId="1290B27A">
            <wp:simplePos x="0" y="0"/>
            <wp:positionH relativeFrom="margin">
              <wp:align>center</wp:align>
            </wp:positionH>
            <wp:positionV relativeFrom="paragraph">
              <wp:posOffset>345607</wp:posOffset>
            </wp:positionV>
            <wp:extent cx="1668481" cy="529652"/>
            <wp:effectExtent l="0" t="0" r="8255" b="3810"/>
            <wp:wrapNone/>
            <wp:docPr id="3" name="Picture 3" descr="Download Wedding Flourish Png - Flourish Design Png PNG Image with No  Background - PNGke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Wedding Flourish Png - Flourish Design Png PNG Image with No  Background - PNGkey.c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68481" cy="52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384">
        <w:rPr>
          <w:rFonts w:ascii="Times New Roman" w:hAnsi="Times New Roman" w:cs="Times New Roman"/>
          <w:sz w:val="32"/>
          <w:szCs w:val="32"/>
        </w:rPr>
        <w:t>Period 6, 7, 8</w:t>
      </w:r>
    </w:p>
    <w:p w14:paraId="78D49A63" w14:textId="6F09486B" w:rsidR="00F32A7A" w:rsidRDefault="00F5083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403FFE2A" w14:textId="3354529A" w:rsidR="001203E6" w:rsidRPr="0005655A" w:rsidRDefault="001203E6" w:rsidP="001203E6">
      <w:pPr>
        <w:tabs>
          <w:tab w:val="left" w:pos="2770"/>
        </w:tabs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5655A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Lab </w:t>
      </w:r>
      <w:r w:rsidR="007D273C">
        <w:rPr>
          <w:rFonts w:ascii="Times New Roman" w:hAnsi="Times New Roman" w:cs="Times New Roman"/>
          <w:i/>
          <w:iCs/>
          <w:sz w:val="28"/>
          <w:szCs w:val="28"/>
          <w:u w:val="single"/>
        </w:rPr>
        <w:t>9</w:t>
      </w:r>
      <w:r w:rsidRPr="0005655A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: </w:t>
      </w:r>
      <w:r w:rsidR="000F6427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AAA - </w:t>
      </w:r>
      <w:r w:rsidR="00203B3F">
        <w:rPr>
          <w:rFonts w:ascii="Times New Roman" w:hAnsi="Times New Roman" w:cs="Times New Roman"/>
          <w:i/>
          <w:iCs/>
          <w:sz w:val="28"/>
          <w:szCs w:val="28"/>
          <w:u w:val="single"/>
        </w:rPr>
        <w:t>RADIUS</w:t>
      </w:r>
      <w:r w:rsidR="007D273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and TACACS+</w:t>
      </w:r>
    </w:p>
    <w:p w14:paraId="72067AC1" w14:textId="77777777" w:rsidR="001203E6" w:rsidRPr="0005655A" w:rsidRDefault="001203E6" w:rsidP="001203E6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655A">
        <w:rPr>
          <w:rFonts w:ascii="Times New Roman" w:hAnsi="Times New Roman" w:cs="Times New Roman"/>
          <w:b/>
          <w:bCs/>
          <w:sz w:val="28"/>
          <w:szCs w:val="28"/>
        </w:rPr>
        <w:t>Purpose</w:t>
      </w:r>
    </w:p>
    <w:p w14:paraId="7DA034B9" w14:textId="04B4D345" w:rsidR="001203E6" w:rsidRPr="008A0704" w:rsidRDefault="001203E6" w:rsidP="001203E6">
      <w:pPr>
        <w:tabs>
          <w:tab w:val="left" w:pos="27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tab w:relativeTo="margin" w:alignment="left" w:leader="none"/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F2198F">
        <w:rPr>
          <w:rFonts w:ascii="Times New Roman" w:hAnsi="Times New Roman" w:cs="Times New Roman"/>
          <w:sz w:val="25"/>
          <w:szCs w:val="25"/>
        </w:rPr>
        <w:t>The objective of the lab was to understand and configure</w:t>
      </w:r>
      <w:r w:rsidR="000B15DB">
        <w:rPr>
          <w:rFonts w:ascii="Times New Roman" w:hAnsi="Times New Roman" w:cs="Times New Roman"/>
          <w:sz w:val="25"/>
          <w:szCs w:val="25"/>
        </w:rPr>
        <w:t xml:space="preserve"> the Authentication, Authorization, and Accounting (AAA) </w:t>
      </w:r>
      <w:r w:rsidR="00357C6C">
        <w:rPr>
          <w:rFonts w:ascii="Times New Roman" w:hAnsi="Times New Roman" w:cs="Times New Roman"/>
          <w:sz w:val="25"/>
          <w:szCs w:val="25"/>
        </w:rPr>
        <w:t xml:space="preserve">framework </w:t>
      </w:r>
      <w:r w:rsidR="00342C66">
        <w:rPr>
          <w:rFonts w:ascii="Times New Roman" w:hAnsi="Times New Roman" w:cs="Times New Roman"/>
          <w:sz w:val="25"/>
          <w:szCs w:val="25"/>
        </w:rPr>
        <w:t xml:space="preserve">and set an authentication protocol </w:t>
      </w:r>
      <w:r w:rsidR="00357C6C">
        <w:rPr>
          <w:rFonts w:ascii="Times New Roman" w:hAnsi="Times New Roman" w:cs="Times New Roman"/>
          <w:sz w:val="25"/>
          <w:szCs w:val="25"/>
        </w:rPr>
        <w:t>in two forms:</w:t>
      </w:r>
      <w:r w:rsidR="00A52BE6">
        <w:rPr>
          <w:rFonts w:ascii="Times New Roman" w:hAnsi="Times New Roman" w:cs="Times New Roman"/>
          <w:sz w:val="25"/>
          <w:szCs w:val="25"/>
        </w:rPr>
        <w:t xml:space="preserve"> The </w:t>
      </w:r>
      <w:r w:rsidR="001F0A2E">
        <w:rPr>
          <w:rFonts w:ascii="Times New Roman" w:hAnsi="Times New Roman" w:cs="Times New Roman"/>
          <w:sz w:val="25"/>
          <w:szCs w:val="25"/>
        </w:rPr>
        <w:t>open-source</w:t>
      </w:r>
      <w:r w:rsidR="00A52BE6">
        <w:rPr>
          <w:rFonts w:ascii="Times New Roman" w:hAnsi="Times New Roman" w:cs="Times New Roman"/>
          <w:sz w:val="25"/>
          <w:szCs w:val="25"/>
        </w:rPr>
        <w:t xml:space="preserve"> </w:t>
      </w:r>
      <w:r w:rsidR="00203B3F">
        <w:rPr>
          <w:rFonts w:ascii="Times New Roman" w:hAnsi="Times New Roman" w:cs="Times New Roman"/>
          <w:sz w:val="25"/>
          <w:szCs w:val="25"/>
        </w:rPr>
        <w:t>RADIUS</w:t>
      </w:r>
      <w:r w:rsidR="00FE67C1">
        <w:rPr>
          <w:rFonts w:ascii="Times New Roman" w:hAnsi="Times New Roman" w:cs="Times New Roman"/>
          <w:sz w:val="25"/>
          <w:szCs w:val="25"/>
        </w:rPr>
        <w:t xml:space="preserve"> protocol and the Cisco-proprietary </w:t>
      </w:r>
      <w:r w:rsidR="00F26DF5">
        <w:rPr>
          <w:rFonts w:ascii="Times New Roman" w:hAnsi="Times New Roman" w:cs="Times New Roman"/>
          <w:sz w:val="25"/>
          <w:szCs w:val="25"/>
        </w:rPr>
        <w:t>TACACS+.</w:t>
      </w:r>
      <w:r w:rsidR="002A6D95">
        <w:rPr>
          <w:rFonts w:ascii="Times New Roman" w:hAnsi="Times New Roman" w:cs="Times New Roman"/>
          <w:sz w:val="25"/>
          <w:szCs w:val="25"/>
        </w:rPr>
        <w:t xml:space="preserve"> The goal </w:t>
      </w:r>
      <w:r w:rsidR="008749D6">
        <w:rPr>
          <w:rFonts w:ascii="Times New Roman" w:hAnsi="Times New Roman" w:cs="Times New Roman"/>
          <w:sz w:val="25"/>
          <w:szCs w:val="25"/>
        </w:rPr>
        <w:t>was to establish the remote authentication protocol to validate</w:t>
      </w:r>
      <w:r w:rsidR="00F34314">
        <w:rPr>
          <w:rFonts w:ascii="Times New Roman" w:hAnsi="Times New Roman" w:cs="Times New Roman"/>
          <w:sz w:val="25"/>
          <w:szCs w:val="25"/>
        </w:rPr>
        <w:t xml:space="preserve"> registered clients for login. In other words, </w:t>
      </w:r>
      <w:r w:rsidR="004E682E">
        <w:rPr>
          <w:rFonts w:ascii="Times New Roman" w:hAnsi="Times New Roman" w:cs="Times New Roman"/>
          <w:sz w:val="25"/>
          <w:szCs w:val="25"/>
        </w:rPr>
        <w:t xml:space="preserve">requesting </w:t>
      </w:r>
      <w:r w:rsidR="009C5C61">
        <w:rPr>
          <w:rFonts w:ascii="Times New Roman" w:hAnsi="Times New Roman" w:cs="Times New Roman"/>
          <w:sz w:val="25"/>
          <w:szCs w:val="25"/>
        </w:rPr>
        <w:t xml:space="preserve">and accepting </w:t>
      </w:r>
      <w:r w:rsidR="00BF18B1">
        <w:rPr>
          <w:rFonts w:ascii="Times New Roman" w:hAnsi="Times New Roman" w:cs="Times New Roman"/>
          <w:sz w:val="25"/>
          <w:szCs w:val="25"/>
        </w:rPr>
        <w:t xml:space="preserve">created </w:t>
      </w:r>
      <w:r w:rsidR="00E15D80">
        <w:rPr>
          <w:rFonts w:ascii="Times New Roman" w:hAnsi="Times New Roman" w:cs="Times New Roman"/>
          <w:sz w:val="25"/>
          <w:szCs w:val="25"/>
        </w:rPr>
        <w:t>user credentials</w:t>
      </w:r>
      <w:r w:rsidR="009C5C61">
        <w:rPr>
          <w:rFonts w:ascii="Times New Roman" w:hAnsi="Times New Roman" w:cs="Times New Roman"/>
          <w:sz w:val="25"/>
          <w:szCs w:val="25"/>
        </w:rPr>
        <w:t>.</w:t>
      </w:r>
    </w:p>
    <w:p w14:paraId="06138BBB" w14:textId="77777777" w:rsidR="001203E6" w:rsidRPr="008A0704" w:rsidRDefault="001203E6" w:rsidP="001203E6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0704">
        <w:rPr>
          <w:rFonts w:ascii="Times New Roman" w:hAnsi="Times New Roman" w:cs="Times New Roman"/>
          <w:b/>
          <w:bCs/>
          <w:sz w:val="28"/>
          <w:szCs w:val="28"/>
        </w:rPr>
        <w:t>Background Information</w:t>
      </w:r>
    </w:p>
    <w:p w14:paraId="1EFDD1C5" w14:textId="1FFF599F" w:rsidR="00D74895" w:rsidRDefault="0003417E" w:rsidP="00D03BC4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EF0028">
        <w:rPr>
          <w:rFonts w:ascii="Times New Roman" w:hAnsi="Times New Roman" w:cs="Times New Roman"/>
          <w:sz w:val="25"/>
          <w:szCs w:val="25"/>
        </w:rPr>
        <w:t xml:space="preserve">AAA, short for Authentication, Authorization, and Accounting, is a security framework </w:t>
      </w:r>
      <w:r w:rsidR="00D917B0">
        <w:rPr>
          <w:rFonts w:ascii="Times New Roman" w:hAnsi="Times New Roman" w:cs="Times New Roman"/>
          <w:sz w:val="25"/>
          <w:szCs w:val="25"/>
        </w:rPr>
        <w:t xml:space="preserve">to </w:t>
      </w:r>
      <w:r w:rsidR="002633FD">
        <w:rPr>
          <w:rFonts w:ascii="Times New Roman" w:hAnsi="Times New Roman" w:cs="Times New Roman"/>
          <w:sz w:val="25"/>
          <w:szCs w:val="25"/>
        </w:rPr>
        <w:t xml:space="preserve">facilitate </w:t>
      </w:r>
      <w:r w:rsidR="004A42AC">
        <w:rPr>
          <w:rFonts w:ascii="Times New Roman" w:hAnsi="Times New Roman" w:cs="Times New Roman"/>
          <w:sz w:val="25"/>
          <w:szCs w:val="25"/>
        </w:rPr>
        <w:t>user</w:t>
      </w:r>
      <w:r w:rsidR="00227CC5">
        <w:rPr>
          <w:rFonts w:ascii="Times New Roman" w:hAnsi="Times New Roman" w:cs="Times New Roman"/>
          <w:sz w:val="25"/>
          <w:szCs w:val="25"/>
        </w:rPr>
        <w:t xml:space="preserve"> </w:t>
      </w:r>
      <w:r w:rsidR="00B864F7">
        <w:rPr>
          <w:rFonts w:ascii="Times New Roman" w:hAnsi="Times New Roman" w:cs="Times New Roman"/>
          <w:sz w:val="25"/>
          <w:szCs w:val="25"/>
        </w:rPr>
        <w:t>login</w:t>
      </w:r>
      <w:r w:rsidR="00B87F26">
        <w:rPr>
          <w:rFonts w:ascii="Times New Roman" w:hAnsi="Times New Roman" w:cs="Times New Roman"/>
          <w:sz w:val="25"/>
          <w:szCs w:val="25"/>
        </w:rPr>
        <w:t xml:space="preserve">. </w:t>
      </w:r>
      <w:r w:rsidR="00423DD0">
        <w:rPr>
          <w:rFonts w:ascii="Times New Roman" w:hAnsi="Times New Roman" w:cs="Times New Roman"/>
          <w:sz w:val="25"/>
          <w:szCs w:val="25"/>
        </w:rPr>
        <w:t>It ensures only authorized users may access the device, especially when remote access</w:t>
      </w:r>
      <w:r w:rsidR="00861F11">
        <w:rPr>
          <w:rFonts w:ascii="Times New Roman" w:hAnsi="Times New Roman" w:cs="Times New Roman"/>
          <w:sz w:val="25"/>
          <w:szCs w:val="25"/>
        </w:rPr>
        <w:t xml:space="preserve"> is the main method of configuration.</w:t>
      </w:r>
      <w:r w:rsidR="00BF74F3">
        <w:rPr>
          <w:rFonts w:ascii="Times New Roman" w:hAnsi="Times New Roman" w:cs="Times New Roman"/>
          <w:sz w:val="25"/>
          <w:szCs w:val="25"/>
        </w:rPr>
        <w:t xml:space="preserve"> </w:t>
      </w:r>
      <w:r w:rsidR="00277CC8">
        <w:rPr>
          <w:rFonts w:ascii="Times New Roman" w:hAnsi="Times New Roman" w:cs="Times New Roman"/>
          <w:sz w:val="25"/>
          <w:szCs w:val="25"/>
        </w:rPr>
        <w:t xml:space="preserve">Each user can also then be assigned a level of privilege, determining what they are authorized to do. Lastly, </w:t>
      </w:r>
      <w:r w:rsidR="00BD39BA">
        <w:rPr>
          <w:rFonts w:ascii="Times New Roman" w:hAnsi="Times New Roman" w:cs="Times New Roman"/>
          <w:sz w:val="25"/>
          <w:szCs w:val="25"/>
        </w:rPr>
        <w:t xml:space="preserve">user activity can be </w:t>
      </w:r>
      <w:r w:rsidR="0057010C">
        <w:rPr>
          <w:rFonts w:ascii="Times New Roman" w:hAnsi="Times New Roman" w:cs="Times New Roman"/>
          <w:sz w:val="25"/>
          <w:szCs w:val="25"/>
        </w:rPr>
        <w:t>monitored, captured, and saved</w:t>
      </w:r>
      <w:r w:rsidR="00D74895">
        <w:rPr>
          <w:rFonts w:ascii="Times New Roman" w:hAnsi="Times New Roman" w:cs="Times New Roman"/>
          <w:sz w:val="25"/>
          <w:szCs w:val="25"/>
        </w:rPr>
        <w:t xml:space="preserve"> to a database server.</w:t>
      </w:r>
      <w:r w:rsidR="00A36246">
        <w:rPr>
          <w:rFonts w:ascii="Times New Roman" w:hAnsi="Times New Roman" w:cs="Times New Roman"/>
          <w:sz w:val="25"/>
          <w:szCs w:val="25"/>
        </w:rPr>
        <w:t xml:space="preserve"> Accounting is </w:t>
      </w:r>
      <w:r w:rsidR="00BB57A6">
        <w:rPr>
          <w:rFonts w:ascii="Times New Roman" w:hAnsi="Times New Roman" w:cs="Times New Roman"/>
          <w:sz w:val="25"/>
          <w:szCs w:val="25"/>
        </w:rPr>
        <w:t>negligible for the purpose of this lab.</w:t>
      </w:r>
      <w:r w:rsidR="00D74895">
        <w:rPr>
          <w:rFonts w:ascii="Times New Roman" w:hAnsi="Times New Roman" w:cs="Times New Roman"/>
          <w:sz w:val="25"/>
          <w:szCs w:val="25"/>
        </w:rPr>
        <w:t xml:space="preserve"> Different authentication protocols </w:t>
      </w:r>
      <w:r w:rsidR="00684CC8">
        <w:rPr>
          <w:rFonts w:ascii="Times New Roman" w:hAnsi="Times New Roman" w:cs="Times New Roman"/>
          <w:sz w:val="25"/>
          <w:szCs w:val="25"/>
        </w:rPr>
        <w:t xml:space="preserve">serve this AAA framework, and the two most widely used are </w:t>
      </w:r>
      <w:r w:rsidR="00203B3F">
        <w:rPr>
          <w:rFonts w:ascii="Times New Roman" w:hAnsi="Times New Roman" w:cs="Times New Roman"/>
          <w:sz w:val="25"/>
          <w:szCs w:val="25"/>
        </w:rPr>
        <w:t>RADIUS</w:t>
      </w:r>
      <w:r w:rsidR="00BB71C6">
        <w:rPr>
          <w:rFonts w:ascii="Times New Roman" w:hAnsi="Times New Roman" w:cs="Times New Roman"/>
          <w:sz w:val="25"/>
          <w:szCs w:val="25"/>
        </w:rPr>
        <w:t xml:space="preserve"> and TACACS.</w:t>
      </w:r>
    </w:p>
    <w:p w14:paraId="563169D4" w14:textId="358C4DD0" w:rsidR="00B14E62" w:rsidRDefault="00B14E62" w:rsidP="00D03BC4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A router can be the </w:t>
      </w:r>
      <w:r w:rsidR="00BB57A6">
        <w:rPr>
          <w:rFonts w:ascii="Times New Roman" w:hAnsi="Times New Roman" w:cs="Times New Roman"/>
          <w:sz w:val="25"/>
          <w:szCs w:val="25"/>
        </w:rPr>
        <w:t>AAA</w:t>
      </w:r>
      <w:r>
        <w:rPr>
          <w:rFonts w:ascii="Times New Roman" w:hAnsi="Times New Roman" w:cs="Times New Roman"/>
          <w:sz w:val="25"/>
          <w:szCs w:val="25"/>
        </w:rPr>
        <w:t xml:space="preserve"> client, but a Network Access Server (NAS) </w:t>
      </w:r>
      <w:r w:rsidR="006F33B6">
        <w:rPr>
          <w:rFonts w:ascii="Times New Roman" w:hAnsi="Times New Roman" w:cs="Times New Roman"/>
          <w:sz w:val="25"/>
          <w:szCs w:val="25"/>
        </w:rPr>
        <w:t xml:space="preserve">is the general term for devices that </w:t>
      </w:r>
      <w:r>
        <w:rPr>
          <w:rFonts w:ascii="Times New Roman" w:hAnsi="Times New Roman" w:cs="Times New Roman"/>
          <w:sz w:val="25"/>
          <w:szCs w:val="25"/>
        </w:rPr>
        <w:t>serv</w:t>
      </w:r>
      <w:r w:rsidR="006F33B6">
        <w:rPr>
          <w:rFonts w:ascii="Times New Roman" w:hAnsi="Times New Roman" w:cs="Times New Roman"/>
          <w:sz w:val="25"/>
          <w:szCs w:val="25"/>
        </w:rPr>
        <w:t>e</w:t>
      </w:r>
      <w:r>
        <w:rPr>
          <w:rFonts w:ascii="Times New Roman" w:hAnsi="Times New Roman" w:cs="Times New Roman"/>
          <w:sz w:val="25"/>
          <w:szCs w:val="25"/>
        </w:rPr>
        <w:t xml:space="preserve"> the same role. </w:t>
      </w:r>
      <w:r w:rsidR="00C5452B">
        <w:rPr>
          <w:rFonts w:ascii="Times New Roman" w:hAnsi="Times New Roman" w:cs="Times New Roman"/>
          <w:sz w:val="25"/>
          <w:szCs w:val="25"/>
        </w:rPr>
        <w:t>It is the element that users first</w:t>
      </w:r>
      <w:r w:rsidR="001E3148">
        <w:rPr>
          <w:rFonts w:ascii="Times New Roman" w:hAnsi="Times New Roman" w:cs="Times New Roman"/>
          <w:sz w:val="25"/>
          <w:szCs w:val="25"/>
        </w:rPr>
        <w:t xml:space="preserve"> contact to get access to the network.</w:t>
      </w:r>
      <w:r w:rsidR="00FD0E76">
        <w:rPr>
          <w:rFonts w:ascii="Times New Roman" w:hAnsi="Times New Roman" w:cs="Times New Roman"/>
          <w:sz w:val="25"/>
          <w:szCs w:val="25"/>
        </w:rPr>
        <w:t xml:space="preserve"> As </w:t>
      </w:r>
      <w:r w:rsidR="00701C8C">
        <w:rPr>
          <w:rFonts w:ascii="Times New Roman" w:hAnsi="Times New Roman" w:cs="Times New Roman"/>
          <w:sz w:val="25"/>
          <w:szCs w:val="25"/>
        </w:rPr>
        <w:t>it is the</w:t>
      </w:r>
      <w:r w:rsidR="00FD0E76">
        <w:rPr>
          <w:rFonts w:ascii="Times New Roman" w:hAnsi="Times New Roman" w:cs="Times New Roman"/>
          <w:sz w:val="25"/>
          <w:szCs w:val="25"/>
        </w:rPr>
        <w:t xml:space="preserve"> single point of access </w:t>
      </w:r>
      <w:r w:rsidR="00701C8C">
        <w:rPr>
          <w:rFonts w:ascii="Times New Roman" w:hAnsi="Times New Roman" w:cs="Times New Roman"/>
          <w:sz w:val="25"/>
          <w:szCs w:val="25"/>
        </w:rPr>
        <w:t>to the remote resource, it also serves as the gateway to guard it</w:t>
      </w:r>
      <w:r w:rsidR="008D4E44">
        <w:rPr>
          <w:rFonts w:ascii="Times New Roman" w:hAnsi="Times New Roman" w:cs="Times New Roman"/>
          <w:sz w:val="25"/>
          <w:szCs w:val="25"/>
        </w:rPr>
        <w:t xml:space="preserve">. The NAS should be located </w:t>
      </w:r>
      <w:r w:rsidR="007B623F">
        <w:rPr>
          <w:rFonts w:ascii="Times New Roman" w:hAnsi="Times New Roman" w:cs="Times New Roman"/>
          <w:sz w:val="25"/>
          <w:szCs w:val="25"/>
        </w:rPr>
        <w:t xml:space="preserve">within the accessible network. Then, the NAS is connected to </w:t>
      </w:r>
      <w:r w:rsidR="008F0E98">
        <w:rPr>
          <w:rFonts w:ascii="Times New Roman" w:hAnsi="Times New Roman" w:cs="Times New Roman"/>
          <w:sz w:val="25"/>
          <w:szCs w:val="25"/>
        </w:rPr>
        <w:t xml:space="preserve">the </w:t>
      </w:r>
      <w:r w:rsidR="00BA76CB">
        <w:rPr>
          <w:rFonts w:ascii="Times New Roman" w:hAnsi="Times New Roman" w:cs="Times New Roman"/>
          <w:sz w:val="25"/>
          <w:szCs w:val="25"/>
        </w:rPr>
        <w:t xml:space="preserve">centralized </w:t>
      </w:r>
      <w:r w:rsidR="008F0E98">
        <w:rPr>
          <w:rFonts w:ascii="Times New Roman" w:hAnsi="Times New Roman" w:cs="Times New Roman"/>
          <w:sz w:val="25"/>
          <w:szCs w:val="25"/>
        </w:rPr>
        <w:t>AAA</w:t>
      </w:r>
      <w:r w:rsidR="007B623F">
        <w:rPr>
          <w:rFonts w:ascii="Times New Roman" w:hAnsi="Times New Roman" w:cs="Times New Roman"/>
          <w:sz w:val="25"/>
          <w:szCs w:val="25"/>
        </w:rPr>
        <w:t xml:space="preserve"> server. The protocol</w:t>
      </w:r>
      <w:r w:rsidR="002C6292">
        <w:rPr>
          <w:rFonts w:ascii="Times New Roman" w:hAnsi="Times New Roman" w:cs="Times New Roman"/>
          <w:sz w:val="25"/>
          <w:szCs w:val="25"/>
        </w:rPr>
        <w:t xml:space="preserve"> for communication between this NAS and the </w:t>
      </w:r>
      <w:r w:rsidR="005747F5">
        <w:rPr>
          <w:rFonts w:ascii="Times New Roman" w:hAnsi="Times New Roman" w:cs="Times New Roman"/>
          <w:sz w:val="25"/>
          <w:szCs w:val="25"/>
        </w:rPr>
        <w:t xml:space="preserve">central </w:t>
      </w:r>
      <w:r w:rsidR="00F5040E">
        <w:rPr>
          <w:rFonts w:ascii="Times New Roman" w:hAnsi="Times New Roman" w:cs="Times New Roman"/>
          <w:sz w:val="25"/>
          <w:szCs w:val="25"/>
        </w:rPr>
        <w:t xml:space="preserve">server is </w:t>
      </w:r>
      <w:r w:rsidR="00F57F50">
        <w:rPr>
          <w:rFonts w:ascii="Times New Roman" w:hAnsi="Times New Roman" w:cs="Times New Roman"/>
          <w:sz w:val="25"/>
          <w:szCs w:val="25"/>
        </w:rPr>
        <w:t xml:space="preserve">called the authentication </w:t>
      </w:r>
      <w:r w:rsidR="007A3EAE">
        <w:rPr>
          <w:rFonts w:ascii="Times New Roman" w:hAnsi="Times New Roman" w:cs="Times New Roman"/>
          <w:sz w:val="25"/>
          <w:szCs w:val="25"/>
        </w:rPr>
        <w:t>protocol and</w:t>
      </w:r>
      <w:r w:rsidR="00F57F50">
        <w:rPr>
          <w:rFonts w:ascii="Times New Roman" w:hAnsi="Times New Roman" w:cs="Times New Roman"/>
          <w:sz w:val="25"/>
          <w:szCs w:val="25"/>
        </w:rPr>
        <w:t xml:space="preserve"> is what </w:t>
      </w:r>
      <w:r w:rsidR="00203B3F">
        <w:rPr>
          <w:rFonts w:ascii="Times New Roman" w:hAnsi="Times New Roman" w:cs="Times New Roman"/>
          <w:sz w:val="25"/>
          <w:szCs w:val="25"/>
        </w:rPr>
        <w:t>RADIUS</w:t>
      </w:r>
      <w:r w:rsidR="00F57F50">
        <w:rPr>
          <w:rFonts w:ascii="Times New Roman" w:hAnsi="Times New Roman" w:cs="Times New Roman"/>
          <w:sz w:val="25"/>
          <w:szCs w:val="25"/>
        </w:rPr>
        <w:t xml:space="preserve"> and TACACS are used for. </w:t>
      </w:r>
      <w:r w:rsidR="009C70D6">
        <w:rPr>
          <w:rFonts w:ascii="Times New Roman" w:hAnsi="Times New Roman" w:cs="Times New Roman"/>
          <w:sz w:val="25"/>
          <w:szCs w:val="25"/>
        </w:rPr>
        <w:t xml:space="preserve">Below, the process of AAA communication </w:t>
      </w:r>
      <w:r w:rsidR="00D41852">
        <w:rPr>
          <w:rFonts w:ascii="Times New Roman" w:hAnsi="Times New Roman" w:cs="Times New Roman"/>
          <w:sz w:val="25"/>
          <w:szCs w:val="25"/>
        </w:rPr>
        <w:t>is shown.</w:t>
      </w:r>
    </w:p>
    <w:p w14:paraId="6D0563B6" w14:textId="377714B6" w:rsidR="004D62B1" w:rsidRDefault="004D62B1" w:rsidP="00D03BC4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noProof/>
        </w:rPr>
        <w:drawing>
          <wp:inline distT="0" distB="0" distL="0" distR="0" wp14:anchorId="690C07E7" wp14:editId="13274536">
            <wp:extent cx="5943600" cy="1548765"/>
            <wp:effectExtent l="0" t="0" r="0" b="0"/>
            <wp:docPr id="10" name="Picture 10" descr="AAA access control in networking. | by Ayush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AA access control in networking. | by Ayush | Med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7260F" w14:textId="31EE4FF6" w:rsidR="002D0ADB" w:rsidRDefault="002D0ADB" w:rsidP="002D0ADB">
      <w:pPr>
        <w:pStyle w:val="ListParagraph"/>
        <w:numPr>
          <w:ilvl w:val="0"/>
          <w:numId w:val="5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The remote client tries to access the router. </w:t>
      </w:r>
      <w:r w:rsidR="000817AB">
        <w:rPr>
          <w:rFonts w:ascii="Times New Roman" w:hAnsi="Times New Roman" w:cs="Times New Roman"/>
          <w:sz w:val="25"/>
          <w:szCs w:val="25"/>
        </w:rPr>
        <w:t>Information is sent via the link-layer</w:t>
      </w:r>
      <w:r w:rsidR="003C3597">
        <w:rPr>
          <w:rFonts w:ascii="Times New Roman" w:hAnsi="Times New Roman" w:cs="Times New Roman"/>
          <w:sz w:val="25"/>
          <w:szCs w:val="25"/>
        </w:rPr>
        <w:t xml:space="preserve">, such as </w:t>
      </w:r>
      <w:r w:rsidR="00D41852">
        <w:rPr>
          <w:rFonts w:ascii="Times New Roman" w:hAnsi="Times New Roman" w:cs="Times New Roman"/>
          <w:sz w:val="25"/>
          <w:szCs w:val="25"/>
        </w:rPr>
        <w:t xml:space="preserve">through the </w:t>
      </w:r>
      <w:r w:rsidR="003C3597">
        <w:rPr>
          <w:rFonts w:ascii="Times New Roman" w:hAnsi="Times New Roman" w:cs="Times New Roman"/>
          <w:sz w:val="25"/>
          <w:szCs w:val="25"/>
        </w:rPr>
        <w:t xml:space="preserve">Point-to-Point </w:t>
      </w:r>
      <w:r w:rsidR="00D41852">
        <w:rPr>
          <w:rFonts w:ascii="Times New Roman" w:hAnsi="Times New Roman" w:cs="Times New Roman"/>
          <w:sz w:val="25"/>
          <w:szCs w:val="25"/>
        </w:rPr>
        <w:t xml:space="preserve">Protocol </w:t>
      </w:r>
      <w:r w:rsidR="003C3597">
        <w:rPr>
          <w:rFonts w:ascii="Times New Roman" w:hAnsi="Times New Roman" w:cs="Times New Roman"/>
          <w:sz w:val="25"/>
          <w:szCs w:val="25"/>
        </w:rPr>
        <w:t>(PPP).</w:t>
      </w:r>
    </w:p>
    <w:p w14:paraId="55ED3124" w14:textId="58C15730" w:rsidR="007A3EAE" w:rsidRDefault="007A3EAE" w:rsidP="002D0ADB">
      <w:pPr>
        <w:pStyle w:val="ListParagraph"/>
        <w:numPr>
          <w:ilvl w:val="0"/>
          <w:numId w:val="5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The </w:t>
      </w:r>
      <w:r w:rsidR="00661014">
        <w:rPr>
          <w:rFonts w:ascii="Times New Roman" w:hAnsi="Times New Roman" w:cs="Times New Roman"/>
          <w:sz w:val="25"/>
          <w:szCs w:val="25"/>
        </w:rPr>
        <w:t>AAA router/NAS</w:t>
      </w:r>
      <w:r>
        <w:rPr>
          <w:rFonts w:ascii="Times New Roman" w:hAnsi="Times New Roman" w:cs="Times New Roman"/>
          <w:sz w:val="25"/>
          <w:szCs w:val="25"/>
        </w:rPr>
        <w:t xml:space="preserve"> prompts user credentials, such as Username and Password.</w:t>
      </w:r>
    </w:p>
    <w:p w14:paraId="1248B7AA" w14:textId="1144530C" w:rsidR="007A3EAE" w:rsidRDefault="007A3EAE" w:rsidP="002D0ADB">
      <w:pPr>
        <w:pStyle w:val="ListParagraph"/>
        <w:numPr>
          <w:ilvl w:val="0"/>
          <w:numId w:val="5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The </w:t>
      </w:r>
      <w:r w:rsidR="00661014">
        <w:rPr>
          <w:rFonts w:ascii="Times New Roman" w:hAnsi="Times New Roman" w:cs="Times New Roman"/>
          <w:sz w:val="25"/>
          <w:szCs w:val="25"/>
        </w:rPr>
        <w:t xml:space="preserve">AAA router/NAS checks with the authentication server through </w:t>
      </w:r>
      <w:r w:rsidR="00C35064">
        <w:rPr>
          <w:rFonts w:ascii="Times New Roman" w:hAnsi="Times New Roman" w:cs="Times New Roman"/>
          <w:sz w:val="25"/>
          <w:szCs w:val="25"/>
        </w:rPr>
        <w:t>a protocol</w:t>
      </w:r>
      <w:r w:rsidR="00661014">
        <w:rPr>
          <w:rFonts w:ascii="Times New Roman" w:hAnsi="Times New Roman" w:cs="Times New Roman"/>
          <w:sz w:val="25"/>
          <w:szCs w:val="25"/>
        </w:rPr>
        <w:t xml:space="preserve"> to </w:t>
      </w:r>
      <w:r w:rsidR="007278AA">
        <w:rPr>
          <w:rFonts w:ascii="Times New Roman" w:hAnsi="Times New Roman" w:cs="Times New Roman"/>
          <w:sz w:val="25"/>
          <w:szCs w:val="25"/>
        </w:rPr>
        <w:t>determine</w:t>
      </w:r>
      <w:r w:rsidR="000A484F">
        <w:rPr>
          <w:rFonts w:ascii="Times New Roman" w:hAnsi="Times New Roman" w:cs="Times New Roman"/>
          <w:sz w:val="25"/>
          <w:szCs w:val="25"/>
        </w:rPr>
        <w:t xml:space="preserve"> validity and authorized privileges.</w:t>
      </w:r>
      <w:r w:rsidR="00401025">
        <w:rPr>
          <w:rFonts w:ascii="Times New Roman" w:hAnsi="Times New Roman" w:cs="Times New Roman"/>
          <w:sz w:val="25"/>
          <w:szCs w:val="25"/>
        </w:rPr>
        <w:t xml:space="preserve"> </w:t>
      </w:r>
    </w:p>
    <w:p w14:paraId="2E268DE5" w14:textId="77777777" w:rsidR="00E26560" w:rsidRDefault="000A484F" w:rsidP="00E26560">
      <w:pPr>
        <w:pStyle w:val="ListParagraph"/>
        <w:numPr>
          <w:ilvl w:val="0"/>
          <w:numId w:val="5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The AAA router/NAS</w:t>
      </w:r>
      <w:r w:rsidR="00CF0690">
        <w:rPr>
          <w:rFonts w:ascii="Times New Roman" w:hAnsi="Times New Roman" w:cs="Times New Roman"/>
          <w:sz w:val="25"/>
          <w:szCs w:val="25"/>
        </w:rPr>
        <w:t xml:space="preserve"> replies to the client </w:t>
      </w:r>
      <w:r w:rsidR="0025463F">
        <w:rPr>
          <w:rFonts w:ascii="Times New Roman" w:hAnsi="Times New Roman" w:cs="Times New Roman"/>
          <w:sz w:val="25"/>
          <w:szCs w:val="25"/>
        </w:rPr>
        <w:t>again with either a accept or a deny message</w:t>
      </w:r>
      <w:r w:rsidR="00E26560">
        <w:rPr>
          <w:rFonts w:ascii="Times New Roman" w:hAnsi="Times New Roman" w:cs="Times New Roman"/>
          <w:sz w:val="25"/>
          <w:szCs w:val="25"/>
        </w:rPr>
        <w:t>.</w:t>
      </w:r>
    </w:p>
    <w:p w14:paraId="6E153872" w14:textId="6487DF2F" w:rsidR="006A46DC" w:rsidRDefault="0017285B" w:rsidP="007D34AD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lastRenderedPageBreak/>
        <w:t xml:space="preserve">          </w:t>
      </w:r>
      <w:r w:rsidR="00E26560" w:rsidRPr="007D34AD">
        <w:rPr>
          <w:rFonts w:ascii="Times New Roman" w:hAnsi="Times New Roman" w:cs="Times New Roman"/>
          <w:sz w:val="25"/>
          <w:szCs w:val="25"/>
        </w:rPr>
        <w:t>To specif</w:t>
      </w:r>
      <w:r w:rsidR="00447C3F">
        <w:rPr>
          <w:rFonts w:ascii="Times New Roman" w:hAnsi="Times New Roman" w:cs="Times New Roman"/>
          <w:sz w:val="25"/>
          <w:szCs w:val="25"/>
        </w:rPr>
        <w:t>y</w:t>
      </w:r>
      <w:r w:rsidR="00E26560" w:rsidRPr="007D34AD">
        <w:rPr>
          <w:rFonts w:ascii="Times New Roman" w:hAnsi="Times New Roman" w:cs="Times New Roman"/>
          <w:sz w:val="25"/>
          <w:szCs w:val="25"/>
        </w:rPr>
        <w:t xml:space="preserve"> the </w:t>
      </w:r>
      <w:r>
        <w:rPr>
          <w:rFonts w:ascii="Times New Roman" w:hAnsi="Times New Roman" w:cs="Times New Roman"/>
          <w:sz w:val="25"/>
          <w:szCs w:val="25"/>
        </w:rPr>
        <w:t xml:space="preserve">method to be used for authentication, there is a command </w:t>
      </w:r>
      <w:r w:rsidR="00447C3F">
        <w:rPr>
          <w:rFonts w:ascii="Times New Roman" w:hAnsi="Times New Roman" w:cs="Times New Roman"/>
          <w:sz w:val="25"/>
          <w:szCs w:val="25"/>
        </w:rPr>
        <w:t xml:space="preserve">during AAA configuration </w:t>
      </w:r>
      <w:r w:rsidR="008330B2">
        <w:rPr>
          <w:rFonts w:ascii="Times New Roman" w:hAnsi="Times New Roman" w:cs="Times New Roman"/>
          <w:sz w:val="25"/>
          <w:szCs w:val="25"/>
        </w:rPr>
        <w:t>for</w:t>
      </w:r>
      <w:r w:rsidR="00F84DF6">
        <w:rPr>
          <w:rFonts w:ascii="Times New Roman" w:hAnsi="Times New Roman" w:cs="Times New Roman"/>
          <w:sz w:val="25"/>
          <w:szCs w:val="25"/>
        </w:rPr>
        <w:t xml:space="preserve"> the AAA router</w:t>
      </w:r>
      <w:r w:rsidR="008330B2">
        <w:rPr>
          <w:rFonts w:ascii="Times New Roman" w:hAnsi="Times New Roman" w:cs="Times New Roman"/>
          <w:sz w:val="25"/>
          <w:szCs w:val="25"/>
        </w:rPr>
        <w:t xml:space="preserve"> </w:t>
      </w:r>
      <w:r w:rsidR="00F84DF6">
        <w:rPr>
          <w:rFonts w:ascii="Times New Roman" w:hAnsi="Times New Roman" w:cs="Times New Roman"/>
          <w:sz w:val="25"/>
          <w:szCs w:val="25"/>
        </w:rPr>
        <w:t xml:space="preserve">side. </w:t>
      </w:r>
      <w:r w:rsidR="00E65A52">
        <w:rPr>
          <w:rFonts w:ascii="Times New Roman" w:hAnsi="Times New Roman" w:cs="Times New Roman"/>
          <w:sz w:val="25"/>
          <w:szCs w:val="25"/>
        </w:rPr>
        <w:t>That command is a</w:t>
      </w:r>
      <w:r w:rsidR="00D44EAB">
        <w:rPr>
          <w:rFonts w:ascii="Times New Roman" w:hAnsi="Times New Roman" w:cs="Times New Roman"/>
          <w:sz w:val="25"/>
          <w:szCs w:val="25"/>
        </w:rPr>
        <w:t xml:space="preserve"> default o</w:t>
      </w:r>
      <w:r w:rsidR="000B0F1C">
        <w:rPr>
          <w:rFonts w:ascii="Times New Roman" w:hAnsi="Times New Roman" w:cs="Times New Roman"/>
          <w:sz w:val="25"/>
          <w:szCs w:val="25"/>
        </w:rPr>
        <w:t xml:space="preserve">r </w:t>
      </w:r>
      <w:r w:rsidR="00D44EAB">
        <w:rPr>
          <w:rFonts w:ascii="Times New Roman" w:hAnsi="Times New Roman" w:cs="Times New Roman"/>
          <w:sz w:val="25"/>
          <w:szCs w:val="25"/>
        </w:rPr>
        <w:t>customized authentication method list</w:t>
      </w:r>
      <w:r w:rsidR="00E65A52">
        <w:rPr>
          <w:rFonts w:ascii="Times New Roman" w:hAnsi="Times New Roman" w:cs="Times New Roman"/>
          <w:sz w:val="25"/>
          <w:szCs w:val="25"/>
        </w:rPr>
        <w:t xml:space="preserve"> </w:t>
      </w:r>
      <w:r w:rsidR="00D44EAB">
        <w:rPr>
          <w:rFonts w:ascii="Times New Roman" w:hAnsi="Times New Roman" w:cs="Times New Roman"/>
          <w:sz w:val="25"/>
          <w:szCs w:val="25"/>
        </w:rPr>
        <w:t xml:space="preserve">(see </w:t>
      </w:r>
      <w:r w:rsidR="00D44EAB">
        <w:rPr>
          <w:rFonts w:ascii="Times New Roman" w:hAnsi="Times New Roman" w:cs="Times New Roman"/>
          <w:i/>
          <w:iCs/>
          <w:sz w:val="25"/>
          <w:szCs w:val="25"/>
        </w:rPr>
        <w:t>Lab Commands</w:t>
      </w:r>
      <w:r w:rsidR="00D44EAB">
        <w:rPr>
          <w:rFonts w:ascii="Times New Roman" w:hAnsi="Times New Roman" w:cs="Times New Roman"/>
          <w:sz w:val="25"/>
          <w:szCs w:val="25"/>
        </w:rPr>
        <w:t>).</w:t>
      </w:r>
      <w:r w:rsidR="00B23529">
        <w:rPr>
          <w:rFonts w:ascii="Times New Roman" w:hAnsi="Times New Roman" w:cs="Times New Roman"/>
          <w:sz w:val="25"/>
          <w:szCs w:val="25"/>
        </w:rPr>
        <w:t xml:space="preserve"> Without the command, the router will not have any visible methods of</w:t>
      </w:r>
      <w:r w:rsidR="005C335C">
        <w:rPr>
          <w:rFonts w:ascii="Times New Roman" w:hAnsi="Times New Roman" w:cs="Times New Roman"/>
          <w:sz w:val="25"/>
          <w:szCs w:val="25"/>
        </w:rPr>
        <w:t xml:space="preserve"> authentication. On the contrary, this also implies that </w:t>
      </w:r>
      <w:r w:rsidR="00E65A52">
        <w:rPr>
          <w:rFonts w:ascii="Times New Roman" w:hAnsi="Times New Roman" w:cs="Times New Roman"/>
          <w:sz w:val="25"/>
          <w:szCs w:val="25"/>
        </w:rPr>
        <w:t xml:space="preserve">multiple </w:t>
      </w:r>
      <w:r w:rsidR="005C335C">
        <w:rPr>
          <w:rFonts w:ascii="Times New Roman" w:hAnsi="Times New Roman" w:cs="Times New Roman"/>
          <w:sz w:val="25"/>
          <w:szCs w:val="25"/>
        </w:rPr>
        <w:t>authentication protocols</w:t>
      </w:r>
      <w:r w:rsidR="008C78D9">
        <w:rPr>
          <w:rFonts w:ascii="Times New Roman" w:hAnsi="Times New Roman" w:cs="Times New Roman"/>
          <w:sz w:val="25"/>
          <w:szCs w:val="25"/>
        </w:rPr>
        <w:t xml:space="preserve">, </w:t>
      </w:r>
      <w:r w:rsidR="00E65A52">
        <w:rPr>
          <w:rFonts w:ascii="Times New Roman" w:hAnsi="Times New Roman" w:cs="Times New Roman"/>
          <w:sz w:val="25"/>
          <w:szCs w:val="25"/>
        </w:rPr>
        <w:t xml:space="preserve">including </w:t>
      </w:r>
      <w:r w:rsidR="00203B3F">
        <w:rPr>
          <w:rFonts w:ascii="Times New Roman" w:hAnsi="Times New Roman" w:cs="Times New Roman"/>
          <w:sz w:val="25"/>
          <w:szCs w:val="25"/>
        </w:rPr>
        <w:t>RADIUS</w:t>
      </w:r>
      <w:r w:rsidR="008C78D9">
        <w:rPr>
          <w:rFonts w:ascii="Times New Roman" w:hAnsi="Times New Roman" w:cs="Times New Roman"/>
          <w:sz w:val="25"/>
          <w:szCs w:val="25"/>
        </w:rPr>
        <w:t xml:space="preserve"> and TACACS, can be configured at the same time</w:t>
      </w:r>
      <w:r w:rsidR="00832157">
        <w:rPr>
          <w:rFonts w:ascii="Times New Roman" w:hAnsi="Times New Roman" w:cs="Times New Roman"/>
          <w:sz w:val="25"/>
          <w:szCs w:val="25"/>
        </w:rPr>
        <w:t xml:space="preserve"> and used in the same method list. This </w:t>
      </w:r>
      <w:r w:rsidR="00A77A37">
        <w:rPr>
          <w:rFonts w:ascii="Times New Roman" w:hAnsi="Times New Roman" w:cs="Times New Roman"/>
          <w:sz w:val="25"/>
          <w:szCs w:val="25"/>
        </w:rPr>
        <w:t>improves on fault tolerance</w:t>
      </w:r>
      <w:r w:rsidR="00F33700">
        <w:rPr>
          <w:rFonts w:ascii="Times New Roman" w:hAnsi="Times New Roman" w:cs="Times New Roman"/>
          <w:sz w:val="25"/>
          <w:szCs w:val="25"/>
        </w:rPr>
        <w:t xml:space="preserve"> as if either server is down, it is ensured that another method will be available</w:t>
      </w:r>
      <w:r w:rsidR="00B93A4E">
        <w:rPr>
          <w:rFonts w:ascii="Times New Roman" w:hAnsi="Times New Roman" w:cs="Times New Roman"/>
          <w:sz w:val="25"/>
          <w:szCs w:val="25"/>
        </w:rPr>
        <w:t xml:space="preserve">. </w:t>
      </w:r>
      <w:r w:rsidR="000B0F1C">
        <w:rPr>
          <w:rFonts w:ascii="Times New Roman" w:hAnsi="Times New Roman" w:cs="Times New Roman"/>
          <w:sz w:val="25"/>
          <w:szCs w:val="25"/>
        </w:rPr>
        <w:t>However,</w:t>
      </w:r>
      <w:r w:rsidR="00DA3C7D">
        <w:rPr>
          <w:rFonts w:ascii="Times New Roman" w:hAnsi="Times New Roman" w:cs="Times New Roman"/>
          <w:sz w:val="25"/>
          <w:szCs w:val="25"/>
        </w:rPr>
        <w:t xml:space="preserve"> i</w:t>
      </w:r>
      <w:r w:rsidR="00B93A4E">
        <w:rPr>
          <w:rFonts w:ascii="Times New Roman" w:hAnsi="Times New Roman" w:cs="Times New Roman"/>
          <w:sz w:val="25"/>
          <w:szCs w:val="25"/>
        </w:rPr>
        <w:t xml:space="preserve">f the authentication server replies with a reject message, </w:t>
      </w:r>
      <w:r w:rsidR="00DA3C7D">
        <w:rPr>
          <w:rFonts w:ascii="Times New Roman" w:hAnsi="Times New Roman" w:cs="Times New Roman"/>
          <w:sz w:val="25"/>
          <w:szCs w:val="25"/>
        </w:rPr>
        <w:t xml:space="preserve">it will not </w:t>
      </w:r>
      <w:r w:rsidR="00437851">
        <w:rPr>
          <w:rFonts w:ascii="Times New Roman" w:hAnsi="Times New Roman" w:cs="Times New Roman"/>
          <w:sz w:val="25"/>
          <w:szCs w:val="25"/>
        </w:rPr>
        <w:t>go to the next method.</w:t>
      </w:r>
    </w:p>
    <w:p w14:paraId="43E22783" w14:textId="76CDAF77" w:rsidR="00C35064" w:rsidRDefault="002438E7" w:rsidP="007D34AD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 w:rsidR="00977024">
        <w:rPr>
          <w:rFonts w:ascii="Times New Roman" w:hAnsi="Times New Roman" w:cs="Times New Roman"/>
          <w:sz w:val="25"/>
          <w:szCs w:val="25"/>
        </w:rPr>
        <w:t xml:space="preserve">The open-source </w:t>
      </w:r>
      <w:r w:rsidR="00ED66B5">
        <w:rPr>
          <w:rFonts w:ascii="Times New Roman" w:hAnsi="Times New Roman" w:cs="Times New Roman"/>
          <w:sz w:val="25"/>
          <w:szCs w:val="25"/>
        </w:rPr>
        <w:t>Remote Authentication Dial-In User Service (</w:t>
      </w:r>
      <w:r w:rsidR="00203B3F">
        <w:rPr>
          <w:rFonts w:ascii="Times New Roman" w:hAnsi="Times New Roman" w:cs="Times New Roman"/>
          <w:sz w:val="25"/>
          <w:szCs w:val="25"/>
        </w:rPr>
        <w:t>RADIUS</w:t>
      </w:r>
      <w:r w:rsidR="00ED66B5">
        <w:rPr>
          <w:rFonts w:ascii="Times New Roman" w:hAnsi="Times New Roman" w:cs="Times New Roman"/>
          <w:sz w:val="25"/>
          <w:szCs w:val="25"/>
        </w:rPr>
        <w:t>)</w:t>
      </w:r>
      <w:r>
        <w:rPr>
          <w:rFonts w:ascii="Times New Roman" w:hAnsi="Times New Roman" w:cs="Times New Roman"/>
          <w:sz w:val="25"/>
          <w:szCs w:val="25"/>
        </w:rPr>
        <w:t xml:space="preserve"> </w:t>
      </w:r>
      <w:r w:rsidR="00D80E8A">
        <w:rPr>
          <w:rFonts w:ascii="Times New Roman" w:hAnsi="Times New Roman" w:cs="Times New Roman"/>
          <w:sz w:val="25"/>
          <w:szCs w:val="25"/>
        </w:rPr>
        <w:t xml:space="preserve">is </w:t>
      </w:r>
      <w:r w:rsidR="00C80799">
        <w:rPr>
          <w:rFonts w:ascii="Times New Roman" w:hAnsi="Times New Roman" w:cs="Times New Roman"/>
          <w:sz w:val="25"/>
          <w:szCs w:val="25"/>
        </w:rPr>
        <w:t xml:space="preserve">the </w:t>
      </w:r>
      <w:r w:rsidR="00D80E8A">
        <w:rPr>
          <w:rFonts w:ascii="Times New Roman" w:hAnsi="Times New Roman" w:cs="Times New Roman"/>
          <w:sz w:val="25"/>
          <w:szCs w:val="25"/>
        </w:rPr>
        <w:t>most popular and widely used</w:t>
      </w:r>
      <w:r w:rsidR="00C80799">
        <w:rPr>
          <w:rFonts w:ascii="Times New Roman" w:hAnsi="Times New Roman" w:cs="Times New Roman"/>
          <w:sz w:val="25"/>
          <w:szCs w:val="25"/>
        </w:rPr>
        <w:t xml:space="preserve"> authentication protocol standard for traditional LANs</w:t>
      </w:r>
      <w:r w:rsidR="008C516F">
        <w:rPr>
          <w:rFonts w:ascii="Times New Roman" w:hAnsi="Times New Roman" w:cs="Times New Roman"/>
          <w:sz w:val="25"/>
          <w:szCs w:val="25"/>
        </w:rPr>
        <w:t xml:space="preserve"> and Internet Service Providers. </w:t>
      </w:r>
      <w:r w:rsidR="00977024">
        <w:rPr>
          <w:rFonts w:ascii="Times New Roman" w:hAnsi="Times New Roman" w:cs="Times New Roman"/>
          <w:sz w:val="25"/>
          <w:szCs w:val="25"/>
        </w:rPr>
        <w:t xml:space="preserve">Using </w:t>
      </w:r>
      <w:r w:rsidR="00EB4256">
        <w:rPr>
          <w:rFonts w:ascii="Times New Roman" w:hAnsi="Times New Roman" w:cs="Times New Roman"/>
          <w:sz w:val="25"/>
          <w:szCs w:val="25"/>
        </w:rPr>
        <w:t xml:space="preserve">UDP ports </w:t>
      </w:r>
      <w:r w:rsidR="00977024">
        <w:rPr>
          <w:rFonts w:ascii="Times New Roman" w:hAnsi="Times New Roman" w:cs="Times New Roman"/>
          <w:sz w:val="25"/>
          <w:szCs w:val="25"/>
        </w:rPr>
        <w:t>1645</w:t>
      </w:r>
      <w:r w:rsidR="00EB4256">
        <w:rPr>
          <w:rFonts w:ascii="Times New Roman" w:hAnsi="Times New Roman" w:cs="Times New Roman"/>
          <w:sz w:val="25"/>
          <w:szCs w:val="25"/>
        </w:rPr>
        <w:t xml:space="preserve"> and 1812, it runs at the application layer and can use either TCP or UDP </w:t>
      </w:r>
      <w:r w:rsidR="00C35064">
        <w:rPr>
          <w:rFonts w:ascii="Times New Roman" w:hAnsi="Times New Roman" w:cs="Times New Roman"/>
          <w:sz w:val="25"/>
          <w:szCs w:val="25"/>
        </w:rPr>
        <w:t>for the</w:t>
      </w:r>
      <w:r w:rsidR="00EB4256">
        <w:rPr>
          <w:rFonts w:ascii="Times New Roman" w:hAnsi="Times New Roman" w:cs="Times New Roman"/>
          <w:sz w:val="25"/>
          <w:szCs w:val="25"/>
        </w:rPr>
        <w:t xml:space="preserve"> transport.</w:t>
      </w:r>
      <w:r w:rsidR="00C35064">
        <w:rPr>
          <w:rFonts w:ascii="Times New Roman" w:hAnsi="Times New Roman" w:cs="Times New Roman"/>
          <w:sz w:val="25"/>
          <w:szCs w:val="25"/>
        </w:rPr>
        <w:t xml:space="preserve"> Specifics in R</w:t>
      </w:r>
      <w:r w:rsidR="00E84A0C">
        <w:rPr>
          <w:rFonts w:ascii="Times New Roman" w:hAnsi="Times New Roman" w:cs="Times New Roman"/>
          <w:sz w:val="25"/>
          <w:szCs w:val="25"/>
        </w:rPr>
        <w:t xml:space="preserve">ADIUS can be referred back to </w:t>
      </w:r>
      <w:r w:rsidR="00FB6B7C">
        <w:rPr>
          <w:rFonts w:ascii="Times New Roman" w:hAnsi="Times New Roman" w:cs="Times New Roman"/>
          <w:sz w:val="25"/>
          <w:szCs w:val="25"/>
        </w:rPr>
        <w:t xml:space="preserve">the main </w:t>
      </w:r>
      <w:r w:rsidR="00B425F5">
        <w:rPr>
          <w:rFonts w:ascii="Times New Roman" w:hAnsi="Times New Roman" w:cs="Times New Roman"/>
          <w:sz w:val="25"/>
          <w:szCs w:val="25"/>
        </w:rPr>
        <w:t>packet flow</w:t>
      </w:r>
      <w:r w:rsidR="00FB6B7C">
        <w:rPr>
          <w:rFonts w:ascii="Times New Roman" w:hAnsi="Times New Roman" w:cs="Times New Roman"/>
          <w:sz w:val="25"/>
          <w:szCs w:val="25"/>
        </w:rPr>
        <w:t xml:space="preserve"> topology. </w:t>
      </w:r>
    </w:p>
    <w:p w14:paraId="49CA6A85" w14:textId="7554E849" w:rsidR="002438E7" w:rsidRDefault="00C35064" w:rsidP="00C35064">
      <w:pPr>
        <w:tabs>
          <w:tab w:val="left" w:pos="2770"/>
        </w:tabs>
        <w:jc w:val="center"/>
        <w:rPr>
          <w:rFonts w:ascii="Times New Roman" w:hAnsi="Times New Roman" w:cs="Times New Roman"/>
          <w:sz w:val="25"/>
          <w:szCs w:val="25"/>
        </w:rPr>
      </w:pPr>
      <w:r>
        <w:rPr>
          <w:noProof/>
        </w:rPr>
        <w:drawing>
          <wp:inline distT="0" distB="0" distL="0" distR="0" wp14:anchorId="1A3EE2DC" wp14:editId="0DE4D736">
            <wp:extent cx="5041265" cy="2488565"/>
            <wp:effectExtent l="0" t="0" r="6985" b="6985"/>
            <wp:docPr id="11" name="Picture 11" descr="ITPerfection, network security, radius, radius client, radius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TPerfection, network security, radius, radius client, radius serv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06C69" w14:textId="1F6C3FAF" w:rsidR="000715B5" w:rsidRDefault="00226248" w:rsidP="009F74C4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 w:rsidR="00A34063">
        <w:rPr>
          <w:rFonts w:ascii="Times New Roman" w:hAnsi="Times New Roman" w:cs="Times New Roman"/>
          <w:sz w:val="25"/>
          <w:szCs w:val="25"/>
        </w:rPr>
        <w:t>Upon receiving</w:t>
      </w:r>
      <w:r>
        <w:rPr>
          <w:rFonts w:ascii="Times New Roman" w:hAnsi="Times New Roman" w:cs="Times New Roman"/>
          <w:sz w:val="25"/>
          <w:szCs w:val="25"/>
        </w:rPr>
        <w:t xml:space="preserve"> the user </w:t>
      </w:r>
      <w:r w:rsidR="0089424C">
        <w:rPr>
          <w:rFonts w:ascii="Times New Roman" w:hAnsi="Times New Roman" w:cs="Times New Roman"/>
          <w:sz w:val="25"/>
          <w:szCs w:val="25"/>
        </w:rPr>
        <w:t xml:space="preserve">request with their access credentials, the NAS </w:t>
      </w:r>
      <w:r w:rsidR="00F7777F">
        <w:rPr>
          <w:rFonts w:ascii="Times New Roman" w:hAnsi="Times New Roman" w:cs="Times New Roman"/>
          <w:sz w:val="25"/>
          <w:szCs w:val="25"/>
        </w:rPr>
        <w:t>sends a “RADIUS Access Request</w:t>
      </w:r>
      <w:r w:rsidR="00620C4E">
        <w:rPr>
          <w:rFonts w:ascii="Times New Roman" w:hAnsi="Times New Roman" w:cs="Times New Roman"/>
          <w:sz w:val="25"/>
          <w:szCs w:val="25"/>
        </w:rPr>
        <w:t xml:space="preserve">” message </w:t>
      </w:r>
      <w:r w:rsidR="00A316D8">
        <w:rPr>
          <w:rFonts w:ascii="Times New Roman" w:hAnsi="Times New Roman" w:cs="Times New Roman"/>
          <w:sz w:val="25"/>
          <w:szCs w:val="25"/>
        </w:rPr>
        <w:t xml:space="preserve">with that information </w:t>
      </w:r>
      <w:r w:rsidR="00620C4E">
        <w:rPr>
          <w:rFonts w:ascii="Times New Roman" w:hAnsi="Times New Roman" w:cs="Times New Roman"/>
          <w:sz w:val="25"/>
          <w:szCs w:val="25"/>
        </w:rPr>
        <w:t xml:space="preserve">to the </w:t>
      </w:r>
      <w:r w:rsidR="00097078">
        <w:rPr>
          <w:rFonts w:ascii="Times New Roman" w:hAnsi="Times New Roman" w:cs="Times New Roman"/>
          <w:sz w:val="25"/>
          <w:szCs w:val="25"/>
        </w:rPr>
        <w:t>RADIUS</w:t>
      </w:r>
      <w:r w:rsidR="00620C4E">
        <w:rPr>
          <w:rFonts w:ascii="Times New Roman" w:hAnsi="Times New Roman" w:cs="Times New Roman"/>
          <w:sz w:val="25"/>
          <w:szCs w:val="25"/>
        </w:rPr>
        <w:t xml:space="preserve"> server</w:t>
      </w:r>
      <w:r w:rsidR="00A316D8">
        <w:rPr>
          <w:rFonts w:ascii="Times New Roman" w:hAnsi="Times New Roman" w:cs="Times New Roman"/>
          <w:sz w:val="25"/>
          <w:szCs w:val="25"/>
        </w:rPr>
        <w:t xml:space="preserve">. Using an authentication scheme such as </w:t>
      </w:r>
      <w:r w:rsidR="00257F83">
        <w:rPr>
          <w:rFonts w:ascii="Times New Roman" w:hAnsi="Times New Roman" w:cs="Times New Roman"/>
          <w:sz w:val="25"/>
          <w:szCs w:val="25"/>
        </w:rPr>
        <w:t xml:space="preserve">Password Authentication Protocol (PAP), </w:t>
      </w:r>
      <w:r w:rsidR="00D576AF">
        <w:rPr>
          <w:rFonts w:ascii="Times New Roman" w:hAnsi="Times New Roman" w:cs="Times New Roman"/>
          <w:sz w:val="25"/>
          <w:szCs w:val="25"/>
        </w:rPr>
        <w:t>Challenge Handshake Authentication Protocol (CHAP)</w:t>
      </w:r>
      <w:r w:rsidR="004448F7">
        <w:rPr>
          <w:rFonts w:ascii="Times New Roman" w:hAnsi="Times New Roman" w:cs="Times New Roman"/>
          <w:sz w:val="25"/>
          <w:szCs w:val="25"/>
        </w:rPr>
        <w:t>,</w:t>
      </w:r>
      <w:r w:rsidR="004910F9">
        <w:rPr>
          <w:rFonts w:ascii="Times New Roman" w:hAnsi="Times New Roman" w:cs="Times New Roman"/>
          <w:sz w:val="25"/>
          <w:szCs w:val="25"/>
        </w:rPr>
        <w:t xml:space="preserve"> or any Extensible Authentication Protocol (EAP),</w:t>
      </w:r>
      <w:r w:rsidR="00082374">
        <w:rPr>
          <w:rFonts w:ascii="Times New Roman" w:hAnsi="Times New Roman" w:cs="Times New Roman"/>
          <w:sz w:val="25"/>
          <w:szCs w:val="25"/>
        </w:rPr>
        <w:t xml:space="preserve"> the RADIUS server checks if the information is correct</w:t>
      </w:r>
      <w:r w:rsidR="004910F9">
        <w:rPr>
          <w:rFonts w:ascii="Times New Roman" w:hAnsi="Times New Roman" w:cs="Times New Roman"/>
          <w:sz w:val="25"/>
          <w:szCs w:val="25"/>
        </w:rPr>
        <w:t xml:space="preserve">. </w:t>
      </w:r>
      <w:r w:rsidR="00475EB9">
        <w:rPr>
          <w:rFonts w:ascii="Times New Roman" w:hAnsi="Times New Roman" w:cs="Times New Roman"/>
          <w:sz w:val="25"/>
          <w:szCs w:val="25"/>
        </w:rPr>
        <w:t xml:space="preserve">Used over PPP communication, these protocols </w:t>
      </w:r>
      <w:r w:rsidR="00215192">
        <w:rPr>
          <w:rFonts w:ascii="Times New Roman" w:hAnsi="Times New Roman" w:cs="Times New Roman"/>
          <w:sz w:val="25"/>
          <w:szCs w:val="25"/>
        </w:rPr>
        <w:t xml:space="preserve">have lots of depth which will not be covered </w:t>
      </w:r>
      <w:r w:rsidR="007115AC">
        <w:rPr>
          <w:rFonts w:ascii="Times New Roman" w:hAnsi="Times New Roman" w:cs="Times New Roman"/>
          <w:sz w:val="25"/>
          <w:szCs w:val="25"/>
        </w:rPr>
        <w:t>in this document.</w:t>
      </w:r>
      <w:r w:rsidR="005F72B7">
        <w:rPr>
          <w:rFonts w:ascii="Times New Roman" w:hAnsi="Times New Roman" w:cs="Times New Roman"/>
          <w:sz w:val="25"/>
          <w:szCs w:val="25"/>
        </w:rPr>
        <w:t xml:space="preserve"> After determining validity, the server </w:t>
      </w:r>
      <w:r w:rsidR="00D52177">
        <w:rPr>
          <w:rFonts w:ascii="Times New Roman" w:hAnsi="Times New Roman" w:cs="Times New Roman"/>
          <w:sz w:val="25"/>
          <w:szCs w:val="25"/>
        </w:rPr>
        <w:t>responds with one of three Access responses to the NAS: Accept, Reject, or Challenge.</w:t>
      </w:r>
      <w:r w:rsidR="002D5AD0">
        <w:rPr>
          <w:rFonts w:ascii="Times New Roman" w:hAnsi="Times New Roman" w:cs="Times New Roman"/>
          <w:sz w:val="25"/>
          <w:szCs w:val="25"/>
        </w:rPr>
        <w:t xml:space="preserve"> A Challenge message </w:t>
      </w:r>
      <w:r w:rsidR="005303E9">
        <w:rPr>
          <w:rFonts w:ascii="Times New Roman" w:hAnsi="Times New Roman" w:cs="Times New Roman"/>
          <w:sz w:val="25"/>
          <w:szCs w:val="25"/>
        </w:rPr>
        <w:t>is a request for further information, such as another password or PIN.</w:t>
      </w:r>
      <w:r w:rsidR="00837D42">
        <w:rPr>
          <w:rFonts w:ascii="Times New Roman" w:hAnsi="Times New Roman" w:cs="Times New Roman"/>
          <w:sz w:val="25"/>
          <w:szCs w:val="25"/>
        </w:rPr>
        <w:t xml:space="preserve"> It is important to know that all information is being sent in cleartext </w:t>
      </w:r>
      <w:r w:rsidR="00B8519F">
        <w:rPr>
          <w:rFonts w:ascii="Times New Roman" w:hAnsi="Times New Roman" w:cs="Times New Roman"/>
          <w:sz w:val="25"/>
          <w:szCs w:val="25"/>
        </w:rPr>
        <w:t>by default.</w:t>
      </w:r>
      <w:r w:rsidR="005303E9">
        <w:rPr>
          <w:rFonts w:ascii="Times New Roman" w:hAnsi="Times New Roman" w:cs="Times New Roman"/>
          <w:sz w:val="25"/>
          <w:szCs w:val="25"/>
        </w:rPr>
        <w:t xml:space="preserve"> For the accounting aspect of RADIUS, </w:t>
      </w:r>
      <w:r w:rsidR="00CD19C2">
        <w:rPr>
          <w:rFonts w:ascii="Times New Roman" w:hAnsi="Times New Roman" w:cs="Times New Roman"/>
          <w:sz w:val="25"/>
          <w:szCs w:val="25"/>
        </w:rPr>
        <w:t>an “Accounting Start” message sent by the NAS</w:t>
      </w:r>
      <w:r w:rsidR="00EF40A7">
        <w:rPr>
          <w:rFonts w:ascii="Times New Roman" w:hAnsi="Times New Roman" w:cs="Times New Roman"/>
          <w:sz w:val="25"/>
          <w:szCs w:val="25"/>
        </w:rPr>
        <w:t xml:space="preserve"> begins tracking the user’s network access. When the user session is over, the NAS issues a final accounting rec</w:t>
      </w:r>
      <w:r w:rsidR="00B9295E">
        <w:rPr>
          <w:rFonts w:ascii="Times New Roman" w:hAnsi="Times New Roman" w:cs="Times New Roman"/>
          <w:sz w:val="25"/>
          <w:szCs w:val="25"/>
        </w:rPr>
        <w:t xml:space="preserve">ord to </w:t>
      </w:r>
      <w:r w:rsidR="00663718">
        <w:rPr>
          <w:rFonts w:ascii="Times New Roman" w:hAnsi="Times New Roman" w:cs="Times New Roman"/>
          <w:sz w:val="25"/>
          <w:szCs w:val="25"/>
        </w:rPr>
        <w:t>the server.</w:t>
      </w:r>
      <w:r w:rsidR="00B5662A">
        <w:rPr>
          <w:rFonts w:ascii="Times New Roman" w:hAnsi="Times New Roman" w:cs="Times New Roman"/>
          <w:sz w:val="25"/>
          <w:szCs w:val="25"/>
        </w:rPr>
        <w:t xml:space="preserve"> </w:t>
      </w:r>
      <w:r w:rsidR="008E03C8">
        <w:rPr>
          <w:rFonts w:ascii="Times New Roman" w:hAnsi="Times New Roman" w:cs="Times New Roman"/>
          <w:sz w:val="25"/>
          <w:szCs w:val="25"/>
        </w:rPr>
        <w:t>Also, n</w:t>
      </w:r>
      <w:r w:rsidR="00B5662A">
        <w:rPr>
          <w:rFonts w:ascii="Times New Roman" w:hAnsi="Times New Roman" w:cs="Times New Roman"/>
          <w:sz w:val="25"/>
          <w:szCs w:val="25"/>
        </w:rPr>
        <w:t>ote</w:t>
      </w:r>
      <w:r w:rsidR="007D66E1">
        <w:rPr>
          <w:rFonts w:ascii="Times New Roman" w:hAnsi="Times New Roman" w:cs="Times New Roman"/>
          <w:sz w:val="25"/>
          <w:szCs w:val="25"/>
        </w:rPr>
        <w:t xml:space="preserve"> that “</w:t>
      </w:r>
      <w:r w:rsidR="00B5662A">
        <w:rPr>
          <w:rFonts w:ascii="Times New Roman" w:hAnsi="Times New Roman" w:cs="Times New Roman"/>
          <w:sz w:val="25"/>
          <w:szCs w:val="25"/>
        </w:rPr>
        <w:t>Diameter</w:t>
      </w:r>
      <w:r w:rsidR="007D66E1">
        <w:rPr>
          <w:rFonts w:ascii="Times New Roman" w:hAnsi="Times New Roman" w:cs="Times New Roman"/>
          <w:sz w:val="25"/>
          <w:szCs w:val="25"/>
        </w:rPr>
        <w:t>”</w:t>
      </w:r>
      <w:r w:rsidR="00B5662A">
        <w:rPr>
          <w:rFonts w:ascii="Times New Roman" w:hAnsi="Times New Roman" w:cs="Times New Roman"/>
          <w:sz w:val="25"/>
          <w:szCs w:val="25"/>
        </w:rPr>
        <w:t xml:space="preserve"> is a planned replacement </w:t>
      </w:r>
      <w:r w:rsidR="007D66E1">
        <w:rPr>
          <w:rFonts w:ascii="Times New Roman" w:hAnsi="Times New Roman" w:cs="Times New Roman"/>
          <w:sz w:val="25"/>
          <w:szCs w:val="25"/>
        </w:rPr>
        <w:t>for</w:t>
      </w:r>
      <w:r w:rsidR="00B5662A">
        <w:rPr>
          <w:rFonts w:ascii="Times New Roman" w:hAnsi="Times New Roman" w:cs="Times New Roman"/>
          <w:sz w:val="25"/>
          <w:szCs w:val="25"/>
        </w:rPr>
        <w:t xml:space="preserve"> RADIUS</w:t>
      </w:r>
      <w:r w:rsidR="00E015A3">
        <w:rPr>
          <w:rFonts w:ascii="Times New Roman" w:hAnsi="Times New Roman" w:cs="Times New Roman"/>
          <w:sz w:val="25"/>
          <w:szCs w:val="25"/>
        </w:rPr>
        <w:t>, so topologies may reference it.</w:t>
      </w:r>
    </w:p>
    <w:p w14:paraId="6D03477C" w14:textId="79851B5E" w:rsidR="00801515" w:rsidRDefault="00801515">
      <w:pPr>
        <w:rPr>
          <w:rFonts w:ascii="Times New Roman" w:hAnsi="Times New Roman" w:cs="Times New Roman"/>
          <w:sz w:val="25"/>
          <w:szCs w:val="25"/>
        </w:rPr>
      </w:pPr>
    </w:p>
    <w:p w14:paraId="722E0FA8" w14:textId="094C1982" w:rsidR="00CC4E1E" w:rsidRDefault="00CC4E1E" w:rsidP="009F74C4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 w:rsidR="00003172" w:rsidRPr="00003172">
        <w:rPr>
          <w:rFonts w:ascii="Times New Roman" w:hAnsi="Times New Roman" w:cs="Times New Roman"/>
          <w:sz w:val="25"/>
          <w:szCs w:val="25"/>
        </w:rPr>
        <w:t>Terminal Access Controller Access-Control System</w:t>
      </w:r>
      <w:r w:rsidR="00003172">
        <w:rPr>
          <w:rFonts w:ascii="Times New Roman" w:hAnsi="Times New Roman" w:cs="Times New Roman"/>
          <w:sz w:val="25"/>
          <w:szCs w:val="25"/>
        </w:rPr>
        <w:t xml:space="preserve"> (TACACS) is </w:t>
      </w:r>
      <w:r w:rsidR="00044D71">
        <w:rPr>
          <w:rFonts w:ascii="Times New Roman" w:hAnsi="Times New Roman" w:cs="Times New Roman"/>
          <w:sz w:val="25"/>
          <w:szCs w:val="25"/>
        </w:rPr>
        <w:t>the Cisco</w:t>
      </w:r>
      <w:r w:rsidR="005A6388">
        <w:rPr>
          <w:rFonts w:ascii="Times New Roman" w:hAnsi="Times New Roman" w:cs="Times New Roman"/>
          <w:sz w:val="25"/>
          <w:szCs w:val="25"/>
        </w:rPr>
        <w:t xml:space="preserve"> </w:t>
      </w:r>
      <w:r w:rsidR="00044D71">
        <w:rPr>
          <w:rFonts w:ascii="Times New Roman" w:hAnsi="Times New Roman" w:cs="Times New Roman"/>
          <w:sz w:val="25"/>
          <w:szCs w:val="25"/>
        </w:rPr>
        <w:t xml:space="preserve">proprietary </w:t>
      </w:r>
      <w:r w:rsidR="005A6388">
        <w:rPr>
          <w:rFonts w:ascii="Times New Roman" w:hAnsi="Times New Roman" w:cs="Times New Roman"/>
          <w:sz w:val="25"/>
          <w:szCs w:val="25"/>
        </w:rPr>
        <w:t xml:space="preserve">security protocol </w:t>
      </w:r>
      <w:r w:rsidR="0014487A">
        <w:rPr>
          <w:rFonts w:ascii="Times New Roman" w:hAnsi="Times New Roman" w:cs="Times New Roman"/>
          <w:sz w:val="25"/>
          <w:szCs w:val="25"/>
        </w:rPr>
        <w:t xml:space="preserve">with </w:t>
      </w:r>
      <w:r w:rsidR="007C5765">
        <w:rPr>
          <w:rFonts w:ascii="Times New Roman" w:hAnsi="Times New Roman" w:cs="Times New Roman"/>
          <w:sz w:val="25"/>
          <w:szCs w:val="25"/>
        </w:rPr>
        <w:t>services</w:t>
      </w:r>
      <w:r w:rsidR="0014487A">
        <w:rPr>
          <w:rFonts w:ascii="Times New Roman" w:hAnsi="Times New Roman" w:cs="Times New Roman"/>
          <w:sz w:val="25"/>
          <w:szCs w:val="25"/>
        </w:rPr>
        <w:t xml:space="preserve"> that parallel</w:t>
      </w:r>
      <w:r w:rsidR="007C5765">
        <w:rPr>
          <w:rFonts w:ascii="Times New Roman" w:hAnsi="Times New Roman" w:cs="Times New Roman"/>
          <w:sz w:val="25"/>
          <w:szCs w:val="25"/>
        </w:rPr>
        <w:t xml:space="preserve"> </w:t>
      </w:r>
      <w:r w:rsidR="00320E4F">
        <w:rPr>
          <w:rFonts w:ascii="Times New Roman" w:hAnsi="Times New Roman" w:cs="Times New Roman"/>
          <w:sz w:val="25"/>
          <w:szCs w:val="25"/>
        </w:rPr>
        <w:t>those</w:t>
      </w:r>
      <w:r w:rsidR="007C5765">
        <w:rPr>
          <w:rFonts w:ascii="Times New Roman" w:hAnsi="Times New Roman" w:cs="Times New Roman"/>
          <w:sz w:val="25"/>
          <w:szCs w:val="25"/>
        </w:rPr>
        <w:t xml:space="preserve"> of</w:t>
      </w:r>
      <w:r w:rsidR="0014487A">
        <w:rPr>
          <w:rFonts w:ascii="Times New Roman" w:hAnsi="Times New Roman" w:cs="Times New Roman"/>
          <w:sz w:val="25"/>
          <w:szCs w:val="25"/>
        </w:rPr>
        <w:t xml:space="preserve"> RADIUS. TACACS+ is the newer version of the original</w:t>
      </w:r>
      <w:r w:rsidR="007C5765">
        <w:rPr>
          <w:rFonts w:ascii="Times New Roman" w:hAnsi="Times New Roman" w:cs="Times New Roman"/>
          <w:sz w:val="25"/>
          <w:szCs w:val="25"/>
        </w:rPr>
        <w:t xml:space="preserve"> TACACS</w:t>
      </w:r>
      <w:r w:rsidR="0014487A">
        <w:rPr>
          <w:rFonts w:ascii="Times New Roman" w:hAnsi="Times New Roman" w:cs="Times New Roman"/>
          <w:sz w:val="25"/>
          <w:szCs w:val="25"/>
        </w:rPr>
        <w:t xml:space="preserve"> protocol, and also no long compatible</w:t>
      </w:r>
      <w:r w:rsidR="007B6A15">
        <w:rPr>
          <w:rFonts w:ascii="Times New Roman" w:hAnsi="Times New Roman" w:cs="Times New Roman"/>
          <w:sz w:val="25"/>
          <w:szCs w:val="25"/>
        </w:rPr>
        <w:t xml:space="preserve"> with those older versions</w:t>
      </w:r>
      <w:r w:rsidR="0014487A">
        <w:rPr>
          <w:rFonts w:ascii="Times New Roman" w:hAnsi="Times New Roman" w:cs="Times New Roman"/>
          <w:sz w:val="25"/>
          <w:szCs w:val="25"/>
        </w:rPr>
        <w:t xml:space="preserve">. Using </w:t>
      </w:r>
      <w:r w:rsidR="007B6A15">
        <w:rPr>
          <w:rFonts w:ascii="Times New Roman" w:hAnsi="Times New Roman" w:cs="Times New Roman"/>
          <w:sz w:val="25"/>
          <w:szCs w:val="25"/>
        </w:rPr>
        <w:t xml:space="preserve">TCP and port 49, </w:t>
      </w:r>
      <w:r w:rsidR="000E73F9">
        <w:rPr>
          <w:rFonts w:ascii="Times New Roman" w:hAnsi="Times New Roman" w:cs="Times New Roman"/>
          <w:sz w:val="25"/>
          <w:szCs w:val="25"/>
        </w:rPr>
        <w:t xml:space="preserve">a </w:t>
      </w:r>
      <w:r w:rsidR="009E1ADE">
        <w:rPr>
          <w:rFonts w:ascii="Times New Roman" w:hAnsi="Times New Roman" w:cs="Times New Roman"/>
          <w:sz w:val="25"/>
          <w:szCs w:val="25"/>
        </w:rPr>
        <w:t>TACACS+</w:t>
      </w:r>
      <w:r w:rsidR="00DF1546">
        <w:rPr>
          <w:rFonts w:ascii="Times New Roman" w:hAnsi="Times New Roman" w:cs="Times New Roman"/>
          <w:sz w:val="25"/>
          <w:szCs w:val="25"/>
        </w:rPr>
        <w:t xml:space="preserve"> host, or server,</w:t>
      </w:r>
      <w:r w:rsidR="000B1B17">
        <w:rPr>
          <w:rFonts w:ascii="Times New Roman" w:hAnsi="Times New Roman" w:cs="Times New Roman"/>
          <w:sz w:val="25"/>
          <w:szCs w:val="25"/>
        </w:rPr>
        <w:t xml:space="preserve"> processes AAA requests from the NAS and </w:t>
      </w:r>
      <w:r w:rsidR="007C3974">
        <w:rPr>
          <w:rFonts w:ascii="Times New Roman" w:hAnsi="Times New Roman" w:cs="Times New Roman"/>
          <w:sz w:val="25"/>
          <w:szCs w:val="25"/>
        </w:rPr>
        <w:t xml:space="preserve">replies </w:t>
      </w:r>
      <w:r w:rsidR="002873DE">
        <w:rPr>
          <w:rFonts w:ascii="Times New Roman" w:hAnsi="Times New Roman" w:cs="Times New Roman"/>
          <w:sz w:val="25"/>
          <w:szCs w:val="25"/>
        </w:rPr>
        <w:t>accordingly</w:t>
      </w:r>
      <w:r w:rsidR="00DF1546">
        <w:rPr>
          <w:rFonts w:ascii="Times New Roman" w:hAnsi="Times New Roman" w:cs="Times New Roman"/>
          <w:sz w:val="25"/>
          <w:szCs w:val="25"/>
        </w:rPr>
        <w:t xml:space="preserve">. </w:t>
      </w:r>
      <w:r w:rsidR="00320E4F">
        <w:rPr>
          <w:rFonts w:ascii="Times New Roman" w:hAnsi="Times New Roman" w:cs="Times New Roman"/>
          <w:sz w:val="25"/>
          <w:szCs w:val="25"/>
        </w:rPr>
        <w:t xml:space="preserve">Providing the same features as RADIUS, functionality </w:t>
      </w:r>
      <w:r w:rsidR="00EE7B1B">
        <w:rPr>
          <w:rFonts w:ascii="Times New Roman" w:hAnsi="Times New Roman" w:cs="Times New Roman"/>
          <w:sz w:val="25"/>
          <w:szCs w:val="25"/>
        </w:rPr>
        <w:t>and background are</w:t>
      </w:r>
      <w:r w:rsidR="00320E4F">
        <w:rPr>
          <w:rFonts w:ascii="Times New Roman" w:hAnsi="Times New Roman" w:cs="Times New Roman"/>
          <w:sz w:val="25"/>
          <w:szCs w:val="25"/>
        </w:rPr>
        <w:t xml:space="preserve"> </w:t>
      </w:r>
      <w:r w:rsidR="00241AC7">
        <w:rPr>
          <w:rFonts w:ascii="Times New Roman" w:hAnsi="Times New Roman" w:cs="Times New Roman"/>
          <w:sz w:val="25"/>
          <w:szCs w:val="25"/>
        </w:rPr>
        <w:t>incredibly similar.</w:t>
      </w:r>
    </w:p>
    <w:p w14:paraId="295599D3" w14:textId="456D1798" w:rsidR="00E27A77" w:rsidRPr="00D44EAB" w:rsidRDefault="000F2629" w:rsidP="009F74C4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58254" behindDoc="0" locked="0" layoutInCell="1" allowOverlap="1" wp14:anchorId="31BFE4F0" wp14:editId="316E5757">
            <wp:simplePos x="0" y="0"/>
            <wp:positionH relativeFrom="margin">
              <wp:align>center</wp:align>
            </wp:positionH>
            <wp:positionV relativeFrom="paragraph">
              <wp:posOffset>1133006</wp:posOffset>
            </wp:positionV>
            <wp:extent cx="6362700" cy="339471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0C2">
        <w:rPr>
          <w:rFonts w:ascii="Times New Roman" w:hAnsi="Times New Roman" w:cs="Times New Roman"/>
          <w:sz w:val="25"/>
          <w:szCs w:val="25"/>
        </w:rPr>
        <w:t xml:space="preserve">          A</w:t>
      </w:r>
      <w:r w:rsidR="00654335">
        <w:rPr>
          <w:rFonts w:ascii="Times New Roman" w:hAnsi="Times New Roman" w:cs="Times New Roman"/>
          <w:sz w:val="25"/>
          <w:szCs w:val="25"/>
        </w:rPr>
        <w:t xml:space="preserve">s these protocols are </w:t>
      </w:r>
      <w:r w:rsidR="00503B33">
        <w:rPr>
          <w:rFonts w:ascii="Times New Roman" w:hAnsi="Times New Roman" w:cs="Times New Roman"/>
          <w:sz w:val="25"/>
          <w:szCs w:val="25"/>
        </w:rPr>
        <w:t xml:space="preserve">mainly used for remote access </w:t>
      </w:r>
      <w:r w:rsidR="00854383">
        <w:rPr>
          <w:rFonts w:ascii="Times New Roman" w:hAnsi="Times New Roman" w:cs="Times New Roman"/>
          <w:sz w:val="25"/>
          <w:szCs w:val="25"/>
        </w:rPr>
        <w:t>purposes</w:t>
      </w:r>
      <w:r w:rsidR="00503B33">
        <w:rPr>
          <w:rFonts w:ascii="Times New Roman" w:hAnsi="Times New Roman" w:cs="Times New Roman"/>
          <w:sz w:val="25"/>
          <w:szCs w:val="25"/>
        </w:rPr>
        <w:t xml:space="preserve">, it is very common to </w:t>
      </w:r>
      <w:r w:rsidR="00D61ABF">
        <w:rPr>
          <w:rFonts w:ascii="Times New Roman" w:hAnsi="Times New Roman" w:cs="Times New Roman"/>
          <w:sz w:val="25"/>
          <w:szCs w:val="25"/>
        </w:rPr>
        <w:t xml:space="preserve">see </w:t>
      </w:r>
      <w:r>
        <w:rPr>
          <w:rFonts w:ascii="Times New Roman" w:hAnsi="Times New Roman" w:cs="Times New Roman"/>
          <w:sz w:val="25"/>
          <w:szCs w:val="25"/>
        </w:rPr>
        <w:t xml:space="preserve">the sphere of </w:t>
      </w:r>
      <w:r w:rsidR="00D61ABF">
        <w:rPr>
          <w:rFonts w:ascii="Times New Roman" w:hAnsi="Times New Roman" w:cs="Times New Roman"/>
          <w:sz w:val="25"/>
          <w:szCs w:val="25"/>
        </w:rPr>
        <w:t xml:space="preserve">Wireless </w:t>
      </w:r>
      <w:r w:rsidR="005154BC">
        <w:rPr>
          <w:rFonts w:ascii="Times New Roman" w:hAnsi="Times New Roman" w:cs="Times New Roman"/>
          <w:sz w:val="25"/>
          <w:szCs w:val="25"/>
        </w:rPr>
        <w:t>communication</w:t>
      </w:r>
      <w:r w:rsidR="00D61ABF">
        <w:rPr>
          <w:rFonts w:ascii="Times New Roman" w:hAnsi="Times New Roman" w:cs="Times New Roman"/>
          <w:sz w:val="25"/>
          <w:szCs w:val="25"/>
        </w:rPr>
        <w:t xml:space="preserve"> </w:t>
      </w:r>
      <w:r>
        <w:rPr>
          <w:rFonts w:ascii="Times New Roman" w:hAnsi="Times New Roman" w:cs="Times New Roman"/>
          <w:sz w:val="25"/>
          <w:szCs w:val="25"/>
        </w:rPr>
        <w:t xml:space="preserve">and </w:t>
      </w:r>
      <w:r w:rsidR="00D61ABF">
        <w:rPr>
          <w:rFonts w:ascii="Times New Roman" w:hAnsi="Times New Roman" w:cs="Times New Roman"/>
          <w:sz w:val="25"/>
          <w:szCs w:val="25"/>
        </w:rPr>
        <w:t xml:space="preserve">authentication in the same conversation as these protocols. </w:t>
      </w:r>
      <w:r w:rsidR="00E27A77">
        <w:rPr>
          <w:rFonts w:ascii="Times New Roman" w:hAnsi="Times New Roman" w:cs="Times New Roman"/>
          <w:sz w:val="25"/>
          <w:szCs w:val="25"/>
        </w:rPr>
        <w:t>For the wireless 802.1X</w:t>
      </w:r>
      <w:r w:rsidR="00EB0E96">
        <w:rPr>
          <w:rFonts w:ascii="Times New Roman" w:hAnsi="Times New Roman" w:cs="Times New Roman"/>
          <w:sz w:val="25"/>
          <w:szCs w:val="25"/>
        </w:rPr>
        <w:t xml:space="preserve"> authentication process, </w:t>
      </w:r>
      <w:r w:rsidR="00E17509">
        <w:rPr>
          <w:rFonts w:ascii="Times New Roman" w:hAnsi="Times New Roman" w:cs="Times New Roman"/>
          <w:sz w:val="25"/>
          <w:szCs w:val="25"/>
        </w:rPr>
        <w:t>RADIUS is often used as the authentication protocol. The processes are the same</w:t>
      </w:r>
      <w:r w:rsidR="00CF60C9">
        <w:rPr>
          <w:rFonts w:ascii="Times New Roman" w:hAnsi="Times New Roman" w:cs="Times New Roman"/>
          <w:sz w:val="25"/>
          <w:szCs w:val="25"/>
        </w:rPr>
        <w:t xml:space="preserve"> and </w:t>
      </w:r>
      <w:r w:rsidR="00E17509">
        <w:rPr>
          <w:rFonts w:ascii="Times New Roman" w:hAnsi="Times New Roman" w:cs="Times New Roman"/>
          <w:sz w:val="25"/>
          <w:szCs w:val="25"/>
        </w:rPr>
        <w:t xml:space="preserve">it’s simply important </w:t>
      </w:r>
      <w:r w:rsidR="00CF60C9">
        <w:rPr>
          <w:rFonts w:ascii="Times New Roman" w:hAnsi="Times New Roman" w:cs="Times New Roman"/>
          <w:sz w:val="25"/>
          <w:szCs w:val="25"/>
        </w:rPr>
        <w:t xml:space="preserve">to recognize </w:t>
      </w:r>
      <w:proofErr w:type="gramStart"/>
      <w:r w:rsidR="00CF60C9">
        <w:rPr>
          <w:rFonts w:ascii="Times New Roman" w:hAnsi="Times New Roman" w:cs="Times New Roman"/>
          <w:sz w:val="25"/>
          <w:szCs w:val="25"/>
        </w:rPr>
        <w:t>it’s</w:t>
      </w:r>
      <w:proofErr w:type="gramEnd"/>
      <w:r w:rsidR="00CF60C9">
        <w:rPr>
          <w:rFonts w:ascii="Times New Roman" w:hAnsi="Times New Roman" w:cs="Times New Roman"/>
          <w:sz w:val="25"/>
          <w:szCs w:val="25"/>
        </w:rPr>
        <w:t xml:space="preserve"> applications</w:t>
      </w:r>
      <w:r w:rsidR="00FC1128">
        <w:rPr>
          <w:rFonts w:ascii="Times New Roman" w:hAnsi="Times New Roman" w:cs="Times New Roman"/>
          <w:sz w:val="25"/>
          <w:szCs w:val="25"/>
        </w:rPr>
        <w:t xml:space="preserve"> and use</w:t>
      </w:r>
      <w:r w:rsidR="00CF60C9">
        <w:rPr>
          <w:rFonts w:ascii="Times New Roman" w:hAnsi="Times New Roman" w:cs="Times New Roman"/>
          <w:sz w:val="25"/>
          <w:szCs w:val="25"/>
        </w:rPr>
        <w:t>.</w:t>
      </w:r>
    </w:p>
    <w:p w14:paraId="10FE7F49" w14:textId="77777777" w:rsidR="00CF60C9" w:rsidRDefault="00CF60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B52D59E" w14:textId="6DB9EE79" w:rsidR="001203E6" w:rsidRPr="008A0704" w:rsidRDefault="001203E6" w:rsidP="001203E6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0704">
        <w:rPr>
          <w:rFonts w:ascii="Times New Roman" w:hAnsi="Times New Roman" w:cs="Times New Roman"/>
          <w:b/>
          <w:bCs/>
          <w:sz w:val="28"/>
          <w:szCs w:val="28"/>
        </w:rPr>
        <w:lastRenderedPageBreak/>
        <w:t>Lab Summary</w:t>
      </w:r>
    </w:p>
    <w:p w14:paraId="0BEC01E5" w14:textId="7E7166CA" w:rsidR="0090796E" w:rsidRPr="00923778" w:rsidRDefault="001203E6" w:rsidP="00D03BC4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8A0704">
        <w:rPr>
          <w:rFonts w:ascii="Times New Roman" w:hAnsi="Times New Roman" w:cs="Times New Roman"/>
          <w:sz w:val="24"/>
          <w:szCs w:val="24"/>
        </w:rPr>
        <w:t xml:space="preserve">          </w:t>
      </w:r>
      <w:r w:rsidR="00732E4E">
        <w:rPr>
          <w:rFonts w:ascii="Times New Roman" w:hAnsi="Times New Roman" w:cs="Times New Roman"/>
          <w:sz w:val="25"/>
          <w:szCs w:val="25"/>
        </w:rPr>
        <w:t xml:space="preserve">As this was not a routing </w:t>
      </w:r>
      <w:r w:rsidR="000449CC">
        <w:rPr>
          <w:rFonts w:ascii="Times New Roman" w:hAnsi="Times New Roman" w:cs="Times New Roman"/>
          <w:sz w:val="25"/>
          <w:szCs w:val="25"/>
        </w:rPr>
        <w:t>scenario</w:t>
      </w:r>
      <w:r w:rsidR="00732E4E">
        <w:rPr>
          <w:rFonts w:ascii="Times New Roman" w:hAnsi="Times New Roman" w:cs="Times New Roman"/>
          <w:sz w:val="25"/>
          <w:szCs w:val="25"/>
        </w:rPr>
        <w:t xml:space="preserve">, the topology is quite </w:t>
      </w:r>
      <w:r w:rsidR="00C830E8">
        <w:rPr>
          <w:rFonts w:ascii="Times New Roman" w:hAnsi="Times New Roman" w:cs="Times New Roman"/>
          <w:sz w:val="25"/>
          <w:szCs w:val="25"/>
        </w:rPr>
        <w:t>unique</w:t>
      </w:r>
      <w:r w:rsidR="00732E4E">
        <w:rPr>
          <w:rFonts w:ascii="Times New Roman" w:hAnsi="Times New Roman" w:cs="Times New Roman"/>
          <w:sz w:val="25"/>
          <w:szCs w:val="25"/>
        </w:rPr>
        <w:t>. A router, acting as the authentication client</w:t>
      </w:r>
      <w:r w:rsidR="004E489F">
        <w:rPr>
          <w:rFonts w:ascii="Times New Roman" w:hAnsi="Times New Roman" w:cs="Times New Roman"/>
          <w:sz w:val="25"/>
          <w:szCs w:val="25"/>
        </w:rPr>
        <w:t xml:space="preserve"> and NAS</w:t>
      </w:r>
      <w:r w:rsidR="00732E4E">
        <w:rPr>
          <w:rFonts w:ascii="Times New Roman" w:hAnsi="Times New Roman" w:cs="Times New Roman"/>
          <w:sz w:val="25"/>
          <w:szCs w:val="25"/>
        </w:rPr>
        <w:t xml:space="preserve">, is connected to </w:t>
      </w:r>
      <w:r w:rsidR="002E6A0E">
        <w:rPr>
          <w:rFonts w:ascii="Times New Roman" w:hAnsi="Times New Roman" w:cs="Times New Roman"/>
          <w:sz w:val="25"/>
          <w:szCs w:val="25"/>
        </w:rPr>
        <w:t xml:space="preserve">a PC. The PC hosts </w:t>
      </w:r>
      <w:r w:rsidR="00D83F6E">
        <w:rPr>
          <w:rFonts w:ascii="Times New Roman" w:hAnsi="Times New Roman" w:cs="Times New Roman"/>
          <w:sz w:val="25"/>
          <w:szCs w:val="25"/>
        </w:rPr>
        <w:t xml:space="preserve">the </w:t>
      </w:r>
      <w:r w:rsidR="00203B3F">
        <w:rPr>
          <w:rFonts w:ascii="Times New Roman" w:hAnsi="Times New Roman" w:cs="Times New Roman"/>
          <w:sz w:val="25"/>
          <w:szCs w:val="25"/>
        </w:rPr>
        <w:t>RADIUS</w:t>
      </w:r>
      <w:r w:rsidR="00D83F6E">
        <w:rPr>
          <w:rFonts w:ascii="Times New Roman" w:hAnsi="Times New Roman" w:cs="Times New Roman"/>
          <w:sz w:val="25"/>
          <w:szCs w:val="25"/>
        </w:rPr>
        <w:t xml:space="preserve"> and TACACS+ servers using Virtual Machine</w:t>
      </w:r>
      <w:r w:rsidR="00DF6660">
        <w:rPr>
          <w:rFonts w:ascii="Times New Roman" w:hAnsi="Times New Roman" w:cs="Times New Roman"/>
          <w:sz w:val="25"/>
          <w:szCs w:val="25"/>
        </w:rPr>
        <w:t xml:space="preserve"> software to represent </w:t>
      </w:r>
      <w:r w:rsidR="00F416A3">
        <w:rPr>
          <w:rFonts w:ascii="Times New Roman" w:hAnsi="Times New Roman" w:cs="Times New Roman"/>
          <w:sz w:val="25"/>
          <w:szCs w:val="25"/>
        </w:rPr>
        <w:t>separate devices, although physically connected through a single link</w:t>
      </w:r>
      <w:r w:rsidR="00CA6668">
        <w:rPr>
          <w:rFonts w:ascii="Times New Roman" w:hAnsi="Times New Roman" w:cs="Times New Roman"/>
          <w:sz w:val="25"/>
          <w:szCs w:val="25"/>
        </w:rPr>
        <w:t xml:space="preserve">. </w:t>
      </w:r>
      <w:r w:rsidR="00FB6B7C">
        <w:rPr>
          <w:rFonts w:ascii="Times New Roman" w:hAnsi="Times New Roman" w:cs="Times New Roman"/>
          <w:sz w:val="25"/>
          <w:szCs w:val="25"/>
        </w:rPr>
        <w:t>The switch has no important configuration and simply reflects</w:t>
      </w:r>
      <w:r w:rsidR="003A5EE5">
        <w:rPr>
          <w:rFonts w:ascii="Times New Roman" w:hAnsi="Times New Roman" w:cs="Times New Roman"/>
          <w:sz w:val="25"/>
          <w:szCs w:val="25"/>
        </w:rPr>
        <w:t xml:space="preserve"> the </w:t>
      </w:r>
      <w:r w:rsidR="00EF60EE">
        <w:rPr>
          <w:rFonts w:ascii="Times New Roman" w:hAnsi="Times New Roman" w:cs="Times New Roman"/>
          <w:sz w:val="25"/>
          <w:szCs w:val="25"/>
        </w:rPr>
        <w:t xml:space="preserve">physical </w:t>
      </w:r>
      <w:r w:rsidR="003A5EE5">
        <w:rPr>
          <w:rFonts w:ascii="Times New Roman" w:hAnsi="Times New Roman" w:cs="Times New Roman"/>
          <w:sz w:val="25"/>
          <w:szCs w:val="25"/>
        </w:rPr>
        <w:t>wiring</w:t>
      </w:r>
      <w:r w:rsidR="00923778">
        <w:rPr>
          <w:rFonts w:ascii="Times New Roman" w:hAnsi="Times New Roman" w:cs="Times New Roman"/>
          <w:sz w:val="25"/>
          <w:szCs w:val="25"/>
        </w:rPr>
        <w:t xml:space="preserve"> </w:t>
      </w:r>
      <w:r w:rsidR="00E227A4">
        <w:rPr>
          <w:rFonts w:ascii="Times New Roman" w:hAnsi="Times New Roman" w:cs="Times New Roman"/>
          <w:sz w:val="25"/>
          <w:szCs w:val="25"/>
        </w:rPr>
        <w:t xml:space="preserve">of the lab </w:t>
      </w:r>
      <w:r w:rsidR="00923778">
        <w:rPr>
          <w:rFonts w:ascii="Times New Roman" w:hAnsi="Times New Roman" w:cs="Times New Roman"/>
          <w:sz w:val="25"/>
          <w:szCs w:val="25"/>
        </w:rPr>
        <w:t xml:space="preserve">(see </w:t>
      </w:r>
      <w:r w:rsidR="00923778">
        <w:rPr>
          <w:rFonts w:ascii="Times New Roman" w:hAnsi="Times New Roman" w:cs="Times New Roman"/>
          <w:i/>
          <w:iCs/>
          <w:sz w:val="25"/>
          <w:szCs w:val="25"/>
        </w:rPr>
        <w:t>Network Diagram with IPs</w:t>
      </w:r>
      <w:r w:rsidR="00923778">
        <w:rPr>
          <w:rFonts w:ascii="Times New Roman" w:hAnsi="Times New Roman" w:cs="Times New Roman"/>
          <w:sz w:val="25"/>
          <w:szCs w:val="25"/>
        </w:rPr>
        <w:t>)</w:t>
      </w:r>
      <w:r w:rsidR="00E227A4">
        <w:rPr>
          <w:rFonts w:ascii="Times New Roman" w:hAnsi="Times New Roman" w:cs="Times New Roman"/>
          <w:sz w:val="25"/>
          <w:szCs w:val="25"/>
        </w:rPr>
        <w:t>.</w:t>
      </w:r>
    </w:p>
    <w:p w14:paraId="6272B4D8" w14:textId="2A15B6E1" w:rsidR="005E0667" w:rsidRPr="00F44189" w:rsidRDefault="0090796E" w:rsidP="0076377F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 w:rsidR="004C2214">
        <w:rPr>
          <w:rFonts w:ascii="Times New Roman" w:hAnsi="Times New Roman" w:cs="Times New Roman"/>
          <w:sz w:val="25"/>
          <w:szCs w:val="25"/>
        </w:rPr>
        <w:t xml:space="preserve">These authentication protocols are considered operational </w:t>
      </w:r>
      <w:r w:rsidR="001E3332">
        <w:rPr>
          <w:rFonts w:ascii="Times New Roman" w:hAnsi="Times New Roman" w:cs="Times New Roman"/>
          <w:sz w:val="25"/>
          <w:szCs w:val="25"/>
        </w:rPr>
        <w:t xml:space="preserve">when user credentials can be made </w:t>
      </w:r>
      <w:r w:rsidR="007B16F1">
        <w:rPr>
          <w:rFonts w:ascii="Times New Roman" w:hAnsi="Times New Roman" w:cs="Times New Roman"/>
          <w:sz w:val="25"/>
          <w:szCs w:val="25"/>
        </w:rPr>
        <w:t>and changed</w:t>
      </w:r>
      <w:r w:rsidR="00B05F77">
        <w:rPr>
          <w:rFonts w:ascii="Times New Roman" w:hAnsi="Times New Roman" w:cs="Times New Roman"/>
          <w:sz w:val="25"/>
          <w:szCs w:val="25"/>
        </w:rPr>
        <w:t xml:space="preserve"> on the authentication server, and changes can be visible from </w:t>
      </w:r>
      <w:r w:rsidR="007B1F2E">
        <w:rPr>
          <w:rFonts w:ascii="Times New Roman" w:hAnsi="Times New Roman" w:cs="Times New Roman"/>
          <w:sz w:val="25"/>
          <w:szCs w:val="25"/>
        </w:rPr>
        <w:t>the</w:t>
      </w:r>
      <w:r w:rsidR="00B05F77">
        <w:rPr>
          <w:rFonts w:ascii="Times New Roman" w:hAnsi="Times New Roman" w:cs="Times New Roman"/>
          <w:sz w:val="25"/>
          <w:szCs w:val="25"/>
        </w:rPr>
        <w:t xml:space="preserve"> user device.</w:t>
      </w:r>
      <w:r w:rsidR="001E3332">
        <w:rPr>
          <w:rFonts w:ascii="Times New Roman" w:hAnsi="Times New Roman" w:cs="Times New Roman"/>
          <w:sz w:val="25"/>
          <w:szCs w:val="25"/>
        </w:rPr>
        <w:t xml:space="preserve"> </w:t>
      </w:r>
      <w:r w:rsidR="00601649">
        <w:rPr>
          <w:rFonts w:ascii="Times New Roman" w:hAnsi="Times New Roman" w:cs="Times New Roman"/>
          <w:sz w:val="25"/>
          <w:szCs w:val="25"/>
        </w:rPr>
        <w:t xml:space="preserve">For the </w:t>
      </w:r>
      <w:r w:rsidR="00203B3F">
        <w:rPr>
          <w:rFonts w:ascii="Times New Roman" w:hAnsi="Times New Roman" w:cs="Times New Roman"/>
          <w:sz w:val="25"/>
          <w:szCs w:val="25"/>
        </w:rPr>
        <w:t>RADIUS</w:t>
      </w:r>
      <w:r w:rsidR="00601649">
        <w:rPr>
          <w:rFonts w:ascii="Times New Roman" w:hAnsi="Times New Roman" w:cs="Times New Roman"/>
          <w:sz w:val="25"/>
          <w:szCs w:val="25"/>
        </w:rPr>
        <w:t xml:space="preserve"> server, a Linux version called </w:t>
      </w:r>
      <w:r w:rsidR="00555771">
        <w:rPr>
          <w:rFonts w:ascii="Times New Roman" w:hAnsi="Times New Roman" w:cs="Times New Roman"/>
          <w:sz w:val="25"/>
          <w:szCs w:val="25"/>
        </w:rPr>
        <w:t>FreeRadius</w:t>
      </w:r>
      <w:r w:rsidR="00601649">
        <w:rPr>
          <w:rFonts w:ascii="Times New Roman" w:hAnsi="Times New Roman" w:cs="Times New Roman"/>
          <w:sz w:val="25"/>
          <w:szCs w:val="25"/>
        </w:rPr>
        <w:t xml:space="preserve"> was used.</w:t>
      </w:r>
      <w:r w:rsidR="004E657A">
        <w:rPr>
          <w:rFonts w:ascii="Times New Roman" w:hAnsi="Times New Roman" w:cs="Times New Roman"/>
          <w:sz w:val="25"/>
          <w:szCs w:val="25"/>
        </w:rPr>
        <w:t xml:space="preserve"> All </w:t>
      </w:r>
      <w:r w:rsidR="00555771">
        <w:rPr>
          <w:rFonts w:ascii="Times New Roman" w:hAnsi="Times New Roman" w:cs="Times New Roman"/>
          <w:sz w:val="25"/>
          <w:szCs w:val="25"/>
        </w:rPr>
        <w:t>FreeRadius</w:t>
      </w:r>
      <w:r w:rsidR="004E657A">
        <w:rPr>
          <w:rFonts w:ascii="Times New Roman" w:hAnsi="Times New Roman" w:cs="Times New Roman"/>
          <w:sz w:val="25"/>
          <w:szCs w:val="25"/>
        </w:rPr>
        <w:t xml:space="preserve"> configuration was done on the Ubuntu distribution of Linux</w:t>
      </w:r>
      <w:r w:rsidR="00C83F4A">
        <w:rPr>
          <w:rFonts w:ascii="Times New Roman" w:hAnsi="Times New Roman" w:cs="Times New Roman"/>
          <w:sz w:val="25"/>
          <w:szCs w:val="25"/>
        </w:rPr>
        <w:t xml:space="preserve"> </w:t>
      </w:r>
      <w:r w:rsidR="00A213F3">
        <w:rPr>
          <w:rFonts w:ascii="Times New Roman" w:hAnsi="Times New Roman" w:cs="Times New Roman"/>
          <w:sz w:val="25"/>
          <w:szCs w:val="25"/>
        </w:rPr>
        <w:t>in the 20.04</w:t>
      </w:r>
      <w:r w:rsidR="0022602C">
        <w:rPr>
          <w:rFonts w:ascii="Times New Roman" w:hAnsi="Times New Roman" w:cs="Times New Roman"/>
          <w:sz w:val="25"/>
          <w:szCs w:val="25"/>
        </w:rPr>
        <w:t xml:space="preserve"> version</w:t>
      </w:r>
      <w:r w:rsidR="00F767CD">
        <w:rPr>
          <w:rFonts w:ascii="Times New Roman" w:hAnsi="Times New Roman" w:cs="Times New Roman"/>
          <w:sz w:val="25"/>
          <w:szCs w:val="25"/>
        </w:rPr>
        <w:t>, which is a Command Line Interface (CLI)</w:t>
      </w:r>
      <w:r w:rsidR="0022602C">
        <w:rPr>
          <w:rFonts w:ascii="Times New Roman" w:hAnsi="Times New Roman" w:cs="Times New Roman"/>
          <w:sz w:val="25"/>
          <w:szCs w:val="25"/>
        </w:rPr>
        <w:t>.</w:t>
      </w:r>
      <w:r w:rsidR="00074B07">
        <w:rPr>
          <w:rFonts w:ascii="Times New Roman" w:hAnsi="Times New Roman" w:cs="Times New Roman"/>
          <w:sz w:val="25"/>
          <w:szCs w:val="25"/>
        </w:rPr>
        <w:t xml:space="preserve"> Upon installing </w:t>
      </w:r>
      <w:r w:rsidR="00555771">
        <w:rPr>
          <w:rFonts w:ascii="Times New Roman" w:hAnsi="Times New Roman" w:cs="Times New Roman"/>
          <w:sz w:val="25"/>
          <w:szCs w:val="25"/>
        </w:rPr>
        <w:t>FreeRadius</w:t>
      </w:r>
      <w:r w:rsidR="00F80F78">
        <w:rPr>
          <w:rFonts w:ascii="Times New Roman" w:hAnsi="Times New Roman" w:cs="Times New Roman"/>
          <w:sz w:val="25"/>
          <w:szCs w:val="25"/>
        </w:rPr>
        <w:t xml:space="preserve"> 3.0</w:t>
      </w:r>
      <w:r w:rsidR="00074B07">
        <w:rPr>
          <w:rFonts w:ascii="Times New Roman" w:hAnsi="Times New Roman" w:cs="Times New Roman"/>
          <w:sz w:val="25"/>
          <w:szCs w:val="25"/>
        </w:rPr>
        <w:t xml:space="preserve"> in Ubuntu, users and clients can </w:t>
      </w:r>
      <w:r w:rsidR="00864682">
        <w:rPr>
          <w:rFonts w:ascii="Times New Roman" w:hAnsi="Times New Roman" w:cs="Times New Roman"/>
          <w:sz w:val="25"/>
          <w:szCs w:val="25"/>
        </w:rPr>
        <w:t xml:space="preserve">be </w:t>
      </w:r>
      <w:r w:rsidR="00074B07">
        <w:rPr>
          <w:rFonts w:ascii="Times New Roman" w:hAnsi="Times New Roman" w:cs="Times New Roman"/>
          <w:sz w:val="25"/>
          <w:szCs w:val="25"/>
        </w:rPr>
        <w:t>configured in the “Users” and “C</w:t>
      </w:r>
      <w:r w:rsidR="00864682">
        <w:rPr>
          <w:rFonts w:ascii="Times New Roman" w:hAnsi="Times New Roman" w:cs="Times New Roman"/>
          <w:sz w:val="25"/>
          <w:szCs w:val="25"/>
        </w:rPr>
        <w:t xml:space="preserve">lients.conf” files, respectively, </w:t>
      </w:r>
      <w:r w:rsidR="00F80F78">
        <w:rPr>
          <w:rFonts w:ascii="Times New Roman" w:hAnsi="Times New Roman" w:cs="Times New Roman"/>
          <w:sz w:val="25"/>
          <w:szCs w:val="25"/>
        </w:rPr>
        <w:t>using the default NANO editor. Some important configurations</w:t>
      </w:r>
      <w:r w:rsidR="004F3DDD">
        <w:rPr>
          <w:rFonts w:ascii="Times New Roman" w:hAnsi="Times New Roman" w:cs="Times New Roman"/>
          <w:sz w:val="25"/>
          <w:szCs w:val="25"/>
        </w:rPr>
        <w:t xml:space="preserve"> include the username and password, but also the shared secret, also known as the key. This key </w:t>
      </w:r>
      <w:r w:rsidR="00A42CA3">
        <w:rPr>
          <w:rFonts w:ascii="Times New Roman" w:hAnsi="Times New Roman" w:cs="Times New Roman"/>
          <w:sz w:val="25"/>
          <w:szCs w:val="25"/>
        </w:rPr>
        <w:t>can be any simple text but</w:t>
      </w:r>
      <w:r w:rsidR="00E82B73">
        <w:rPr>
          <w:rFonts w:ascii="Times New Roman" w:hAnsi="Times New Roman" w:cs="Times New Roman"/>
          <w:sz w:val="25"/>
          <w:szCs w:val="25"/>
        </w:rPr>
        <w:t xml:space="preserve"> the one configured </w:t>
      </w:r>
      <w:r w:rsidR="00375518">
        <w:rPr>
          <w:rFonts w:ascii="Times New Roman" w:hAnsi="Times New Roman" w:cs="Times New Roman"/>
          <w:sz w:val="25"/>
          <w:szCs w:val="25"/>
        </w:rPr>
        <w:t>on</w:t>
      </w:r>
      <w:r w:rsidR="00E82B73">
        <w:rPr>
          <w:rFonts w:ascii="Times New Roman" w:hAnsi="Times New Roman" w:cs="Times New Roman"/>
          <w:sz w:val="25"/>
          <w:szCs w:val="25"/>
        </w:rPr>
        <w:t xml:space="preserve"> the client</w:t>
      </w:r>
      <w:r w:rsidR="00375518">
        <w:rPr>
          <w:rFonts w:ascii="Times New Roman" w:hAnsi="Times New Roman" w:cs="Times New Roman"/>
          <w:sz w:val="25"/>
          <w:szCs w:val="25"/>
        </w:rPr>
        <w:t xml:space="preserve"> file</w:t>
      </w:r>
      <w:r w:rsidR="00E82B73">
        <w:rPr>
          <w:rFonts w:ascii="Times New Roman" w:hAnsi="Times New Roman" w:cs="Times New Roman"/>
          <w:sz w:val="25"/>
          <w:szCs w:val="25"/>
        </w:rPr>
        <w:t xml:space="preserve"> o</w:t>
      </w:r>
      <w:r w:rsidR="00F607A0">
        <w:rPr>
          <w:rFonts w:ascii="Times New Roman" w:hAnsi="Times New Roman" w:cs="Times New Roman"/>
          <w:sz w:val="25"/>
          <w:szCs w:val="25"/>
        </w:rPr>
        <w:t>f</w:t>
      </w:r>
      <w:r w:rsidR="00E82B73">
        <w:rPr>
          <w:rFonts w:ascii="Times New Roman" w:hAnsi="Times New Roman" w:cs="Times New Roman"/>
          <w:sz w:val="25"/>
          <w:szCs w:val="25"/>
        </w:rPr>
        <w:t xml:space="preserve"> the Authentication Server must </w:t>
      </w:r>
      <w:r w:rsidR="00375518">
        <w:rPr>
          <w:rFonts w:ascii="Times New Roman" w:hAnsi="Times New Roman" w:cs="Times New Roman"/>
          <w:sz w:val="25"/>
          <w:szCs w:val="25"/>
        </w:rPr>
        <w:t>be identical to the key</w:t>
      </w:r>
      <w:r w:rsidR="00F607A0">
        <w:rPr>
          <w:rFonts w:ascii="Times New Roman" w:hAnsi="Times New Roman" w:cs="Times New Roman"/>
          <w:sz w:val="25"/>
          <w:szCs w:val="25"/>
        </w:rPr>
        <w:t xml:space="preserve"> </w:t>
      </w:r>
      <w:r w:rsidR="00882D3F">
        <w:rPr>
          <w:rFonts w:ascii="Times New Roman" w:hAnsi="Times New Roman" w:cs="Times New Roman"/>
          <w:sz w:val="25"/>
          <w:szCs w:val="25"/>
        </w:rPr>
        <w:t xml:space="preserve">of </w:t>
      </w:r>
      <w:r w:rsidR="00F607A0">
        <w:rPr>
          <w:rFonts w:ascii="Times New Roman" w:hAnsi="Times New Roman" w:cs="Times New Roman"/>
          <w:sz w:val="25"/>
          <w:szCs w:val="25"/>
        </w:rPr>
        <w:t xml:space="preserve">the </w:t>
      </w:r>
      <w:r w:rsidR="006457A5">
        <w:rPr>
          <w:rFonts w:ascii="Times New Roman" w:hAnsi="Times New Roman" w:cs="Times New Roman"/>
          <w:sz w:val="25"/>
          <w:szCs w:val="25"/>
        </w:rPr>
        <w:t>NAS</w:t>
      </w:r>
      <w:r w:rsidR="00F607A0">
        <w:rPr>
          <w:rFonts w:ascii="Times New Roman" w:hAnsi="Times New Roman" w:cs="Times New Roman"/>
          <w:sz w:val="25"/>
          <w:szCs w:val="25"/>
        </w:rPr>
        <w:t>.</w:t>
      </w:r>
      <w:r w:rsidR="004E489F">
        <w:rPr>
          <w:rFonts w:ascii="Times New Roman" w:hAnsi="Times New Roman" w:cs="Times New Roman"/>
          <w:sz w:val="25"/>
          <w:szCs w:val="25"/>
        </w:rPr>
        <w:t xml:space="preserve"> Any </w:t>
      </w:r>
      <w:r w:rsidR="00A76198">
        <w:rPr>
          <w:rFonts w:ascii="Times New Roman" w:hAnsi="Times New Roman" w:cs="Times New Roman"/>
          <w:sz w:val="25"/>
          <w:szCs w:val="25"/>
        </w:rPr>
        <w:t xml:space="preserve">faults in </w:t>
      </w:r>
      <w:r w:rsidR="00882D3F">
        <w:rPr>
          <w:rFonts w:ascii="Times New Roman" w:hAnsi="Times New Roman" w:cs="Times New Roman"/>
          <w:sz w:val="25"/>
          <w:szCs w:val="25"/>
        </w:rPr>
        <w:t xml:space="preserve">this key </w:t>
      </w:r>
      <w:r w:rsidR="004E489F">
        <w:rPr>
          <w:rFonts w:ascii="Times New Roman" w:hAnsi="Times New Roman" w:cs="Times New Roman"/>
          <w:sz w:val="25"/>
          <w:szCs w:val="25"/>
        </w:rPr>
        <w:t xml:space="preserve">identification </w:t>
      </w:r>
      <w:r w:rsidR="00882D3F">
        <w:rPr>
          <w:rFonts w:ascii="Times New Roman" w:hAnsi="Times New Roman" w:cs="Times New Roman"/>
          <w:sz w:val="25"/>
          <w:szCs w:val="25"/>
        </w:rPr>
        <w:t>would reject all service and communication</w:t>
      </w:r>
      <w:r w:rsidR="004A42FA">
        <w:rPr>
          <w:rFonts w:ascii="Times New Roman" w:hAnsi="Times New Roman" w:cs="Times New Roman"/>
          <w:sz w:val="25"/>
          <w:szCs w:val="25"/>
        </w:rPr>
        <w:t xml:space="preserve"> between the server and client. </w:t>
      </w:r>
      <w:r w:rsidR="00405950">
        <w:rPr>
          <w:rFonts w:ascii="Times New Roman" w:hAnsi="Times New Roman" w:cs="Times New Roman"/>
          <w:sz w:val="25"/>
          <w:szCs w:val="25"/>
        </w:rPr>
        <w:t xml:space="preserve">Then, IP addresses </w:t>
      </w:r>
      <w:r w:rsidR="007B75CB">
        <w:rPr>
          <w:rFonts w:ascii="Times New Roman" w:hAnsi="Times New Roman" w:cs="Times New Roman"/>
          <w:sz w:val="25"/>
          <w:szCs w:val="25"/>
        </w:rPr>
        <w:t>should be configured to be in the subnet</w:t>
      </w:r>
      <w:r w:rsidR="0037059E">
        <w:rPr>
          <w:rFonts w:ascii="Times New Roman" w:hAnsi="Times New Roman" w:cs="Times New Roman"/>
          <w:sz w:val="25"/>
          <w:szCs w:val="25"/>
        </w:rPr>
        <w:t xml:space="preserve"> and the VM should have the network adapter listed as “Bridged Adapter.” </w:t>
      </w:r>
      <w:r w:rsidR="007B75CB">
        <w:rPr>
          <w:rFonts w:ascii="Times New Roman" w:hAnsi="Times New Roman" w:cs="Times New Roman"/>
          <w:sz w:val="25"/>
          <w:szCs w:val="25"/>
        </w:rPr>
        <w:t>Lastly, restart the service to update all change</w:t>
      </w:r>
      <w:r w:rsidR="0037059E">
        <w:rPr>
          <w:rFonts w:ascii="Times New Roman" w:hAnsi="Times New Roman" w:cs="Times New Roman"/>
          <w:sz w:val="25"/>
          <w:szCs w:val="25"/>
        </w:rPr>
        <w:t>s.</w:t>
      </w:r>
    </w:p>
    <w:p w14:paraId="439E1ECE" w14:textId="453496F7" w:rsidR="00D20216" w:rsidRDefault="005E38A8" w:rsidP="0076377F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9A216C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11E4C5E1" wp14:editId="5A6D04A6">
                <wp:simplePos x="0" y="0"/>
                <wp:positionH relativeFrom="margin">
                  <wp:align>right</wp:align>
                </wp:positionH>
                <wp:positionV relativeFrom="paragraph">
                  <wp:posOffset>3662735</wp:posOffset>
                </wp:positionV>
                <wp:extent cx="2734945" cy="675640"/>
                <wp:effectExtent l="0" t="0" r="27305" b="1016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4945" cy="67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79009" w14:textId="4B582DA6" w:rsidR="009A216C" w:rsidRDefault="009A216C" w:rsidP="005E38A8">
                            <w:r>
                              <w:t xml:space="preserve">Using the default NANO text editor within Linux, </w:t>
                            </w:r>
                            <w:r w:rsidR="005E38A8">
                              <w:t>clients.conf file was entered and the client/NAS was added.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202" coordsize="21600,21600" o:spt="202" path="m,l,21600r21600,l21600,xe" w14:anchorId="11E4C5E1">
                <v:stroke joinstyle="miter"/>
                <v:path gradientshapeok="t" o:connecttype="rect"/>
              </v:shapetype>
              <v:shape id="Text Box 2" style="position:absolute;margin-left:164.15pt;margin-top:288.4pt;width:215.35pt;height:53.2pt;z-index:251658257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">
                <v:textbox>
                  <w:txbxContent>
                    <w:p w:rsidR="009A216C" w:rsidP="005E38A8" w:rsidRDefault="009A216C" w14:paraId="14179009" w14:textId="4B582DA6">
                      <w:r>
                        <w:t xml:space="preserve">Using the default NANO text editor within Linux, </w:t>
                      </w:r>
                      <w:r w:rsidR="005E38A8">
                        <w:t>clients.conf file was entered and the client/NAS was added.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58256" behindDoc="0" locked="0" layoutInCell="1" allowOverlap="1" wp14:anchorId="7C28E547" wp14:editId="6526C610">
            <wp:simplePos x="0" y="0"/>
            <wp:positionH relativeFrom="margin">
              <wp:align>left</wp:align>
            </wp:positionH>
            <wp:positionV relativeFrom="paragraph">
              <wp:posOffset>1222154</wp:posOffset>
            </wp:positionV>
            <wp:extent cx="4164965" cy="3116580"/>
            <wp:effectExtent l="0" t="0" r="6985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57" cy="311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97EC9">
        <w:rPr>
          <w:rFonts w:ascii="Times New Roman" w:hAnsi="Times New Roman" w:cs="Times New Roman"/>
          <w:sz w:val="25"/>
          <w:szCs w:val="25"/>
        </w:rPr>
        <w:t xml:space="preserve">          </w:t>
      </w:r>
      <w:r w:rsidR="00897AC4">
        <w:rPr>
          <w:rFonts w:ascii="Times New Roman" w:hAnsi="Times New Roman" w:cs="Times New Roman"/>
          <w:sz w:val="25"/>
          <w:szCs w:val="25"/>
        </w:rPr>
        <w:t xml:space="preserve">After navigating </w:t>
      </w:r>
      <w:r w:rsidR="00C2567D">
        <w:rPr>
          <w:rFonts w:ascii="Times New Roman" w:hAnsi="Times New Roman" w:cs="Times New Roman"/>
          <w:sz w:val="25"/>
          <w:szCs w:val="25"/>
        </w:rPr>
        <w:t>server-side configurations</w:t>
      </w:r>
      <w:r w:rsidR="000E230F">
        <w:rPr>
          <w:rFonts w:ascii="Times New Roman" w:hAnsi="Times New Roman" w:cs="Times New Roman"/>
          <w:sz w:val="25"/>
          <w:szCs w:val="25"/>
        </w:rPr>
        <w:t xml:space="preserve">, </w:t>
      </w:r>
      <w:r w:rsidR="00D229CF">
        <w:rPr>
          <w:rFonts w:ascii="Times New Roman" w:hAnsi="Times New Roman" w:cs="Times New Roman"/>
          <w:sz w:val="25"/>
          <w:szCs w:val="25"/>
        </w:rPr>
        <w:t>the client</w:t>
      </w:r>
      <w:r w:rsidR="002C76CF">
        <w:rPr>
          <w:rFonts w:ascii="Times New Roman" w:hAnsi="Times New Roman" w:cs="Times New Roman"/>
          <w:sz w:val="25"/>
          <w:szCs w:val="25"/>
        </w:rPr>
        <w:t>,</w:t>
      </w:r>
      <w:r w:rsidR="00C530B8">
        <w:rPr>
          <w:rFonts w:ascii="Times New Roman" w:hAnsi="Times New Roman" w:cs="Times New Roman"/>
          <w:sz w:val="25"/>
          <w:szCs w:val="25"/>
        </w:rPr>
        <w:t xml:space="preserve"> being the router, requires </w:t>
      </w:r>
      <w:r w:rsidR="00C2567D">
        <w:rPr>
          <w:rFonts w:ascii="Times New Roman" w:hAnsi="Times New Roman" w:cs="Times New Roman"/>
          <w:sz w:val="25"/>
          <w:szCs w:val="25"/>
        </w:rPr>
        <w:t>changes</w:t>
      </w:r>
      <w:r w:rsidR="00C530B8">
        <w:rPr>
          <w:rFonts w:ascii="Times New Roman" w:hAnsi="Times New Roman" w:cs="Times New Roman"/>
          <w:sz w:val="25"/>
          <w:szCs w:val="25"/>
        </w:rPr>
        <w:t xml:space="preserve"> as well. AAA commands include </w:t>
      </w:r>
      <w:r w:rsidR="00A868A2">
        <w:rPr>
          <w:rFonts w:ascii="Times New Roman" w:hAnsi="Times New Roman" w:cs="Times New Roman"/>
          <w:sz w:val="25"/>
          <w:szCs w:val="25"/>
        </w:rPr>
        <w:t>the method list</w:t>
      </w:r>
      <w:r w:rsidR="009A29B8">
        <w:rPr>
          <w:rFonts w:ascii="Times New Roman" w:hAnsi="Times New Roman" w:cs="Times New Roman"/>
          <w:sz w:val="25"/>
          <w:szCs w:val="25"/>
        </w:rPr>
        <w:t xml:space="preserve"> and banner messages, as well as describing </w:t>
      </w:r>
      <w:r w:rsidR="004867D4">
        <w:rPr>
          <w:rFonts w:ascii="Times New Roman" w:hAnsi="Times New Roman" w:cs="Times New Roman"/>
          <w:sz w:val="25"/>
          <w:szCs w:val="25"/>
        </w:rPr>
        <w:t xml:space="preserve">radius </w:t>
      </w:r>
      <w:r w:rsidR="00015389">
        <w:rPr>
          <w:rFonts w:ascii="Times New Roman" w:hAnsi="Times New Roman" w:cs="Times New Roman"/>
          <w:sz w:val="25"/>
          <w:szCs w:val="25"/>
        </w:rPr>
        <w:t xml:space="preserve">server info, such as its IP, key, and </w:t>
      </w:r>
      <w:r w:rsidR="00405950">
        <w:rPr>
          <w:rFonts w:ascii="Times New Roman" w:hAnsi="Times New Roman" w:cs="Times New Roman"/>
          <w:sz w:val="25"/>
          <w:szCs w:val="25"/>
        </w:rPr>
        <w:t>retransmit count.</w:t>
      </w:r>
      <w:r w:rsidR="00261A3F">
        <w:rPr>
          <w:rFonts w:ascii="Times New Roman" w:hAnsi="Times New Roman" w:cs="Times New Roman"/>
          <w:sz w:val="25"/>
          <w:szCs w:val="25"/>
        </w:rPr>
        <w:t xml:space="preserve"> The method-list should contain backup methods in the case that the server is inactive. </w:t>
      </w:r>
      <w:r w:rsidR="00C25183">
        <w:rPr>
          <w:rFonts w:ascii="Times New Roman" w:hAnsi="Times New Roman" w:cs="Times New Roman"/>
          <w:sz w:val="25"/>
          <w:szCs w:val="25"/>
        </w:rPr>
        <w:t xml:space="preserve">The enable method </w:t>
      </w:r>
      <w:r w:rsidR="00C25183">
        <w:rPr>
          <w:rFonts w:ascii="Times New Roman" w:hAnsi="Times New Roman" w:cs="Times New Roman"/>
          <w:sz w:val="25"/>
          <w:szCs w:val="25"/>
        </w:rPr>
        <w:lastRenderedPageBreak/>
        <w:t xml:space="preserve">uses the Enable Secret </w:t>
      </w:r>
      <w:r w:rsidR="00314122">
        <w:rPr>
          <w:rFonts w:ascii="Times New Roman" w:hAnsi="Times New Roman" w:cs="Times New Roman"/>
          <w:sz w:val="25"/>
          <w:szCs w:val="25"/>
        </w:rPr>
        <w:t>password and</w:t>
      </w:r>
      <w:r w:rsidR="000A34B2">
        <w:rPr>
          <w:rFonts w:ascii="Times New Roman" w:hAnsi="Times New Roman" w:cs="Times New Roman"/>
          <w:sz w:val="25"/>
          <w:szCs w:val="25"/>
        </w:rPr>
        <w:t xml:space="preserve"> was put as the last method in the list for </w:t>
      </w:r>
      <w:r w:rsidR="00314122">
        <w:rPr>
          <w:rFonts w:ascii="Times New Roman" w:hAnsi="Times New Roman" w:cs="Times New Roman"/>
          <w:sz w:val="25"/>
          <w:szCs w:val="25"/>
        </w:rPr>
        <w:t xml:space="preserve">backup purposes. </w:t>
      </w:r>
    </w:p>
    <w:p w14:paraId="0B13009B" w14:textId="708D86CF" w:rsidR="00314122" w:rsidRDefault="00511003" w:rsidP="0076377F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511003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00799BBA" wp14:editId="18CFE8D5">
                <wp:simplePos x="0" y="0"/>
                <wp:positionH relativeFrom="column">
                  <wp:posOffset>3675380</wp:posOffset>
                </wp:positionH>
                <wp:positionV relativeFrom="paragraph">
                  <wp:posOffset>3147088</wp:posOffset>
                </wp:positionV>
                <wp:extent cx="2360930" cy="1404620"/>
                <wp:effectExtent l="0" t="0" r="22860" b="1143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B6B14" w14:textId="3684200F" w:rsidR="00511003" w:rsidRDefault="00511003">
                            <w:r>
                              <w:t xml:space="preserve">Login </w:t>
                            </w:r>
                            <w:r w:rsidR="00B46922">
                              <w:t>prompt upon SSH remote access should appear like this. Entering the corresponding username and password should allow login.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27" style="position:absolute;margin-left:289.4pt;margin-top:247.8pt;width:185.9pt;height:110.6pt;z-index:25165825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" w14:anchorId="00799BBA">
                <v:textbox style="mso-fit-shape-to-text:t">
                  <w:txbxContent>
                    <w:p w:rsidR="00511003" w:rsidRDefault="00511003" w14:paraId="439B6B14" w14:textId="3684200F">
                      <w:r>
                        <w:t xml:space="preserve">Login </w:t>
                      </w:r>
                      <w:r w:rsidR="00B46922">
                        <w:t>prompt upon SSH remote access should appear like this. Entering the corresponding username and password should allow login.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64AB"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58255" behindDoc="0" locked="0" layoutInCell="1" allowOverlap="1" wp14:anchorId="40C88621" wp14:editId="12D1B7D4">
            <wp:simplePos x="0" y="0"/>
            <wp:positionH relativeFrom="margin">
              <wp:align>right</wp:align>
            </wp:positionH>
            <wp:positionV relativeFrom="paragraph">
              <wp:posOffset>1350839</wp:posOffset>
            </wp:positionV>
            <wp:extent cx="5939790" cy="2719070"/>
            <wp:effectExtent l="0" t="0" r="3810" b="508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4122">
        <w:rPr>
          <w:rFonts w:ascii="Times New Roman" w:hAnsi="Times New Roman" w:cs="Times New Roman"/>
          <w:sz w:val="25"/>
          <w:szCs w:val="25"/>
        </w:rPr>
        <w:t xml:space="preserve">          Upon successful </w:t>
      </w:r>
      <w:r w:rsidR="003F419C">
        <w:rPr>
          <w:rFonts w:ascii="Times New Roman" w:hAnsi="Times New Roman" w:cs="Times New Roman"/>
          <w:sz w:val="25"/>
          <w:szCs w:val="25"/>
        </w:rPr>
        <w:t xml:space="preserve">client and server configuration, RADIUS should be fully functional. </w:t>
      </w:r>
      <w:r w:rsidR="00064F08">
        <w:rPr>
          <w:rFonts w:ascii="Times New Roman" w:hAnsi="Times New Roman" w:cs="Times New Roman"/>
          <w:sz w:val="25"/>
          <w:szCs w:val="25"/>
        </w:rPr>
        <w:t xml:space="preserve">Attempting to access the router via either console or SSH (remote access), </w:t>
      </w:r>
      <w:r w:rsidR="0007666E">
        <w:rPr>
          <w:rFonts w:ascii="Times New Roman" w:hAnsi="Times New Roman" w:cs="Times New Roman"/>
          <w:sz w:val="25"/>
          <w:szCs w:val="25"/>
        </w:rPr>
        <w:t xml:space="preserve">it prompts a login username and password. Any correct username and password pair </w:t>
      </w:r>
      <w:r w:rsidR="00281BCB">
        <w:rPr>
          <w:rFonts w:ascii="Times New Roman" w:hAnsi="Times New Roman" w:cs="Times New Roman"/>
          <w:sz w:val="25"/>
          <w:szCs w:val="25"/>
        </w:rPr>
        <w:t xml:space="preserve">is visible in the users file of the Linux server. </w:t>
      </w:r>
      <w:r w:rsidR="00134AFF">
        <w:rPr>
          <w:rFonts w:ascii="Times New Roman" w:hAnsi="Times New Roman" w:cs="Times New Roman"/>
          <w:sz w:val="25"/>
          <w:szCs w:val="25"/>
        </w:rPr>
        <w:t xml:space="preserve">The password to reach privileged EXEC mode is also configured there, under the username “$enab15$.” </w:t>
      </w:r>
      <w:r w:rsidR="00281BCB">
        <w:rPr>
          <w:rFonts w:ascii="Times New Roman" w:hAnsi="Times New Roman" w:cs="Times New Roman"/>
          <w:sz w:val="25"/>
          <w:szCs w:val="25"/>
        </w:rPr>
        <w:t xml:space="preserve">New users were added </w:t>
      </w:r>
      <w:r w:rsidR="00117067">
        <w:rPr>
          <w:rFonts w:ascii="Times New Roman" w:hAnsi="Times New Roman" w:cs="Times New Roman"/>
          <w:sz w:val="25"/>
          <w:szCs w:val="25"/>
        </w:rPr>
        <w:t xml:space="preserve">afterwards </w:t>
      </w:r>
      <w:r w:rsidR="00281BCB">
        <w:rPr>
          <w:rFonts w:ascii="Times New Roman" w:hAnsi="Times New Roman" w:cs="Times New Roman"/>
          <w:sz w:val="25"/>
          <w:szCs w:val="25"/>
        </w:rPr>
        <w:t xml:space="preserve">to prove that </w:t>
      </w:r>
      <w:r w:rsidR="00117067">
        <w:rPr>
          <w:rFonts w:ascii="Times New Roman" w:hAnsi="Times New Roman" w:cs="Times New Roman"/>
          <w:sz w:val="25"/>
          <w:szCs w:val="25"/>
        </w:rPr>
        <w:t>verification was from the server</w:t>
      </w:r>
      <w:r w:rsidR="00FA17DC">
        <w:rPr>
          <w:rFonts w:ascii="Times New Roman" w:hAnsi="Times New Roman" w:cs="Times New Roman"/>
          <w:sz w:val="25"/>
          <w:szCs w:val="25"/>
        </w:rPr>
        <w:t xml:space="preserve"> rather than a local configuration.</w:t>
      </w:r>
    </w:p>
    <w:p w14:paraId="6257210A" w14:textId="77777777" w:rsidR="00511003" w:rsidRDefault="00511003" w:rsidP="0076377F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</w:p>
    <w:p w14:paraId="4EC98150" w14:textId="35499147" w:rsidR="005C49EF" w:rsidRDefault="005C49EF" w:rsidP="0076377F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For TACACS+, the server ran on the computer</w:t>
      </w:r>
      <w:r w:rsidR="00DF43E2">
        <w:rPr>
          <w:rFonts w:ascii="Times New Roman" w:hAnsi="Times New Roman" w:cs="Times New Roman"/>
          <w:sz w:val="25"/>
          <w:szCs w:val="25"/>
        </w:rPr>
        <w:t xml:space="preserve"> itself</w:t>
      </w:r>
      <w:r>
        <w:rPr>
          <w:rFonts w:ascii="Times New Roman" w:hAnsi="Times New Roman" w:cs="Times New Roman"/>
          <w:sz w:val="25"/>
          <w:szCs w:val="25"/>
        </w:rPr>
        <w:t xml:space="preserve"> rather than a VM</w:t>
      </w:r>
      <w:r w:rsidR="00DF43E2">
        <w:rPr>
          <w:rFonts w:ascii="Times New Roman" w:hAnsi="Times New Roman" w:cs="Times New Roman"/>
          <w:sz w:val="25"/>
          <w:szCs w:val="25"/>
        </w:rPr>
        <w:t xml:space="preserve">, making the user device the TACACS host. </w:t>
      </w:r>
      <w:r w:rsidR="00FE6E66">
        <w:rPr>
          <w:rFonts w:ascii="Times New Roman" w:hAnsi="Times New Roman" w:cs="Times New Roman"/>
          <w:sz w:val="25"/>
          <w:szCs w:val="25"/>
        </w:rPr>
        <w:t xml:space="preserve">The startup exe file was installed from the official TACACS website. Of the files downloaded </w:t>
      </w:r>
      <w:r w:rsidR="00465EEC">
        <w:rPr>
          <w:rFonts w:ascii="Times New Roman" w:hAnsi="Times New Roman" w:cs="Times New Roman"/>
          <w:sz w:val="25"/>
          <w:szCs w:val="25"/>
        </w:rPr>
        <w:t>after the wizard installation, “auth</w:t>
      </w:r>
      <w:r w:rsidR="00E4181E">
        <w:rPr>
          <w:rFonts w:ascii="Times New Roman" w:hAnsi="Times New Roman" w:cs="Times New Roman"/>
          <w:sz w:val="25"/>
          <w:szCs w:val="25"/>
        </w:rPr>
        <w:t>enticat</w:t>
      </w:r>
      <w:r w:rsidR="00465EEC">
        <w:rPr>
          <w:rFonts w:ascii="Times New Roman" w:hAnsi="Times New Roman" w:cs="Times New Roman"/>
          <w:sz w:val="25"/>
          <w:szCs w:val="25"/>
        </w:rPr>
        <w:t>ion</w:t>
      </w:r>
      <w:r w:rsidR="00E4181E">
        <w:rPr>
          <w:rFonts w:ascii="Times New Roman" w:hAnsi="Times New Roman" w:cs="Times New Roman"/>
          <w:sz w:val="25"/>
          <w:szCs w:val="25"/>
        </w:rPr>
        <w:t>,”</w:t>
      </w:r>
      <w:r w:rsidR="00661F4B">
        <w:rPr>
          <w:rFonts w:ascii="Times New Roman" w:hAnsi="Times New Roman" w:cs="Times New Roman"/>
          <w:sz w:val="25"/>
          <w:szCs w:val="25"/>
        </w:rPr>
        <w:t xml:space="preserve"> “clients,”</w:t>
      </w:r>
      <w:r w:rsidR="00465EEC">
        <w:rPr>
          <w:rFonts w:ascii="Times New Roman" w:hAnsi="Times New Roman" w:cs="Times New Roman"/>
          <w:sz w:val="25"/>
          <w:szCs w:val="25"/>
        </w:rPr>
        <w:t xml:space="preserve"> and </w:t>
      </w:r>
      <w:r w:rsidR="00E4181E">
        <w:rPr>
          <w:rFonts w:ascii="Times New Roman" w:hAnsi="Times New Roman" w:cs="Times New Roman"/>
          <w:sz w:val="25"/>
          <w:szCs w:val="25"/>
        </w:rPr>
        <w:t>“</w:t>
      </w:r>
      <w:r w:rsidR="00465EEC">
        <w:rPr>
          <w:rFonts w:ascii="Times New Roman" w:hAnsi="Times New Roman" w:cs="Times New Roman"/>
          <w:sz w:val="25"/>
          <w:szCs w:val="25"/>
        </w:rPr>
        <w:t>auth</w:t>
      </w:r>
      <w:r w:rsidR="00E4181E">
        <w:rPr>
          <w:rFonts w:ascii="Times New Roman" w:hAnsi="Times New Roman" w:cs="Times New Roman"/>
          <w:sz w:val="25"/>
          <w:szCs w:val="25"/>
        </w:rPr>
        <w:t>oriz</w:t>
      </w:r>
      <w:r w:rsidR="00465EEC">
        <w:rPr>
          <w:rFonts w:ascii="Times New Roman" w:hAnsi="Times New Roman" w:cs="Times New Roman"/>
          <w:sz w:val="25"/>
          <w:szCs w:val="25"/>
        </w:rPr>
        <w:t>ation</w:t>
      </w:r>
      <w:r w:rsidR="00E4181E">
        <w:rPr>
          <w:rFonts w:ascii="Times New Roman" w:hAnsi="Times New Roman" w:cs="Times New Roman"/>
          <w:sz w:val="25"/>
          <w:szCs w:val="25"/>
        </w:rPr>
        <w:t>”</w:t>
      </w:r>
      <w:r w:rsidR="00465EEC">
        <w:rPr>
          <w:rFonts w:ascii="Times New Roman" w:hAnsi="Times New Roman" w:cs="Times New Roman"/>
          <w:sz w:val="25"/>
          <w:szCs w:val="25"/>
        </w:rPr>
        <w:t xml:space="preserve"> were edited for the goal of this lab. </w:t>
      </w:r>
      <w:r w:rsidR="002724F6">
        <w:rPr>
          <w:rFonts w:ascii="Times New Roman" w:hAnsi="Times New Roman" w:cs="Times New Roman"/>
          <w:sz w:val="25"/>
          <w:szCs w:val="25"/>
        </w:rPr>
        <w:t>These files</w:t>
      </w:r>
      <w:r w:rsidR="00E4181E">
        <w:rPr>
          <w:rFonts w:ascii="Times New Roman" w:hAnsi="Times New Roman" w:cs="Times New Roman"/>
          <w:sz w:val="25"/>
          <w:szCs w:val="25"/>
        </w:rPr>
        <w:t xml:space="preserve"> can be directly </w:t>
      </w:r>
      <w:r w:rsidR="002724F6">
        <w:rPr>
          <w:rFonts w:ascii="Times New Roman" w:hAnsi="Times New Roman" w:cs="Times New Roman"/>
          <w:sz w:val="25"/>
          <w:szCs w:val="25"/>
        </w:rPr>
        <w:t xml:space="preserve">edited through a text editor, like Notepad++. User templates have already been made and </w:t>
      </w:r>
      <w:r w:rsidR="00867DE7">
        <w:rPr>
          <w:rFonts w:ascii="Times New Roman" w:hAnsi="Times New Roman" w:cs="Times New Roman"/>
          <w:sz w:val="25"/>
          <w:szCs w:val="25"/>
        </w:rPr>
        <w:t xml:space="preserve">by removing the comment tags, the text is rendered as readable code. </w:t>
      </w:r>
      <w:r w:rsidR="00661F4B">
        <w:rPr>
          <w:rFonts w:ascii="Times New Roman" w:hAnsi="Times New Roman" w:cs="Times New Roman"/>
          <w:sz w:val="25"/>
          <w:szCs w:val="25"/>
        </w:rPr>
        <w:t>There is also a pre-existing template for the clients.</w:t>
      </w:r>
      <w:r w:rsidR="001333D6">
        <w:rPr>
          <w:rFonts w:ascii="Times New Roman" w:hAnsi="Times New Roman" w:cs="Times New Roman"/>
          <w:sz w:val="25"/>
          <w:szCs w:val="25"/>
        </w:rPr>
        <w:t xml:space="preserve"> The corresponding information was filled in</w:t>
      </w:r>
      <w:r w:rsidR="002872F2">
        <w:rPr>
          <w:rFonts w:ascii="Times New Roman" w:hAnsi="Times New Roman" w:cs="Times New Roman"/>
          <w:sz w:val="25"/>
          <w:szCs w:val="25"/>
        </w:rPr>
        <w:t xml:space="preserve"> for all the files. This included IP addresses, </w:t>
      </w:r>
      <w:r w:rsidR="00837D42">
        <w:rPr>
          <w:rFonts w:ascii="Times New Roman" w:hAnsi="Times New Roman" w:cs="Times New Roman"/>
          <w:sz w:val="25"/>
          <w:szCs w:val="25"/>
        </w:rPr>
        <w:t>usernames, passwords, and enable passwords.</w:t>
      </w:r>
    </w:p>
    <w:p w14:paraId="561ED3D5" w14:textId="20F1D6C9" w:rsidR="001333D6" w:rsidRDefault="001333D6" w:rsidP="0076377F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From the installation wizard, a couple other useful </w:t>
      </w:r>
      <w:r w:rsidR="00B8519F">
        <w:rPr>
          <w:rFonts w:ascii="Times New Roman" w:hAnsi="Times New Roman" w:cs="Times New Roman"/>
          <w:sz w:val="25"/>
          <w:szCs w:val="25"/>
        </w:rPr>
        <w:t>features</w:t>
      </w:r>
      <w:r>
        <w:rPr>
          <w:rFonts w:ascii="Times New Roman" w:hAnsi="Times New Roman" w:cs="Times New Roman"/>
          <w:sz w:val="25"/>
          <w:szCs w:val="25"/>
        </w:rPr>
        <w:t xml:space="preserve"> were installed. Tac</w:t>
      </w:r>
      <w:r w:rsidR="00AA768F">
        <w:rPr>
          <w:rFonts w:ascii="Times New Roman" w:hAnsi="Times New Roman" w:cs="Times New Roman"/>
          <w:sz w:val="25"/>
          <w:szCs w:val="25"/>
        </w:rPr>
        <w:t>Verify</w:t>
      </w:r>
      <w:r>
        <w:rPr>
          <w:rFonts w:ascii="Times New Roman" w:hAnsi="Times New Roman" w:cs="Times New Roman"/>
          <w:sz w:val="25"/>
          <w:szCs w:val="25"/>
        </w:rPr>
        <w:t xml:space="preserve"> looks for errors in the configuration</w:t>
      </w:r>
      <w:r w:rsidR="002872F2">
        <w:rPr>
          <w:rFonts w:ascii="Times New Roman" w:hAnsi="Times New Roman" w:cs="Times New Roman"/>
          <w:sz w:val="25"/>
          <w:szCs w:val="25"/>
        </w:rPr>
        <w:t xml:space="preserve">, and </w:t>
      </w:r>
      <w:r w:rsidR="00B8519F">
        <w:rPr>
          <w:rFonts w:ascii="Times New Roman" w:hAnsi="Times New Roman" w:cs="Times New Roman"/>
          <w:sz w:val="25"/>
          <w:szCs w:val="25"/>
        </w:rPr>
        <w:t xml:space="preserve">admin command prompt </w:t>
      </w:r>
      <w:r w:rsidR="00A157A6">
        <w:rPr>
          <w:rFonts w:ascii="Times New Roman" w:hAnsi="Times New Roman" w:cs="Times New Roman"/>
          <w:sz w:val="25"/>
          <w:szCs w:val="25"/>
        </w:rPr>
        <w:t xml:space="preserve">can run </w:t>
      </w:r>
      <w:r w:rsidR="00AA768F">
        <w:rPr>
          <w:rFonts w:ascii="Times New Roman" w:hAnsi="Times New Roman" w:cs="Times New Roman"/>
          <w:sz w:val="25"/>
          <w:szCs w:val="25"/>
        </w:rPr>
        <w:t>TacTests that attempt to login wi</w:t>
      </w:r>
      <w:r w:rsidR="009B2C69">
        <w:rPr>
          <w:rFonts w:ascii="Times New Roman" w:hAnsi="Times New Roman" w:cs="Times New Roman"/>
          <w:sz w:val="25"/>
          <w:szCs w:val="25"/>
        </w:rPr>
        <w:t xml:space="preserve">th information </w:t>
      </w:r>
      <w:r w:rsidR="007A3E2D">
        <w:rPr>
          <w:rFonts w:ascii="Times New Roman" w:hAnsi="Times New Roman" w:cs="Times New Roman"/>
          <w:sz w:val="25"/>
          <w:szCs w:val="25"/>
        </w:rPr>
        <w:t>without ever contacting the</w:t>
      </w:r>
      <w:r w:rsidR="0098040C">
        <w:rPr>
          <w:rFonts w:ascii="Times New Roman" w:hAnsi="Times New Roman" w:cs="Times New Roman"/>
          <w:sz w:val="25"/>
          <w:szCs w:val="25"/>
        </w:rPr>
        <w:t xml:space="preserve"> NAS.</w:t>
      </w:r>
      <w:r w:rsidR="008910B2">
        <w:rPr>
          <w:rFonts w:ascii="Times New Roman" w:hAnsi="Times New Roman" w:cs="Times New Roman"/>
          <w:sz w:val="25"/>
          <w:szCs w:val="25"/>
        </w:rPr>
        <w:t xml:space="preserve"> Restarting the service is also done on </w:t>
      </w:r>
      <w:r w:rsidR="0013203E">
        <w:rPr>
          <w:rFonts w:ascii="Times New Roman" w:hAnsi="Times New Roman" w:cs="Times New Roman"/>
          <w:sz w:val="25"/>
          <w:szCs w:val="25"/>
        </w:rPr>
        <w:t xml:space="preserve">the command prompt. </w:t>
      </w:r>
    </w:p>
    <w:p w14:paraId="78C9A878" w14:textId="17B57E9E" w:rsidR="0013203E" w:rsidRPr="00F44189" w:rsidRDefault="0013203E" w:rsidP="0076377F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Changes of configuration afterwards are documented as evidence of functionality.</w:t>
      </w:r>
      <w:r w:rsidR="00153D07">
        <w:rPr>
          <w:rFonts w:ascii="Times New Roman" w:hAnsi="Times New Roman" w:cs="Times New Roman"/>
          <w:sz w:val="25"/>
          <w:szCs w:val="25"/>
        </w:rPr>
        <w:t xml:space="preserve"> After all elements of configuration, the protocols are </w:t>
      </w:r>
      <w:proofErr w:type="gramStart"/>
      <w:r w:rsidR="00153D07">
        <w:rPr>
          <w:rFonts w:ascii="Times New Roman" w:hAnsi="Times New Roman" w:cs="Times New Roman"/>
          <w:sz w:val="25"/>
          <w:szCs w:val="25"/>
        </w:rPr>
        <w:t>operational</w:t>
      </w:r>
      <w:proofErr w:type="gramEnd"/>
      <w:r w:rsidR="00153D07">
        <w:rPr>
          <w:rFonts w:ascii="Times New Roman" w:hAnsi="Times New Roman" w:cs="Times New Roman"/>
          <w:sz w:val="25"/>
          <w:szCs w:val="25"/>
        </w:rPr>
        <w:t xml:space="preserve"> and AAA is in use.</w:t>
      </w:r>
    </w:p>
    <w:p w14:paraId="5A815E68" w14:textId="048B292A" w:rsidR="005E0667" w:rsidRDefault="005E066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6BB2F2" w14:textId="0B82071E" w:rsidR="00202C9A" w:rsidRDefault="00202C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A89D76" w14:textId="1AE8CE85" w:rsidR="004A5040" w:rsidRDefault="0008011C" w:rsidP="00CE16D7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704776E4" wp14:editId="0DA29867">
            <wp:simplePos x="0" y="0"/>
            <wp:positionH relativeFrom="margin">
              <wp:align>center</wp:align>
            </wp:positionH>
            <wp:positionV relativeFrom="paragraph">
              <wp:posOffset>524</wp:posOffset>
            </wp:positionV>
            <wp:extent cx="4928870" cy="720090"/>
            <wp:effectExtent l="0" t="0" r="5080" b="38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789BC" w14:textId="5AC27C2B" w:rsidR="004A5040" w:rsidRDefault="008F5F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7" behindDoc="0" locked="0" layoutInCell="1" allowOverlap="1" wp14:anchorId="3155E33B" wp14:editId="6F28C3F3">
            <wp:simplePos x="0" y="0"/>
            <wp:positionH relativeFrom="margin">
              <wp:align>center</wp:align>
            </wp:positionH>
            <wp:positionV relativeFrom="paragraph">
              <wp:posOffset>345550</wp:posOffset>
            </wp:positionV>
            <wp:extent cx="4657725" cy="59269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592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504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3A9224B" w14:textId="42AD9DB2" w:rsidR="00951CE0" w:rsidRPr="00CE16D7" w:rsidRDefault="00CE16D7" w:rsidP="00CE16D7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07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Lab </w:t>
      </w:r>
      <w:r>
        <w:rPr>
          <w:rFonts w:ascii="Times New Roman" w:hAnsi="Times New Roman" w:cs="Times New Roman"/>
          <w:b/>
          <w:bCs/>
          <w:sz w:val="28"/>
          <w:szCs w:val="28"/>
        </w:rPr>
        <w:t>Commands</w:t>
      </w:r>
    </w:p>
    <w:p w14:paraId="3FE066C9" w14:textId="4C08EE38" w:rsidR="001203E6" w:rsidRDefault="001203E6" w:rsidP="001203E6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Most commands </w:t>
      </w:r>
      <w:r w:rsidR="005E3D95">
        <w:rPr>
          <w:rFonts w:ascii="Times New Roman" w:hAnsi="Times New Roman" w:cs="Times New Roman"/>
          <w:sz w:val="25"/>
          <w:szCs w:val="25"/>
        </w:rPr>
        <w:t>are</w:t>
      </w:r>
      <w:r>
        <w:rPr>
          <w:rFonts w:ascii="Times New Roman" w:hAnsi="Times New Roman" w:cs="Times New Roman"/>
          <w:sz w:val="25"/>
          <w:szCs w:val="25"/>
        </w:rPr>
        <w:t xml:space="preserve"> </w:t>
      </w:r>
      <w:r w:rsidR="00DC6EAC">
        <w:rPr>
          <w:rFonts w:ascii="Times New Roman" w:hAnsi="Times New Roman" w:cs="Times New Roman"/>
          <w:sz w:val="25"/>
          <w:szCs w:val="25"/>
        </w:rPr>
        <w:t xml:space="preserve">new, including </w:t>
      </w:r>
      <w:r w:rsidR="005E3D95">
        <w:rPr>
          <w:rFonts w:ascii="Times New Roman" w:hAnsi="Times New Roman" w:cs="Times New Roman"/>
          <w:sz w:val="25"/>
          <w:szCs w:val="25"/>
        </w:rPr>
        <w:t xml:space="preserve">both </w:t>
      </w:r>
      <w:r w:rsidR="00DC6EAC">
        <w:rPr>
          <w:rFonts w:ascii="Times New Roman" w:hAnsi="Times New Roman" w:cs="Times New Roman"/>
          <w:sz w:val="25"/>
          <w:szCs w:val="25"/>
        </w:rPr>
        <w:t>router-side CLI</w:t>
      </w:r>
      <w:r w:rsidR="005E3D95">
        <w:rPr>
          <w:rFonts w:ascii="Times New Roman" w:hAnsi="Times New Roman" w:cs="Times New Roman"/>
          <w:sz w:val="25"/>
          <w:szCs w:val="25"/>
        </w:rPr>
        <w:t xml:space="preserve"> and Linux commands.</w:t>
      </w:r>
    </w:p>
    <w:p w14:paraId="0DA7C7F8" w14:textId="273BC2A8" w:rsidR="005E1734" w:rsidRDefault="005E1734" w:rsidP="001203E6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Router side:</w:t>
      </w:r>
    </w:p>
    <w:p w14:paraId="5DC559B4" w14:textId="0412820C" w:rsidR="00080A5A" w:rsidRDefault="005E1734" w:rsidP="00D03BC4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 w:rsidRPr="005E1734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AAA new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model</w:t>
      </w:r>
      <w:r w:rsidR="000F6B78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 w:rsidR="00D46207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–</w:t>
      </w:r>
      <w:r w:rsidR="000F6B78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 w:rsidR="009C5EC5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Enables AAA.</w:t>
      </w:r>
      <w:r w:rsidR="00D46207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</w:p>
    <w:p w14:paraId="6440BDA2" w14:textId="228F738D" w:rsidR="00A93F1E" w:rsidRDefault="0042755B" w:rsidP="000F6B78">
      <w:pPr>
        <w:tabs>
          <w:tab w:val="left" w:pos="2770"/>
        </w:tabs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AAA authentication</w:t>
      </w:r>
      <w:r w:rsidR="00932A5E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login </w:t>
      </w:r>
      <w:r w:rsidR="00B40649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[</w:t>
      </w:r>
      <w:r w:rsidR="00932A5E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default</w:t>
      </w:r>
      <w:r w:rsidR="0077581A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| </w:t>
      </w:r>
      <w:r w:rsidR="0077581A"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list name</w:t>
      </w:r>
      <w:r w:rsidR="00953B82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  <w:r w:rsidR="00932A5E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[</w:t>
      </w:r>
      <w:r w:rsidR="00932A5E" w:rsidRPr="00932A5E"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method list</w:t>
      </w:r>
      <w:r w:rsidR="00932A5E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…</w:t>
      </w:r>
      <w:r w:rsidR="004C0D96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  <w:r w:rsidR="000F6B78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 w:rsidR="004C0D96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–</w:t>
      </w:r>
      <w:r w:rsidR="000F6B78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 w:rsidR="00111963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Creates a login authentication method list. Under the unnamed, default list,</w:t>
      </w:r>
      <w:r w:rsidR="00FA1A2F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each specified method </w:t>
      </w:r>
      <w:r w:rsidR="00BD7C13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is checked. </w:t>
      </w:r>
    </w:p>
    <w:p w14:paraId="06E440E9" w14:textId="1CE96A4D" w:rsidR="000434C6" w:rsidRDefault="000434C6" w:rsidP="000F6B78">
      <w:pPr>
        <w:tabs>
          <w:tab w:val="left" w:pos="2770"/>
        </w:tabs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AAA </w:t>
      </w:r>
      <w:proofErr w:type="gramStart"/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authentication</w:t>
      </w:r>
      <w:proofErr w:type="gramEnd"/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enable </w:t>
      </w:r>
      <w:r w:rsidR="00953B82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[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default | </w:t>
      </w:r>
      <w:r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list name</w:t>
      </w:r>
      <w:r w:rsidR="00953B82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[</w:t>
      </w:r>
      <w:r w:rsidRPr="00932A5E"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method list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…] – </w:t>
      </w: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Creates an </w:t>
      </w:r>
      <w:r w:rsidR="007E5981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enable authentication</w:t>
      </w: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li</w:t>
      </w:r>
      <w:r w:rsidR="00513974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st</w:t>
      </w: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. Under </w:t>
      </w:r>
      <w:r w:rsidR="00513974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a list</w:t>
      </w: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, each specified method is checked. </w:t>
      </w:r>
      <w:r w:rsidR="00513974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Default is used.</w:t>
      </w:r>
    </w:p>
    <w:p w14:paraId="5CF492E3" w14:textId="2C013263" w:rsidR="000F6B78" w:rsidRDefault="00BD7C13" w:rsidP="000F6B78">
      <w:pPr>
        <w:tabs>
          <w:tab w:val="left" w:pos="2770"/>
        </w:tabs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Additional methods are used only if previous </w:t>
      </w:r>
      <w:r w:rsidR="00D57B93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method is absent or returns an error, not if it fails. This provides flexibility to the lab as multiple methods can used, such as both </w:t>
      </w:r>
      <w:r w:rsidR="006D4F03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group </w:t>
      </w:r>
      <w:r w:rsidR="00203B3F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RADIUS</w:t>
      </w:r>
      <w:r w:rsidR="006D4F03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and group tacacs+. Methods include:</w:t>
      </w:r>
    </w:p>
    <w:p w14:paraId="4543347A" w14:textId="7633419E" w:rsidR="00D57B93" w:rsidRDefault="006D4F03" w:rsidP="00D57B93">
      <w:pPr>
        <w:pStyle w:val="ListParagraph"/>
        <w:numPr>
          <w:ilvl w:val="0"/>
          <w:numId w:val="1"/>
        </w:num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Group </w:t>
      </w:r>
      <w:r w:rsidR="00203B3F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RADIUS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– </w:t>
      </w:r>
      <w:r w:rsidRPr="005D5694">
        <w:rPr>
          <w:rStyle w:val="kwd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Checks with </w:t>
      </w:r>
      <w:r w:rsidR="00203B3F">
        <w:rPr>
          <w:rStyle w:val="kwd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RADIUS</w:t>
      </w:r>
      <w:r w:rsidRPr="005D5694">
        <w:rPr>
          <w:rStyle w:val="kwd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server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.</w:t>
      </w:r>
    </w:p>
    <w:p w14:paraId="69DA4EBA" w14:textId="622DD9C7" w:rsidR="006D4F03" w:rsidRDefault="006D4F03" w:rsidP="006D4F03">
      <w:pPr>
        <w:pStyle w:val="ListParagraph"/>
        <w:numPr>
          <w:ilvl w:val="0"/>
          <w:numId w:val="1"/>
        </w:num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Group TACACS+ - </w:t>
      </w:r>
      <w:r w:rsidRPr="005D5694">
        <w:rPr>
          <w:rStyle w:val="kwd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Checks with TACACS+ server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.</w:t>
      </w:r>
    </w:p>
    <w:p w14:paraId="1408A015" w14:textId="7F460411" w:rsidR="006D4F03" w:rsidRDefault="005D5694" w:rsidP="006D4F03">
      <w:pPr>
        <w:pStyle w:val="ListParagraph"/>
        <w:numPr>
          <w:ilvl w:val="0"/>
          <w:numId w:val="1"/>
        </w:num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Enable – </w:t>
      </w:r>
      <w:r w:rsidRPr="005D5694">
        <w:rPr>
          <w:rStyle w:val="kwd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Uses enable secret password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.</w:t>
      </w:r>
    </w:p>
    <w:p w14:paraId="7AEDE977" w14:textId="70CBEB2E" w:rsidR="005D5694" w:rsidRDefault="005D5694" w:rsidP="006D4F03">
      <w:pPr>
        <w:pStyle w:val="ListParagraph"/>
        <w:numPr>
          <w:ilvl w:val="0"/>
          <w:numId w:val="1"/>
        </w:num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Local – </w:t>
      </w:r>
      <w:r w:rsidRPr="005D5694">
        <w:rPr>
          <w:rStyle w:val="kwd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Uses local username database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.</w:t>
      </w:r>
    </w:p>
    <w:p w14:paraId="5A0A3441" w14:textId="7B658581" w:rsidR="005D5694" w:rsidRPr="006D4F03" w:rsidRDefault="005D5694" w:rsidP="006D4F03">
      <w:pPr>
        <w:pStyle w:val="ListParagraph"/>
        <w:numPr>
          <w:ilvl w:val="0"/>
          <w:numId w:val="1"/>
        </w:num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None – </w:t>
      </w:r>
      <w:r w:rsidRPr="005D5694">
        <w:rPr>
          <w:rStyle w:val="kwd"/>
          <w:rFonts w:ascii="Courier New" w:hAnsi="Courier New" w:cs="Courier New"/>
          <w:color w:val="58585B"/>
          <w:sz w:val="25"/>
          <w:szCs w:val="25"/>
          <w:bdr w:val="none" w:sz="0" w:space="0" w:color="auto" w:frame="1"/>
          <w:shd w:val="clear" w:color="auto" w:fill="FFFFFF"/>
        </w:rPr>
        <w:t>N</w:t>
      </w:r>
      <w:r w:rsidRPr="005D5694">
        <w:rPr>
          <w:rStyle w:val="kwd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o authentication for login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.</w:t>
      </w:r>
    </w:p>
    <w:p w14:paraId="063CB457" w14:textId="63B6A8D5" w:rsidR="000F6B78" w:rsidRDefault="00C04B89" w:rsidP="000F6B78">
      <w:pPr>
        <w:tabs>
          <w:tab w:val="left" w:pos="2770"/>
        </w:tabs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AAA authentication {banner | fail-message} “</w:t>
      </w:r>
      <w:r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message</w:t>
      </w:r>
      <w:r w:rsidRPr="00C04B89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”</w:t>
      </w:r>
      <w:r w:rsidR="000F6B78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 w:rsidR="00071E7B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–</w:t>
      </w:r>
      <w:r w:rsidR="000F6B78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Create</w:t>
      </w:r>
      <w:r w:rsidR="002D316C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a </w:t>
      </w:r>
      <w:r w:rsidR="00D408BC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banner</w:t>
      </w:r>
      <w:r w:rsidR="002D316C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and/or a fail-message</w:t>
      </w:r>
      <w:r w:rsidR="00227469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for </w:t>
      </w:r>
      <w:r w:rsidR="007D590B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the </w:t>
      </w:r>
      <w:r w:rsidR="00701AB1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router login interface.</w:t>
      </w:r>
    </w:p>
    <w:p w14:paraId="2C754E24" w14:textId="24A25ACA" w:rsidR="009E6DDB" w:rsidRDefault="00203B3F" w:rsidP="000F6B78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RADIUS</w:t>
      </w:r>
      <w:r w:rsidR="009553DA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/TACACS</w:t>
      </w:r>
      <w:r w:rsidR="00D333C1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server [</w:t>
      </w:r>
      <w:r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RADIUS</w:t>
      </w:r>
      <w:r w:rsidR="00D333C1"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 xml:space="preserve"> server name</w:t>
      </w:r>
      <w:r w:rsidR="00D333C1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  <w:r w:rsidR="009E6DDB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– </w:t>
      </w:r>
      <w:r w:rsidR="009E6DDB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Creates</w:t>
      </w:r>
      <w:r w:rsidR="00391CAF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RADIUS</w:t>
      </w:r>
      <w:r w:rsidR="00A13D2F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/TACACS</w:t>
      </w:r>
      <w:r w:rsidR="00391CAF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server </w:t>
      </w:r>
      <w:r w:rsidR="002932A6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name and enters </w:t>
      </w: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RADIUS</w:t>
      </w:r>
      <w:r w:rsidR="00A13D2F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/TACACS</w:t>
      </w:r>
      <w:r w:rsidR="002932A6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server configuration mode.</w:t>
      </w:r>
    </w:p>
    <w:p w14:paraId="6DBAC766" w14:textId="2601909A" w:rsidR="000F6B78" w:rsidRDefault="00133AC3" w:rsidP="000F6B78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Key </w:t>
      </w:r>
      <w:r w:rsidR="00566667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[</w:t>
      </w:r>
      <w:r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shared secret key</w:t>
      </w:r>
      <w:r w:rsidR="00566667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  <w:r w:rsidR="000F6B78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 w:rsidR="00566667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–</w:t>
      </w:r>
      <w:r w:rsidR="000F6B78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 w:rsidR="00BB27A9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Assigns the shared secret key to </w:t>
      </w:r>
      <w:r w:rsidR="00C14270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the </w:t>
      </w:r>
      <w:r w:rsidR="00203B3F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RADIUS</w:t>
      </w:r>
      <w:r w:rsidR="00BB27A9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server. Keys need to be identical on both the server and the router </w:t>
      </w:r>
      <w:r w:rsidR="00CA15A7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for </w:t>
      </w:r>
      <w:r w:rsidR="00203B3F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RADIUS</w:t>
      </w:r>
      <w:r w:rsidR="00CA15A7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authentication to function.</w:t>
      </w:r>
    </w:p>
    <w:p w14:paraId="7C98C1C0" w14:textId="6D768E9E" w:rsidR="000F6B78" w:rsidRDefault="00F706DC" w:rsidP="000F6B78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Address ipv4</w:t>
      </w:r>
      <w:r w:rsidR="00A31EE2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[</w:t>
      </w:r>
      <w:r w:rsidR="00C14270"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IP address</w:t>
      </w:r>
      <w:r w:rsidR="00A31EE2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  <w:r w:rsidR="000F6B78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 w:rsidR="00A20910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auth-port [</w:t>
      </w:r>
      <w:r w:rsidR="00A20910"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port number</w:t>
      </w:r>
      <w:r w:rsidR="00A20910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 acct-port [</w:t>
      </w:r>
      <w:r w:rsidR="00A20910"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port number</w:t>
      </w:r>
      <w:r w:rsidR="00A20910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  <w:r w:rsidR="00A31EE2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–</w:t>
      </w:r>
      <w:r w:rsidR="000F6B78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 w:rsidR="00C14270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Assigns the ipv4 address to the </w:t>
      </w:r>
      <w:r w:rsidR="00203B3F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RADIUS</w:t>
      </w:r>
      <w:r w:rsidR="00C14270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server</w:t>
      </w:r>
      <w:r w:rsidR="00892F2A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, and also assigns authentication port numbers</w:t>
      </w:r>
      <w:r w:rsidR="00292D5C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. </w:t>
      </w:r>
      <w:r w:rsidR="00203B3F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RADIUS</w:t>
      </w:r>
      <w:r w:rsidR="00CE5518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should use port 1812 and 1813 for “auth” and “acct</w:t>
      </w:r>
      <w:r w:rsidR="005237C0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,” respectively, for best practice.</w:t>
      </w:r>
    </w:p>
    <w:p w14:paraId="1D58E53B" w14:textId="1E5C164B" w:rsidR="000F6B78" w:rsidRDefault="00BE0511" w:rsidP="000F6B78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Retransmit</w:t>
      </w:r>
      <w:r w:rsidR="00DA1FD2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[</w:t>
      </w:r>
      <w:r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number of retransmits</w:t>
      </w:r>
      <w:r w:rsidR="003A3B7D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 w:rsidR="00A408D8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–</w:t>
      </w:r>
      <w:r w:rsidR="000F6B78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Indicates the number of </w:t>
      </w:r>
      <w:r w:rsidR="00E5220F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retry attempts </w:t>
      </w:r>
      <w:r w:rsidR="008C7E4B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before </w:t>
      </w:r>
      <w:r w:rsidR="000B02DB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it</w:t>
      </w:r>
      <w:r w:rsidR="008C7E4B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determines</w:t>
      </w:r>
      <w:r w:rsidR="000B02DB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fail</w:t>
      </w:r>
      <w:r w:rsidR="008C7E4B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ure.</w:t>
      </w:r>
    </w:p>
    <w:p w14:paraId="2EED0F80" w14:textId="6A97D750" w:rsidR="00D42D95" w:rsidRDefault="008C7E4B" w:rsidP="00D42D95">
      <w:pPr>
        <w:tabs>
          <w:tab w:val="left" w:pos="2770"/>
        </w:tabs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Timeout [</w:t>
      </w:r>
      <w:r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number of seconds</w:t>
      </w:r>
      <w:r w:rsidR="00C2241F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  <w:r w:rsidR="000F6B78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 w:rsidR="00856645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–</w:t>
      </w:r>
      <w:r w:rsidR="000F6B78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 w:rsidR="0012672F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Indicates the number of seconds of </w:t>
      </w:r>
      <w:r w:rsidR="00DF2DB8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requesting before it determines to retry transmission.</w:t>
      </w:r>
    </w:p>
    <w:p w14:paraId="6BC53C8D" w14:textId="41AA7CB0" w:rsidR="00D42D95" w:rsidRPr="009553DA" w:rsidRDefault="00122552" w:rsidP="009553DA">
      <w:pPr>
        <w:tabs>
          <w:tab w:val="left" w:pos="2770"/>
        </w:tabs>
        <w:rPr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</w:pPr>
      <w:r w:rsidRPr="00122552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radtest 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[</w:t>
      </w:r>
      <w:r w:rsidRPr="00122552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username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  <w:r w:rsidRPr="00122552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[</w:t>
      </w:r>
      <w:r w:rsidRPr="00122552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password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  <w:r w:rsidRPr="00122552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[</w:t>
      </w:r>
      <w:proofErr w:type="spellStart"/>
      <w:r w:rsidRPr="00122552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servername</w:t>
      </w:r>
      <w:proofErr w:type="spellEnd"/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  <w:r w:rsidRPr="00122552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[</w:t>
      </w:r>
      <w:r w:rsidRPr="00122552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port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  <w:r w:rsidRPr="00122552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[</w:t>
      </w:r>
      <w:r w:rsidRPr="00122552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secret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  <w:r w:rsidR="009B2C69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– </w:t>
      </w: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Attempts RADIUS </w:t>
      </w:r>
      <w:r w:rsidR="00290362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login </w:t>
      </w:r>
      <w:r w:rsidR="00991F51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test and</w:t>
      </w:r>
      <w:r w:rsidR="0054246D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 w:rsidR="00E100A5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shows results of whether the login credentials would work.</w:t>
      </w:r>
    </w:p>
    <w:p w14:paraId="57787771" w14:textId="2C25C204" w:rsidR="00D42D95" w:rsidRDefault="00D42D95" w:rsidP="00D42D95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lastRenderedPageBreak/>
        <w:t>Linux side:</w:t>
      </w:r>
    </w:p>
    <w:p w14:paraId="438B1101" w14:textId="3472C7CE" w:rsidR="00D42D95" w:rsidRDefault="00D71592" w:rsidP="00D42D95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LS </w:t>
      </w:r>
      <w:r w:rsidR="00D42D95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– </w:t>
      </w: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Lists folde</w:t>
      </w:r>
      <w:r w:rsidR="00BC0705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rs and files in current directory</w:t>
      </w:r>
      <w:r w:rsidR="00D42D95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. </w:t>
      </w:r>
    </w:p>
    <w:p w14:paraId="49181CDE" w14:textId="5634BD22" w:rsidR="00D42D95" w:rsidRDefault="00B40649" w:rsidP="00D42D95">
      <w:pPr>
        <w:tabs>
          <w:tab w:val="left" w:pos="2770"/>
        </w:tabs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CD [</w:t>
      </w:r>
      <w:r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Folder name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] </w:t>
      </w:r>
      <w:r w:rsidR="00D42D95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– </w:t>
      </w:r>
      <w:r w:rsidR="00953B82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Enter </w:t>
      </w:r>
      <w:r w:rsidR="003A2E82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new directory of new folder.</w:t>
      </w:r>
      <w:r w:rsidR="00D42D95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</w:p>
    <w:p w14:paraId="3D1851C2" w14:textId="38BF8AD7" w:rsidR="00D42D95" w:rsidRDefault="00523912" w:rsidP="00D42D95">
      <w:pPr>
        <w:tabs>
          <w:tab w:val="left" w:pos="2770"/>
        </w:tabs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</w:pPr>
      <w:r w:rsidRPr="008D1DE2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  <w:lang w:val="es-ES"/>
        </w:rPr>
        <w:t>Sudo su</w:t>
      </w:r>
      <w:r w:rsidR="00D42D95" w:rsidRPr="008D1DE2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  <w:lang w:val="es-ES"/>
        </w:rPr>
        <w:t xml:space="preserve"> – </w:t>
      </w:r>
      <w:proofErr w:type="spellStart"/>
      <w:r w:rsidRPr="008D1DE2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  <w:lang w:val="es-ES"/>
        </w:rPr>
        <w:t>Enters</w:t>
      </w:r>
      <w:proofErr w:type="spellEnd"/>
      <w:r w:rsidRPr="008D1DE2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  <w:lang w:val="es-ES"/>
        </w:rPr>
        <w:t xml:space="preserve"> super </w:t>
      </w:r>
      <w:proofErr w:type="spellStart"/>
      <w:r w:rsidRPr="008D1DE2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  <w:lang w:val="es-ES"/>
        </w:rPr>
        <w:t>admin</w:t>
      </w:r>
      <w:proofErr w:type="spellEnd"/>
      <w:r w:rsidRPr="008D1DE2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  <w:lang w:val="es-ES"/>
        </w:rPr>
        <w:t xml:space="preserve"> </w:t>
      </w:r>
      <w:proofErr w:type="spellStart"/>
      <w:r w:rsidRPr="008D1DE2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  <w:lang w:val="es-ES"/>
        </w:rPr>
        <w:t>mode</w:t>
      </w:r>
      <w:proofErr w:type="spellEnd"/>
      <w:r w:rsidRPr="008D1DE2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  <w:lang w:val="es-ES"/>
        </w:rPr>
        <w:t xml:space="preserve">. </w:t>
      </w:r>
      <w:r w:rsidR="009B52F7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“</w:t>
      </w: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Sud</w:t>
      </w:r>
      <w:r w:rsidR="009B52F7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o…”</w:t>
      </w: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 w:rsidR="00DB47A0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syntax</w:t>
      </w:r>
      <w:r w:rsidR="00642547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for admin permissions is not necessary on future commands.</w:t>
      </w:r>
    </w:p>
    <w:p w14:paraId="13CDDA80" w14:textId="64DAEDEC" w:rsidR="00D42D95" w:rsidRDefault="00642547" w:rsidP="00D42D95">
      <w:pPr>
        <w:tabs>
          <w:tab w:val="left" w:pos="2770"/>
        </w:tabs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Sudo </w:t>
      </w:r>
      <w:r w:rsidR="00DB2ED1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apt-get install </w:t>
      </w:r>
      <w:r w:rsidR="00555771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FreeRadius</w:t>
      </w:r>
      <w:r w:rsidR="00DB2ED1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 w:rsidR="00BB5EFC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{</w:t>
      </w:r>
      <w:r w:rsidR="00555771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FreeRadius</w:t>
      </w:r>
      <w:r w:rsidR="00DB2ED1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-util</w:t>
      </w:r>
      <w:r w:rsidR="00BB5EFC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s} </w:t>
      </w:r>
      <w:r w:rsidR="00D42D95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– </w:t>
      </w:r>
      <w:r w:rsidR="00BB5EFC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Installs </w:t>
      </w:r>
      <w:r w:rsidR="00555771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FreeRadius</w:t>
      </w:r>
      <w:r w:rsidR="00BB5EFC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. {As well as other</w:t>
      </w:r>
      <w:r w:rsidR="007475B9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 w:rsidR="00555771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FreeRadius</w:t>
      </w:r>
      <w:r w:rsidR="007475B9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 w:rsidR="00DB47A0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utilities, optional</w:t>
      </w:r>
      <w:r w:rsidR="007475B9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.}</w:t>
      </w:r>
    </w:p>
    <w:p w14:paraId="5B4423DC" w14:textId="30873C64" w:rsidR="00D42D95" w:rsidRDefault="002B183E" w:rsidP="00D42D95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Sudo apt policy </w:t>
      </w:r>
      <w:r w:rsidR="00555771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FreeRadius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 w:rsidR="00D42D95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– </w:t>
      </w: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Checks </w:t>
      </w:r>
      <w:r w:rsidR="00555771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FreeRadius</w:t>
      </w: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version. </w:t>
      </w:r>
      <w:r w:rsidR="00FA761C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v</w:t>
      </w: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3.0 was used for this lab.</w:t>
      </w:r>
    </w:p>
    <w:p w14:paraId="60209413" w14:textId="68167384" w:rsidR="00D42D95" w:rsidRDefault="004C1D97" w:rsidP="00D42D95">
      <w:pPr>
        <w:tabs>
          <w:tab w:val="left" w:pos="2770"/>
        </w:tabs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Service </w:t>
      </w:r>
      <w:r w:rsidR="00555771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FreeRadius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restart </w:t>
      </w:r>
      <w:r w:rsidR="00D42D95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– </w:t>
      </w: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Restarts the</w:t>
      </w:r>
      <w:r w:rsidR="00904C77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 w:rsidR="00555771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FreeRadius</w:t>
      </w:r>
      <w:r w:rsidR="00904C77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service.</w:t>
      </w:r>
      <w:r w:rsidR="00B911BD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Updates changes.</w:t>
      </w:r>
    </w:p>
    <w:p w14:paraId="43C218DB" w14:textId="2CA7C76C" w:rsidR="00061463" w:rsidRDefault="00555771" w:rsidP="00D42D95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FreeRadius</w:t>
      </w:r>
      <w:r w:rsidR="00061463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-CX – </w:t>
      </w:r>
      <w:r w:rsidR="00061463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Checks </w:t>
      </w: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FreeRadius</w:t>
      </w:r>
      <w:r w:rsidR="00061463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 w:rsidR="0008495E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operation</w:t>
      </w:r>
      <w:r w:rsidR="00130B87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and seeks errors in file configuration.</w:t>
      </w:r>
    </w:p>
    <w:p w14:paraId="5CDD7EFB" w14:textId="043B6E7E" w:rsidR="00D42D95" w:rsidRDefault="00CB4409" w:rsidP="00D42D95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Nano</w:t>
      </w:r>
      <w:r w:rsidR="00D42D95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[</w:t>
      </w:r>
      <w:r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File name</w:t>
      </w:r>
      <w:r w:rsidR="00D42D95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]– </w:t>
      </w:r>
      <w:r w:rsidR="004A07C9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Using the default file editor called “nano,”</w:t>
      </w:r>
      <w:r w:rsidR="00692EB6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opens and edits </w:t>
      </w:r>
      <w:r w:rsidR="00DC169B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file contents.</w:t>
      </w:r>
    </w:p>
    <w:p w14:paraId="5C1459EC" w14:textId="77777777" w:rsidR="000A3FCC" w:rsidRDefault="00601086" w:rsidP="00D42D95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Client [</w:t>
      </w:r>
      <w:r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Client IP</w:t>
      </w:r>
      <w:r w:rsidR="000A3FCC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 {</w:t>
      </w:r>
    </w:p>
    <w:p w14:paraId="31DFC8BC" w14:textId="77777777" w:rsidR="000A3FCC" w:rsidRDefault="000A3FCC" w:rsidP="00D42D95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    secret = [</w:t>
      </w:r>
      <w:r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Secret name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</w:p>
    <w:p w14:paraId="014E4F90" w14:textId="77777777" w:rsidR="000A3FCC" w:rsidRDefault="000A3FCC" w:rsidP="00D42D95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    nastype = [</w:t>
      </w:r>
      <w:r w:rsidRPr="00BC2D76"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NAS type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</w:p>
    <w:p w14:paraId="2ECE7F5A" w14:textId="77777777" w:rsidR="00BC2D76" w:rsidRDefault="000A3FCC" w:rsidP="00D42D95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    </w:t>
      </w:r>
      <w:r w:rsidR="00BC2D76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shortname = [</w:t>
      </w:r>
      <w:r w:rsidR="00BC2D76"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Device-type</w:t>
      </w:r>
      <w:r w:rsidR="00BC2D76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</w:p>
    <w:p w14:paraId="3591CBE9" w14:textId="77777777" w:rsidR="00BC2D76" w:rsidRDefault="00BC2D76" w:rsidP="00D42D95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}</w:t>
      </w:r>
    </w:p>
    <w:p w14:paraId="385D5A78" w14:textId="26ACFBB6" w:rsidR="00D42D95" w:rsidRDefault="004B0F9A" w:rsidP="00D42D95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Under </w:t>
      </w:r>
      <w:r w:rsidR="00CC73B5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“nano clients.conf,</w:t>
      </w:r>
      <w:r w:rsidR="003F5524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”</w:t>
      </w:r>
      <w:r w:rsidR="00CC73B5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 w:rsidR="00A610F3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the following creates the </w:t>
      </w:r>
      <w:r w:rsidR="00555771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FreeRadius</w:t>
      </w:r>
      <w:r w:rsidR="00A610F3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client. This set </w:t>
      </w:r>
      <w:r w:rsidR="00500599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of commands </w:t>
      </w:r>
      <w:r w:rsidR="00A610F3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determines its IP, shared secret key, NAS type, and a local nickname for the device</w:t>
      </w:r>
      <w:r w:rsidR="00D42D95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.</w:t>
      </w:r>
      <w:r w:rsidR="00E914E7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 w:rsidR="00EC4EBC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The key has to be IDENTICAL to the router-side configuration. NAS type of </w:t>
      </w:r>
      <w:r w:rsidR="00EA69C5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“</w:t>
      </w:r>
      <w:r w:rsidR="00EC4EBC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cisco</w:t>
      </w:r>
      <w:r w:rsidR="00EA69C5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”</w:t>
      </w:r>
      <w:r w:rsidR="00EC4EBC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and a shortname of </w:t>
      </w:r>
      <w:r w:rsidR="00EA69C5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“</w:t>
      </w:r>
      <w:r w:rsidR="00EC4EBC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router</w:t>
      </w:r>
      <w:r w:rsidR="00EA69C5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”</w:t>
      </w:r>
      <w:r w:rsidR="00EC4EBC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was used.</w:t>
      </w:r>
    </w:p>
    <w:p w14:paraId="22A9B77B" w14:textId="75F73023" w:rsidR="00594B3E" w:rsidRDefault="00F26F88" w:rsidP="00594B3E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[</w:t>
      </w:r>
      <w:r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username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 Cleartext-Password :=</w:t>
      </w:r>
      <w:r w:rsidR="00594B3E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“[</w:t>
      </w:r>
      <w:r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password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]”</w:t>
      </w:r>
    </w:p>
    <w:p w14:paraId="63F0B6EF" w14:textId="7C5393ED" w:rsidR="00594B3E" w:rsidRDefault="00594B3E" w:rsidP="00594B3E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    </w:t>
      </w:r>
      <w:r w:rsidR="00E914E7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Service-Type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= </w:t>
      </w:r>
      <w:r w:rsidR="00F01E65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NAS-prompt-user,</w:t>
      </w:r>
    </w:p>
    <w:p w14:paraId="51A2ED21" w14:textId="279C5F6D" w:rsidR="00422126" w:rsidRDefault="00594B3E" w:rsidP="00594B3E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    </w:t>
      </w:r>
      <w:r w:rsidR="00EA69C5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Cisco-AVpair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= </w:t>
      </w:r>
      <w:r w:rsidR="00EA69C5" w:rsidRPr="00422126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shell:priv-lvl</w:t>
      </w:r>
      <w:r w:rsidR="00422126" w:rsidRPr="00422126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=</w:t>
      </w:r>
      <w:r w:rsidR="00422126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[</w:t>
      </w:r>
      <w:r w:rsidR="00422126"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privilege number 1-15</w:t>
      </w:r>
      <w:r w:rsidR="00422126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</w:p>
    <w:p w14:paraId="42F1A703" w14:textId="427F6135" w:rsidR="000A0CFB" w:rsidRPr="000A0CFB" w:rsidRDefault="003F5524" w:rsidP="003F5524">
      <w:pPr>
        <w:tabs>
          <w:tab w:val="left" w:pos="2770"/>
        </w:tabs>
        <w:rPr>
          <w:rStyle w:val="kwd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Under “nano users,” the following creates the </w:t>
      </w:r>
      <w:r w:rsidR="00555771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FreeRadius</w:t>
      </w: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user credentials. This set of commands can be repeated and </w:t>
      </w:r>
      <w:r w:rsidR="006C164F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is used to create a user on this server.</w:t>
      </w:r>
      <w:r w:rsidR="007F4112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These usernames and passwords are the ones the router will check with upon </w:t>
      </w:r>
      <w:r w:rsidR="000A0CFB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each </w:t>
      </w:r>
      <w:r w:rsidR="007F4112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login request.</w:t>
      </w:r>
    </w:p>
    <w:p w14:paraId="5A513F4E" w14:textId="16DD0F74" w:rsidR="000A0CFB" w:rsidRDefault="000A0CFB" w:rsidP="000A0CFB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$enab15$ Cleartext-Password := “[</w:t>
      </w:r>
      <w:r w:rsidRPr="000A0CFB"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enable</w:t>
      </w:r>
      <w:r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 xml:space="preserve"> </w:t>
      </w:r>
      <w:r w:rsidRPr="000A0CFB"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password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]”</w:t>
      </w:r>
    </w:p>
    <w:p w14:paraId="79F672CB" w14:textId="77777777" w:rsidR="000A0CFB" w:rsidRDefault="000A0CFB" w:rsidP="000A0CFB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    Service-Type = NAS-prompt-user,</w:t>
      </w:r>
    </w:p>
    <w:p w14:paraId="7E9EBF51" w14:textId="77777777" w:rsidR="000A0CFB" w:rsidRDefault="000A0CFB" w:rsidP="000A0CFB">
      <w:pPr>
        <w:tabs>
          <w:tab w:val="left" w:pos="2770"/>
        </w:tabs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</w:pP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    Cisco-AVpair = </w:t>
      </w:r>
      <w:r w:rsidRPr="00422126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shell:priv-lvl=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[</w:t>
      </w:r>
      <w:r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privilege number 1-15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</w:p>
    <w:p w14:paraId="38298013" w14:textId="039D81A1" w:rsidR="00F72738" w:rsidRDefault="00935F8B" w:rsidP="00D42D95">
      <w:pPr>
        <w:tabs>
          <w:tab w:val="left" w:pos="2770"/>
        </w:tabs>
        <w:rPr>
          <w:rStyle w:val="kwd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</w:pPr>
      <w:r w:rsidRPr="00FC15A1">
        <w:rPr>
          <w:rStyle w:val="kwd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Creates password upon </w:t>
      </w:r>
      <w:r w:rsidR="00FC15A1" w:rsidRPr="00FC15A1">
        <w:rPr>
          <w:rStyle w:val="kwd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users’ requests for </w:t>
      </w:r>
      <w:r w:rsidRPr="00FC15A1">
        <w:rPr>
          <w:rStyle w:val="kwd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entering privileged mode.</w:t>
      </w:r>
      <w:r w:rsidR="00196723">
        <w:rPr>
          <w:rStyle w:val="kwd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br w:type="page"/>
      </w:r>
    </w:p>
    <w:p w14:paraId="65D68AD3" w14:textId="21830C72" w:rsidR="00BE0D8D" w:rsidRDefault="003B6A22" w:rsidP="00BE0D8D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Procedure</w:t>
      </w:r>
    </w:p>
    <w:p w14:paraId="774929B9" w14:textId="1C1B58C1" w:rsidR="001C5C58" w:rsidRDefault="00BE0D8D" w:rsidP="00BE0D8D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5"/>
          <w:szCs w:val="25"/>
        </w:rPr>
        <w:t>H</w:t>
      </w:r>
      <w:r w:rsidR="00517AC7">
        <w:rPr>
          <w:rFonts w:ascii="Times New Roman" w:hAnsi="Times New Roman" w:cs="Times New Roman"/>
          <w:sz w:val="25"/>
          <w:szCs w:val="25"/>
        </w:rPr>
        <w:t xml:space="preserve">ere is the step-by-step installation and configuration for </w:t>
      </w:r>
      <w:r w:rsidR="003B795C">
        <w:rPr>
          <w:rFonts w:ascii="Times New Roman" w:hAnsi="Times New Roman" w:cs="Times New Roman"/>
          <w:sz w:val="25"/>
          <w:szCs w:val="25"/>
        </w:rPr>
        <w:t xml:space="preserve">both </w:t>
      </w:r>
      <w:r w:rsidR="00203B3F">
        <w:rPr>
          <w:rFonts w:ascii="Times New Roman" w:hAnsi="Times New Roman" w:cs="Times New Roman"/>
          <w:sz w:val="25"/>
          <w:szCs w:val="25"/>
        </w:rPr>
        <w:t>RADIUS</w:t>
      </w:r>
      <w:r w:rsidR="003B795C">
        <w:rPr>
          <w:rFonts w:ascii="Times New Roman" w:hAnsi="Times New Roman" w:cs="Times New Roman"/>
          <w:sz w:val="25"/>
          <w:szCs w:val="25"/>
        </w:rPr>
        <w:t xml:space="preserve"> and TACACS.</w:t>
      </w:r>
    </w:p>
    <w:p w14:paraId="16F47585" w14:textId="7E42534F" w:rsidR="005144C4" w:rsidRDefault="00203B3F" w:rsidP="005144C4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b/>
          <w:bCs/>
          <w:sz w:val="25"/>
          <w:szCs w:val="25"/>
        </w:rPr>
        <w:t>RADIUS</w:t>
      </w:r>
      <w:r w:rsidR="003B795C">
        <w:rPr>
          <w:rFonts w:ascii="Times New Roman" w:hAnsi="Times New Roman" w:cs="Times New Roman"/>
          <w:sz w:val="25"/>
          <w:szCs w:val="25"/>
        </w:rPr>
        <w:t>:</w:t>
      </w:r>
      <w:r w:rsidR="00382E8D" w:rsidRPr="00382E8D">
        <w:rPr>
          <w:noProof/>
        </w:rPr>
        <w:t xml:space="preserve"> </w:t>
      </w:r>
    </w:p>
    <w:p w14:paraId="37E779D9" w14:textId="371051D1" w:rsidR="000B6134" w:rsidRPr="000B6134" w:rsidRDefault="00382E8D" w:rsidP="000B6134">
      <w:pPr>
        <w:pStyle w:val="ListParagraph"/>
        <w:numPr>
          <w:ilvl w:val="0"/>
          <w:numId w:val="3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58261" behindDoc="1" locked="0" layoutInCell="1" allowOverlap="1" wp14:anchorId="4D08A1C5" wp14:editId="30CF334B">
            <wp:simplePos x="0" y="0"/>
            <wp:positionH relativeFrom="column">
              <wp:posOffset>-327335</wp:posOffset>
            </wp:positionH>
            <wp:positionV relativeFrom="paragraph">
              <wp:posOffset>4149946</wp:posOffset>
            </wp:positionV>
            <wp:extent cx="3305810" cy="2944495"/>
            <wp:effectExtent l="0" t="0" r="8890" b="8255"/>
            <wp:wrapTight wrapText="bothSides">
              <wp:wrapPolygon edited="0">
                <wp:start x="0" y="0"/>
                <wp:lineTo x="0" y="21521"/>
                <wp:lineTo x="21534" y="21521"/>
                <wp:lineTo x="2153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0" r="36136"/>
                    <a:stretch/>
                  </pic:blipFill>
                  <pic:spPr bwMode="auto">
                    <a:xfrm>
                      <a:off x="0" y="0"/>
                      <a:ext cx="33058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58262" behindDoc="1" locked="0" layoutInCell="1" allowOverlap="1" wp14:anchorId="759AA5FC" wp14:editId="412A85F6">
            <wp:simplePos x="0" y="0"/>
            <wp:positionH relativeFrom="margin">
              <wp:posOffset>3007817</wp:posOffset>
            </wp:positionH>
            <wp:positionV relativeFrom="paragraph">
              <wp:posOffset>3973963</wp:posOffset>
            </wp:positionV>
            <wp:extent cx="2901950" cy="3121660"/>
            <wp:effectExtent l="0" t="0" r="0" b="2540"/>
            <wp:wrapTight wrapText="bothSides">
              <wp:wrapPolygon edited="0">
                <wp:start x="0" y="0"/>
                <wp:lineTo x="0" y="21486"/>
                <wp:lineTo x="21411" y="21486"/>
                <wp:lineTo x="2141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7" r="49196"/>
                    <a:stretch/>
                  </pic:blipFill>
                  <pic:spPr bwMode="auto">
                    <a:xfrm>
                      <a:off x="0" y="0"/>
                      <a:ext cx="290195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58259" behindDoc="0" locked="0" layoutInCell="1" allowOverlap="1" wp14:anchorId="52CF6253" wp14:editId="268B23D4">
            <wp:simplePos x="0" y="0"/>
            <wp:positionH relativeFrom="column">
              <wp:posOffset>-350092</wp:posOffset>
            </wp:positionH>
            <wp:positionV relativeFrom="paragraph">
              <wp:posOffset>654862</wp:posOffset>
            </wp:positionV>
            <wp:extent cx="3180715" cy="3423285"/>
            <wp:effectExtent l="0" t="0" r="635" b="571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68"/>
                    <a:stretch/>
                  </pic:blipFill>
                  <pic:spPr bwMode="auto">
                    <a:xfrm>
                      <a:off x="0" y="0"/>
                      <a:ext cx="318071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58260" behindDoc="1" locked="0" layoutInCell="1" allowOverlap="1" wp14:anchorId="07442B64" wp14:editId="1B91A4C7">
            <wp:simplePos x="0" y="0"/>
            <wp:positionH relativeFrom="margin">
              <wp:align>right</wp:align>
            </wp:positionH>
            <wp:positionV relativeFrom="paragraph">
              <wp:posOffset>887671</wp:posOffset>
            </wp:positionV>
            <wp:extent cx="3125470" cy="3125470"/>
            <wp:effectExtent l="0" t="0" r="0" b="0"/>
            <wp:wrapTight wrapText="bothSides">
              <wp:wrapPolygon edited="0">
                <wp:start x="0" y="0"/>
                <wp:lineTo x="0" y="21460"/>
                <wp:lineTo x="21460" y="21460"/>
                <wp:lineTo x="2146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6" r="36851"/>
                    <a:stretch/>
                  </pic:blipFill>
                  <pic:spPr bwMode="auto">
                    <a:xfrm>
                      <a:off x="0" y="0"/>
                      <a:ext cx="312547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2" behindDoc="0" locked="0" layoutInCell="1" allowOverlap="1" wp14:anchorId="614B44E4" wp14:editId="6DF074D7">
            <wp:simplePos x="0" y="0"/>
            <wp:positionH relativeFrom="margin">
              <wp:align>right</wp:align>
            </wp:positionH>
            <wp:positionV relativeFrom="paragraph">
              <wp:posOffset>740868</wp:posOffset>
            </wp:positionV>
            <wp:extent cx="6029325" cy="5720080"/>
            <wp:effectExtent l="0" t="0" r="952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12B" w:rsidRPr="00272964">
        <w:rPr>
          <w:rFonts w:ascii="Times New Roman" w:hAnsi="Times New Roman" w:cs="Times New Roman"/>
          <w:sz w:val="25"/>
          <w:szCs w:val="25"/>
        </w:rPr>
        <w:t>Create the VM. Oracle Virtual</w:t>
      </w:r>
      <w:r w:rsidR="00260E3A" w:rsidRPr="00272964">
        <w:rPr>
          <w:rFonts w:ascii="Times New Roman" w:hAnsi="Times New Roman" w:cs="Times New Roman"/>
          <w:sz w:val="25"/>
          <w:szCs w:val="25"/>
        </w:rPr>
        <w:t>Box version 6.0 was used.</w:t>
      </w:r>
      <w:r w:rsidR="00860DF9" w:rsidRPr="00272964">
        <w:rPr>
          <w:rFonts w:ascii="Times New Roman" w:hAnsi="Times New Roman" w:cs="Times New Roman"/>
          <w:sz w:val="25"/>
          <w:szCs w:val="25"/>
        </w:rPr>
        <w:t xml:space="preserve"> Continue through the settings, such as </w:t>
      </w:r>
      <w:r w:rsidR="00C11EF9" w:rsidRPr="00272964">
        <w:rPr>
          <w:rFonts w:ascii="Times New Roman" w:hAnsi="Times New Roman" w:cs="Times New Roman"/>
          <w:sz w:val="25"/>
          <w:szCs w:val="25"/>
        </w:rPr>
        <w:t xml:space="preserve">setting the </w:t>
      </w:r>
      <w:r w:rsidR="00266353" w:rsidRPr="00272964">
        <w:rPr>
          <w:rFonts w:ascii="Times New Roman" w:hAnsi="Times New Roman" w:cs="Times New Roman"/>
          <w:sz w:val="25"/>
          <w:szCs w:val="25"/>
        </w:rPr>
        <w:t xml:space="preserve">memory </w:t>
      </w:r>
      <w:r w:rsidR="002A2B4A" w:rsidRPr="00272964">
        <w:rPr>
          <w:rFonts w:ascii="Times New Roman" w:hAnsi="Times New Roman" w:cs="Times New Roman"/>
          <w:sz w:val="25"/>
          <w:szCs w:val="25"/>
        </w:rPr>
        <w:t>size (2048 MB), creating a virtual hard dis(</w:t>
      </w:r>
      <w:r w:rsidR="00266353" w:rsidRPr="00272964">
        <w:rPr>
          <w:rFonts w:ascii="Times New Roman" w:hAnsi="Times New Roman" w:cs="Times New Roman"/>
          <w:sz w:val="25"/>
          <w:szCs w:val="25"/>
        </w:rPr>
        <w:t xml:space="preserve">50GB), and </w:t>
      </w:r>
      <w:r w:rsidR="00B230F9" w:rsidRPr="00272964">
        <w:rPr>
          <w:rFonts w:ascii="Times New Roman" w:hAnsi="Times New Roman" w:cs="Times New Roman"/>
          <w:sz w:val="25"/>
          <w:szCs w:val="25"/>
        </w:rPr>
        <w:t xml:space="preserve">choosing the </w:t>
      </w:r>
      <w:r w:rsidR="003E70B1" w:rsidRPr="00272964">
        <w:rPr>
          <w:rFonts w:ascii="Times New Roman" w:hAnsi="Times New Roman" w:cs="Times New Roman"/>
          <w:sz w:val="25"/>
          <w:szCs w:val="25"/>
        </w:rPr>
        <w:t>start-up</w:t>
      </w:r>
      <w:r w:rsidR="00B230F9" w:rsidRPr="00272964">
        <w:rPr>
          <w:rFonts w:ascii="Times New Roman" w:hAnsi="Times New Roman" w:cs="Times New Roman"/>
          <w:sz w:val="25"/>
          <w:szCs w:val="25"/>
        </w:rPr>
        <w:t xml:space="preserve"> </w:t>
      </w:r>
      <w:r w:rsidR="003E70B1" w:rsidRPr="00272964">
        <w:rPr>
          <w:rFonts w:ascii="Times New Roman" w:hAnsi="Times New Roman" w:cs="Times New Roman"/>
          <w:sz w:val="25"/>
          <w:szCs w:val="25"/>
        </w:rPr>
        <w:t>d</w:t>
      </w:r>
      <w:r w:rsidR="00B230F9" w:rsidRPr="00272964">
        <w:rPr>
          <w:rFonts w:ascii="Times New Roman" w:hAnsi="Times New Roman" w:cs="Times New Roman"/>
          <w:sz w:val="25"/>
          <w:szCs w:val="25"/>
        </w:rPr>
        <w:t>is</w:t>
      </w:r>
      <w:r w:rsidR="003E70B1" w:rsidRPr="00272964">
        <w:rPr>
          <w:rFonts w:ascii="Times New Roman" w:hAnsi="Times New Roman" w:cs="Times New Roman"/>
          <w:sz w:val="25"/>
          <w:szCs w:val="25"/>
        </w:rPr>
        <w:t>c</w:t>
      </w:r>
      <w:r w:rsidR="00B230F9" w:rsidRPr="00272964">
        <w:rPr>
          <w:rFonts w:ascii="Times New Roman" w:hAnsi="Times New Roman" w:cs="Times New Roman"/>
          <w:sz w:val="25"/>
          <w:szCs w:val="25"/>
        </w:rPr>
        <w:t xml:space="preserve"> </w:t>
      </w:r>
      <w:r w:rsidR="003E70B1" w:rsidRPr="00272964">
        <w:rPr>
          <w:rFonts w:ascii="Times New Roman" w:hAnsi="Times New Roman" w:cs="Times New Roman"/>
          <w:sz w:val="25"/>
          <w:szCs w:val="25"/>
        </w:rPr>
        <w:t>f</w:t>
      </w:r>
      <w:r w:rsidR="00B230F9" w:rsidRPr="00272964">
        <w:rPr>
          <w:rFonts w:ascii="Times New Roman" w:hAnsi="Times New Roman" w:cs="Times New Roman"/>
          <w:sz w:val="25"/>
          <w:szCs w:val="25"/>
        </w:rPr>
        <w:t xml:space="preserve">ile. </w:t>
      </w:r>
    </w:p>
    <w:p w14:paraId="2B4B206B" w14:textId="11FF1D19" w:rsidR="000B6134" w:rsidRDefault="00382E8D" w:rsidP="000B6134">
      <w:pPr>
        <w:pStyle w:val="ListParagraph"/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0145868" wp14:editId="52AEE83E">
            <wp:simplePos x="0" y="0"/>
            <wp:positionH relativeFrom="margin">
              <wp:align>center</wp:align>
            </wp:positionH>
            <wp:positionV relativeFrom="paragraph">
              <wp:posOffset>5331106</wp:posOffset>
            </wp:positionV>
            <wp:extent cx="6025515" cy="2891790"/>
            <wp:effectExtent l="0" t="0" r="0" b="381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58264" behindDoc="0" locked="0" layoutInCell="1" allowOverlap="1" wp14:anchorId="77806E57" wp14:editId="76EBEFB9">
            <wp:simplePos x="0" y="0"/>
            <wp:positionH relativeFrom="margin">
              <wp:posOffset>-318977</wp:posOffset>
            </wp:positionH>
            <wp:positionV relativeFrom="paragraph">
              <wp:posOffset>2806995</wp:posOffset>
            </wp:positionV>
            <wp:extent cx="6767323" cy="335361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2"/>
                    <a:stretch/>
                  </pic:blipFill>
                  <pic:spPr bwMode="auto">
                    <a:xfrm>
                      <a:off x="0" y="0"/>
                      <a:ext cx="6788367" cy="336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1" behindDoc="0" locked="0" layoutInCell="1" allowOverlap="1" wp14:anchorId="79AFA536" wp14:editId="550ECDE5">
            <wp:simplePos x="0" y="0"/>
            <wp:positionH relativeFrom="margin">
              <wp:align>left</wp:align>
            </wp:positionH>
            <wp:positionV relativeFrom="paragraph">
              <wp:posOffset>547</wp:posOffset>
            </wp:positionV>
            <wp:extent cx="6029325" cy="636841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680" cy="6374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58263" behindDoc="0" locked="0" layoutInCell="1" allowOverlap="1" wp14:anchorId="3B9343D3" wp14:editId="6B660627">
            <wp:simplePos x="0" y="0"/>
            <wp:positionH relativeFrom="margin">
              <wp:align>right</wp:align>
            </wp:positionH>
            <wp:positionV relativeFrom="paragraph">
              <wp:posOffset>-487</wp:posOffset>
            </wp:positionV>
            <wp:extent cx="5932805" cy="28067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30B3">
        <w:rPr>
          <w:rFonts w:ascii="Times New Roman" w:hAnsi="Times New Roman" w:cs="Times New Roman"/>
          <w:sz w:val="25"/>
          <w:szCs w:val="25"/>
        </w:rPr>
        <w:t xml:space="preserve"> </w:t>
      </w:r>
    </w:p>
    <w:p w14:paraId="22337923" w14:textId="0D89BD70" w:rsidR="00FE1F1E" w:rsidRDefault="003F7BFF" w:rsidP="000B6134">
      <w:pPr>
        <w:pStyle w:val="ListParagraph"/>
        <w:numPr>
          <w:ilvl w:val="0"/>
          <w:numId w:val="3"/>
        </w:numPr>
        <w:tabs>
          <w:tab w:val="left" w:pos="2770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03B8882F" wp14:editId="43476FAC">
            <wp:simplePos x="0" y="0"/>
            <wp:positionH relativeFrom="margin">
              <wp:align>right</wp:align>
            </wp:positionH>
            <wp:positionV relativeFrom="paragraph">
              <wp:posOffset>3474587</wp:posOffset>
            </wp:positionV>
            <wp:extent cx="5618480" cy="4752340"/>
            <wp:effectExtent l="0" t="0" r="127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88" behindDoc="0" locked="0" layoutInCell="1" allowOverlap="1" wp14:anchorId="29F70C08" wp14:editId="69E5D444">
            <wp:simplePos x="0" y="0"/>
            <wp:positionH relativeFrom="margin">
              <wp:posOffset>27940</wp:posOffset>
            </wp:positionH>
            <wp:positionV relativeFrom="paragraph">
              <wp:posOffset>495935</wp:posOffset>
            </wp:positionV>
            <wp:extent cx="5181600" cy="440182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134">
        <w:rPr>
          <w:rFonts w:ascii="Times New Roman" w:hAnsi="Times New Roman" w:cs="Times New Roman"/>
          <w:sz w:val="25"/>
          <w:szCs w:val="25"/>
        </w:rPr>
        <w:t>Entering the VM, create the Linux login info and continue default configurations until</w:t>
      </w:r>
      <w:r w:rsidR="007E47F5">
        <w:rPr>
          <w:rFonts w:ascii="Times New Roman" w:hAnsi="Times New Roman" w:cs="Times New Roman"/>
          <w:sz w:val="25"/>
          <w:szCs w:val="25"/>
        </w:rPr>
        <w:t xml:space="preserve"> </w:t>
      </w:r>
      <w:r w:rsidR="000B6134" w:rsidRPr="000B6134">
        <w:rPr>
          <w:rFonts w:ascii="Times New Roman" w:hAnsi="Times New Roman" w:cs="Times New Roman"/>
          <w:sz w:val="25"/>
          <w:szCs w:val="25"/>
        </w:rPr>
        <w:t>you reach the main interface. It will ask for a reboot.</w:t>
      </w:r>
      <w:r w:rsidR="000B6134" w:rsidRPr="00382E8D">
        <w:rPr>
          <w:noProof/>
        </w:rPr>
        <w:t xml:space="preserve"> </w:t>
      </w:r>
    </w:p>
    <w:p w14:paraId="15202720" w14:textId="748AF7DB" w:rsidR="000B6134" w:rsidRPr="00FE1F1E" w:rsidRDefault="00B84E75" w:rsidP="00FE1F1E">
      <w:pPr>
        <w:rPr>
          <w:noProof/>
        </w:rPr>
      </w:pPr>
      <w:r w:rsidRPr="00B84E75">
        <w:rPr>
          <w:rFonts w:ascii="Times New Roman" w:hAnsi="Times New Roman" w:cs="Times New Roman"/>
          <w:noProof/>
          <w:sz w:val="25"/>
          <w:szCs w:val="25"/>
        </w:rPr>
        <w:lastRenderedPageBreak/>
        <mc:AlternateContent>
          <mc:Choice Requires="wps">
            <w:drawing>
              <wp:anchor distT="45720" distB="45720" distL="114300" distR="114300" simplePos="0" relativeHeight="251662360" behindDoc="0" locked="0" layoutInCell="1" allowOverlap="1" wp14:anchorId="174FEEF1" wp14:editId="4A4DE4AF">
                <wp:simplePos x="0" y="0"/>
                <wp:positionH relativeFrom="margin">
                  <wp:align>center</wp:align>
                </wp:positionH>
                <wp:positionV relativeFrom="paragraph">
                  <wp:posOffset>5082481</wp:posOffset>
                </wp:positionV>
                <wp:extent cx="2360930" cy="325755"/>
                <wp:effectExtent l="0" t="0" r="22860" b="1714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260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EA135" w14:textId="3F7BE19A" w:rsidR="00B84E75" w:rsidRDefault="00E32A49" w:rsidP="00B84E75">
                            <w:pPr>
                              <w:jc w:val="center"/>
                            </w:pPr>
                            <w:r>
                              <w:t>Create Linux Profile Credentials.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28" style="position:absolute;margin-left:0;margin-top:400.2pt;width:185.9pt;height:25.65pt;z-index:251662360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" w14:anchorId="174FEEF1">
                <v:textbox>
                  <w:txbxContent>
                    <w:p w:rsidR="00B84E75" w:rsidP="00B84E75" w:rsidRDefault="00E32A49" w14:paraId="153EA135" w14:textId="3F7BE19A">
                      <w:pPr>
                        <w:jc w:val="center"/>
                      </w:pPr>
                      <w:r>
                        <w:t>Create Linux Profile Credentials.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E1F1E">
        <w:rPr>
          <w:noProof/>
        </w:rPr>
        <w:drawing>
          <wp:anchor distT="0" distB="0" distL="114300" distR="114300" simplePos="0" relativeHeight="251660312" behindDoc="0" locked="0" layoutInCell="1" allowOverlap="1" wp14:anchorId="116907AF" wp14:editId="718E66A6">
            <wp:simplePos x="0" y="0"/>
            <wp:positionH relativeFrom="margin">
              <wp:align>left</wp:align>
            </wp:positionH>
            <wp:positionV relativeFrom="paragraph">
              <wp:posOffset>517</wp:posOffset>
            </wp:positionV>
            <wp:extent cx="5932805" cy="501840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1F1E">
        <w:rPr>
          <w:noProof/>
        </w:rPr>
        <w:br w:type="page"/>
      </w:r>
    </w:p>
    <w:p w14:paraId="2BBAEB77" w14:textId="12538F63" w:rsidR="00FE1F1E" w:rsidRDefault="005567AC" w:rsidP="000B6134">
      <w:pPr>
        <w:pStyle w:val="ListParagraph"/>
        <w:numPr>
          <w:ilvl w:val="0"/>
          <w:numId w:val="3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B84E75">
        <w:rPr>
          <w:rFonts w:ascii="Times New Roman" w:hAnsi="Times New Roman" w:cs="Times New Roman"/>
          <w:noProof/>
          <w:sz w:val="25"/>
          <w:szCs w:val="25"/>
        </w:rPr>
        <w:lastRenderedPageBreak/>
        <mc:AlternateContent>
          <mc:Choice Requires="wps">
            <w:drawing>
              <wp:anchor distT="45720" distB="45720" distL="114300" distR="114300" simplePos="0" relativeHeight="251672600" behindDoc="0" locked="0" layoutInCell="1" allowOverlap="1" wp14:anchorId="4CF47D16" wp14:editId="4CE2EC87">
                <wp:simplePos x="0" y="0"/>
                <wp:positionH relativeFrom="margin">
                  <wp:posOffset>3593465</wp:posOffset>
                </wp:positionH>
                <wp:positionV relativeFrom="paragraph">
                  <wp:posOffset>4284345</wp:posOffset>
                </wp:positionV>
                <wp:extent cx="2360930" cy="506095"/>
                <wp:effectExtent l="0" t="0" r="22860" b="27305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0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45D4E" w14:textId="22DD7BA4" w:rsidR="005567AC" w:rsidRDefault="005567AC" w:rsidP="005567AC">
                            <w:pPr>
                              <w:jc w:val="center"/>
                            </w:pPr>
                            <w:r>
                              <w:t>Installing Freeradius and checking policy version.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29" style="position:absolute;left:0;text-align:left;margin-left:282.95pt;margin-top:337.35pt;width:185.9pt;height:39.85pt;z-index:25167260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" w14:anchorId="4CF47D16">
                <v:textbox>
                  <w:txbxContent>
                    <w:p w:rsidR="005567AC" w:rsidP="005567AC" w:rsidRDefault="005567AC" w14:paraId="15945D4E" w14:textId="22DD7BA4">
                      <w:pPr>
                        <w:jc w:val="center"/>
                      </w:pPr>
                      <w:r>
                        <w:t>Installing Freeradius and checking policy version.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64C3"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64408" behindDoc="0" locked="0" layoutInCell="1" allowOverlap="1" wp14:anchorId="1B4ADAC4" wp14:editId="3A6A1623">
            <wp:simplePos x="0" y="0"/>
            <wp:positionH relativeFrom="margin">
              <wp:align>right</wp:align>
            </wp:positionH>
            <wp:positionV relativeFrom="paragraph">
              <wp:posOffset>372494</wp:posOffset>
            </wp:positionV>
            <wp:extent cx="5939790" cy="5057140"/>
            <wp:effectExtent l="0" t="0" r="381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6134">
        <w:rPr>
          <w:rFonts w:ascii="Times New Roman" w:hAnsi="Times New Roman" w:cs="Times New Roman"/>
          <w:sz w:val="25"/>
          <w:szCs w:val="25"/>
        </w:rPr>
        <w:t>Install FreeRadius and check its version. 3.0 was used for this lab.</w:t>
      </w:r>
    </w:p>
    <w:p w14:paraId="05A83321" w14:textId="48DA139C" w:rsidR="0085023E" w:rsidRDefault="000264C3">
      <w:p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sz w:val="25"/>
          <w:szCs w:val="25"/>
        </w:rPr>
        <w:lastRenderedPageBreak/>
        <w:drawing>
          <wp:anchor distT="0" distB="0" distL="114300" distR="114300" simplePos="0" relativeHeight="251663384" behindDoc="0" locked="0" layoutInCell="1" allowOverlap="1" wp14:anchorId="600C82AF" wp14:editId="569C8B1E">
            <wp:simplePos x="0" y="0"/>
            <wp:positionH relativeFrom="margin">
              <wp:align>right</wp:align>
            </wp:positionH>
            <wp:positionV relativeFrom="paragraph">
              <wp:posOffset>2682314</wp:posOffset>
            </wp:positionV>
            <wp:extent cx="5939790" cy="5033010"/>
            <wp:effectExtent l="0" t="0" r="381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1F1E">
        <w:rPr>
          <w:rFonts w:ascii="Times New Roman" w:hAnsi="Times New Roman" w:cs="Times New Roman"/>
          <w:sz w:val="25"/>
          <w:szCs w:val="25"/>
        </w:rPr>
        <w:br w:type="page"/>
      </w:r>
    </w:p>
    <w:p w14:paraId="3CE7ED1A" w14:textId="2E11E548" w:rsidR="00AD1B52" w:rsidRDefault="00C844BA" w:rsidP="000B6134">
      <w:pPr>
        <w:pStyle w:val="ListParagraph"/>
        <w:numPr>
          <w:ilvl w:val="0"/>
          <w:numId w:val="3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sz w:val="25"/>
          <w:szCs w:val="25"/>
        </w:rPr>
        <w:lastRenderedPageBreak/>
        <w:drawing>
          <wp:anchor distT="0" distB="0" distL="114300" distR="114300" simplePos="0" relativeHeight="251666456" behindDoc="0" locked="0" layoutInCell="1" allowOverlap="1" wp14:anchorId="2B2ECBA8" wp14:editId="30F6B95F">
            <wp:simplePos x="0" y="0"/>
            <wp:positionH relativeFrom="margin">
              <wp:align>right</wp:align>
            </wp:positionH>
            <wp:positionV relativeFrom="paragraph">
              <wp:posOffset>499391</wp:posOffset>
            </wp:positionV>
            <wp:extent cx="5932805" cy="1158875"/>
            <wp:effectExtent l="0" t="0" r="0" b="317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37" cy="115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B6134">
        <w:rPr>
          <w:rFonts w:ascii="Times New Roman" w:hAnsi="Times New Roman" w:cs="Times New Roman"/>
          <w:sz w:val="25"/>
          <w:szCs w:val="25"/>
        </w:rPr>
        <w:t>Enter the /</w:t>
      </w:r>
      <w:proofErr w:type="spellStart"/>
      <w:r w:rsidR="000B6134">
        <w:rPr>
          <w:rFonts w:ascii="Times New Roman" w:hAnsi="Times New Roman" w:cs="Times New Roman"/>
          <w:sz w:val="25"/>
          <w:szCs w:val="25"/>
        </w:rPr>
        <w:t>etc</w:t>
      </w:r>
      <w:proofErr w:type="spellEnd"/>
      <w:r w:rsidR="000B6134">
        <w:rPr>
          <w:rFonts w:ascii="Times New Roman" w:hAnsi="Times New Roman" w:cs="Times New Roman"/>
          <w:sz w:val="25"/>
          <w:szCs w:val="25"/>
        </w:rPr>
        <w:t>/freeradius/3.0/ folder and check the folders within. Look for Clients.conf and Users. Then use the nano editor to enter these files.</w:t>
      </w:r>
    </w:p>
    <w:p w14:paraId="121F9B6D" w14:textId="24E25307" w:rsidR="000B6134" w:rsidRPr="00AD1B52" w:rsidRDefault="005567AC" w:rsidP="00AD1B52">
      <w:pPr>
        <w:rPr>
          <w:rFonts w:ascii="Times New Roman" w:hAnsi="Times New Roman" w:cs="Times New Roman"/>
          <w:sz w:val="25"/>
          <w:szCs w:val="25"/>
        </w:rPr>
      </w:pPr>
      <w:r w:rsidRPr="00C844BA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68504" behindDoc="0" locked="0" layoutInCell="1" allowOverlap="1" wp14:anchorId="70E86B3A" wp14:editId="199804FE">
                <wp:simplePos x="0" y="0"/>
                <wp:positionH relativeFrom="margin">
                  <wp:align>center</wp:align>
                </wp:positionH>
                <wp:positionV relativeFrom="paragraph">
                  <wp:posOffset>1165225</wp:posOffset>
                </wp:positionV>
                <wp:extent cx="3189605" cy="1404620"/>
                <wp:effectExtent l="0" t="0" r="10795" b="1397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96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10AC5" w14:textId="01A09F1D" w:rsidR="00C844BA" w:rsidRDefault="008F7FF3" w:rsidP="00C844BA">
                            <w:pPr>
                              <w:jc w:val="center"/>
                            </w:pPr>
                            <w:r>
                              <w:t>List of files in the /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/freeradius/3.0/ folder.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0" style="position:absolute;margin-left:0;margin-top:91.75pt;width:251.15pt;height:110.6pt;z-index:25166850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" w14:anchorId="70E86B3A">
                <v:textbox style="mso-fit-shape-to-text:t">
                  <w:txbxContent>
                    <w:p w:rsidR="00C844BA" w:rsidP="00C844BA" w:rsidRDefault="008F7FF3" w14:paraId="70910AC5" w14:textId="01A09F1D">
                      <w:pPr>
                        <w:jc w:val="center"/>
                      </w:pPr>
                      <w:r>
                        <w:t>List of files in the /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>/freeradius/3.0/ folder.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543D" w:rsidRPr="00C0543D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70552" behindDoc="0" locked="0" layoutInCell="1" allowOverlap="1" wp14:anchorId="3FF5E799" wp14:editId="5A9F89AB">
                <wp:simplePos x="0" y="0"/>
                <wp:positionH relativeFrom="margin">
                  <wp:align>center</wp:align>
                </wp:positionH>
                <wp:positionV relativeFrom="paragraph">
                  <wp:posOffset>6851532</wp:posOffset>
                </wp:positionV>
                <wp:extent cx="2445385" cy="1404620"/>
                <wp:effectExtent l="0" t="0" r="12065" b="1397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6C266" w14:textId="2978459D" w:rsidR="00C0543D" w:rsidRDefault="00486F05" w:rsidP="00C0543D">
                            <w:pPr>
                              <w:jc w:val="center"/>
                            </w:pPr>
                            <w:r>
                              <w:t xml:space="preserve">Enter editor with </w:t>
                            </w:r>
                            <w:r w:rsidR="00826C3D">
                              <w:t>“</w:t>
                            </w:r>
                            <w:r>
                              <w:t>NANO cl</w:t>
                            </w:r>
                            <w:r w:rsidR="00826C3D">
                              <w:t>ients.conf</w:t>
                            </w:r>
                            <w:r w:rsidR="00146881">
                              <w:t>.</w:t>
                            </w:r>
                            <w:r w:rsidR="00826C3D"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1" style="position:absolute;margin-left:0;margin-top:539.5pt;width:192.55pt;height:110.6pt;z-index:2516705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" w14:anchorId="3FF5E799">
                <v:textbox style="mso-fit-shape-to-text:t">
                  <w:txbxContent>
                    <w:p w:rsidR="00C0543D" w:rsidP="00C0543D" w:rsidRDefault="00486F05" w14:paraId="7936C266" w14:textId="2978459D">
                      <w:pPr>
                        <w:jc w:val="center"/>
                      </w:pPr>
                      <w:r>
                        <w:t xml:space="preserve">Enter editor with </w:t>
                      </w:r>
                      <w:r w:rsidR="00826C3D">
                        <w:t>“</w:t>
                      </w:r>
                      <w:r>
                        <w:t>NANO cl</w:t>
                      </w:r>
                      <w:r w:rsidR="00826C3D">
                        <w:t>ients.conf</w:t>
                      </w:r>
                      <w:r w:rsidR="00146881">
                        <w:t>.</w:t>
                      </w:r>
                      <w:r w:rsidR="00826C3D">
                        <w:t>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844BA"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65432" behindDoc="0" locked="0" layoutInCell="1" allowOverlap="1" wp14:anchorId="1FB7097C" wp14:editId="30F91377">
            <wp:simplePos x="0" y="0"/>
            <wp:positionH relativeFrom="margin">
              <wp:align>right</wp:align>
            </wp:positionH>
            <wp:positionV relativeFrom="paragraph">
              <wp:posOffset>1974392</wp:posOffset>
            </wp:positionV>
            <wp:extent cx="5932805" cy="485902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1B52">
        <w:rPr>
          <w:rFonts w:ascii="Times New Roman" w:hAnsi="Times New Roman" w:cs="Times New Roman"/>
          <w:sz w:val="25"/>
          <w:szCs w:val="25"/>
        </w:rPr>
        <w:br w:type="page"/>
      </w:r>
    </w:p>
    <w:p w14:paraId="287FD31E" w14:textId="5946277C" w:rsidR="00AD1B52" w:rsidRDefault="008F583F" w:rsidP="000B6134">
      <w:pPr>
        <w:pStyle w:val="ListParagraph"/>
        <w:numPr>
          <w:ilvl w:val="0"/>
          <w:numId w:val="3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sz w:val="25"/>
          <w:szCs w:val="25"/>
        </w:rPr>
        <w:lastRenderedPageBreak/>
        <w:drawing>
          <wp:anchor distT="0" distB="0" distL="114300" distR="114300" simplePos="0" relativeHeight="251674648" behindDoc="0" locked="0" layoutInCell="1" allowOverlap="1" wp14:anchorId="214539EE" wp14:editId="1B26B2A4">
            <wp:simplePos x="0" y="0"/>
            <wp:positionH relativeFrom="margin">
              <wp:align>right</wp:align>
            </wp:positionH>
            <wp:positionV relativeFrom="paragraph">
              <wp:posOffset>657653</wp:posOffset>
            </wp:positionV>
            <wp:extent cx="5932805" cy="4444365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6134">
        <w:rPr>
          <w:rFonts w:ascii="Times New Roman" w:hAnsi="Times New Roman" w:cs="Times New Roman"/>
          <w:sz w:val="25"/>
          <w:szCs w:val="25"/>
        </w:rPr>
        <w:t xml:space="preserve">Create the client and enter related information within the Clients.conf file. Create the users and its related information in the Users file. See </w:t>
      </w:r>
      <w:r w:rsidR="000B6134">
        <w:rPr>
          <w:rFonts w:ascii="Times New Roman" w:hAnsi="Times New Roman" w:cs="Times New Roman"/>
          <w:i/>
          <w:iCs/>
          <w:sz w:val="25"/>
          <w:szCs w:val="25"/>
        </w:rPr>
        <w:t>Lab Commands</w:t>
      </w:r>
      <w:r w:rsidR="000B6134">
        <w:rPr>
          <w:rFonts w:ascii="Times New Roman" w:hAnsi="Times New Roman" w:cs="Times New Roman"/>
          <w:sz w:val="25"/>
          <w:szCs w:val="25"/>
        </w:rPr>
        <w:t xml:space="preserve"> for more details.</w:t>
      </w:r>
      <w:r w:rsidRPr="008F583F">
        <w:rPr>
          <w:rFonts w:ascii="Times New Roman" w:hAnsi="Times New Roman" w:cs="Times New Roman"/>
          <w:noProof/>
          <w:sz w:val="25"/>
          <w:szCs w:val="25"/>
        </w:rPr>
        <w:t xml:space="preserve"> </w:t>
      </w:r>
      <w:r>
        <w:rPr>
          <w:rFonts w:ascii="Times New Roman" w:hAnsi="Times New Roman" w:cs="Times New Roman"/>
          <w:noProof/>
          <w:sz w:val="25"/>
          <w:szCs w:val="25"/>
        </w:rPr>
        <w:t xml:space="preserve"> </w:t>
      </w:r>
    </w:p>
    <w:p w14:paraId="42815413" w14:textId="17CDE186" w:rsidR="000B6134" w:rsidRPr="00AD1B52" w:rsidRDefault="000D1C6D" w:rsidP="00AD1B52">
      <w:pPr>
        <w:rPr>
          <w:rFonts w:ascii="Times New Roman" w:hAnsi="Times New Roman" w:cs="Times New Roman"/>
          <w:sz w:val="25"/>
          <w:szCs w:val="25"/>
        </w:rPr>
      </w:pPr>
      <w:r w:rsidRPr="00C0543D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77720" behindDoc="0" locked="0" layoutInCell="1" allowOverlap="1" wp14:anchorId="505198DC" wp14:editId="3E4B68AA">
                <wp:simplePos x="0" y="0"/>
                <wp:positionH relativeFrom="margin">
                  <wp:align>center</wp:align>
                </wp:positionH>
                <wp:positionV relativeFrom="paragraph">
                  <wp:posOffset>4422096</wp:posOffset>
                </wp:positionV>
                <wp:extent cx="2445385" cy="1404620"/>
                <wp:effectExtent l="0" t="0" r="12065" b="1397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C372D" w14:textId="1635A2D7" w:rsidR="000D1C6D" w:rsidRDefault="000D1C6D" w:rsidP="000D1C6D">
                            <w:pPr>
                              <w:jc w:val="center"/>
                            </w:pPr>
                            <w:r>
                              <w:t>Create clients</w:t>
                            </w:r>
                            <w:r w:rsidR="00A60D05">
                              <w:t xml:space="preserve"> on clients.conf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2" style="position:absolute;margin-left:0;margin-top:348.2pt;width:192.55pt;height:110.6pt;z-index:2516777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" w14:anchorId="505198DC">
                <v:textbox style="mso-fit-shape-to-text:t">
                  <w:txbxContent>
                    <w:p w:rsidR="000D1C6D" w:rsidP="000D1C6D" w:rsidRDefault="000D1C6D" w14:paraId="70DC372D" w14:textId="1635A2D7">
                      <w:pPr>
                        <w:jc w:val="center"/>
                      </w:pPr>
                      <w:r>
                        <w:t>Create clients</w:t>
                      </w:r>
                      <w:r w:rsidR="00A60D05">
                        <w:t xml:space="preserve"> on clients.conf file.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D1B52">
        <w:rPr>
          <w:rFonts w:ascii="Times New Roman" w:hAnsi="Times New Roman" w:cs="Times New Roman"/>
          <w:sz w:val="25"/>
          <w:szCs w:val="25"/>
        </w:rPr>
        <w:br w:type="page"/>
      </w:r>
    </w:p>
    <w:p w14:paraId="722EF082" w14:textId="1C033351" w:rsidR="000D1C6D" w:rsidRDefault="00146881">
      <w:pPr>
        <w:rPr>
          <w:rFonts w:ascii="Times New Roman" w:hAnsi="Times New Roman" w:cs="Times New Roman"/>
          <w:sz w:val="25"/>
          <w:szCs w:val="25"/>
        </w:rPr>
      </w:pPr>
      <w:r w:rsidRPr="00C0543D">
        <w:rPr>
          <w:rFonts w:ascii="Times New Roman" w:hAnsi="Times New Roman" w:cs="Times New Roman"/>
          <w:noProof/>
          <w:sz w:val="25"/>
          <w:szCs w:val="25"/>
        </w:rPr>
        <w:lastRenderedPageBreak/>
        <mc:AlternateContent>
          <mc:Choice Requires="wps">
            <w:drawing>
              <wp:anchor distT="45720" distB="45720" distL="114300" distR="114300" simplePos="0" relativeHeight="251681816" behindDoc="0" locked="0" layoutInCell="1" allowOverlap="1" wp14:anchorId="22F95A50" wp14:editId="0B73B4F9">
                <wp:simplePos x="0" y="0"/>
                <wp:positionH relativeFrom="margin">
                  <wp:align>center</wp:align>
                </wp:positionH>
                <wp:positionV relativeFrom="paragraph">
                  <wp:posOffset>6401435</wp:posOffset>
                </wp:positionV>
                <wp:extent cx="2445385" cy="1404620"/>
                <wp:effectExtent l="0" t="0" r="12065" b="1397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6A250" w14:textId="6513146C" w:rsidR="00146881" w:rsidRDefault="00146881" w:rsidP="00146881">
                            <w:pPr>
                              <w:jc w:val="center"/>
                            </w:pPr>
                            <w:r>
                              <w:t>Create user profiles.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3" style="position:absolute;margin-left:0;margin-top:504.05pt;width:192.55pt;height:110.6pt;z-index:2516818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" w14:anchorId="22F95A50">
                <v:textbox style="mso-fit-shape-to-text:t">
                  <w:txbxContent>
                    <w:p w:rsidR="00146881" w:rsidP="00146881" w:rsidRDefault="00146881" w14:paraId="4FB6A250" w14:textId="6513146C">
                      <w:pPr>
                        <w:jc w:val="center"/>
                      </w:pPr>
                      <w:r>
                        <w:t>Create user profiles.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60D05" w:rsidRPr="00C0543D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79768" behindDoc="0" locked="0" layoutInCell="1" allowOverlap="1" wp14:anchorId="66605867" wp14:editId="12841533">
                <wp:simplePos x="0" y="0"/>
                <wp:positionH relativeFrom="margin">
                  <wp:align>center</wp:align>
                </wp:positionH>
                <wp:positionV relativeFrom="paragraph">
                  <wp:posOffset>1042625</wp:posOffset>
                </wp:positionV>
                <wp:extent cx="2445385" cy="1404620"/>
                <wp:effectExtent l="0" t="0" r="12065" b="1397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6B818" w14:textId="1B5F1368" w:rsidR="00A60D05" w:rsidRDefault="00146881" w:rsidP="00A60D05">
                            <w:pPr>
                              <w:jc w:val="center"/>
                            </w:pPr>
                            <w:r>
                              <w:t>Enter editor with “NANO users.”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4" style="position:absolute;margin-left:0;margin-top:82.1pt;width:192.55pt;height:110.6pt;z-index:25167976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" w14:anchorId="66605867">
                <v:textbox style="mso-fit-shape-to-text:t">
                  <w:txbxContent>
                    <w:p w:rsidR="00A60D05" w:rsidP="00A60D05" w:rsidRDefault="00146881" w14:paraId="6C96B818" w14:textId="1B5F1368">
                      <w:pPr>
                        <w:jc w:val="center"/>
                      </w:pPr>
                      <w:r>
                        <w:t>Enter editor with “NANO users.”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D1C6D"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75672" behindDoc="0" locked="0" layoutInCell="1" allowOverlap="1" wp14:anchorId="79838728" wp14:editId="59AF62B6">
            <wp:simplePos x="0" y="0"/>
            <wp:positionH relativeFrom="margin">
              <wp:align>right</wp:align>
            </wp:positionH>
            <wp:positionV relativeFrom="paragraph">
              <wp:posOffset>1860018</wp:posOffset>
            </wp:positionV>
            <wp:extent cx="5932805" cy="4486910"/>
            <wp:effectExtent l="0" t="0" r="0" b="889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1C6D"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73624" behindDoc="0" locked="0" layoutInCell="1" allowOverlap="1" wp14:anchorId="23494D23" wp14:editId="058806A9">
            <wp:simplePos x="0" y="0"/>
            <wp:positionH relativeFrom="margin">
              <wp:align>right</wp:align>
            </wp:positionH>
            <wp:positionV relativeFrom="paragraph">
              <wp:posOffset>369</wp:posOffset>
            </wp:positionV>
            <wp:extent cx="5932805" cy="1020445"/>
            <wp:effectExtent l="0" t="0" r="0" b="825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1C6D">
        <w:rPr>
          <w:rFonts w:ascii="Times New Roman" w:hAnsi="Times New Roman" w:cs="Times New Roman"/>
          <w:sz w:val="25"/>
          <w:szCs w:val="25"/>
        </w:rPr>
        <w:br w:type="page"/>
      </w:r>
    </w:p>
    <w:p w14:paraId="4AD2E31D" w14:textId="48A1152F" w:rsidR="00AD1B52" w:rsidRDefault="00290E58" w:rsidP="000B6134">
      <w:pPr>
        <w:pStyle w:val="ListParagraph"/>
        <w:numPr>
          <w:ilvl w:val="0"/>
          <w:numId w:val="3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C0543D">
        <w:rPr>
          <w:rFonts w:ascii="Times New Roman" w:hAnsi="Times New Roman" w:cs="Times New Roman"/>
          <w:noProof/>
          <w:sz w:val="25"/>
          <w:szCs w:val="25"/>
        </w:rPr>
        <w:lastRenderedPageBreak/>
        <mc:AlternateContent>
          <mc:Choice Requires="wps">
            <w:drawing>
              <wp:anchor distT="45720" distB="45720" distL="114300" distR="114300" simplePos="0" relativeHeight="251687960" behindDoc="0" locked="0" layoutInCell="1" allowOverlap="1" wp14:anchorId="76F8B313" wp14:editId="2CEA6EEB">
                <wp:simplePos x="0" y="0"/>
                <wp:positionH relativeFrom="margin">
                  <wp:posOffset>3572480</wp:posOffset>
                </wp:positionH>
                <wp:positionV relativeFrom="paragraph">
                  <wp:posOffset>2097420</wp:posOffset>
                </wp:positionV>
                <wp:extent cx="2445385" cy="1404620"/>
                <wp:effectExtent l="0" t="0" r="12065" b="1397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0A3E0" w14:textId="77777777" w:rsidR="003420CF" w:rsidRPr="003420CF" w:rsidRDefault="00290E58" w:rsidP="00290E5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420CF">
                              <w:rPr>
                                <w:sz w:val="24"/>
                                <w:szCs w:val="24"/>
                              </w:rPr>
                              <w:t xml:space="preserve">Check current IP with </w:t>
                            </w:r>
                            <w:proofErr w:type="spellStart"/>
                            <w:r w:rsidRPr="003420CF">
                              <w:rPr>
                                <w:sz w:val="24"/>
                                <w:szCs w:val="24"/>
                              </w:rPr>
                              <w:t>ifconfig</w:t>
                            </w:r>
                            <w:proofErr w:type="spellEnd"/>
                            <w:r w:rsidRPr="003420CF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E61224" w:rsidRPr="003420C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078B897" w14:textId="007799B7" w:rsidR="00290E58" w:rsidRPr="003420CF" w:rsidRDefault="00E61224" w:rsidP="00290E5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420CF">
                              <w:rPr>
                                <w:sz w:val="24"/>
                                <w:szCs w:val="24"/>
                              </w:rPr>
                              <w:t xml:space="preserve">It is </w:t>
                            </w:r>
                            <w:r w:rsidR="003420CF" w:rsidRPr="003420CF">
                              <w:rPr>
                                <w:sz w:val="24"/>
                                <w:szCs w:val="24"/>
                              </w:rPr>
                              <w:t>10.0.2.15/24 by default.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5" style="position:absolute;left:0;text-align:left;margin-left:281.3pt;margin-top:165.15pt;width:192.55pt;height:110.6pt;z-index:251687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" w14:anchorId="76F8B313">
                <v:textbox style="mso-fit-shape-to-text:t">
                  <w:txbxContent>
                    <w:p w:rsidRPr="003420CF" w:rsidR="003420CF" w:rsidP="00290E58" w:rsidRDefault="00290E58" w14:paraId="0750A3E0" w14:textId="7777777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3420CF">
                        <w:rPr>
                          <w:sz w:val="24"/>
                          <w:szCs w:val="24"/>
                        </w:rPr>
                        <w:t xml:space="preserve">Check current IP with </w:t>
                      </w:r>
                      <w:proofErr w:type="spellStart"/>
                      <w:r w:rsidRPr="003420CF">
                        <w:rPr>
                          <w:sz w:val="24"/>
                          <w:szCs w:val="24"/>
                        </w:rPr>
                        <w:t>ifconfig</w:t>
                      </w:r>
                      <w:proofErr w:type="spellEnd"/>
                      <w:r w:rsidRPr="003420CF">
                        <w:rPr>
                          <w:sz w:val="24"/>
                          <w:szCs w:val="24"/>
                        </w:rPr>
                        <w:t>.</w:t>
                      </w:r>
                      <w:r w:rsidRPr="003420CF" w:rsidR="00E61224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:rsidRPr="003420CF" w:rsidR="00290E58" w:rsidP="00290E58" w:rsidRDefault="00E61224" w14:paraId="2078B897" w14:textId="007799B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3420CF">
                        <w:rPr>
                          <w:sz w:val="24"/>
                          <w:szCs w:val="24"/>
                        </w:rPr>
                        <w:t xml:space="preserve">It is </w:t>
                      </w:r>
                      <w:r w:rsidRPr="003420CF" w:rsidR="003420CF">
                        <w:rPr>
                          <w:sz w:val="24"/>
                          <w:szCs w:val="24"/>
                        </w:rPr>
                        <w:t>10.0.2.15/24 by default.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366CC"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82840" behindDoc="0" locked="0" layoutInCell="1" allowOverlap="1" wp14:anchorId="69476046" wp14:editId="0656E4B6">
            <wp:simplePos x="0" y="0"/>
            <wp:positionH relativeFrom="column">
              <wp:posOffset>63796</wp:posOffset>
            </wp:positionH>
            <wp:positionV relativeFrom="paragraph">
              <wp:posOffset>797294</wp:posOffset>
            </wp:positionV>
            <wp:extent cx="5932805" cy="2615565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6134">
        <w:rPr>
          <w:rFonts w:ascii="Times New Roman" w:hAnsi="Times New Roman" w:cs="Times New Roman"/>
          <w:sz w:val="25"/>
          <w:szCs w:val="25"/>
        </w:rPr>
        <w:t>Use “</w:t>
      </w:r>
      <w:proofErr w:type="spellStart"/>
      <w:r w:rsidR="000B6134">
        <w:rPr>
          <w:rFonts w:ascii="Times New Roman" w:hAnsi="Times New Roman" w:cs="Times New Roman"/>
          <w:sz w:val="25"/>
          <w:szCs w:val="25"/>
        </w:rPr>
        <w:t>ifconfig</w:t>
      </w:r>
      <w:proofErr w:type="spellEnd"/>
      <w:r w:rsidR="000B6134">
        <w:rPr>
          <w:rFonts w:ascii="Times New Roman" w:hAnsi="Times New Roman" w:cs="Times New Roman"/>
          <w:sz w:val="25"/>
          <w:szCs w:val="25"/>
        </w:rPr>
        <w:t>” to see ethernet address, and change the static address as needed to fit the topology by editing the netplan file. Use “gateway 4: [</w:t>
      </w:r>
      <w:r w:rsidR="000B6134">
        <w:rPr>
          <w:rFonts w:ascii="Times New Roman" w:hAnsi="Times New Roman" w:cs="Times New Roman"/>
          <w:i/>
          <w:iCs/>
          <w:sz w:val="25"/>
          <w:szCs w:val="25"/>
        </w:rPr>
        <w:t>IP</w:t>
      </w:r>
      <w:r w:rsidR="000B6134">
        <w:rPr>
          <w:rFonts w:ascii="Times New Roman" w:hAnsi="Times New Roman" w:cs="Times New Roman"/>
          <w:sz w:val="25"/>
          <w:szCs w:val="25"/>
        </w:rPr>
        <w:t>]” and “Addresses: [</w:t>
      </w:r>
      <w:r w:rsidR="000B6134">
        <w:rPr>
          <w:rFonts w:ascii="Times New Roman" w:hAnsi="Times New Roman" w:cs="Times New Roman"/>
          <w:i/>
          <w:iCs/>
          <w:sz w:val="25"/>
          <w:szCs w:val="25"/>
        </w:rPr>
        <w:t>IP</w:t>
      </w:r>
      <w:r w:rsidR="000B6134">
        <w:rPr>
          <w:rFonts w:ascii="Times New Roman" w:hAnsi="Times New Roman" w:cs="Times New Roman"/>
          <w:sz w:val="25"/>
          <w:szCs w:val="25"/>
        </w:rPr>
        <w:t>]” to add corresponding addresses. Apply configurations with “Sudo netplan apply.”</w:t>
      </w:r>
    </w:p>
    <w:p w14:paraId="153103E3" w14:textId="0F91A17A" w:rsidR="000B6134" w:rsidRPr="00AD1B52" w:rsidRDefault="005E34FA" w:rsidP="00AD1B52">
      <w:pPr>
        <w:rPr>
          <w:rFonts w:ascii="Times New Roman" w:hAnsi="Times New Roman" w:cs="Times New Roman"/>
          <w:sz w:val="25"/>
          <w:szCs w:val="25"/>
        </w:rPr>
      </w:pPr>
      <w:r w:rsidRPr="00C0543D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94104" behindDoc="0" locked="0" layoutInCell="1" allowOverlap="1" wp14:anchorId="68680652" wp14:editId="03F3063E">
                <wp:simplePos x="0" y="0"/>
                <wp:positionH relativeFrom="margin">
                  <wp:align>center</wp:align>
                </wp:positionH>
                <wp:positionV relativeFrom="paragraph">
                  <wp:posOffset>6879694</wp:posOffset>
                </wp:positionV>
                <wp:extent cx="2445385" cy="488950"/>
                <wp:effectExtent l="0" t="0" r="12065" b="2540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8713B" w14:textId="41EB4989" w:rsidR="005E34FA" w:rsidRDefault="005E34FA" w:rsidP="005E34FA">
                            <w:pPr>
                              <w:jc w:val="center"/>
                            </w:pPr>
                            <w:r>
                              <w:t>Use “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netplan apply” to save the static IP configuration.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6" style="position:absolute;margin-left:0;margin-top:541.7pt;width:192.55pt;height:38.5pt;z-index:251694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" w14:anchorId="68680652">
                <v:textbox>
                  <w:txbxContent>
                    <w:p w:rsidR="005E34FA" w:rsidP="005E34FA" w:rsidRDefault="005E34FA" w14:paraId="1C98713B" w14:textId="41EB4989">
                      <w:pPr>
                        <w:jc w:val="center"/>
                      </w:pPr>
                      <w:r>
                        <w:t>Use “</w:t>
                      </w: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netplan apply” to save the static IP configuration.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B0326" w:rsidRPr="00C0543D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92056" behindDoc="0" locked="0" layoutInCell="1" allowOverlap="1" wp14:anchorId="7E2D52CC" wp14:editId="733392ED">
                <wp:simplePos x="0" y="0"/>
                <wp:positionH relativeFrom="margin">
                  <wp:align>center</wp:align>
                </wp:positionH>
                <wp:positionV relativeFrom="paragraph">
                  <wp:posOffset>5560754</wp:posOffset>
                </wp:positionV>
                <wp:extent cx="2445385" cy="318770"/>
                <wp:effectExtent l="0" t="0" r="12065" b="2413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6AFB3" w14:textId="4A5B9A63" w:rsidR="00AB0326" w:rsidRDefault="005E34FA" w:rsidP="00AB0326">
                            <w:pPr>
                              <w:jc w:val="center"/>
                            </w:pPr>
                            <w:r>
                              <w:t>Add addressing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7" style="position:absolute;margin-left:0;margin-top:437.85pt;width:192.55pt;height:25.1pt;z-index:251692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" w14:anchorId="7E2D52CC">
                <v:textbox>
                  <w:txbxContent>
                    <w:p w:rsidR="00AB0326" w:rsidP="00AB0326" w:rsidRDefault="005E34FA" w14:paraId="6B66AFB3" w14:textId="4A5B9A63">
                      <w:pPr>
                        <w:jc w:val="center"/>
                      </w:pPr>
                      <w:r>
                        <w:t>Add addressing information.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20CF" w:rsidRPr="00C0543D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90008" behindDoc="0" locked="0" layoutInCell="1" allowOverlap="1" wp14:anchorId="5B20BBBD" wp14:editId="34A73BF8">
                <wp:simplePos x="0" y="0"/>
                <wp:positionH relativeFrom="margin">
                  <wp:align>center</wp:align>
                </wp:positionH>
                <wp:positionV relativeFrom="paragraph">
                  <wp:posOffset>3785353</wp:posOffset>
                </wp:positionV>
                <wp:extent cx="2445385" cy="488950"/>
                <wp:effectExtent l="0" t="0" r="12065" b="2540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4890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B8A2A" w14:textId="1396A195" w:rsidR="003420CF" w:rsidRDefault="003420CF" w:rsidP="003420CF">
                            <w:pPr>
                              <w:jc w:val="center"/>
                            </w:pPr>
                            <w:r>
                              <w:t xml:space="preserve">Find the </w:t>
                            </w:r>
                            <w:r w:rsidR="00AB0326">
                              <w:t>“</w:t>
                            </w:r>
                            <w:r>
                              <w:t>netplan</w:t>
                            </w:r>
                            <w:r w:rsidR="00AB0326">
                              <w:t>”</w:t>
                            </w:r>
                            <w:r>
                              <w:t xml:space="preserve"> file and enter NANO editor </w:t>
                            </w:r>
                            <w:r w:rsidR="00AB0326">
                              <w:t>for that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8" style="position:absolute;margin-left:0;margin-top:298.05pt;width:192.55pt;height:38.5pt;z-index:251690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" w14:anchorId="5B20BBBD">
                <v:textbox>
                  <w:txbxContent>
                    <w:p w:rsidR="003420CF" w:rsidP="003420CF" w:rsidRDefault="003420CF" w14:paraId="3BAB8A2A" w14:textId="1396A195">
                      <w:pPr>
                        <w:jc w:val="center"/>
                      </w:pPr>
                      <w:r>
                        <w:t xml:space="preserve">Find the </w:t>
                      </w:r>
                      <w:r w:rsidR="00AB0326">
                        <w:t>“</w:t>
                      </w:r>
                      <w:r>
                        <w:t>netplan</w:t>
                      </w:r>
                      <w:r w:rsidR="00AB0326">
                        <w:t>”</w:t>
                      </w:r>
                      <w:r>
                        <w:t xml:space="preserve"> file and enter NANO editor </w:t>
                      </w:r>
                      <w:r w:rsidR="00AB0326">
                        <w:t>for that file.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20CF"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83864" behindDoc="0" locked="0" layoutInCell="1" allowOverlap="1" wp14:anchorId="14E8015A" wp14:editId="31E041F7">
            <wp:simplePos x="0" y="0"/>
            <wp:positionH relativeFrom="margin">
              <wp:align>right</wp:align>
            </wp:positionH>
            <wp:positionV relativeFrom="paragraph">
              <wp:posOffset>3048872</wp:posOffset>
            </wp:positionV>
            <wp:extent cx="5932805" cy="733425"/>
            <wp:effectExtent l="0" t="0" r="0" b="952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0E58"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84888" behindDoc="0" locked="0" layoutInCell="1" allowOverlap="1" wp14:anchorId="079DB384" wp14:editId="5256D817">
            <wp:simplePos x="0" y="0"/>
            <wp:positionH relativeFrom="margin">
              <wp:align>left</wp:align>
            </wp:positionH>
            <wp:positionV relativeFrom="paragraph">
              <wp:posOffset>6206992</wp:posOffset>
            </wp:positionV>
            <wp:extent cx="5932805" cy="595630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0E58"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85912" behindDoc="0" locked="0" layoutInCell="1" allowOverlap="1" wp14:anchorId="65595BA0" wp14:editId="402EEB89">
            <wp:simplePos x="0" y="0"/>
            <wp:positionH relativeFrom="margin">
              <wp:align>right</wp:align>
            </wp:positionH>
            <wp:positionV relativeFrom="paragraph">
              <wp:posOffset>4399723</wp:posOffset>
            </wp:positionV>
            <wp:extent cx="5932805" cy="1158875"/>
            <wp:effectExtent l="0" t="0" r="0" b="317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1B52">
        <w:rPr>
          <w:rFonts w:ascii="Times New Roman" w:hAnsi="Times New Roman" w:cs="Times New Roman"/>
          <w:sz w:val="25"/>
          <w:szCs w:val="25"/>
        </w:rPr>
        <w:br w:type="page"/>
      </w:r>
    </w:p>
    <w:p w14:paraId="175FB8BD" w14:textId="77184FC4" w:rsidR="00AD1B52" w:rsidRDefault="006F5F2B" w:rsidP="000B6134">
      <w:pPr>
        <w:pStyle w:val="ListParagraph"/>
        <w:numPr>
          <w:ilvl w:val="0"/>
          <w:numId w:val="3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sz w:val="25"/>
          <w:szCs w:val="25"/>
        </w:rPr>
        <w:lastRenderedPageBreak/>
        <w:drawing>
          <wp:anchor distT="0" distB="0" distL="114300" distR="114300" simplePos="0" relativeHeight="251695128" behindDoc="0" locked="0" layoutInCell="1" allowOverlap="1" wp14:anchorId="6E745C2C" wp14:editId="1555F1A8">
            <wp:simplePos x="0" y="0"/>
            <wp:positionH relativeFrom="margin">
              <wp:align>right</wp:align>
            </wp:positionH>
            <wp:positionV relativeFrom="paragraph">
              <wp:posOffset>510362</wp:posOffset>
            </wp:positionV>
            <wp:extent cx="5932805" cy="840105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6134">
        <w:rPr>
          <w:rFonts w:ascii="Times New Roman" w:hAnsi="Times New Roman" w:cs="Times New Roman"/>
          <w:sz w:val="25"/>
          <w:szCs w:val="25"/>
        </w:rPr>
        <w:t>Restart the FreeRadius service and check the RADIUS configuration integrity to finalize RADIUS server-side configuration.</w:t>
      </w:r>
      <w:r w:rsidR="008B769A">
        <w:rPr>
          <w:rFonts w:ascii="Times New Roman" w:hAnsi="Times New Roman" w:cs="Times New Roman"/>
          <w:sz w:val="25"/>
          <w:szCs w:val="25"/>
        </w:rPr>
        <w:t xml:space="preserve"> Do a radtest to test if login would work.</w:t>
      </w:r>
    </w:p>
    <w:p w14:paraId="3F065780" w14:textId="4AC64E94" w:rsidR="000B6134" w:rsidRPr="00AD1B52" w:rsidRDefault="000E2EB3" w:rsidP="00AD1B52">
      <w:p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96152" behindDoc="0" locked="0" layoutInCell="1" allowOverlap="1" wp14:anchorId="62616BB8" wp14:editId="73EF4CB5">
            <wp:simplePos x="0" y="0"/>
            <wp:positionH relativeFrom="margin">
              <wp:align>right</wp:align>
            </wp:positionH>
            <wp:positionV relativeFrom="paragraph">
              <wp:posOffset>1109788</wp:posOffset>
            </wp:positionV>
            <wp:extent cx="5932805" cy="1647825"/>
            <wp:effectExtent l="0" t="0" r="0" b="952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BF12B3" w14:textId="77777777" w:rsidR="008B769A" w:rsidRDefault="008B769A" w:rsidP="008B769A">
      <w:pPr>
        <w:pStyle w:val="ListParagraph"/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</w:p>
    <w:p w14:paraId="3B3D179F" w14:textId="77777777" w:rsidR="008B769A" w:rsidRPr="008B769A" w:rsidRDefault="008B769A" w:rsidP="008B769A">
      <w:pPr>
        <w:pStyle w:val="ListParagraph"/>
        <w:rPr>
          <w:rFonts w:ascii="Times New Roman" w:hAnsi="Times New Roman" w:cs="Times New Roman"/>
          <w:sz w:val="25"/>
          <w:szCs w:val="25"/>
        </w:rPr>
      </w:pPr>
    </w:p>
    <w:p w14:paraId="525E628D" w14:textId="77777777" w:rsidR="008B769A" w:rsidRDefault="008B769A" w:rsidP="008B769A">
      <w:pPr>
        <w:pStyle w:val="ListParagraph"/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</w:p>
    <w:p w14:paraId="4E3EDF09" w14:textId="1DEAC398" w:rsidR="00AD1B52" w:rsidRDefault="008B769A" w:rsidP="000B6134">
      <w:pPr>
        <w:pStyle w:val="ListParagraph"/>
        <w:numPr>
          <w:ilvl w:val="0"/>
          <w:numId w:val="3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Finally, c</w:t>
      </w:r>
      <w:r w:rsidR="000B6134">
        <w:rPr>
          <w:rFonts w:ascii="Times New Roman" w:hAnsi="Times New Roman" w:cs="Times New Roman"/>
          <w:sz w:val="25"/>
          <w:szCs w:val="25"/>
        </w:rPr>
        <w:t>onfigure the router side for AAA and set it for RADIUS.</w:t>
      </w:r>
      <w:r w:rsidR="000E2EB3">
        <w:rPr>
          <w:rFonts w:ascii="Times New Roman" w:hAnsi="Times New Roman" w:cs="Times New Roman"/>
          <w:sz w:val="25"/>
          <w:szCs w:val="25"/>
        </w:rPr>
        <w:t xml:space="preserve"> (See </w:t>
      </w:r>
      <w:r w:rsidR="000E2EB3">
        <w:rPr>
          <w:rFonts w:ascii="Times New Roman" w:hAnsi="Times New Roman" w:cs="Times New Roman"/>
          <w:i/>
          <w:iCs/>
          <w:sz w:val="25"/>
          <w:szCs w:val="25"/>
        </w:rPr>
        <w:t>Configurations</w:t>
      </w:r>
      <w:r w:rsidR="000E2EB3">
        <w:rPr>
          <w:rFonts w:ascii="Times New Roman" w:hAnsi="Times New Roman" w:cs="Times New Roman"/>
          <w:sz w:val="25"/>
          <w:szCs w:val="25"/>
        </w:rPr>
        <w:t>).</w:t>
      </w:r>
    </w:p>
    <w:p w14:paraId="1D8908F1" w14:textId="4223E6A7" w:rsidR="000B6134" w:rsidRPr="00AD1B52" w:rsidRDefault="00AD1B52" w:rsidP="00AD1B52">
      <w:p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br w:type="page"/>
      </w:r>
    </w:p>
    <w:p w14:paraId="5CFF34D5" w14:textId="16445864" w:rsidR="000B6134" w:rsidRDefault="00ED6BDC" w:rsidP="000B6134">
      <w:pPr>
        <w:pStyle w:val="ListParagraph"/>
        <w:numPr>
          <w:ilvl w:val="0"/>
          <w:numId w:val="3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sz w:val="25"/>
          <w:szCs w:val="25"/>
        </w:rPr>
        <w:lastRenderedPageBreak/>
        <w:drawing>
          <wp:anchor distT="0" distB="0" distL="114300" distR="114300" simplePos="0" relativeHeight="251697176" behindDoc="0" locked="0" layoutInCell="1" allowOverlap="1" wp14:anchorId="088CB371" wp14:editId="2793E236">
            <wp:simplePos x="0" y="0"/>
            <wp:positionH relativeFrom="margin">
              <wp:align>right</wp:align>
            </wp:positionH>
            <wp:positionV relativeFrom="paragraph">
              <wp:posOffset>488758</wp:posOffset>
            </wp:positionV>
            <wp:extent cx="5943600" cy="2689860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6134">
        <w:rPr>
          <w:rFonts w:ascii="Times New Roman" w:hAnsi="Times New Roman" w:cs="Times New Roman"/>
          <w:sz w:val="25"/>
          <w:szCs w:val="25"/>
        </w:rPr>
        <w:t>Test a remote access login (PuTTY SSH was used). See if the entered user credentials work and if it denies unauthorized logins.</w:t>
      </w:r>
    </w:p>
    <w:p w14:paraId="04440321" w14:textId="713EA613" w:rsidR="00FE1F1E" w:rsidRDefault="00DE682F">
      <w:pPr>
        <w:rPr>
          <w:rFonts w:ascii="Times New Roman" w:hAnsi="Times New Roman" w:cs="Times New Roman"/>
          <w:b/>
          <w:bCs/>
          <w:sz w:val="25"/>
          <w:szCs w:val="25"/>
        </w:rPr>
      </w:pPr>
      <w:r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98200" behindDoc="0" locked="0" layoutInCell="1" allowOverlap="1" wp14:anchorId="2B8AE86C" wp14:editId="0B762D8D">
            <wp:simplePos x="0" y="0"/>
            <wp:positionH relativeFrom="margin">
              <wp:align>center</wp:align>
            </wp:positionH>
            <wp:positionV relativeFrom="paragraph">
              <wp:posOffset>3826510</wp:posOffset>
            </wp:positionV>
            <wp:extent cx="7273290" cy="3266440"/>
            <wp:effectExtent l="0" t="0" r="381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329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543D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703320" behindDoc="0" locked="0" layoutInCell="1" allowOverlap="1" wp14:anchorId="3AD8E8F0" wp14:editId="62530F5C">
                <wp:simplePos x="0" y="0"/>
                <wp:positionH relativeFrom="margin">
                  <wp:align>center</wp:align>
                </wp:positionH>
                <wp:positionV relativeFrom="paragraph">
                  <wp:posOffset>6981012</wp:posOffset>
                </wp:positionV>
                <wp:extent cx="2445385" cy="722630"/>
                <wp:effectExtent l="0" t="0" r="12065" b="2032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72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87027" w14:textId="27E16456" w:rsidR="00DE682F" w:rsidRPr="003166E4" w:rsidRDefault="00DE682F" w:rsidP="00DE68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However, an unstated </w:t>
                            </w:r>
                            <w:r w:rsidR="009E448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or incorrect user credential would </w:t>
                            </w:r>
                            <w:r w:rsidR="00A7258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prevent access and lead to a fail-message.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9" style="position:absolute;margin-left:0;margin-top:549.7pt;width:192.55pt;height:56.9pt;z-index:2517033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" w14:anchorId="3AD8E8F0">
                <v:textbox>
                  <w:txbxContent>
                    <w:p w:rsidRPr="003166E4" w:rsidR="00DE682F" w:rsidP="00DE682F" w:rsidRDefault="00DE682F" w14:paraId="4B287027" w14:textId="27E1645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However, an unstated </w:t>
                      </w:r>
                      <w:r w:rsidR="009E448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or incorrect user credential would </w:t>
                      </w:r>
                      <w:r w:rsidR="00A7258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prevent access and lead to a fail-message.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66E4" w:rsidRPr="00C0543D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701272" behindDoc="0" locked="0" layoutInCell="1" allowOverlap="1" wp14:anchorId="2FEA40EF" wp14:editId="364927C9">
                <wp:simplePos x="0" y="0"/>
                <wp:positionH relativeFrom="margin">
                  <wp:align>center</wp:align>
                </wp:positionH>
                <wp:positionV relativeFrom="paragraph">
                  <wp:posOffset>2717431</wp:posOffset>
                </wp:positionV>
                <wp:extent cx="2445385" cy="722630"/>
                <wp:effectExtent l="0" t="0" r="12065" b="2032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7230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F5846" w14:textId="6271A124" w:rsidR="003166E4" w:rsidRPr="003166E4" w:rsidRDefault="003166E4" w:rsidP="003166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Using a correct username and password, </w:t>
                            </w:r>
                            <w:r w:rsidR="00E4334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RADIUS </w:t>
                            </w:r>
                            <w:r w:rsidR="00D647E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all</w:t>
                            </w:r>
                            <w:r w:rsidR="00DE68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ows the user for access.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40" style="position:absolute;margin-left:0;margin-top:213.95pt;width:192.55pt;height:56.9pt;z-index:251701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" w14:anchorId="2FEA40EF">
                <v:textbox>
                  <w:txbxContent>
                    <w:p w:rsidRPr="003166E4" w:rsidR="003166E4" w:rsidP="003166E4" w:rsidRDefault="003166E4" w14:paraId="3E3F5846" w14:textId="6271A12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Using a correct username and password, </w:t>
                      </w:r>
                      <w:r w:rsidR="00E4334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RADIUS </w:t>
                      </w:r>
                      <w:r w:rsidR="00D647E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all</w:t>
                      </w:r>
                      <w:r w:rsidR="00DE68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ows the user for access.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E1F1E">
        <w:rPr>
          <w:rFonts w:ascii="Times New Roman" w:hAnsi="Times New Roman" w:cs="Times New Roman"/>
          <w:b/>
          <w:bCs/>
          <w:sz w:val="25"/>
          <w:szCs w:val="25"/>
        </w:rPr>
        <w:br w:type="page"/>
      </w:r>
    </w:p>
    <w:p w14:paraId="71CB2888" w14:textId="189CCB3A" w:rsidR="003166E4" w:rsidRDefault="00A7258C">
      <w:pPr>
        <w:rPr>
          <w:rFonts w:ascii="Times New Roman" w:hAnsi="Times New Roman" w:cs="Times New Roman"/>
          <w:b/>
          <w:bCs/>
          <w:sz w:val="25"/>
          <w:szCs w:val="25"/>
        </w:rPr>
      </w:pPr>
      <w:r w:rsidRPr="00C0543D">
        <w:rPr>
          <w:rFonts w:ascii="Times New Roman" w:hAnsi="Times New Roman" w:cs="Times New Roman"/>
          <w:noProof/>
          <w:sz w:val="25"/>
          <w:szCs w:val="25"/>
        </w:rPr>
        <w:lastRenderedPageBreak/>
        <mc:AlternateContent>
          <mc:Choice Requires="wps">
            <w:drawing>
              <wp:anchor distT="45720" distB="45720" distL="114300" distR="114300" simplePos="0" relativeHeight="251705368" behindDoc="0" locked="0" layoutInCell="1" allowOverlap="1" wp14:anchorId="522D3681" wp14:editId="4976759D">
                <wp:simplePos x="0" y="0"/>
                <wp:positionH relativeFrom="margin">
                  <wp:posOffset>1668780</wp:posOffset>
                </wp:positionH>
                <wp:positionV relativeFrom="paragraph">
                  <wp:posOffset>3267105</wp:posOffset>
                </wp:positionV>
                <wp:extent cx="2445385" cy="722630"/>
                <wp:effectExtent l="0" t="0" r="12065" b="2032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72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2F882" w14:textId="1D67AF51" w:rsidR="00A7258C" w:rsidRPr="003166E4" w:rsidRDefault="00A7258C" w:rsidP="00A7258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By creating the user</w:t>
                            </w:r>
                            <w:r w:rsidR="00B40AD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on the server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the </w:t>
                            </w:r>
                            <w:r w:rsidR="00B40AD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same credentials are now </w:t>
                            </w:r>
                            <w:proofErr w:type="gramStart"/>
                            <w:r w:rsidR="00B40AD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valid</w:t>
                            </w:r>
                            <w:proofErr w:type="gramEnd"/>
                            <w:r w:rsidR="00B40AD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and RADIUS gives access.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41" style="position:absolute;margin-left:131.4pt;margin-top:257.25pt;width:192.55pt;height:56.9pt;z-index:251705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" w14:anchorId="522D3681">
                <v:textbox>
                  <w:txbxContent>
                    <w:p w:rsidRPr="003166E4" w:rsidR="00A7258C" w:rsidP="00A7258C" w:rsidRDefault="00A7258C" w14:paraId="0CD2F882" w14:textId="1D67AF5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By creating the user</w:t>
                      </w:r>
                      <w:r w:rsidR="00B40AD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on the server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the </w:t>
                      </w:r>
                      <w:r w:rsidR="00B40AD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same credentials are now </w:t>
                      </w:r>
                      <w:proofErr w:type="gramStart"/>
                      <w:r w:rsidR="00B40AD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valid</w:t>
                      </w:r>
                      <w:proofErr w:type="gramEnd"/>
                      <w:r w:rsidR="00B40AD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and RADIUS gives access.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66E4"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99224" behindDoc="0" locked="0" layoutInCell="1" allowOverlap="1" wp14:anchorId="34BEFEAB" wp14:editId="782400BB">
            <wp:simplePos x="0" y="0"/>
            <wp:positionH relativeFrom="page">
              <wp:align>left</wp:align>
            </wp:positionH>
            <wp:positionV relativeFrom="paragraph">
              <wp:posOffset>499110</wp:posOffset>
            </wp:positionV>
            <wp:extent cx="8012987" cy="2722835"/>
            <wp:effectExtent l="0" t="0" r="7620" b="190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2987" cy="272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6E4">
        <w:rPr>
          <w:rFonts w:ascii="Times New Roman" w:hAnsi="Times New Roman" w:cs="Times New Roman"/>
          <w:b/>
          <w:bCs/>
          <w:sz w:val="25"/>
          <w:szCs w:val="25"/>
        </w:rPr>
        <w:br w:type="page"/>
      </w:r>
    </w:p>
    <w:p w14:paraId="459AC40B" w14:textId="6EAA3487" w:rsidR="000B6134" w:rsidRDefault="000B6134" w:rsidP="000B6134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b/>
          <w:bCs/>
          <w:sz w:val="25"/>
          <w:szCs w:val="25"/>
        </w:rPr>
        <w:lastRenderedPageBreak/>
        <w:t>TACACS+</w:t>
      </w:r>
      <w:r>
        <w:rPr>
          <w:rFonts w:ascii="Times New Roman" w:hAnsi="Times New Roman" w:cs="Times New Roman"/>
          <w:sz w:val="25"/>
          <w:szCs w:val="25"/>
        </w:rPr>
        <w:t>:</w:t>
      </w:r>
    </w:p>
    <w:p w14:paraId="5D5FACB7" w14:textId="6BABC84C" w:rsidR="00AB7F06" w:rsidRDefault="00823B62" w:rsidP="000B6134">
      <w:pPr>
        <w:pStyle w:val="ListParagraph"/>
        <w:numPr>
          <w:ilvl w:val="0"/>
          <w:numId w:val="6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C0543D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710488" behindDoc="0" locked="0" layoutInCell="1" allowOverlap="1" wp14:anchorId="38300538" wp14:editId="5CDDCA69">
                <wp:simplePos x="0" y="0"/>
                <wp:positionH relativeFrom="margin">
                  <wp:posOffset>3752141</wp:posOffset>
                </wp:positionH>
                <wp:positionV relativeFrom="paragraph">
                  <wp:posOffset>6826308</wp:posOffset>
                </wp:positionV>
                <wp:extent cx="2445385" cy="344170"/>
                <wp:effectExtent l="0" t="0" r="12065" b="1778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344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A2B7A" w14:textId="13E94AF9" w:rsidR="00823B62" w:rsidRPr="003166E4" w:rsidRDefault="00823B62" w:rsidP="00823B6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Create and remember the secret key.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42" style="position:absolute;left:0;text-align:left;margin-left:295.45pt;margin-top:537.5pt;width:192.55pt;height:27.1pt;z-index:251710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" w14:anchorId="38300538">
                <v:textbox>
                  <w:txbxContent>
                    <w:p w:rsidRPr="003166E4" w:rsidR="00823B62" w:rsidP="00823B62" w:rsidRDefault="00823B62" w14:paraId="7CCA2B7A" w14:textId="13E94AF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Create and remember the secret key.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708440" behindDoc="0" locked="0" layoutInCell="1" allowOverlap="1" wp14:anchorId="1F3FE496" wp14:editId="519F17DE">
            <wp:simplePos x="0" y="0"/>
            <wp:positionH relativeFrom="column">
              <wp:posOffset>475797</wp:posOffset>
            </wp:positionH>
            <wp:positionV relativeFrom="paragraph">
              <wp:posOffset>3572394</wp:posOffset>
            </wp:positionV>
            <wp:extent cx="5700395" cy="4333875"/>
            <wp:effectExtent l="0" t="0" r="0" b="9525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706392" behindDoc="0" locked="0" layoutInCell="1" allowOverlap="1" wp14:anchorId="05E0E363" wp14:editId="19CE7439">
            <wp:simplePos x="0" y="0"/>
            <wp:positionH relativeFrom="margin">
              <wp:align>left</wp:align>
            </wp:positionH>
            <wp:positionV relativeFrom="paragraph">
              <wp:posOffset>473075</wp:posOffset>
            </wp:positionV>
            <wp:extent cx="4578985" cy="3443605"/>
            <wp:effectExtent l="0" t="0" r="0" b="444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134">
        <w:rPr>
          <w:rFonts w:ascii="Times New Roman" w:hAnsi="Times New Roman" w:cs="Times New Roman"/>
          <w:sz w:val="25"/>
          <w:szCs w:val="25"/>
        </w:rPr>
        <w:t>Download and open the TACACS setup exe file from the official website. Going through the wizard, enter the secret key and remember it.</w:t>
      </w:r>
      <w:r w:rsidRPr="00823B62">
        <w:rPr>
          <w:rFonts w:ascii="Times New Roman" w:hAnsi="Times New Roman" w:cs="Times New Roman"/>
          <w:noProof/>
          <w:sz w:val="25"/>
          <w:szCs w:val="25"/>
        </w:rPr>
        <w:t xml:space="preserve"> </w:t>
      </w:r>
      <w:r>
        <w:rPr>
          <w:rFonts w:ascii="Times New Roman" w:hAnsi="Times New Roman" w:cs="Times New Roman"/>
          <w:noProof/>
          <w:sz w:val="25"/>
          <w:szCs w:val="25"/>
        </w:rPr>
        <w:t xml:space="preserve"> </w:t>
      </w:r>
    </w:p>
    <w:p w14:paraId="2F308DFC" w14:textId="486B4214" w:rsidR="00823B62" w:rsidRDefault="00823B62">
      <w:pPr>
        <w:rPr>
          <w:rFonts w:ascii="Times New Roman" w:hAnsi="Times New Roman" w:cs="Times New Roman"/>
          <w:sz w:val="25"/>
          <w:szCs w:val="25"/>
        </w:rPr>
      </w:pPr>
      <w:r w:rsidRPr="00C0543D">
        <w:rPr>
          <w:rFonts w:ascii="Times New Roman" w:hAnsi="Times New Roman" w:cs="Times New Roman"/>
          <w:noProof/>
          <w:sz w:val="25"/>
          <w:szCs w:val="25"/>
        </w:rPr>
        <w:lastRenderedPageBreak/>
        <mc:AlternateContent>
          <mc:Choice Requires="wps">
            <w:drawing>
              <wp:anchor distT="45720" distB="45720" distL="114300" distR="114300" simplePos="0" relativeHeight="251712536" behindDoc="0" locked="0" layoutInCell="1" allowOverlap="1" wp14:anchorId="55D2E1B7" wp14:editId="7B09AAAA">
                <wp:simplePos x="0" y="0"/>
                <wp:positionH relativeFrom="margin">
                  <wp:align>center</wp:align>
                </wp:positionH>
                <wp:positionV relativeFrom="paragraph">
                  <wp:posOffset>4496347</wp:posOffset>
                </wp:positionV>
                <wp:extent cx="2445385" cy="722630"/>
                <wp:effectExtent l="0" t="0" r="12065" b="2032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72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AFD3B" w14:textId="5F894621" w:rsidR="00823B62" w:rsidRPr="003166E4" w:rsidRDefault="00823B62" w:rsidP="00823B6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TACACS has finished installing. Files </w:t>
                            </w:r>
                            <w:r w:rsidR="00A46C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can be found under “TACACS.net” on the file list.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43" style="position:absolute;margin-left:0;margin-top:354.05pt;width:192.55pt;height:56.9pt;z-index:251712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" w14:anchorId="55D2E1B7">
                <v:textbox>
                  <w:txbxContent>
                    <w:p w:rsidRPr="003166E4" w:rsidR="00823B62" w:rsidP="00823B62" w:rsidRDefault="00823B62" w14:paraId="43AAFD3B" w14:textId="5F89462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TACACS has finished installing. Files </w:t>
                      </w:r>
                      <w:r w:rsidR="00A46C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can be found under “TACACS.net” on the file list.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707416" behindDoc="0" locked="0" layoutInCell="1" allowOverlap="1" wp14:anchorId="5DF85B3D" wp14:editId="6E62423A">
            <wp:simplePos x="0" y="0"/>
            <wp:positionH relativeFrom="column">
              <wp:posOffset>58346</wp:posOffset>
            </wp:positionH>
            <wp:positionV relativeFrom="paragraph">
              <wp:posOffset>99</wp:posOffset>
            </wp:positionV>
            <wp:extent cx="5937885" cy="4476750"/>
            <wp:effectExtent l="0" t="0" r="5715" b="0"/>
            <wp:wrapTopAndBottom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7F06">
        <w:rPr>
          <w:rFonts w:ascii="Times New Roman" w:hAnsi="Times New Roman" w:cs="Times New Roman"/>
          <w:sz w:val="25"/>
          <w:szCs w:val="25"/>
        </w:rPr>
        <w:br w:type="page"/>
      </w:r>
    </w:p>
    <w:p w14:paraId="4DC00D74" w14:textId="74715831" w:rsidR="000B6134" w:rsidRPr="00DD0EDD" w:rsidRDefault="00DD0EDD" w:rsidP="00212398">
      <w:pPr>
        <w:pStyle w:val="ListParagraph"/>
        <w:numPr>
          <w:ilvl w:val="0"/>
          <w:numId w:val="6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sz w:val="25"/>
          <w:szCs w:val="25"/>
        </w:rPr>
        <w:lastRenderedPageBreak/>
        <w:drawing>
          <wp:anchor distT="0" distB="0" distL="114300" distR="114300" simplePos="0" relativeHeight="251714584" behindDoc="0" locked="0" layoutInCell="1" allowOverlap="1" wp14:anchorId="0A8FD471" wp14:editId="01F5D1C3">
            <wp:simplePos x="0" y="0"/>
            <wp:positionH relativeFrom="margin">
              <wp:align>center</wp:align>
            </wp:positionH>
            <wp:positionV relativeFrom="paragraph">
              <wp:posOffset>4144348</wp:posOffset>
            </wp:positionV>
            <wp:extent cx="7189470" cy="3954145"/>
            <wp:effectExtent l="0" t="0" r="0" b="8255"/>
            <wp:wrapTopAndBottom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47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8D2"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713560" behindDoc="0" locked="0" layoutInCell="1" allowOverlap="1" wp14:anchorId="35A318CA" wp14:editId="27164A23">
            <wp:simplePos x="0" y="0"/>
            <wp:positionH relativeFrom="margin">
              <wp:align>center</wp:align>
            </wp:positionH>
            <wp:positionV relativeFrom="paragraph">
              <wp:posOffset>866586</wp:posOffset>
            </wp:positionV>
            <wp:extent cx="6477635" cy="3847465"/>
            <wp:effectExtent l="0" t="0" r="0" b="635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134">
        <w:rPr>
          <w:rFonts w:ascii="Times New Roman" w:hAnsi="Times New Roman" w:cs="Times New Roman"/>
          <w:sz w:val="25"/>
          <w:szCs w:val="25"/>
        </w:rPr>
        <w:t>Find the TACACS.net file and open “authentication,” “authorization,”</w:t>
      </w:r>
      <w:r w:rsidR="004C5959">
        <w:rPr>
          <w:rFonts w:ascii="Times New Roman" w:hAnsi="Times New Roman" w:cs="Times New Roman"/>
          <w:sz w:val="25"/>
          <w:szCs w:val="25"/>
        </w:rPr>
        <w:t xml:space="preserve"> “</w:t>
      </w:r>
      <w:proofErr w:type="spellStart"/>
      <w:r w:rsidR="004C5959">
        <w:rPr>
          <w:rFonts w:ascii="Times New Roman" w:hAnsi="Times New Roman" w:cs="Times New Roman"/>
          <w:sz w:val="25"/>
          <w:szCs w:val="25"/>
        </w:rPr>
        <w:t>tacplus</w:t>
      </w:r>
      <w:proofErr w:type="spellEnd"/>
      <w:r w:rsidR="004C5959">
        <w:rPr>
          <w:rFonts w:ascii="Times New Roman" w:hAnsi="Times New Roman" w:cs="Times New Roman"/>
          <w:sz w:val="25"/>
          <w:szCs w:val="25"/>
        </w:rPr>
        <w:t>,”</w:t>
      </w:r>
      <w:r w:rsidR="000B6134">
        <w:rPr>
          <w:rFonts w:ascii="Times New Roman" w:hAnsi="Times New Roman" w:cs="Times New Roman"/>
          <w:sz w:val="25"/>
          <w:szCs w:val="25"/>
        </w:rPr>
        <w:t xml:space="preserve"> and “clients” xml documents with Notepad++. Try to make any edit to prompt an option to enter administrator editor mode.</w:t>
      </w:r>
      <w:r w:rsidR="000A6950">
        <w:rPr>
          <w:rFonts w:ascii="Times New Roman" w:hAnsi="Times New Roman" w:cs="Times New Roman"/>
          <w:sz w:val="25"/>
          <w:szCs w:val="25"/>
        </w:rPr>
        <w:t xml:space="preserve"> Edit the server</w:t>
      </w:r>
      <w:r w:rsidR="004C5959">
        <w:rPr>
          <w:rFonts w:ascii="Times New Roman" w:hAnsi="Times New Roman" w:cs="Times New Roman"/>
          <w:sz w:val="25"/>
          <w:szCs w:val="25"/>
        </w:rPr>
        <w:t xml:space="preserve"> </w:t>
      </w:r>
      <w:r w:rsidR="00BB50D8">
        <w:rPr>
          <w:rFonts w:ascii="Times New Roman" w:hAnsi="Times New Roman" w:cs="Times New Roman"/>
          <w:sz w:val="25"/>
          <w:szCs w:val="25"/>
        </w:rPr>
        <w:t xml:space="preserve">configurations </w:t>
      </w:r>
      <w:r>
        <w:rPr>
          <w:rFonts w:ascii="Times New Roman" w:hAnsi="Times New Roman" w:cs="Times New Roman"/>
          <w:sz w:val="25"/>
          <w:szCs w:val="25"/>
        </w:rPr>
        <w:t>to edit the IP address.</w:t>
      </w:r>
    </w:p>
    <w:p w14:paraId="3C467249" w14:textId="0600EC20" w:rsidR="00212398" w:rsidRDefault="00E419D9" w:rsidP="000B6134">
      <w:pPr>
        <w:pStyle w:val="ListParagraph"/>
        <w:numPr>
          <w:ilvl w:val="0"/>
          <w:numId w:val="6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C0543D">
        <w:rPr>
          <w:rFonts w:ascii="Times New Roman" w:hAnsi="Times New Roman" w:cs="Times New Roman"/>
          <w:noProof/>
          <w:sz w:val="25"/>
          <w:szCs w:val="25"/>
        </w:rPr>
        <w:lastRenderedPageBreak/>
        <mc:AlternateContent>
          <mc:Choice Requires="wps">
            <w:drawing>
              <wp:anchor distT="45720" distB="45720" distL="114300" distR="114300" simplePos="0" relativeHeight="251723800" behindDoc="0" locked="0" layoutInCell="1" allowOverlap="1" wp14:anchorId="6C6F49C9" wp14:editId="305844C8">
                <wp:simplePos x="0" y="0"/>
                <wp:positionH relativeFrom="margin">
                  <wp:posOffset>3655459</wp:posOffset>
                </wp:positionH>
                <wp:positionV relativeFrom="paragraph">
                  <wp:posOffset>3529418</wp:posOffset>
                </wp:positionV>
                <wp:extent cx="2562225" cy="339725"/>
                <wp:effectExtent l="0" t="0" r="28575" b="22225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AC0DE4" w14:textId="2FDE12C1" w:rsidR="00E419D9" w:rsidRPr="003166E4" w:rsidRDefault="00E419D9" w:rsidP="00E419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Create client</w:t>
                            </w:r>
                            <w:r w:rsidR="007A765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and add its IP addresses.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44" style="position:absolute;left:0;text-align:left;margin-left:287.85pt;margin-top:277.9pt;width:201.75pt;height:26.75pt;z-index:251723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" w14:anchorId="6C6F49C9">
                <v:textbox>
                  <w:txbxContent>
                    <w:p w:rsidRPr="003166E4" w:rsidR="00E419D9" w:rsidP="00E419D9" w:rsidRDefault="00E419D9" w14:paraId="42AC0DE4" w14:textId="2FDE12C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Create client</w:t>
                      </w:r>
                      <w:r w:rsidR="007A765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and add its IP addresses.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720728" behindDoc="0" locked="0" layoutInCell="1" allowOverlap="1" wp14:anchorId="38475470" wp14:editId="62A0821A">
            <wp:simplePos x="0" y="0"/>
            <wp:positionH relativeFrom="margin">
              <wp:align>center</wp:align>
            </wp:positionH>
            <wp:positionV relativeFrom="paragraph">
              <wp:posOffset>541655</wp:posOffset>
            </wp:positionV>
            <wp:extent cx="6483985" cy="3572510"/>
            <wp:effectExtent l="0" t="0" r="0" b="8890"/>
            <wp:wrapTopAndBottom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8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134">
        <w:rPr>
          <w:rFonts w:ascii="Times New Roman" w:hAnsi="Times New Roman" w:cs="Times New Roman"/>
          <w:sz w:val="25"/>
          <w:szCs w:val="25"/>
        </w:rPr>
        <w:t>Under Authentication, uncomment and edit user configs. Under Authorization, change permissions to &lt;.*&gt; to allow all. Under Clients, enter client info.</w:t>
      </w:r>
    </w:p>
    <w:p w14:paraId="1A1F5617" w14:textId="4716297A" w:rsidR="000B6134" w:rsidRPr="00212398" w:rsidRDefault="00F67CD1" w:rsidP="00212398">
      <w:pPr>
        <w:rPr>
          <w:rFonts w:ascii="Times New Roman" w:hAnsi="Times New Roman" w:cs="Times New Roman"/>
          <w:sz w:val="25"/>
          <w:szCs w:val="25"/>
        </w:rPr>
      </w:pPr>
      <w:r w:rsidRPr="00C0543D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725848" behindDoc="0" locked="0" layoutInCell="1" allowOverlap="1" wp14:anchorId="04B11A58" wp14:editId="0F7EC59E">
                <wp:simplePos x="0" y="0"/>
                <wp:positionH relativeFrom="margin">
                  <wp:posOffset>3848735</wp:posOffset>
                </wp:positionH>
                <wp:positionV relativeFrom="paragraph">
                  <wp:posOffset>7191936</wp:posOffset>
                </wp:positionV>
                <wp:extent cx="2445385" cy="509905"/>
                <wp:effectExtent l="0" t="0" r="12065" b="23495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509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84F9A2" w14:textId="1A0B1345" w:rsidR="00F67CD1" w:rsidRPr="003166E4" w:rsidRDefault="00F67CD1" w:rsidP="00F67C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Allow all commands. Full authorization is given.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45" style="position:absolute;margin-left:303.05pt;margin-top:566.3pt;width:192.55pt;height:40.15pt;z-index:251725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" w14:anchorId="04B11A58">
                <v:textbox>
                  <w:txbxContent>
                    <w:p w:rsidRPr="003166E4" w:rsidR="00F67CD1" w:rsidP="00F67CD1" w:rsidRDefault="00F67CD1" w14:paraId="3284F9A2" w14:textId="1A0B134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Allow all commands. Full authorization is given.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419D9"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719704" behindDoc="0" locked="0" layoutInCell="1" allowOverlap="1" wp14:anchorId="233B7A50" wp14:editId="44F768A9">
            <wp:simplePos x="0" y="0"/>
            <wp:positionH relativeFrom="margin">
              <wp:align>center</wp:align>
            </wp:positionH>
            <wp:positionV relativeFrom="paragraph">
              <wp:posOffset>4016419</wp:posOffset>
            </wp:positionV>
            <wp:extent cx="6700744" cy="3710762"/>
            <wp:effectExtent l="0" t="0" r="5080" b="4445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744" cy="371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2398">
        <w:rPr>
          <w:rFonts w:ascii="Times New Roman" w:hAnsi="Times New Roman" w:cs="Times New Roman"/>
          <w:sz w:val="25"/>
          <w:szCs w:val="25"/>
        </w:rPr>
        <w:br w:type="page"/>
      </w:r>
    </w:p>
    <w:p w14:paraId="3A7F45BB" w14:textId="38421A31" w:rsidR="00E419D9" w:rsidRDefault="00F67CD1">
      <w:pPr>
        <w:rPr>
          <w:rFonts w:ascii="Times New Roman" w:hAnsi="Times New Roman" w:cs="Times New Roman"/>
          <w:sz w:val="25"/>
          <w:szCs w:val="25"/>
        </w:rPr>
      </w:pPr>
      <w:r w:rsidRPr="00C0543D">
        <w:rPr>
          <w:rFonts w:ascii="Times New Roman" w:hAnsi="Times New Roman" w:cs="Times New Roman"/>
          <w:noProof/>
          <w:sz w:val="25"/>
          <w:szCs w:val="25"/>
        </w:rPr>
        <w:lastRenderedPageBreak/>
        <mc:AlternateContent>
          <mc:Choice Requires="wps">
            <w:drawing>
              <wp:anchor distT="45720" distB="45720" distL="114300" distR="114300" simplePos="0" relativeHeight="251727896" behindDoc="0" locked="0" layoutInCell="1" allowOverlap="1" wp14:anchorId="0B29F1AF" wp14:editId="7515B0B6">
                <wp:simplePos x="0" y="0"/>
                <wp:positionH relativeFrom="margin">
                  <wp:align>center</wp:align>
                </wp:positionH>
                <wp:positionV relativeFrom="paragraph">
                  <wp:posOffset>3859619</wp:posOffset>
                </wp:positionV>
                <wp:extent cx="2445385" cy="350520"/>
                <wp:effectExtent l="0" t="0" r="12065" b="1143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3508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B5F0A" w14:textId="393FA585" w:rsidR="00F67CD1" w:rsidRPr="003166E4" w:rsidRDefault="00F67CD1" w:rsidP="00F67C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Create users and enter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46" style="position:absolute;margin-left:0;margin-top:303.9pt;width:192.55pt;height:27.6pt;z-index:2517278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" w14:anchorId="0B29F1AF">
                <v:textbox>
                  <w:txbxContent>
                    <w:p w:rsidRPr="003166E4" w:rsidR="00F67CD1" w:rsidP="00F67CD1" w:rsidRDefault="00F67CD1" w14:paraId="789B5F0A" w14:textId="393FA58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Create users and enter details.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419D9"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721752" behindDoc="0" locked="0" layoutInCell="1" allowOverlap="1" wp14:anchorId="33ADF662" wp14:editId="7838E7D3">
            <wp:simplePos x="0" y="0"/>
            <wp:positionH relativeFrom="margin">
              <wp:align>center</wp:align>
            </wp:positionH>
            <wp:positionV relativeFrom="paragraph">
              <wp:posOffset>148855</wp:posOffset>
            </wp:positionV>
            <wp:extent cx="6520180" cy="3604260"/>
            <wp:effectExtent l="0" t="0" r="0" b="0"/>
            <wp:wrapTopAndBottom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9D9">
        <w:rPr>
          <w:rFonts w:ascii="Times New Roman" w:hAnsi="Times New Roman" w:cs="Times New Roman"/>
          <w:sz w:val="25"/>
          <w:szCs w:val="25"/>
        </w:rPr>
        <w:br w:type="page"/>
      </w:r>
    </w:p>
    <w:p w14:paraId="759B2B84" w14:textId="0475E92E" w:rsidR="000B6134" w:rsidRDefault="000B6134" w:rsidP="000B6134">
      <w:pPr>
        <w:pStyle w:val="ListParagraph"/>
        <w:numPr>
          <w:ilvl w:val="0"/>
          <w:numId w:val="6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lastRenderedPageBreak/>
        <w:t>Service stop and start to restart TACACS and update configs. Use TacVerify and TacTest command to verify configurations. The command is below should be entered int the admin command prompt:</w:t>
      </w:r>
    </w:p>
    <w:p w14:paraId="5CE14E5A" w14:textId="67ED6BCB" w:rsidR="00212398" w:rsidRDefault="000B6134" w:rsidP="000B6134">
      <w:pPr>
        <w:tabs>
          <w:tab w:val="left" w:pos="2770"/>
        </w:tabs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</w:pPr>
      <w:proofErr w:type="spellStart"/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tac</w:t>
      </w:r>
      <w:r w:rsidRPr="007F63AC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test</w:t>
      </w:r>
      <w:proofErr w:type="spellEnd"/>
      <w:r w:rsidRPr="007F63AC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-s </w:t>
      </w:r>
      <w:r w:rsidRPr="007F63AC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[</w:t>
      </w:r>
      <w:r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server IP address</w:t>
      </w:r>
      <w:r w:rsidRPr="007F63AC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] 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-k [</w:t>
      </w:r>
      <w:r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key</w:t>
      </w:r>
      <w:r w:rsidRPr="007F63AC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] 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-u </w:t>
      </w:r>
      <w:r w:rsidRPr="007F63AC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[</w:t>
      </w:r>
      <w:r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username</w:t>
      </w:r>
      <w:r w:rsidRPr="007F63AC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] 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-p </w:t>
      </w:r>
      <w:r w:rsidRPr="007F63AC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[</w:t>
      </w:r>
      <w:r>
        <w:rPr>
          <w:rStyle w:val="kwd"/>
          <w:rFonts w:ascii="Courier New" w:hAnsi="Courier New" w:cs="Courier New"/>
          <w:b/>
          <w:bCs/>
          <w:i/>
          <w:iCs/>
          <w:color w:val="58585B"/>
          <w:bdr w:val="none" w:sz="0" w:space="0" w:color="auto" w:frame="1"/>
          <w:shd w:val="clear" w:color="auto" w:fill="FFFFFF"/>
        </w:rPr>
        <w:t>password</w:t>
      </w:r>
      <w:r w:rsidRPr="007F63AC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>]</w:t>
      </w:r>
      <w:r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 </w:t>
      </w:r>
      <w:r w:rsidRPr="007F63AC">
        <w:rPr>
          <w:rStyle w:val="kwd"/>
          <w:rFonts w:ascii="Courier New" w:hAnsi="Courier New" w:cs="Courier New"/>
          <w:b/>
          <w:bCs/>
          <w:color w:val="58585B"/>
          <w:bdr w:val="none" w:sz="0" w:space="0" w:color="auto" w:frame="1"/>
          <w:shd w:val="clear" w:color="auto" w:fill="FFFFFF"/>
        </w:rPr>
        <w:t xml:space="preserve">– </w:t>
      </w:r>
      <w:r w:rsidRPr="007F63AC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Attempts </w:t>
      </w:r>
      <w: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>TACACS login test</w:t>
      </w:r>
      <w:r w:rsidRPr="007F63AC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t xml:space="preserve"> and shows results of whether the login credentials would work.</w:t>
      </w:r>
    </w:p>
    <w:p w14:paraId="619C26EC" w14:textId="062F1E96" w:rsidR="000B6134" w:rsidRDefault="002833CA" w:rsidP="00212398">
      <w:pPr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</w:pPr>
      <w:r w:rsidRPr="00C0543D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731992" behindDoc="0" locked="0" layoutInCell="1" allowOverlap="1" wp14:anchorId="3565215A" wp14:editId="7F6BC126">
                <wp:simplePos x="0" y="0"/>
                <wp:positionH relativeFrom="margin">
                  <wp:posOffset>1807505</wp:posOffset>
                </wp:positionH>
                <wp:positionV relativeFrom="paragraph">
                  <wp:posOffset>5833966</wp:posOffset>
                </wp:positionV>
                <wp:extent cx="2445385" cy="478155"/>
                <wp:effectExtent l="0" t="0" r="12065" b="17145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478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467C3" w14:textId="02032536" w:rsidR="002833CA" w:rsidRPr="003166E4" w:rsidRDefault="002833CA" w:rsidP="002833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TacTest results. See success and failure numbers.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47" style="position:absolute;margin-left:142.3pt;margin-top:459.35pt;width:192.55pt;height:37.65pt;z-index:251731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" w14:anchorId="3565215A">
                <v:textbox>
                  <w:txbxContent>
                    <w:p w:rsidRPr="003166E4" w:rsidR="002833CA" w:rsidP="002833CA" w:rsidRDefault="002833CA" w14:paraId="36B467C3" w14:textId="0203253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TacTest results. See success and failure numbers.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var"/>
          <w:rFonts w:ascii="Times New Roman" w:hAnsi="Times New Roman" w:cs="Times New Roman"/>
          <w:noProof/>
          <w:color w:val="58585B"/>
          <w:sz w:val="25"/>
          <w:szCs w:val="25"/>
          <w:bdr w:val="none" w:sz="0" w:space="0" w:color="auto" w:frame="1"/>
          <w:shd w:val="clear" w:color="auto" w:fill="FFFFFF"/>
        </w:rPr>
        <w:drawing>
          <wp:anchor distT="0" distB="0" distL="114300" distR="114300" simplePos="0" relativeHeight="251716632" behindDoc="0" locked="0" layoutInCell="1" allowOverlap="1" wp14:anchorId="08D30E98" wp14:editId="2A4ECDD9">
            <wp:simplePos x="0" y="0"/>
            <wp:positionH relativeFrom="margin">
              <wp:align>right</wp:align>
            </wp:positionH>
            <wp:positionV relativeFrom="paragraph">
              <wp:posOffset>4121283</wp:posOffset>
            </wp:positionV>
            <wp:extent cx="5943600" cy="1680210"/>
            <wp:effectExtent l="0" t="0" r="0" b="0"/>
            <wp:wrapTopAndBottom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0543D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729944" behindDoc="0" locked="0" layoutInCell="1" allowOverlap="1" wp14:anchorId="5D6182B8" wp14:editId="76C495BA">
                <wp:simplePos x="0" y="0"/>
                <wp:positionH relativeFrom="margin">
                  <wp:posOffset>1711325</wp:posOffset>
                </wp:positionH>
                <wp:positionV relativeFrom="paragraph">
                  <wp:posOffset>2718435</wp:posOffset>
                </wp:positionV>
                <wp:extent cx="2445385" cy="552450"/>
                <wp:effectExtent l="0" t="0" r="12065" b="1905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4DBF9" w14:textId="368B0187" w:rsidR="002833CA" w:rsidRPr="003166E4" w:rsidRDefault="002833CA" w:rsidP="002833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Restart TACACS service to update all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48" style="position:absolute;margin-left:134.75pt;margin-top:214.05pt;width:192.55pt;height:43.5pt;z-index:251729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" w14:anchorId="5D6182B8">
                <v:textbox>
                  <w:txbxContent>
                    <w:p w:rsidRPr="003166E4" w:rsidR="002833CA" w:rsidP="002833CA" w:rsidRDefault="002833CA" w14:paraId="0D54DBF9" w14:textId="368B018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Restart TACACS service to update all information.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61812">
        <w:rPr>
          <w:rStyle w:val="var"/>
          <w:rFonts w:ascii="Times New Roman" w:hAnsi="Times New Roman" w:cs="Times New Roman"/>
          <w:noProof/>
          <w:color w:val="58585B"/>
          <w:sz w:val="25"/>
          <w:szCs w:val="25"/>
          <w:bdr w:val="none" w:sz="0" w:space="0" w:color="auto" w:frame="1"/>
          <w:shd w:val="clear" w:color="auto" w:fill="FFFFFF"/>
        </w:rPr>
        <w:drawing>
          <wp:anchor distT="0" distB="0" distL="114300" distR="114300" simplePos="0" relativeHeight="251715608" behindDoc="0" locked="0" layoutInCell="1" allowOverlap="1" wp14:anchorId="10618A2F" wp14:editId="53294F57">
            <wp:simplePos x="0" y="0"/>
            <wp:positionH relativeFrom="margin">
              <wp:align>right</wp:align>
            </wp:positionH>
            <wp:positionV relativeFrom="paragraph">
              <wp:posOffset>220123</wp:posOffset>
            </wp:positionV>
            <wp:extent cx="5943600" cy="2487930"/>
            <wp:effectExtent l="0" t="0" r="0" b="7620"/>
            <wp:wrapTopAndBottom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2398">
        <w:rPr>
          <w:rStyle w:val="var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br w:type="page"/>
      </w:r>
    </w:p>
    <w:p w14:paraId="4A87C602" w14:textId="0221E295" w:rsidR="00212398" w:rsidRDefault="000B6134" w:rsidP="000B6134">
      <w:pPr>
        <w:pStyle w:val="ListParagraph"/>
        <w:numPr>
          <w:ilvl w:val="0"/>
          <w:numId w:val="6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lastRenderedPageBreak/>
        <w:t>Configure the router side for AAA and set it for TACACS</w:t>
      </w:r>
      <w:r w:rsidR="00A61812">
        <w:rPr>
          <w:rFonts w:ascii="Times New Roman" w:hAnsi="Times New Roman" w:cs="Times New Roman"/>
          <w:sz w:val="25"/>
          <w:szCs w:val="25"/>
        </w:rPr>
        <w:t xml:space="preserve"> (see </w:t>
      </w:r>
      <w:r w:rsidR="00A61812">
        <w:rPr>
          <w:rFonts w:ascii="Times New Roman" w:hAnsi="Times New Roman" w:cs="Times New Roman"/>
          <w:i/>
          <w:iCs/>
          <w:sz w:val="25"/>
          <w:szCs w:val="25"/>
        </w:rPr>
        <w:t>Configurations</w:t>
      </w:r>
      <w:r w:rsidR="00A61812">
        <w:rPr>
          <w:rFonts w:ascii="Times New Roman" w:hAnsi="Times New Roman" w:cs="Times New Roman"/>
          <w:sz w:val="25"/>
          <w:szCs w:val="25"/>
        </w:rPr>
        <w:t>).</w:t>
      </w:r>
    </w:p>
    <w:p w14:paraId="5EC849CE" w14:textId="687A8E5E" w:rsidR="000B6134" w:rsidRPr="00212398" w:rsidRDefault="00A61812" w:rsidP="00212398">
      <w:p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sz w:val="25"/>
          <w:szCs w:val="25"/>
        </w:rPr>
        <w:drawing>
          <wp:inline distT="0" distB="0" distL="0" distR="0" wp14:anchorId="25E2F3E0" wp14:editId="40B48B3C">
            <wp:extent cx="5901055" cy="1849755"/>
            <wp:effectExtent l="0" t="0" r="444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2398">
        <w:rPr>
          <w:rFonts w:ascii="Times New Roman" w:hAnsi="Times New Roman" w:cs="Times New Roman"/>
          <w:sz w:val="25"/>
          <w:szCs w:val="25"/>
        </w:rPr>
        <w:br w:type="page"/>
      </w:r>
    </w:p>
    <w:p w14:paraId="55C42978" w14:textId="4AC81B02" w:rsidR="000B6134" w:rsidRPr="00113BBC" w:rsidRDefault="00521FEF" w:rsidP="000B6134">
      <w:pPr>
        <w:pStyle w:val="ListParagraph"/>
        <w:numPr>
          <w:ilvl w:val="0"/>
          <w:numId w:val="6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sz w:val="25"/>
          <w:szCs w:val="25"/>
        </w:rPr>
        <w:lastRenderedPageBreak/>
        <w:drawing>
          <wp:anchor distT="0" distB="0" distL="114300" distR="114300" simplePos="0" relativeHeight="251717656" behindDoc="0" locked="0" layoutInCell="1" allowOverlap="1" wp14:anchorId="151DD57C" wp14:editId="658530AB">
            <wp:simplePos x="0" y="0"/>
            <wp:positionH relativeFrom="margin">
              <wp:posOffset>-1019</wp:posOffset>
            </wp:positionH>
            <wp:positionV relativeFrom="paragraph">
              <wp:posOffset>552612</wp:posOffset>
            </wp:positionV>
            <wp:extent cx="6136005" cy="2955290"/>
            <wp:effectExtent l="0" t="0" r="0" b="0"/>
            <wp:wrapTopAndBottom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00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134">
        <w:rPr>
          <w:rFonts w:ascii="Times New Roman" w:hAnsi="Times New Roman" w:cs="Times New Roman"/>
          <w:sz w:val="25"/>
          <w:szCs w:val="25"/>
        </w:rPr>
        <w:t>Test a remote access login (PuTTY SSH was used). See if the entered user credentials work and if it denies unauthorized logins.</w:t>
      </w:r>
    </w:p>
    <w:p w14:paraId="480848D3" w14:textId="30C3C2CE" w:rsidR="001C5C58" w:rsidRPr="004E2D7D" w:rsidRDefault="00090930" w:rsidP="003166E4">
      <w:pPr>
        <w:rPr>
          <w:rFonts w:ascii="Times New Roman" w:hAnsi="Times New Roman" w:cs="Times New Roman"/>
          <w:sz w:val="25"/>
          <w:szCs w:val="25"/>
        </w:rPr>
      </w:pPr>
      <w:r w:rsidRPr="00C0543D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736088" behindDoc="0" locked="0" layoutInCell="1" allowOverlap="1" wp14:anchorId="6115384B" wp14:editId="4670D14E">
                <wp:simplePos x="0" y="0"/>
                <wp:positionH relativeFrom="margin">
                  <wp:posOffset>1492370</wp:posOffset>
                </wp:positionH>
                <wp:positionV relativeFrom="paragraph">
                  <wp:posOffset>6721571</wp:posOffset>
                </wp:positionV>
                <wp:extent cx="3381375" cy="982129"/>
                <wp:effectExtent l="0" t="0" r="28575" b="2794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1375" cy="9821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6E9FA" w14:textId="568DE9B9" w:rsidR="00090930" w:rsidRPr="003166E4" w:rsidRDefault="00090930" w:rsidP="000909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However, an unstated or incorrect user credential would prevent access and lead to a fail-message.</w:t>
                            </w:r>
                          </w:p>
                          <w:p w14:paraId="6664FDB8" w14:textId="63CA8E54" w:rsidR="00090930" w:rsidRPr="003166E4" w:rsidRDefault="00090930" w:rsidP="000909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Note that the username is “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notjason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,” which is not listed as a user.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49" style="position:absolute;margin-left:117.5pt;margin-top:529.25pt;width:266.25pt;height:77.35pt;z-index:251736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" w14:anchorId="6115384B">
                <v:textbox>
                  <w:txbxContent>
                    <w:p w:rsidRPr="003166E4" w:rsidR="00090930" w:rsidP="00090930" w:rsidRDefault="00090930" w14:paraId="2CA6E9FA" w14:textId="568DE9B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However, an unstated or incorrect user credential would prevent access and lead to a fail-message.</w:t>
                      </w:r>
                    </w:p>
                    <w:p w:rsidRPr="003166E4" w:rsidR="00090930" w:rsidP="00090930" w:rsidRDefault="00090930" w14:paraId="6664FDB8" w14:textId="63CA8E5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Note that the username is “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notjason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,” which is not listed as a user.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833CA" w:rsidRPr="00C0543D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734040" behindDoc="0" locked="0" layoutInCell="1" allowOverlap="1" wp14:anchorId="270A779C" wp14:editId="168AFA5C">
                <wp:simplePos x="0" y="0"/>
                <wp:positionH relativeFrom="margin">
                  <wp:align>center</wp:align>
                </wp:positionH>
                <wp:positionV relativeFrom="paragraph">
                  <wp:posOffset>3025731</wp:posOffset>
                </wp:positionV>
                <wp:extent cx="2445385" cy="723265"/>
                <wp:effectExtent l="0" t="0" r="12065" b="19685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7233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BA314" w14:textId="21A225AB" w:rsidR="002833CA" w:rsidRPr="003166E4" w:rsidRDefault="002833CA" w:rsidP="002833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Using a correct username and password, TACACS allows the user for access.</w:t>
                            </w:r>
                          </w:p>
                          <w:p w14:paraId="63DDCBB5" w14:textId="6B2341AE" w:rsidR="002833CA" w:rsidRPr="003166E4" w:rsidRDefault="002833CA" w:rsidP="002833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50" style="position:absolute;margin-left:0;margin-top:238.25pt;width:192.55pt;height:56.95pt;z-index:251734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" w14:anchorId="270A779C">
                <v:textbox>
                  <w:txbxContent>
                    <w:p w:rsidRPr="003166E4" w:rsidR="002833CA" w:rsidP="002833CA" w:rsidRDefault="002833CA" w14:paraId="429BA314" w14:textId="21A225A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Using a correct username and password,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TACACS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allows the user for access.</w:t>
                      </w:r>
                    </w:p>
                    <w:p w:rsidRPr="003166E4" w:rsidR="002833CA" w:rsidP="002833CA" w:rsidRDefault="002833CA" w14:paraId="63DDCBB5" w14:textId="6B2341A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21FEF"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718680" behindDoc="0" locked="0" layoutInCell="1" allowOverlap="1" wp14:anchorId="70247223" wp14:editId="2D30558F">
            <wp:simplePos x="0" y="0"/>
            <wp:positionH relativeFrom="page">
              <wp:posOffset>80188</wp:posOffset>
            </wp:positionH>
            <wp:positionV relativeFrom="paragraph">
              <wp:posOffset>4033756</wp:posOffset>
            </wp:positionV>
            <wp:extent cx="7636869" cy="2690038"/>
            <wp:effectExtent l="0" t="0" r="2540" b="0"/>
            <wp:wrapTopAndBottom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6869" cy="269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134">
        <w:rPr>
          <w:rFonts w:ascii="Times New Roman" w:hAnsi="Times New Roman" w:cs="Times New Roman"/>
          <w:sz w:val="25"/>
          <w:szCs w:val="25"/>
        </w:rPr>
        <w:br w:type="page"/>
      </w:r>
    </w:p>
    <w:p w14:paraId="71E3376F" w14:textId="4CD2A4C7" w:rsidR="00E67221" w:rsidRDefault="00E67221" w:rsidP="00E67221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655A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Configurations</w:t>
      </w:r>
    </w:p>
    <w:p w14:paraId="34D28AF2" w14:textId="77777777" w:rsidR="00E67221" w:rsidRPr="008329E9" w:rsidRDefault="00E67221" w:rsidP="00E67221">
      <w:p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Show Running-Configurations:</w:t>
      </w:r>
    </w:p>
    <w:p w14:paraId="0C2935DE" w14:textId="5B1B7FE9" w:rsidR="00E67221" w:rsidRDefault="00E67221" w:rsidP="00E67221">
      <w:pPr>
        <w:rPr>
          <w:rFonts w:ascii="Times New Roman" w:hAnsi="Times New Roman" w:cs="Times New Roman"/>
          <w:b/>
          <w:bCs/>
          <w:sz w:val="25"/>
          <w:szCs w:val="25"/>
          <w:u w:val="single"/>
        </w:rPr>
      </w:pPr>
      <w:r>
        <w:rPr>
          <w:rFonts w:ascii="Times New Roman" w:hAnsi="Times New Roman" w:cs="Times New Roman"/>
          <w:b/>
          <w:bCs/>
          <w:sz w:val="25"/>
          <w:szCs w:val="25"/>
          <w:u w:val="single"/>
        </w:rPr>
        <w:t>R1</w:t>
      </w:r>
      <w:r w:rsidR="00386F7A">
        <w:rPr>
          <w:rFonts w:ascii="Times New Roman" w:hAnsi="Times New Roman" w:cs="Times New Roman"/>
          <w:b/>
          <w:bCs/>
          <w:sz w:val="25"/>
          <w:szCs w:val="25"/>
          <w:u w:val="single"/>
        </w:rPr>
        <w:t xml:space="preserve"> </w:t>
      </w:r>
      <w:r w:rsidR="00203B3F">
        <w:rPr>
          <w:rFonts w:ascii="Times New Roman" w:hAnsi="Times New Roman" w:cs="Times New Roman"/>
          <w:b/>
          <w:bCs/>
          <w:sz w:val="25"/>
          <w:szCs w:val="25"/>
          <w:u w:val="single"/>
        </w:rPr>
        <w:t>RADIUS</w:t>
      </w:r>
    </w:p>
    <w:p w14:paraId="66B13A1E" w14:textId="213BCCED" w:rsidR="00F23EC2" w:rsidRPr="00775A71" w:rsidRDefault="00E67221" w:rsidP="00F23EC2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15650A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3DE73E34" wp14:editId="2D1A163A">
                <wp:simplePos x="0" y="0"/>
                <wp:positionH relativeFrom="column">
                  <wp:posOffset>3436123</wp:posOffset>
                </wp:positionH>
                <wp:positionV relativeFrom="paragraph">
                  <wp:posOffset>13970</wp:posOffset>
                </wp:positionV>
                <wp:extent cx="2745105" cy="1404620"/>
                <wp:effectExtent l="0" t="0" r="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5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40C83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interface GigabitEthernet0/2/1</w:t>
                            </w:r>
                          </w:p>
                          <w:p w14:paraId="0570E7B1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 xml:space="preserve"> no ip address</w:t>
                            </w:r>
                          </w:p>
                          <w:p w14:paraId="57752C91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 xml:space="preserve"> shutdown</w:t>
                            </w:r>
                          </w:p>
                          <w:p w14:paraId="453BAA84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 xml:space="preserve"> negotiation auto</w:t>
                            </w:r>
                          </w:p>
                          <w:p w14:paraId="1D095CC0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interface GigabitEthernet0</w:t>
                            </w:r>
                          </w:p>
                          <w:p w14:paraId="0B380094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 xml:space="preserve"> vrf forwarding Mgmt-intf</w:t>
                            </w:r>
                          </w:p>
                          <w:p w14:paraId="7E7AE489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 xml:space="preserve"> no ip address</w:t>
                            </w:r>
                          </w:p>
                          <w:p w14:paraId="4B9E5381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 xml:space="preserve"> shutdown</w:t>
                            </w:r>
                          </w:p>
                          <w:p w14:paraId="6DC99A79" w14:textId="2A90B528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 xml:space="preserve"> negotiation auto</w:t>
                            </w:r>
                          </w:p>
                          <w:p w14:paraId="6A37FC54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ip forward-protocol nd</w:t>
                            </w:r>
                          </w:p>
                          <w:p w14:paraId="00D823C5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ip http server</w:t>
                            </w:r>
                          </w:p>
                          <w:p w14:paraId="7EE0FCB4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ip http authentication local</w:t>
                            </w:r>
                          </w:p>
                          <w:p w14:paraId="184B71D1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ip http secure-server</w:t>
                            </w:r>
                          </w:p>
                          <w:p w14:paraId="215A17A6" w14:textId="77777777" w:rsidR="00EF121F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ip tftp source-interface GigabitEthernet0</w:t>
                            </w:r>
                          </w:p>
                          <w:p w14:paraId="184A020A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</w:p>
                          <w:p w14:paraId="6A3CFF17" w14:textId="77777777" w:rsidR="00EF121F" w:rsidRPr="00EF121F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</w:pPr>
                            <w:r w:rsidRPr="00EF121F">
                              <w:rPr>
                                <w:rFonts w:ascii="Courier New" w:hAnsi="Courier New" w:cs="Courier New"/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  <w:t>radius server mainlinuxserver</w:t>
                            </w:r>
                          </w:p>
                          <w:p w14:paraId="4112FDCE" w14:textId="77777777" w:rsidR="00EF121F" w:rsidRPr="00EF121F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</w:pPr>
                            <w:r w:rsidRPr="00EF121F">
                              <w:rPr>
                                <w:rFonts w:ascii="Courier New" w:hAnsi="Courier New" w:cs="Courier New"/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  <w:t xml:space="preserve"> address ipv4 10.0.2.3 auth-port 1812 acct-port 1813</w:t>
                            </w:r>
                          </w:p>
                          <w:p w14:paraId="109FA99F" w14:textId="77777777" w:rsidR="00EF121F" w:rsidRPr="00EF121F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</w:pPr>
                            <w:r w:rsidRPr="00EF121F">
                              <w:rPr>
                                <w:rFonts w:ascii="Courier New" w:hAnsi="Courier New" w:cs="Courier New"/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  <w:t xml:space="preserve"> timeout 2</w:t>
                            </w:r>
                          </w:p>
                          <w:p w14:paraId="583AEDCF" w14:textId="77777777" w:rsidR="00EF121F" w:rsidRPr="00EF121F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</w:pPr>
                            <w:r w:rsidRPr="00EF121F">
                              <w:rPr>
                                <w:rFonts w:ascii="Courier New" w:hAnsi="Courier New" w:cs="Courier New"/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  <w:t xml:space="preserve"> retransmit 2</w:t>
                            </w:r>
                          </w:p>
                          <w:p w14:paraId="67C20F1D" w14:textId="77777777" w:rsidR="00EF121F" w:rsidRPr="00EF121F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</w:pPr>
                            <w:r w:rsidRPr="00EF121F">
                              <w:rPr>
                                <w:rFonts w:ascii="Courier New" w:hAnsi="Courier New" w:cs="Courier New"/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  <w:t xml:space="preserve"> key secretkey</w:t>
                            </w:r>
                          </w:p>
                          <w:p w14:paraId="1ACAC17A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</w:p>
                          <w:p w14:paraId="6F6D150C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control-plane</w:t>
                            </w:r>
                          </w:p>
                          <w:p w14:paraId="46CD623F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line con 0</w:t>
                            </w:r>
                          </w:p>
                          <w:p w14:paraId="503EF283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 xml:space="preserve"> transport input none</w:t>
                            </w:r>
                          </w:p>
                          <w:p w14:paraId="19EA6D73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 xml:space="preserve"> stopbits 1</w:t>
                            </w:r>
                          </w:p>
                          <w:p w14:paraId="517590CB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line aux 0</w:t>
                            </w:r>
                          </w:p>
                          <w:p w14:paraId="2640A88B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 xml:space="preserve"> stopbits 1</w:t>
                            </w:r>
                          </w:p>
                          <w:p w14:paraId="198EAC72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line vty 0 4</w:t>
                            </w:r>
                          </w:p>
                          <w:p w14:paraId="117A63FD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 xml:space="preserve"> login authentication defauly</w:t>
                            </w:r>
                          </w:p>
                          <w:p w14:paraId="1F5A9AD5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wsma agent exec</w:t>
                            </w:r>
                          </w:p>
                          <w:p w14:paraId="71F2A083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wsma agent config</w:t>
                            </w:r>
                          </w:p>
                          <w:p w14:paraId="0404B835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wsma agent filesys</w:t>
                            </w:r>
                          </w:p>
                          <w:p w14:paraId="441B6B0C" w14:textId="77777777" w:rsidR="00EF121F" w:rsidRPr="00F23EC2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wsma agent notify</w:t>
                            </w:r>
                          </w:p>
                          <w:p w14:paraId="2EA0FA1C" w14:textId="6AE68220" w:rsidR="00E67221" w:rsidRPr="0015650A" w:rsidRDefault="00EF121F" w:rsidP="00EF121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23EC2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51" style="position:absolute;margin-left:270.55pt;margin-top:1.1pt;width:216.15pt;height:110.6pt;z-index:251658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" w14:anchorId="3DE73E34">
                <v:textbox style="mso-fit-shape-to-text:t">
                  <w:txbxContent>
                    <w:p w:rsidRPr="00F23EC2" w:rsidR="00EF121F" w:rsidP="00EF121F" w:rsidRDefault="00EF121F" w14:paraId="7A540C83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interface GigabitEthernet0/2/1</w:t>
                      </w:r>
                    </w:p>
                    <w:p w:rsidRPr="00F23EC2" w:rsidR="00EF121F" w:rsidP="00EF121F" w:rsidRDefault="00EF121F" w14:paraId="0570E7B1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 xml:space="preserve"> no ip address</w:t>
                      </w:r>
                    </w:p>
                    <w:p w:rsidRPr="00F23EC2" w:rsidR="00EF121F" w:rsidP="00EF121F" w:rsidRDefault="00EF121F" w14:paraId="57752C91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 xml:space="preserve"> shutdown</w:t>
                      </w:r>
                    </w:p>
                    <w:p w:rsidRPr="00F23EC2" w:rsidR="00EF121F" w:rsidP="00EF121F" w:rsidRDefault="00EF121F" w14:paraId="453BAA84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 xml:space="preserve"> negotiation auto</w:t>
                      </w:r>
                    </w:p>
                    <w:p w:rsidRPr="00F23EC2" w:rsidR="00EF121F" w:rsidP="00EF121F" w:rsidRDefault="00EF121F" w14:paraId="1D095CC0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interface GigabitEthernet0</w:t>
                      </w:r>
                    </w:p>
                    <w:p w:rsidRPr="00F23EC2" w:rsidR="00EF121F" w:rsidP="00EF121F" w:rsidRDefault="00EF121F" w14:paraId="0B380094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 xml:space="preserve"> vrf forwarding Mgmt-intf</w:t>
                      </w:r>
                    </w:p>
                    <w:p w:rsidRPr="00F23EC2" w:rsidR="00EF121F" w:rsidP="00EF121F" w:rsidRDefault="00EF121F" w14:paraId="7E7AE489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 xml:space="preserve"> no ip address</w:t>
                      </w:r>
                    </w:p>
                    <w:p w:rsidRPr="00F23EC2" w:rsidR="00EF121F" w:rsidP="00EF121F" w:rsidRDefault="00EF121F" w14:paraId="4B9E5381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 xml:space="preserve"> shutdown</w:t>
                      </w:r>
                    </w:p>
                    <w:p w:rsidRPr="00F23EC2" w:rsidR="00EF121F" w:rsidP="00EF121F" w:rsidRDefault="00EF121F" w14:paraId="6DC99A79" w14:textId="2A90B528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 xml:space="preserve"> negotiation auto</w:t>
                      </w:r>
                    </w:p>
                    <w:p w:rsidRPr="00F23EC2" w:rsidR="00EF121F" w:rsidP="00EF121F" w:rsidRDefault="00EF121F" w14:paraId="6A37FC54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ip forward-protocol nd</w:t>
                      </w:r>
                    </w:p>
                    <w:p w:rsidRPr="00F23EC2" w:rsidR="00EF121F" w:rsidP="00EF121F" w:rsidRDefault="00EF121F" w14:paraId="00D823C5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ip http server</w:t>
                      </w:r>
                    </w:p>
                    <w:p w:rsidRPr="00F23EC2" w:rsidR="00EF121F" w:rsidP="00EF121F" w:rsidRDefault="00EF121F" w14:paraId="7EE0FCB4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ip http authentication local</w:t>
                      </w:r>
                    </w:p>
                    <w:p w:rsidRPr="00F23EC2" w:rsidR="00EF121F" w:rsidP="00EF121F" w:rsidRDefault="00EF121F" w14:paraId="184B71D1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ip http secure-server</w:t>
                      </w:r>
                    </w:p>
                    <w:p w:rsidR="00EF121F" w:rsidP="00EF121F" w:rsidRDefault="00EF121F" w14:paraId="215A17A6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ip tftp source-interface GigabitEthernet0</w:t>
                      </w:r>
                    </w:p>
                    <w:p w:rsidRPr="00F23EC2" w:rsidR="00EF121F" w:rsidP="00EF121F" w:rsidRDefault="00EF121F" w14:paraId="184A020A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</w:p>
                    <w:p w:rsidRPr="00EF121F" w:rsidR="00EF121F" w:rsidP="00EF121F" w:rsidRDefault="00EF121F" w14:paraId="6A3CFF17" w14:textId="77777777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noProof/>
                          <w:sz w:val="16"/>
                          <w:szCs w:val="16"/>
                        </w:rPr>
                      </w:pPr>
                      <w:r w:rsidRPr="00EF121F">
                        <w:rPr>
                          <w:rFonts w:ascii="Courier New" w:hAnsi="Courier New" w:cs="Courier New"/>
                          <w:b/>
                          <w:bCs/>
                          <w:noProof/>
                          <w:sz w:val="16"/>
                          <w:szCs w:val="16"/>
                        </w:rPr>
                        <w:t>radius server mainlinuxserver</w:t>
                      </w:r>
                    </w:p>
                    <w:p w:rsidRPr="00EF121F" w:rsidR="00EF121F" w:rsidP="00EF121F" w:rsidRDefault="00EF121F" w14:paraId="4112FDCE" w14:textId="77777777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noProof/>
                          <w:sz w:val="16"/>
                          <w:szCs w:val="16"/>
                        </w:rPr>
                      </w:pPr>
                      <w:r w:rsidRPr="00EF121F">
                        <w:rPr>
                          <w:rFonts w:ascii="Courier New" w:hAnsi="Courier New" w:cs="Courier New"/>
                          <w:b/>
                          <w:bCs/>
                          <w:noProof/>
                          <w:sz w:val="16"/>
                          <w:szCs w:val="16"/>
                        </w:rPr>
                        <w:t xml:space="preserve"> address ipv4 10.0.2.3 auth-port 1812 acct-port 1813</w:t>
                      </w:r>
                    </w:p>
                    <w:p w:rsidRPr="00EF121F" w:rsidR="00EF121F" w:rsidP="00EF121F" w:rsidRDefault="00EF121F" w14:paraId="109FA99F" w14:textId="77777777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noProof/>
                          <w:sz w:val="16"/>
                          <w:szCs w:val="16"/>
                        </w:rPr>
                      </w:pPr>
                      <w:r w:rsidRPr="00EF121F">
                        <w:rPr>
                          <w:rFonts w:ascii="Courier New" w:hAnsi="Courier New" w:cs="Courier New"/>
                          <w:b/>
                          <w:bCs/>
                          <w:noProof/>
                          <w:sz w:val="16"/>
                          <w:szCs w:val="16"/>
                        </w:rPr>
                        <w:t xml:space="preserve"> timeout 2</w:t>
                      </w:r>
                    </w:p>
                    <w:p w:rsidRPr="00EF121F" w:rsidR="00EF121F" w:rsidP="00EF121F" w:rsidRDefault="00EF121F" w14:paraId="583AEDCF" w14:textId="77777777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noProof/>
                          <w:sz w:val="16"/>
                          <w:szCs w:val="16"/>
                        </w:rPr>
                      </w:pPr>
                      <w:r w:rsidRPr="00EF121F">
                        <w:rPr>
                          <w:rFonts w:ascii="Courier New" w:hAnsi="Courier New" w:cs="Courier New"/>
                          <w:b/>
                          <w:bCs/>
                          <w:noProof/>
                          <w:sz w:val="16"/>
                          <w:szCs w:val="16"/>
                        </w:rPr>
                        <w:t xml:space="preserve"> retransmit 2</w:t>
                      </w:r>
                    </w:p>
                    <w:p w:rsidRPr="00EF121F" w:rsidR="00EF121F" w:rsidP="00EF121F" w:rsidRDefault="00EF121F" w14:paraId="67C20F1D" w14:textId="77777777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noProof/>
                          <w:sz w:val="16"/>
                          <w:szCs w:val="16"/>
                        </w:rPr>
                      </w:pPr>
                      <w:r w:rsidRPr="00EF121F">
                        <w:rPr>
                          <w:rFonts w:ascii="Courier New" w:hAnsi="Courier New" w:cs="Courier New"/>
                          <w:b/>
                          <w:bCs/>
                          <w:noProof/>
                          <w:sz w:val="16"/>
                          <w:szCs w:val="16"/>
                        </w:rPr>
                        <w:t xml:space="preserve"> key secretkey</w:t>
                      </w:r>
                    </w:p>
                    <w:p w:rsidRPr="00F23EC2" w:rsidR="00EF121F" w:rsidP="00EF121F" w:rsidRDefault="00EF121F" w14:paraId="1ACAC17A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</w:p>
                    <w:p w:rsidRPr="00F23EC2" w:rsidR="00EF121F" w:rsidP="00EF121F" w:rsidRDefault="00EF121F" w14:paraId="6F6D150C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control-plane</w:t>
                      </w:r>
                    </w:p>
                    <w:p w:rsidRPr="00F23EC2" w:rsidR="00EF121F" w:rsidP="00EF121F" w:rsidRDefault="00EF121F" w14:paraId="46CD623F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line con 0</w:t>
                      </w:r>
                    </w:p>
                    <w:p w:rsidRPr="00F23EC2" w:rsidR="00EF121F" w:rsidP="00EF121F" w:rsidRDefault="00EF121F" w14:paraId="503EF283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 xml:space="preserve"> transport input none</w:t>
                      </w:r>
                    </w:p>
                    <w:p w:rsidRPr="00F23EC2" w:rsidR="00EF121F" w:rsidP="00EF121F" w:rsidRDefault="00EF121F" w14:paraId="19EA6D73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 xml:space="preserve"> stopbits 1</w:t>
                      </w:r>
                    </w:p>
                    <w:p w:rsidRPr="00F23EC2" w:rsidR="00EF121F" w:rsidP="00EF121F" w:rsidRDefault="00EF121F" w14:paraId="517590CB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line aux 0</w:t>
                      </w:r>
                    </w:p>
                    <w:p w:rsidRPr="00F23EC2" w:rsidR="00EF121F" w:rsidP="00EF121F" w:rsidRDefault="00EF121F" w14:paraId="2640A88B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 xml:space="preserve"> stopbits 1</w:t>
                      </w:r>
                    </w:p>
                    <w:p w:rsidRPr="00F23EC2" w:rsidR="00EF121F" w:rsidP="00EF121F" w:rsidRDefault="00EF121F" w14:paraId="198EAC72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line vty 0 4</w:t>
                      </w:r>
                    </w:p>
                    <w:p w:rsidRPr="00F23EC2" w:rsidR="00EF121F" w:rsidP="00EF121F" w:rsidRDefault="00EF121F" w14:paraId="117A63FD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 xml:space="preserve"> login authentication defauly</w:t>
                      </w:r>
                    </w:p>
                    <w:p w:rsidRPr="00F23EC2" w:rsidR="00EF121F" w:rsidP="00EF121F" w:rsidRDefault="00EF121F" w14:paraId="1F5A9AD5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wsma agent exec</w:t>
                      </w:r>
                    </w:p>
                    <w:p w:rsidRPr="00F23EC2" w:rsidR="00EF121F" w:rsidP="00EF121F" w:rsidRDefault="00EF121F" w14:paraId="71F2A083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wsma agent config</w:t>
                      </w:r>
                    </w:p>
                    <w:p w:rsidRPr="00F23EC2" w:rsidR="00EF121F" w:rsidP="00EF121F" w:rsidRDefault="00EF121F" w14:paraId="0404B835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wsma agent filesys</w:t>
                      </w:r>
                    </w:p>
                    <w:p w:rsidRPr="00F23EC2" w:rsidR="00EF121F" w:rsidP="00EF121F" w:rsidRDefault="00EF121F" w14:paraId="441B6B0C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wsma agent notify</w:t>
                      </w:r>
                    </w:p>
                    <w:p w:rsidRPr="0015650A" w:rsidR="00E67221" w:rsidP="00EF121F" w:rsidRDefault="00EF121F" w14:paraId="2EA0FA1C" w14:textId="6AE68220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23EC2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3EC2" w:rsidRPr="00F23EC2">
        <w:rPr>
          <w:rFonts w:ascii="Courier New" w:hAnsi="Courier New" w:cs="Courier New"/>
          <w:noProof/>
          <w:sz w:val="16"/>
          <w:szCs w:val="16"/>
        </w:rPr>
        <w:t>R1#</w:t>
      </w:r>
      <w:r w:rsidR="00F23EC2" w:rsidRPr="00775A71">
        <w:rPr>
          <w:rFonts w:ascii="Courier New" w:hAnsi="Courier New" w:cs="Courier New"/>
          <w:b/>
          <w:bCs/>
          <w:noProof/>
          <w:sz w:val="16"/>
          <w:szCs w:val="16"/>
        </w:rPr>
        <w:t>show run</w:t>
      </w:r>
    </w:p>
    <w:p w14:paraId="033E85ED" w14:textId="4EF8229B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Building configuration...</w:t>
      </w:r>
    </w:p>
    <w:p w14:paraId="14D2ED2A" w14:textId="2C43D99A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Current configuration : 2056 bytes</w:t>
      </w:r>
    </w:p>
    <w:p w14:paraId="289A75FF" w14:textId="48A3F8E5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 xml:space="preserve"> Last configuration change</w:t>
      </w:r>
      <w:r w:rsidR="00EF121F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23EC2">
        <w:rPr>
          <w:rFonts w:ascii="Courier New" w:hAnsi="Courier New" w:cs="Courier New"/>
          <w:noProof/>
          <w:sz w:val="16"/>
          <w:szCs w:val="16"/>
        </w:rPr>
        <w:t xml:space="preserve">by </w:t>
      </w:r>
      <w:r w:rsidRPr="00EF121F">
        <w:rPr>
          <w:rFonts w:ascii="Courier New" w:hAnsi="Courier New" w:cs="Courier New"/>
          <w:b/>
          <w:bCs/>
          <w:noProof/>
          <w:sz w:val="16"/>
          <w:szCs w:val="16"/>
        </w:rPr>
        <w:t>notjason</w:t>
      </w:r>
    </w:p>
    <w:p w14:paraId="48AD7F0B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version 16.7</w:t>
      </w:r>
    </w:p>
    <w:p w14:paraId="42EFA6CE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service timestamps debug datetime msec</w:t>
      </w:r>
    </w:p>
    <w:p w14:paraId="7EDF168E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service timestamps log datetime msec</w:t>
      </w:r>
    </w:p>
    <w:p w14:paraId="4F71511A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platform qfp utilization monitor load 80</w:t>
      </w:r>
    </w:p>
    <w:p w14:paraId="658EAFB4" w14:textId="72049693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no platform punt-keepalive disable-kernel-core</w:t>
      </w:r>
    </w:p>
    <w:p w14:paraId="0C9A37BD" w14:textId="7E92F3FC" w:rsidR="00F23EC2" w:rsidRPr="00EF121F" w:rsidRDefault="00F23EC2" w:rsidP="00F23EC2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EF121F">
        <w:rPr>
          <w:rFonts w:ascii="Courier New" w:hAnsi="Courier New" w:cs="Courier New"/>
          <w:b/>
          <w:bCs/>
          <w:noProof/>
          <w:sz w:val="16"/>
          <w:szCs w:val="16"/>
        </w:rPr>
        <w:t>hostname R1</w:t>
      </w:r>
    </w:p>
    <w:p w14:paraId="13590EA0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boot-start-marker</w:t>
      </w:r>
    </w:p>
    <w:p w14:paraId="254EFDC9" w14:textId="7AE18C6D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boot-end-marker</w:t>
      </w:r>
    </w:p>
    <w:p w14:paraId="3448C191" w14:textId="7ECB1C1E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vrf definition Mgmt-intf</w:t>
      </w:r>
    </w:p>
    <w:p w14:paraId="6636B077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 xml:space="preserve"> address-family ipv4</w:t>
      </w:r>
    </w:p>
    <w:p w14:paraId="7576970B" w14:textId="0D8A1D30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 xml:space="preserve"> exit-address-family</w:t>
      </w:r>
    </w:p>
    <w:p w14:paraId="618D7056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 xml:space="preserve"> address-family ipv6</w:t>
      </w:r>
    </w:p>
    <w:p w14:paraId="0A1B9073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 xml:space="preserve"> exit-address-family</w:t>
      </w:r>
    </w:p>
    <w:p w14:paraId="5E815342" w14:textId="2BF49631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</w:p>
    <w:p w14:paraId="2263EFC2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775A71">
        <w:rPr>
          <w:rFonts w:ascii="Courier New" w:hAnsi="Courier New" w:cs="Courier New"/>
          <w:b/>
          <w:bCs/>
          <w:noProof/>
          <w:sz w:val="16"/>
          <w:szCs w:val="16"/>
        </w:rPr>
        <w:t>enable secret</w:t>
      </w:r>
      <w:r w:rsidRPr="00F23EC2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A2D98">
        <w:rPr>
          <w:rFonts w:ascii="Courier New" w:hAnsi="Courier New" w:cs="Courier New"/>
          <w:b/>
          <w:bCs/>
          <w:noProof/>
          <w:sz w:val="16"/>
          <w:szCs w:val="16"/>
        </w:rPr>
        <w:t>5 $1$drdy$3cVfwBxsTuOPryy7FYWA9/</w:t>
      </w:r>
    </w:p>
    <w:p w14:paraId="6EF1A4B7" w14:textId="6132A958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</w:p>
    <w:p w14:paraId="4748E602" w14:textId="77777777" w:rsidR="00F23EC2" w:rsidRPr="00775A71" w:rsidRDefault="00F23EC2" w:rsidP="00F23EC2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775A71">
        <w:rPr>
          <w:rFonts w:ascii="Courier New" w:hAnsi="Courier New" w:cs="Courier New"/>
          <w:b/>
          <w:bCs/>
          <w:noProof/>
          <w:sz w:val="16"/>
          <w:szCs w:val="16"/>
        </w:rPr>
        <w:t>aaa new-model</w:t>
      </w:r>
    </w:p>
    <w:p w14:paraId="474FE812" w14:textId="228DC9D3" w:rsidR="00F23EC2" w:rsidRPr="00775A71" w:rsidRDefault="00F23EC2" w:rsidP="00F23EC2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</w:p>
    <w:p w14:paraId="5F86D8B9" w14:textId="77777777" w:rsidR="00F23EC2" w:rsidRPr="00775A71" w:rsidRDefault="00F23EC2" w:rsidP="00F23EC2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775A71">
        <w:rPr>
          <w:rFonts w:ascii="Courier New" w:hAnsi="Courier New" w:cs="Courier New"/>
          <w:b/>
          <w:bCs/>
          <w:noProof/>
          <w:sz w:val="16"/>
          <w:szCs w:val="16"/>
        </w:rPr>
        <w:t>aaa authentication banner ^Cfunny banner^C</w:t>
      </w:r>
    </w:p>
    <w:p w14:paraId="53351769" w14:textId="77777777" w:rsidR="00F23EC2" w:rsidRPr="00775A71" w:rsidRDefault="00F23EC2" w:rsidP="00F23EC2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775A71">
        <w:rPr>
          <w:rFonts w:ascii="Courier New" w:hAnsi="Courier New" w:cs="Courier New"/>
          <w:b/>
          <w:bCs/>
          <w:noProof/>
          <w:sz w:val="16"/>
          <w:szCs w:val="16"/>
        </w:rPr>
        <w:t>aaa authentication fail-message ^Cfunny fail-message^C</w:t>
      </w:r>
    </w:p>
    <w:p w14:paraId="36CFE7B1" w14:textId="5E16601F" w:rsidR="00F23EC2" w:rsidRPr="00775A71" w:rsidRDefault="00F23EC2" w:rsidP="00F23EC2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775A71">
        <w:rPr>
          <w:rFonts w:ascii="Courier New" w:hAnsi="Courier New" w:cs="Courier New"/>
          <w:b/>
          <w:bCs/>
          <w:noProof/>
          <w:sz w:val="16"/>
          <w:szCs w:val="16"/>
        </w:rPr>
        <w:t xml:space="preserve">aaa authentication login default group </w:t>
      </w:r>
      <w:r w:rsidR="00203B3F">
        <w:rPr>
          <w:rFonts w:ascii="Courier New" w:hAnsi="Courier New" w:cs="Courier New"/>
          <w:b/>
          <w:bCs/>
          <w:noProof/>
          <w:sz w:val="16"/>
          <w:szCs w:val="16"/>
        </w:rPr>
        <w:t>RADIUS</w:t>
      </w:r>
      <w:r w:rsidRPr="00775A71">
        <w:rPr>
          <w:rFonts w:ascii="Courier New" w:hAnsi="Courier New" w:cs="Courier New"/>
          <w:b/>
          <w:bCs/>
          <w:noProof/>
          <w:sz w:val="16"/>
          <w:szCs w:val="16"/>
        </w:rPr>
        <w:t xml:space="preserve"> enable</w:t>
      </w:r>
    </w:p>
    <w:p w14:paraId="60F85541" w14:textId="0FD681AE" w:rsidR="00F23EC2" w:rsidRPr="00775A71" w:rsidRDefault="00F23EC2" w:rsidP="00F23EC2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775A71">
        <w:rPr>
          <w:rFonts w:ascii="Courier New" w:hAnsi="Courier New" w:cs="Courier New"/>
          <w:b/>
          <w:bCs/>
          <w:noProof/>
          <w:sz w:val="16"/>
          <w:szCs w:val="16"/>
        </w:rPr>
        <w:t xml:space="preserve">aaa authentication enable default group </w:t>
      </w:r>
      <w:r w:rsidR="00203B3F">
        <w:rPr>
          <w:rFonts w:ascii="Courier New" w:hAnsi="Courier New" w:cs="Courier New"/>
          <w:b/>
          <w:bCs/>
          <w:noProof/>
          <w:sz w:val="16"/>
          <w:szCs w:val="16"/>
        </w:rPr>
        <w:t>RADIUS</w:t>
      </w:r>
      <w:r w:rsidRPr="00775A71">
        <w:rPr>
          <w:rFonts w:ascii="Courier New" w:hAnsi="Courier New" w:cs="Courier New"/>
          <w:b/>
          <w:bCs/>
          <w:noProof/>
          <w:sz w:val="16"/>
          <w:szCs w:val="16"/>
        </w:rPr>
        <w:t xml:space="preserve"> enable</w:t>
      </w:r>
    </w:p>
    <w:p w14:paraId="02C4F39E" w14:textId="090C7675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</w:p>
    <w:p w14:paraId="3E1994C6" w14:textId="3EF3230B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aaa session-id common</w:t>
      </w:r>
    </w:p>
    <w:p w14:paraId="05AB62FC" w14:textId="215058D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no ip domain lookup</w:t>
      </w:r>
    </w:p>
    <w:p w14:paraId="1B011D8A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subscriber templating</w:t>
      </w:r>
    </w:p>
    <w:p w14:paraId="14D6EF42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vtp domain cisco</w:t>
      </w:r>
    </w:p>
    <w:p w14:paraId="20B91D39" w14:textId="7BC54DB0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vtp mode transparent</w:t>
      </w:r>
    </w:p>
    <w:p w14:paraId="388B2734" w14:textId="626D3351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multilink bundle-name authenticated</w:t>
      </w:r>
    </w:p>
    <w:p w14:paraId="4D6BC1A5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license udi pid ISR4321/K9 sn FDO220523GF</w:t>
      </w:r>
    </w:p>
    <w:p w14:paraId="39F0A2EB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no license smart enable</w:t>
      </w:r>
    </w:p>
    <w:p w14:paraId="22A87C22" w14:textId="1846C4B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diagnostic bootup level minimal</w:t>
      </w:r>
    </w:p>
    <w:p w14:paraId="0EE86F0B" w14:textId="03339EF0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spanning-tree extend system-id</w:t>
      </w:r>
    </w:p>
    <w:p w14:paraId="05F8A19C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redundancy</w:t>
      </w:r>
    </w:p>
    <w:p w14:paraId="3FB17599" w14:textId="1AB3ADD6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 xml:space="preserve"> mode none</w:t>
      </w:r>
    </w:p>
    <w:p w14:paraId="15F94CEB" w14:textId="468313AF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</w:p>
    <w:p w14:paraId="1808A126" w14:textId="77777777" w:rsidR="00F23EC2" w:rsidRPr="00775A71" w:rsidRDefault="00F23EC2" w:rsidP="00F23EC2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775A71">
        <w:rPr>
          <w:rFonts w:ascii="Courier New" w:hAnsi="Courier New" w:cs="Courier New"/>
          <w:b/>
          <w:bCs/>
          <w:noProof/>
          <w:sz w:val="16"/>
          <w:szCs w:val="16"/>
        </w:rPr>
        <w:t>interface GigabitEthernet0/0/0</w:t>
      </w:r>
    </w:p>
    <w:p w14:paraId="1E1AF71D" w14:textId="77777777" w:rsidR="00F23EC2" w:rsidRPr="00775A71" w:rsidRDefault="00F23EC2" w:rsidP="00F23EC2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775A71">
        <w:rPr>
          <w:rFonts w:ascii="Courier New" w:hAnsi="Courier New" w:cs="Courier New"/>
          <w:b/>
          <w:bCs/>
          <w:noProof/>
          <w:sz w:val="16"/>
          <w:szCs w:val="16"/>
        </w:rPr>
        <w:t xml:space="preserve"> ip address 10.0.2.1 255.255.255.0</w:t>
      </w:r>
    </w:p>
    <w:p w14:paraId="0B86D1E1" w14:textId="77777777" w:rsidR="00F23EC2" w:rsidRPr="00775A71" w:rsidRDefault="00F23EC2" w:rsidP="00F23EC2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775A71">
        <w:rPr>
          <w:rFonts w:ascii="Courier New" w:hAnsi="Courier New" w:cs="Courier New"/>
          <w:b/>
          <w:bCs/>
          <w:noProof/>
          <w:sz w:val="16"/>
          <w:szCs w:val="16"/>
        </w:rPr>
        <w:t xml:space="preserve"> negotiation auto</w:t>
      </w:r>
    </w:p>
    <w:p w14:paraId="4E2E5D02" w14:textId="2D96FE63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</w:p>
    <w:p w14:paraId="63B2FF60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interface GigabitEthernet0/0/1</w:t>
      </w:r>
    </w:p>
    <w:p w14:paraId="64FBE40F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 xml:space="preserve"> no ip address</w:t>
      </w:r>
    </w:p>
    <w:p w14:paraId="2E68F9A7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 xml:space="preserve"> shutdown</w:t>
      </w:r>
    </w:p>
    <w:p w14:paraId="4CFEBDEF" w14:textId="07E73D0A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 xml:space="preserve"> negotiation auto</w:t>
      </w:r>
    </w:p>
    <w:p w14:paraId="63C95F80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interface Serial0/1/0</w:t>
      </w:r>
    </w:p>
    <w:p w14:paraId="3F619DFF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 xml:space="preserve"> no ip address</w:t>
      </w:r>
    </w:p>
    <w:p w14:paraId="08B02DF6" w14:textId="1F16E9AF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 xml:space="preserve"> shutdown</w:t>
      </w:r>
    </w:p>
    <w:p w14:paraId="69DFEEC9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interface Serial0/1/1</w:t>
      </w:r>
    </w:p>
    <w:p w14:paraId="4ED88C9B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 xml:space="preserve"> no ip address</w:t>
      </w:r>
    </w:p>
    <w:p w14:paraId="0CF23A34" w14:textId="5598C8A4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 xml:space="preserve"> shutdown</w:t>
      </w:r>
    </w:p>
    <w:p w14:paraId="43AFA665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>interface GigabitEthernet0/2/0</w:t>
      </w:r>
    </w:p>
    <w:p w14:paraId="448F51CC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 xml:space="preserve"> no ip address</w:t>
      </w:r>
    </w:p>
    <w:p w14:paraId="4941E889" w14:textId="77777777" w:rsidR="00F23EC2" w:rsidRPr="00F23EC2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 xml:space="preserve"> shutdown</w:t>
      </w:r>
    </w:p>
    <w:p w14:paraId="3B48823D" w14:textId="77777777" w:rsidR="00775A71" w:rsidRDefault="00F23EC2" w:rsidP="00F23EC2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F23EC2">
        <w:rPr>
          <w:rFonts w:ascii="Courier New" w:hAnsi="Courier New" w:cs="Courier New"/>
          <w:noProof/>
          <w:sz w:val="16"/>
          <w:szCs w:val="16"/>
        </w:rPr>
        <w:t xml:space="preserve"> negotiation auto</w:t>
      </w:r>
    </w:p>
    <w:p w14:paraId="0435B989" w14:textId="480C62DA" w:rsidR="00775A71" w:rsidRDefault="00775A71" w:rsidP="00775A71">
      <w:pPr>
        <w:rPr>
          <w:rFonts w:ascii="Times New Roman" w:hAnsi="Times New Roman" w:cs="Times New Roman"/>
          <w:b/>
          <w:bCs/>
          <w:sz w:val="25"/>
          <w:szCs w:val="25"/>
          <w:u w:val="single"/>
        </w:rPr>
      </w:pPr>
      <w:r>
        <w:rPr>
          <w:rFonts w:ascii="Times New Roman" w:hAnsi="Times New Roman" w:cs="Times New Roman"/>
          <w:b/>
          <w:bCs/>
          <w:sz w:val="25"/>
          <w:szCs w:val="25"/>
          <w:u w:val="single"/>
        </w:rPr>
        <w:lastRenderedPageBreak/>
        <w:t>R1 TACACS+</w:t>
      </w:r>
    </w:p>
    <w:p w14:paraId="4C438C99" w14:textId="1D9068AC" w:rsidR="000A3AAC" w:rsidRPr="000A3AAC" w:rsidRDefault="00775A71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15650A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2D9769BA" wp14:editId="13708B07">
                <wp:simplePos x="0" y="0"/>
                <wp:positionH relativeFrom="column">
                  <wp:posOffset>3436123</wp:posOffset>
                </wp:positionH>
                <wp:positionV relativeFrom="paragraph">
                  <wp:posOffset>13970</wp:posOffset>
                </wp:positionV>
                <wp:extent cx="2745105" cy="1404620"/>
                <wp:effectExtent l="0" t="0" r="0" b="762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5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BB88B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interface GigabitEthernet0</w:t>
                            </w:r>
                          </w:p>
                          <w:p w14:paraId="793394B8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 xml:space="preserve"> vrf forwarding Mgmt-intf</w:t>
                            </w:r>
                          </w:p>
                          <w:p w14:paraId="4ADD4A15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 xml:space="preserve"> no ip address</w:t>
                            </w:r>
                          </w:p>
                          <w:p w14:paraId="266FEF8E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 xml:space="preserve"> shutdown</w:t>
                            </w:r>
                          </w:p>
                          <w:p w14:paraId="2F45F1F4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 xml:space="preserve"> negotiation auto</w:t>
                            </w:r>
                          </w:p>
                          <w:p w14:paraId="295FEF8A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ip forward-protocol nd</w:t>
                            </w:r>
                          </w:p>
                          <w:p w14:paraId="60754910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ip http server</w:t>
                            </w:r>
                          </w:p>
                          <w:p w14:paraId="0E80D30B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ip http authentication local</w:t>
                            </w:r>
                          </w:p>
                          <w:p w14:paraId="7F2CF381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ip http secure-server</w:t>
                            </w:r>
                          </w:p>
                          <w:p w14:paraId="7A86AA00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ip tftp source-interface GigabitEthernet0</w:t>
                            </w:r>
                          </w:p>
                          <w:p w14:paraId="1B34B1DF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</w:p>
                          <w:p w14:paraId="4F9872D4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  <w:t>tacacs server maintacacsserver</w:t>
                            </w:r>
                          </w:p>
                          <w:p w14:paraId="267A1F69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  <w:t xml:space="preserve"> address ipv4 10.0.2.2</w:t>
                            </w:r>
                          </w:p>
                          <w:p w14:paraId="3613C44E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  <w:t xml:space="preserve"> key safekey</w:t>
                            </w:r>
                          </w:p>
                          <w:p w14:paraId="2F5EB0EA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</w:p>
                          <w:p w14:paraId="5EB5CCE9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control-plane</w:t>
                            </w:r>
                          </w:p>
                          <w:p w14:paraId="7F82E08E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line con 0</w:t>
                            </w:r>
                          </w:p>
                          <w:p w14:paraId="5AEDA697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 xml:space="preserve"> transport input none</w:t>
                            </w:r>
                          </w:p>
                          <w:p w14:paraId="6A1CC432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 xml:space="preserve"> stopbits 1</w:t>
                            </w:r>
                          </w:p>
                          <w:p w14:paraId="6C9FAE18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line aux 0</w:t>
                            </w:r>
                          </w:p>
                          <w:p w14:paraId="44E6B931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 xml:space="preserve"> stopbits 1</w:t>
                            </w:r>
                          </w:p>
                          <w:p w14:paraId="625B6AFC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line vty 0 4</w:t>
                            </w:r>
                          </w:p>
                          <w:p w14:paraId="68242BBF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 xml:space="preserve"> login authentication defauly</w:t>
                            </w:r>
                          </w:p>
                          <w:p w14:paraId="4EAF354C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wsma agent exec</w:t>
                            </w:r>
                          </w:p>
                          <w:p w14:paraId="329C8891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wsma agent config</w:t>
                            </w:r>
                          </w:p>
                          <w:p w14:paraId="3A2FE1FE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wsma agent filesys</w:t>
                            </w:r>
                          </w:p>
                          <w:p w14:paraId="59FD9368" w14:textId="77777777" w:rsidR="000A3AAC" w:rsidRPr="000A3AAC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wsma agent notify</w:t>
                            </w:r>
                          </w:p>
                          <w:p w14:paraId="2A36787D" w14:textId="700CD738" w:rsidR="00775A71" w:rsidRPr="0015650A" w:rsidRDefault="000A3AAC" w:rsidP="000A3A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0A3AAC">
                              <w:rPr>
                                <w:rFonts w:ascii="Courier New" w:hAnsi="Courier New" w:cs="Courier New"/>
                                <w:noProof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52" style="position:absolute;margin-left:270.55pt;margin-top:1.1pt;width:216.15pt;height:110.6pt;z-index:25165824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" w14:anchorId="2D9769BA">
                <v:textbox style="mso-fit-shape-to-text:t">
                  <w:txbxContent>
                    <w:p w:rsidRPr="000A3AAC" w:rsidR="000A3AAC" w:rsidP="000A3AAC" w:rsidRDefault="000A3AAC" w14:paraId="468BB88B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interface GigabitEthernet0</w:t>
                      </w:r>
                    </w:p>
                    <w:p w:rsidRPr="000A3AAC" w:rsidR="000A3AAC" w:rsidP="000A3AAC" w:rsidRDefault="000A3AAC" w14:paraId="793394B8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 xml:space="preserve"> vrf forwarding Mgmt-intf</w:t>
                      </w:r>
                    </w:p>
                    <w:p w:rsidRPr="000A3AAC" w:rsidR="000A3AAC" w:rsidP="000A3AAC" w:rsidRDefault="000A3AAC" w14:paraId="4ADD4A15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 xml:space="preserve"> no ip address</w:t>
                      </w:r>
                    </w:p>
                    <w:p w:rsidRPr="000A3AAC" w:rsidR="000A3AAC" w:rsidP="000A3AAC" w:rsidRDefault="000A3AAC" w14:paraId="266FEF8E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 xml:space="preserve"> shutdown</w:t>
                      </w:r>
                    </w:p>
                    <w:p w:rsidRPr="000A3AAC" w:rsidR="000A3AAC" w:rsidP="000A3AAC" w:rsidRDefault="000A3AAC" w14:paraId="2F45F1F4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 xml:space="preserve"> negotiation auto</w:t>
                      </w:r>
                    </w:p>
                    <w:p w:rsidRPr="000A3AAC" w:rsidR="000A3AAC" w:rsidP="000A3AAC" w:rsidRDefault="000A3AAC" w14:paraId="295FEF8A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ip forward-protocol nd</w:t>
                      </w:r>
                    </w:p>
                    <w:p w:rsidRPr="000A3AAC" w:rsidR="000A3AAC" w:rsidP="000A3AAC" w:rsidRDefault="000A3AAC" w14:paraId="60754910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ip http server</w:t>
                      </w:r>
                    </w:p>
                    <w:p w:rsidRPr="000A3AAC" w:rsidR="000A3AAC" w:rsidP="000A3AAC" w:rsidRDefault="000A3AAC" w14:paraId="0E80D30B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ip http authentication local</w:t>
                      </w:r>
                    </w:p>
                    <w:p w:rsidRPr="000A3AAC" w:rsidR="000A3AAC" w:rsidP="000A3AAC" w:rsidRDefault="000A3AAC" w14:paraId="7F2CF381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ip http secure-server</w:t>
                      </w:r>
                    </w:p>
                    <w:p w:rsidRPr="000A3AAC" w:rsidR="000A3AAC" w:rsidP="000A3AAC" w:rsidRDefault="000A3AAC" w14:paraId="7A86AA00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ip tftp source-interface GigabitEthernet0</w:t>
                      </w:r>
                    </w:p>
                    <w:p w:rsidRPr="000A3AAC" w:rsidR="000A3AAC" w:rsidP="000A3AAC" w:rsidRDefault="000A3AAC" w14:paraId="1B34B1DF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</w:p>
                    <w:p w:rsidRPr="000A3AAC" w:rsidR="000A3AAC" w:rsidP="000A3AAC" w:rsidRDefault="000A3AAC" w14:paraId="4F9872D4" w14:textId="77777777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b/>
                          <w:bCs/>
                          <w:noProof/>
                          <w:sz w:val="16"/>
                          <w:szCs w:val="16"/>
                        </w:rPr>
                        <w:t>tacacs server maintacacsserver</w:t>
                      </w:r>
                    </w:p>
                    <w:p w:rsidRPr="000A3AAC" w:rsidR="000A3AAC" w:rsidP="000A3AAC" w:rsidRDefault="000A3AAC" w14:paraId="267A1F69" w14:textId="77777777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b/>
                          <w:bCs/>
                          <w:noProof/>
                          <w:sz w:val="16"/>
                          <w:szCs w:val="16"/>
                        </w:rPr>
                        <w:t xml:space="preserve"> address ipv4 10.0.2.2</w:t>
                      </w:r>
                    </w:p>
                    <w:p w:rsidRPr="000A3AAC" w:rsidR="000A3AAC" w:rsidP="000A3AAC" w:rsidRDefault="000A3AAC" w14:paraId="3613C44E" w14:textId="77777777">
                      <w:pPr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b/>
                          <w:bCs/>
                          <w:noProof/>
                          <w:sz w:val="16"/>
                          <w:szCs w:val="16"/>
                        </w:rPr>
                        <w:t xml:space="preserve"> key safekey</w:t>
                      </w:r>
                    </w:p>
                    <w:p w:rsidRPr="000A3AAC" w:rsidR="000A3AAC" w:rsidP="000A3AAC" w:rsidRDefault="000A3AAC" w14:paraId="2F5EB0EA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</w:p>
                    <w:p w:rsidRPr="000A3AAC" w:rsidR="000A3AAC" w:rsidP="000A3AAC" w:rsidRDefault="000A3AAC" w14:paraId="5EB5CCE9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control-plane</w:t>
                      </w:r>
                    </w:p>
                    <w:p w:rsidRPr="000A3AAC" w:rsidR="000A3AAC" w:rsidP="000A3AAC" w:rsidRDefault="000A3AAC" w14:paraId="7F82E08E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line con 0</w:t>
                      </w:r>
                    </w:p>
                    <w:p w:rsidRPr="000A3AAC" w:rsidR="000A3AAC" w:rsidP="000A3AAC" w:rsidRDefault="000A3AAC" w14:paraId="5AEDA697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 xml:space="preserve"> transport input none</w:t>
                      </w:r>
                    </w:p>
                    <w:p w:rsidRPr="000A3AAC" w:rsidR="000A3AAC" w:rsidP="000A3AAC" w:rsidRDefault="000A3AAC" w14:paraId="6A1CC432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 xml:space="preserve"> stopbits 1</w:t>
                      </w:r>
                    </w:p>
                    <w:p w:rsidRPr="000A3AAC" w:rsidR="000A3AAC" w:rsidP="000A3AAC" w:rsidRDefault="000A3AAC" w14:paraId="6C9FAE18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line aux 0</w:t>
                      </w:r>
                    </w:p>
                    <w:p w:rsidRPr="000A3AAC" w:rsidR="000A3AAC" w:rsidP="000A3AAC" w:rsidRDefault="000A3AAC" w14:paraId="44E6B931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 xml:space="preserve"> stopbits 1</w:t>
                      </w:r>
                    </w:p>
                    <w:p w:rsidRPr="000A3AAC" w:rsidR="000A3AAC" w:rsidP="000A3AAC" w:rsidRDefault="000A3AAC" w14:paraId="625B6AFC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line vty 0 4</w:t>
                      </w:r>
                    </w:p>
                    <w:p w:rsidRPr="000A3AAC" w:rsidR="000A3AAC" w:rsidP="000A3AAC" w:rsidRDefault="000A3AAC" w14:paraId="68242BBF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 xml:space="preserve"> login authentication defauly</w:t>
                      </w:r>
                    </w:p>
                    <w:p w:rsidRPr="000A3AAC" w:rsidR="000A3AAC" w:rsidP="000A3AAC" w:rsidRDefault="000A3AAC" w14:paraId="4EAF354C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wsma agent exec</w:t>
                      </w:r>
                    </w:p>
                    <w:p w:rsidRPr="000A3AAC" w:rsidR="000A3AAC" w:rsidP="000A3AAC" w:rsidRDefault="000A3AAC" w14:paraId="329C8891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wsma agent config</w:t>
                      </w:r>
                    </w:p>
                    <w:p w:rsidRPr="000A3AAC" w:rsidR="000A3AAC" w:rsidP="000A3AAC" w:rsidRDefault="000A3AAC" w14:paraId="3A2FE1FE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wsma agent filesys</w:t>
                      </w:r>
                    </w:p>
                    <w:p w:rsidRPr="000A3AAC" w:rsidR="000A3AAC" w:rsidP="000A3AAC" w:rsidRDefault="000A3AAC" w14:paraId="59FD9368" w14:textId="77777777">
                      <w:pPr>
                        <w:spacing w:after="0"/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wsma agent notify</w:t>
                      </w:r>
                    </w:p>
                    <w:p w:rsidRPr="0015650A" w:rsidR="00775A71" w:rsidP="000A3AAC" w:rsidRDefault="000A3AAC" w14:paraId="2A36787D" w14:textId="700CD738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0A3AAC">
                        <w:rPr>
                          <w:rFonts w:ascii="Courier New" w:hAnsi="Courier New" w:cs="Courier New"/>
                          <w:noProof/>
                          <w:sz w:val="16"/>
                          <w:szCs w:val="16"/>
                        </w:rPr>
                        <w:t>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3AAC" w:rsidRPr="000A3AAC">
        <w:rPr>
          <w:rFonts w:ascii="Courier New" w:hAnsi="Courier New" w:cs="Courier New"/>
          <w:noProof/>
          <w:sz w:val="16"/>
          <w:szCs w:val="16"/>
        </w:rPr>
        <w:t>R1#</w:t>
      </w:r>
      <w:r w:rsidR="000A3AAC" w:rsidRPr="000A3AAC">
        <w:rPr>
          <w:rFonts w:ascii="Courier New" w:hAnsi="Courier New" w:cs="Courier New"/>
          <w:b/>
          <w:bCs/>
          <w:noProof/>
          <w:sz w:val="16"/>
          <w:szCs w:val="16"/>
        </w:rPr>
        <w:t>show run</w:t>
      </w:r>
    </w:p>
    <w:p w14:paraId="445636DE" w14:textId="63C5ACD0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Building configuration...</w:t>
      </w:r>
    </w:p>
    <w:p w14:paraId="6AE898D2" w14:textId="4F19D2DD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Current configuration : 1904 bytes</w:t>
      </w:r>
    </w:p>
    <w:p w14:paraId="23A13286" w14:textId="62A6949C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 xml:space="preserve"> Last configuration change by jason2</w:t>
      </w:r>
    </w:p>
    <w:p w14:paraId="7A1C0A6E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version 16.7</w:t>
      </w:r>
    </w:p>
    <w:p w14:paraId="20C9104E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service timestamps debug datetime msec</w:t>
      </w:r>
    </w:p>
    <w:p w14:paraId="5C833B01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service timestamps log datetime msec</w:t>
      </w:r>
    </w:p>
    <w:p w14:paraId="317B77D2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platform qfp utilization monitor load 80</w:t>
      </w:r>
    </w:p>
    <w:p w14:paraId="5645D221" w14:textId="48DB15D5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no platform punt-keepalive disable-kernel-core</w:t>
      </w:r>
    </w:p>
    <w:p w14:paraId="0A98C397" w14:textId="7FEC571B" w:rsidR="000A3AAC" w:rsidRPr="000A3AAC" w:rsidRDefault="000A3AAC" w:rsidP="000A3AAC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0A3AAC">
        <w:rPr>
          <w:rFonts w:ascii="Courier New" w:hAnsi="Courier New" w:cs="Courier New"/>
          <w:b/>
          <w:bCs/>
          <w:noProof/>
          <w:sz w:val="16"/>
          <w:szCs w:val="16"/>
        </w:rPr>
        <w:t>hostname R1</w:t>
      </w:r>
    </w:p>
    <w:p w14:paraId="21942663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boot-start-marker</w:t>
      </w:r>
    </w:p>
    <w:p w14:paraId="194ECEE1" w14:textId="5BEBA401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boot-end-marker</w:t>
      </w:r>
    </w:p>
    <w:p w14:paraId="21C33EE0" w14:textId="78BA9654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vrf definition Mgmt-intf</w:t>
      </w:r>
    </w:p>
    <w:p w14:paraId="5A4FC95A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 xml:space="preserve"> address-family ipv4</w:t>
      </w:r>
    </w:p>
    <w:p w14:paraId="24637E3A" w14:textId="3F529099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 xml:space="preserve"> exit-address-family</w:t>
      </w:r>
    </w:p>
    <w:p w14:paraId="17EE3DCE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 xml:space="preserve"> address-family ipv6</w:t>
      </w:r>
    </w:p>
    <w:p w14:paraId="29C5CD4C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 xml:space="preserve"> exit-address-family</w:t>
      </w:r>
    </w:p>
    <w:p w14:paraId="24619EB3" w14:textId="725FD6BF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</w:p>
    <w:p w14:paraId="5011F472" w14:textId="77777777" w:rsidR="000A3AAC" w:rsidRPr="00FA2D98" w:rsidRDefault="000A3AAC" w:rsidP="000A3AAC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FA2D98">
        <w:rPr>
          <w:rFonts w:ascii="Courier New" w:hAnsi="Courier New" w:cs="Courier New"/>
          <w:b/>
          <w:bCs/>
          <w:noProof/>
          <w:sz w:val="16"/>
          <w:szCs w:val="16"/>
        </w:rPr>
        <w:t>enable secret 5 $1$drdy$3cVfwBxsTuOPryy7FYWA9/</w:t>
      </w:r>
    </w:p>
    <w:p w14:paraId="5BDB94D3" w14:textId="61BE5FD6" w:rsidR="000A3AAC" w:rsidRPr="00FA2D98" w:rsidRDefault="000A3AAC" w:rsidP="000A3AAC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</w:p>
    <w:p w14:paraId="11E95393" w14:textId="77777777" w:rsidR="000A3AAC" w:rsidRPr="00FA2D98" w:rsidRDefault="000A3AAC" w:rsidP="000A3AAC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FA2D98">
        <w:rPr>
          <w:rFonts w:ascii="Courier New" w:hAnsi="Courier New" w:cs="Courier New"/>
          <w:b/>
          <w:bCs/>
          <w:noProof/>
          <w:sz w:val="16"/>
          <w:szCs w:val="16"/>
        </w:rPr>
        <w:t>aaa new-model</w:t>
      </w:r>
    </w:p>
    <w:p w14:paraId="5C577820" w14:textId="5250CC06" w:rsidR="000A3AAC" w:rsidRPr="00FA2D98" w:rsidRDefault="000A3AAC" w:rsidP="000A3AAC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</w:p>
    <w:p w14:paraId="22A85884" w14:textId="77777777" w:rsidR="000A3AAC" w:rsidRPr="00FA2D98" w:rsidRDefault="000A3AAC" w:rsidP="000A3AAC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FA2D98">
        <w:rPr>
          <w:rFonts w:ascii="Courier New" w:hAnsi="Courier New" w:cs="Courier New"/>
          <w:b/>
          <w:bCs/>
          <w:noProof/>
          <w:sz w:val="16"/>
          <w:szCs w:val="16"/>
        </w:rPr>
        <w:t>aaa authentication login default group tacacs+ enable</w:t>
      </w:r>
    </w:p>
    <w:p w14:paraId="2F588138" w14:textId="77777777" w:rsidR="000A3AAC" w:rsidRPr="00FA2D98" w:rsidRDefault="000A3AAC" w:rsidP="000A3AAC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FA2D98">
        <w:rPr>
          <w:rFonts w:ascii="Courier New" w:hAnsi="Courier New" w:cs="Courier New"/>
          <w:b/>
          <w:bCs/>
          <w:noProof/>
          <w:sz w:val="16"/>
          <w:szCs w:val="16"/>
        </w:rPr>
        <w:t>aaa authentication enable default group tacacs+ enable</w:t>
      </w:r>
    </w:p>
    <w:p w14:paraId="439C1A9C" w14:textId="42CEC04D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</w:p>
    <w:p w14:paraId="1479A5C7" w14:textId="2A678D02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aaa session-id common</w:t>
      </w:r>
    </w:p>
    <w:p w14:paraId="4EE0F231" w14:textId="58D5AC82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no ip domain lookup</w:t>
      </w:r>
    </w:p>
    <w:p w14:paraId="26B81DF7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subscriber templating</w:t>
      </w:r>
    </w:p>
    <w:p w14:paraId="00626740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vtp domain cisco</w:t>
      </w:r>
    </w:p>
    <w:p w14:paraId="38402CAA" w14:textId="20031649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vtp mode transparent</w:t>
      </w:r>
    </w:p>
    <w:p w14:paraId="5D9BC502" w14:textId="4CFF38FB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multilink bundle-name authenticated</w:t>
      </w:r>
    </w:p>
    <w:p w14:paraId="3BE1D17E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license udi pid ISR4321/K9 sn FDO220523GF</w:t>
      </w:r>
    </w:p>
    <w:p w14:paraId="612E9A99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no license smart enable</w:t>
      </w:r>
    </w:p>
    <w:p w14:paraId="66A67F96" w14:textId="7E505D98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diagnostic bootup level minimal</w:t>
      </w:r>
    </w:p>
    <w:p w14:paraId="57DC0489" w14:textId="1B6B4D51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spanning-tree extend system-id</w:t>
      </w:r>
    </w:p>
    <w:p w14:paraId="2EA6D4DC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redundancy</w:t>
      </w:r>
    </w:p>
    <w:p w14:paraId="3CCDC18E" w14:textId="4B2E108E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 xml:space="preserve"> mode none</w:t>
      </w:r>
    </w:p>
    <w:p w14:paraId="3C874518" w14:textId="55197BBE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</w:p>
    <w:p w14:paraId="2C7281C3" w14:textId="77777777" w:rsidR="000A3AAC" w:rsidRPr="00FA2D98" w:rsidRDefault="000A3AAC" w:rsidP="000A3AAC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FA2D98">
        <w:rPr>
          <w:rFonts w:ascii="Courier New" w:hAnsi="Courier New" w:cs="Courier New"/>
          <w:b/>
          <w:bCs/>
          <w:noProof/>
          <w:sz w:val="16"/>
          <w:szCs w:val="16"/>
        </w:rPr>
        <w:t>interface GigabitEthernet0/0/0</w:t>
      </w:r>
    </w:p>
    <w:p w14:paraId="3FE8D9BA" w14:textId="77777777" w:rsidR="000A3AAC" w:rsidRPr="00FA2D98" w:rsidRDefault="000A3AAC" w:rsidP="000A3AAC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FA2D98">
        <w:rPr>
          <w:rFonts w:ascii="Courier New" w:hAnsi="Courier New" w:cs="Courier New"/>
          <w:b/>
          <w:bCs/>
          <w:noProof/>
          <w:sz w:val="16"/>
          <w:szCs w:val="16"/>
        </w:rPr>
        <w:t xml:space="preserve"> ip address 10.0.2.1 255.255.255.0</w:t>
      </w:r>
    </w:p>
    <w:p w14:paraId="62F57DC6" w14:textId="77777777" w:rsidR="000A3AAC" w:rsidRPr="00FA2D98" w:rsidRDefault="000A3AAC" w:rsidP="000A3AAC">
      <w:pPr>
        <w:spacing w:after="0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FA2D98">
        <w:rPr>
          <w:rFonts w:ascii="Courier New" w:hAnsi="Courier New" w:cs="Courier New"/>
          <w:b/>
          <w:bCs/>
          <w:noProof/>
          <w:sz w:val="16"/>
          <w:szCs w:val="16"/>
        </w:rPr>
        <w:t xml:space="preserve"> negotiation auto</w:t>
      </w:r>
    </w:p>
    <w:p w14:paraId="7EE70086" w14:textId="4DAD0E86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</w:p>
    <w:p w14:paraId="7F0C0E96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interface GigabitEthernet0/0/1</w:t>
      </w:r>
    </w:p>
    <w:p w14:paraId="0C987EB7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 xml:space="preserve"> no ip address</w:t>
      </w:r>
    </w:p>
    <w:p w14:paraId="5141ED73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 xml:space="preserve"> shutdown</w:t>
      </w:r>
    </w:p>
    <w:p w14:paraId="37A4584E" w14:textId="072B99B9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 xml:space="preserve"> negotiation auto</w:t>
      </w:r>
    </w:p>
    <w:p w14:paraId="36DC75AA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interface Serial0/1/0</w:t>
      </w:r>
    </w:p>
    <w:p w14:paraId="429ABF9E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 xml:space="preserve"> no ip address</w:t>
      </w:r>
    </w:p>
    <w:p w14:paraId="6E7D9C9D" w14:textId="104D7F93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 xml:space="preserve"> shutdown</w:t>
      </w:r>
    </w:p>
    <w:p w14:paraId="63EE31D0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interface Serial0/1/1</w:t>
      </w:r>
    </w:p>
    <w:p w14:paraId="43F9DF4A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 xml:space="preserve"> no ip address</w:t>
      </w:r>
    </w:p>
    <w:p w14:paraId="3A78EFF1" w14:textId="461DE22B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 xml:space="preserve"> shutdown</w:t>
      </w:r>
    </w:p>
    <w:p w14:paraId="4C99B27D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interface GigabitEthernet0/2/0</w:t>
      </w:r>
    </w:p>
    <w:p w14:paraId="3F613941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 xml:space="preserve"> no ip address</w:t>
      </w:r>
    </w:p>
    <w:p w14:paraId="0FDE5645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 xml:space="preserve"> shutdown</w:t>
      </w:r>
    </w:p>
    <w:p w14:paraId="266467A1" w14:textId="0D0B0442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 xml:space="preserve"> negotiation auto</w:t>
      </w:r>
    </w:p>
    <w:p w14:paraId="74E8646D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>interface GigabitEthernet0/2/1</w:t>
      </w:r>
    </w:p>
    <w:p w14:paraId="12619ABE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 xml:space="preserve"> no ip address</w:t>
      </w:r>
    </w:p>
    <w:p w14:paraId="457A294A" w14:textId="77777777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 xml:space="preserve"> shutdown</w:t>
      </w:r>
    </w:p>
    <w:p w14:paraId="54568FA1" w14:textId="70C853C1" w:rsidR="000A3AAC" w:rsidRPr="000A3AAC" w:rsidRDefault="000A3AAC" w:rsidP="000A3AAC">
      <w:pPr>
        <w:spacing w:after="0"/>
        <w:rPr>
          <w:rFonts w:ascii="Courier New" w:hAnsi="Courier New" w:cs="Courier New"/>
          <w:noProof/>
          <w:sz w:val="16"/>
          <w:szCs w:val="16"/>
        </w:rPr>
      </w:pPr>
      <w:r w:rsidRPr="000A3AAC">
        <w:rPr>
          <w:rFonts w:ascii="Courier New" w:hAnsi="Courier New" w:cs="Courier New"/>
          <w:noProof/>
          <w:sz w:val="16"/>
          <w:szCs w:val="16"/>
        </w:rPr>
        <w:t xml:space="preserve"> negotiation auto</w:t>
      </w:r>
    </w:p>
    <w:p w14:paraId="503DAABA" w14:textId="0423F8AD" w:rsidR="00F72738" w:rsidRPr="00EF121F" w:rsidRDefault="00F72738" w:rsidP="000A3AAC">
      <w:pPr>
        <w:spacing w:after="0"/>
        <w:rPr>
          <w:rStyle w:val="kwd"/>
          <w:rFonts w:ascii="Courier New" w:hAnsi="Courier New" w:cs="Courier New"/>
          <w:noProof/>
          <w:sz w:val="16"/>
          <w:szCs w:val="16"/>
        </w:rPr>
      </w:pPr>
      <w:r>
        <w:rPr>
          <w:rStyle w:val="kwd"/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br w:type="page"/>
      </w:r>
    </w:p>
    <w:p w14:paraId="53A1A054" w14:textId="218AE65B" w:rsidR="00EA7406" w:rsidRDefault="00EA7406" w:rsidP="00EA7406">
      <w:pPr>
        <w:spacing w:after="0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lastRenderedPageBreak/>
        <w:t>Show Commands:</w:t>
      </w:r>
    </w:p>
    <w:p w14:paraId="7A90A8EE" w14:textId="437A9D6E" w:rsidR="00EA7406" w:rsidRDefault="00EA7406" w:rsidP="00EA7406">
      <w:pPr>
        <w:spacing w:after="0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R1 </w:t>
      </w:r>
      <w:r w:rsidR="00203B3F">
        <w:rPr>
          <w:rFonts w:ascii="Times New Roman" w:hAnsi="Times New Roman" w:cs="Times New Roman"/>
          <w:sz w:val="25"/>
          <w:szCs w:val="25"/>
        </w:rPr>
        <w:t>RADIUS</w:t>
      </w:r>
      <w:r>
        <w:rPr>
          <w:rFonts w:ascii="Times New Roman" w:hAnsi="Times New Roman" w:cs="Times New Roman"/>
          <w:sz w:val="25"/>
          <w:szCs w:val="25"/>
        </w:rPr>
        <w:t>:</w:t>
      </w:r>
    </w:p>
    <w:p w14:paraId="1AAD9A50" w14:textId="77777777" w:rsidR="00EA7406" w:rsidRDefault="00EA7406" w:rsidP="00EA7406">
      <w:pPr>
        <w:spacing w:after="0"/>
        <w:rPr>
          <w:rFonts w:ascii="Courier New" w:hAnsi="Courier New" w:cs="Courier New"/>
          <w:b/>
          <w:bCs/>
          <w:sz w:val="16"/>
          <w:szCs w:val="16"/>
        </w:rPr>
      </w:pPr>
    </w:p>
    <w:p w14:paraId="0A90CD61" w14:textId="75407D64" w:rsidR="00006FD4" w:rsidRPr="00006FD4" w:rsidRDefault="00006FD4" w:rsidP="00006FD4">
      <w:pPr>
        <w:spacing w:after="0"/>
        <w:rPr>
          <w:rFonts w:ascii="Courier New" w:hAnsi="Courier New" w:cs="Courier New"/>
          <w:sz w:val="16"/>
          <w:szCs w:val="16"/>
        </w:rPr>
      </w:pPr>
      <w:r w:rsidRPr="00006FD4">
        <w:rPr>
          <w:rFonts w:ascii="Courier New" w:hAnsi="Courier New" w:cs="Courier New"/>
          <w:sz w:val="16"/>
          <w:szCs w:val="16"/>
        </w:rPr>
        <w:t>R1#</w:t>
      </w:r>
      <w:r w:rsidRPr="00006FD4">
        <w:rPr>
          <w:rFonts w:ascii="Courier New" w:hAnsi="Courier New" w:cs="Courier New"/>
          <w:b/>
          <w:bCs/>
          <w:sz w:val="16"/>
          <w:szCs w:val="16"/>
        </w:rPr>
        <w:t xml:space="preserve">show run | include </w:t>
      </w:r>
      <w:r w:rsidR="00203B3F">
        <w:rPr>
          <w:rFonts w:ascii="Courier New" w:hAnsi="Courier New" w:cs="Courier New"/>
          <w:b/>
          <w:bCs/>
          <w:sz w:val="16"/>
          <w:szCs w:val="16"/>
        </w:rPr>
        <w:t>RADIUS</w:t>
      </w:r>
    </w:p>
    <w:p w14:paraId="7023B603" w14:textId="073DAB29" w:rsidR="00006FD4" w:rsidRPr="00006FD4" w:rsidRDefault="00006FD4" w:rsidP="00006FD4">
      <w:pPr>
        <w:spacing w:after="0"/>
        <w:rPr>
          <w:rFonts w:ascii="Courier New" w:hAnsi="Courier New" w:cs="Courier New"/>
          <w:sz w:val="16"/>
          <w:szCs w:val="16"/>
        </w:rPr>
      </w:pPr>
      <w:proofErr w:type="spellStart"/>
      <w:r w:rsidRPr="00006FD4">
        <w:rPr>
          <w:rFonts w:ascii="Courier New" w:hAnsi="Courier New" w:cs="Courier New"/>
          <w:sz w:val="16"/>
          <w:szCs w:val="16"/>
        </w:rPr>
        <w:t>aaa</w:t>
      </w:r>
      <w:proofErr w:type="spellEnd"/>
      <w:r w:rsidRPr="00006FD4">
        <w:rPr>
          <w:rFonts w:ascii="Courier New" w:hAnsi="Courier New" w:cs="Courier New"/>
          <w:sz w:val="16"/>
          <w:szCs w:val="16"/>
        </w:rPr>
        <w:t xml:space="preserve"> authentication login default group </w:t>
      </w:r>
      <w:r w:rsidR="00203B3F">
        <w:rPr>
          <w:rFonts w:ascii="Courier New" w:hAnsi="Courier New" w:cs="Courier New"/>
          <w:sz w:val="16"/>
          <w:szCs w:val="16"/>
        </w:rPr>
        <w:t>RADIUS</w:t>
      </w:r>
      <w:r w:rsidRPr="00006FD4">
        <w:rPr>
          <w:rFonts w:ascii="Courier New" w:hAnsi="Courier New" w:cs="Courier New"/>
          <w:sz w:val="16"/>
          <w:szCs w:val="16"/>
        </w:rPr>
        <w:t xml:space="preserve"> enable</w:t>
      </w:r>
    </w:p>
    <w:p w14:paraId="250A7EA3" w14:textId="06DEFE02" w:rsidR="00006FD4" w:rsidRPr="00006FD4" w:rsidRDefault="00006FD4" w:rsidP="00006FD4">
      <w:pPr>
        <w:spacing w:after="0"/>
        <w:rPr>
          <w:rFonts w:ascii="Courier New" w:hAnsi="Courier New" w:cs="Courier New"/>
          <w:sz w:val="16"/>
          <w:szCs w:val="16"/>
        </w:rPr>
      </w:pPr>
      <w:proofErr w:type="spellStart"/>
      <w:r w:rsidRPr="00006FD4">
        <w:rPr>
          <w:rFonts w:ascii="Courier New" w:hAnsi="Courier New" w:cs="Courier New"/>
          <w:sz w:val="16"/>
          <w:szCs w:val="16"/>
        </w:rPr>
        <w:t>aaa</w:t>
      </w:r>
      <w:proofErr w:type="spellEnd"/>
      <w:r w:rsidRPr="00006FD4">
        <w:rPr>
          <w:rFonts w:ascii="Courier New" w:hAnsi="Courier New" w:cs="Courier New"/>
          <w:sz w:val="16"/>
          <w:szCs w:val="16"/>
        </w:rPr>
        <w:t xml:space="preserve"> authentication enable default group </w:t>
      </w:r>
      <w:r w:rsidR="00203B3F">
        <w:rPr>
          <w:rFonts w:ascii="Courier New" w:hAnsi="Courier New" w:cs="Courier New"/>
          <w:sz w:val="16"/>
          <w:szCs w:val="16"/>
        </w:rPr>
        <w:t>RADIUS</w:t>
      </w:r>
      <w:r w:rsidRPr="00006FD4">
        <w:rPr>
          <w:rFonts w:ascii="Courier New" w:hAnsi="Courier New" w:cs="Courier New"/>
          <w:sz w:val="16"/>
          <w:szCs w:val="16"/>
        </w:rPr>
        <w:t xml:space="preserve"> enable</w:t>
      </w:r>
    </w:p>
    <w:p w14:paraId="1EA8FC46" w14:textId="6709D7CF" w:rsidR="00006FD4" w:rsidRDefault="00203B3F" w:rsidP="00006FD4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RADIUS</w:t>
      </w:r>
      <w:r w:rsidR="00006FD4" w:rsidRPr="00006FD4">
        <w:rPr>
          <w:rFonts w:ascii="Courier New" w:hAnsi="Courier New" w:cs="Courier New"/>
          <w:sz w:val="16"/>
          <w:szCs w:val="16"/>
        </w:rPr>
        <w:t xml:space="preserve"> server </w:t>
      </w:r>
      <w:proofErr w:type="spellStart"/>
      <w:r w:rsidR="00006FD4" w:rsidRPr="00006FD4">
        <w:rPr>
          <w:rFonts w:ascii="Courier New" w:hAnsi="Courier New" w:cs="Courier New"/>
          <w:sz w:val="16"/>
          <w:szCs w:val="16"/>
        </w:rPr>
        <w:t>mainlinuxserver</w:t>
      </w:r>
      <w:proofErr w:type="spellEnd"/>
    </w:p>
    <w:p w14:paraId="0C7783EA" w14:textId="77777777" w:rsidR="00006FD4" w:rsidRPr="00006FD4" w:rsidRDefault="00006FD4" w:rsidP="00006FD4">
      <w:pPr>
        <w:spacing w:after="0"/>
        <w:rPr>
          <w:rFonts w:ascii="Courier New" w:hAnsi="Courier New" w:cs="Courier New"/>
          <w:sz w:val="16"/>
          <w:szCs w:val="16"/>
        </w:rPr>
      </w:pPr>
    </w:p>
    <w:p w14:paraId="53E2C0BA" w14:textId="77777777" w:rsidR="00006FD4" w:rsidRPr="00006FD4" w:rsidRDefault="00006FD4" w:rsidP="00006FD4">
      <w:pPr>
        <w:spacing w:after="0"/>
        <w:rPr>
          <w:rFonts w:ascii="Courier New" w:hAnsi="Courier New" w:cs="Courier New"/>
          <w:sz w:val="16"/>
          <w:szCs w:val="16"/>
        </w:rPr>
      </w:pPr>
      <w:r w:rsidRPr="00006FD4">
        <w:rPr>
          <w:rFonts w:ascii="Courier New" w:hAnsi="Courier New" w:cs="Courier New"/>
          <w:sz w:val="16"/>
          <w:szCs w:val="16"/>
        </w:rPr>
        <w:t>R1#</w:t>
      </w:r>
      <w:r w:rsidRPr="00006FD4">
        <w:rPr>
          <w:rFonts w:ascii="Courier New" w:hAnsi="Courier New" w:cs="Courier New"/>
          <w:b/>
          <w:bCs/>
          <w:sz w:val="16"/>
          <w:szCs w:val="16"/>
        </w:rPr>
        <w:t xml:space="preserve">show run | include </w:t>
      </w:r>
      <w:proofErr w:type="spellStart"/>
      <w:r w:rsidRPr="00006FD4">
        <w:rPr>
          <w:rFonts w:ascii="Courier New" w:hAnsi="Courier New" w:cs="Courier New"/>
          <w:b/>
          <w:bCs/>
          <w:sz w:val="16"/>
          <w:szCs w:val="16"/>
        </w:rPr>
        <w:t>aaa</w:t>
      </w:r>
      <w:proofErr w:type="spellEnd"/>
    </w:p>
    <w:p w14:paraId="3D087B5C" w14:textId="77777777" w:rsidR="00006FD4" w:rsidRPr="00006FD4" w:rsidRDefault="00006FD4" w:rsidP="00006FD4">
      <w:pPr>
        <w:spacing w:after="0"/>
        <w:rPr>
          <w:rFonts w:ascii="Courier New" w:hAnsi="Courier New" w:cs="Courier New"/>
          <w:sz w:val="16"/>
          <w:szCs w:val="16"/>
        </w:rPr>
      </w:pPr>
      <w:proofErr w:type="spellStart"/>
      <w:r w:rsidRPr="00006FD4">
        <w:rPr>
          <w:rFonts w:ascii="Courier New" w:hAnsi="Courier New" w:cs="Courier New"/>
          <w:sz w:val="16"/>
          <w:szCs w:val="16"/>
        </w:rPr>
        <w:t>aaa</w:t>
      </w:r>
      <w:proofErr w:type="spellEnd"/>
      <w:r w:rsidRPr="00006FD4">
        <w:rPr>
          <w:rFonts w:ascii="Courier New" w:hAnsi="Courier New" w:cs="Courier New"/>
          <w:sz w:val="16"/>
          <w:szCs w:val="16"/>
        </w:rPr>
        <w:t xml:space="preserve"> new-model</w:t>
      </w:r>
    </w:p>
    <w:p w14:paraId="09713F75" w14:textId="77777777" w:rsidR="00006FD4" w:rsidRPr="00006FD4" w:rsidRDefault="00006FD4" w:rsidP="00006FD4">
      <w:pPr>
        <w:spacing w:after="0"/>
        <w:rPr>
          <w:rFonts w:ascii="Courier New" w:hAnsi="Courier New" w:cs="Courier New"/>
          <w:sz w:val="16"/>
          <w:szCs w:val="16"/>
        </w:rPr>
      </w:pPr>
      <w:proofErr w:type="spellStart"/>
      <w:r w:rsidRPr="00006FD4">
        <w:rPr>
          <w:rFonts w:ascii="Courier New" w:hAnsi="Courier New" w:cs="Courier New"/>
          <w:sz w:val="16"/>
          <w:szCs w:val="16"/>
        </w:rPr>
        <w:t>aaa</w:t>
      </w:r>
      <w:proofErr w:type="spellEnd"/>
      <w:r w:rsidRPr="00006FD4">
        <w:rPr>
          <w:rFonts w:ascii="Courier New" w:hAnsi="Courier New" w:cs="Courier New"/>
          <w:sz w:val="16"/>
          <w:szCs w:val="16"/>
        </w:rPr>
        <w:t xml:space="preserve"> authentication banner ^</w:t>
      </w:r>
      <w:proofErr w:type="spellStart"/>
      <w:r w:rsidRPr="00006FD4">
        <w:rPr>
          <w:rFonts w:ascii="Courier New" w:hAnsi="Courier New" w:cs="Courier New"/>
          <w:sz w:val="16"/>
          <w:szCs w:val="16"/>
        </w:rPr>
        <w:t>Cfunny</w:t>
      </w:r>
      <w:proofErr w:type="spellEnd"/>
      <w:r w:rsidRPr="00006FD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006FD4">
        <w:rPr>
          <w:rFonts w:ascii="Courier New" w:hAnsi="Courier New" w:cs="Courier New"/>
          <w:sz w:val="16"/>
          <w:szCs w:val="16"/>
        </w:rPr>
        <w:t>banner^C</w:t>
      </w:r>
      <w:proofErr w:type="spellEnd"/>
    </w:p>
    <w:p w14:paraId="589C2679" w14:textId="77777777" w:rsidR="00006FD4" w:rsidRPr="00006FD4" w:rsidRDefault="00006FD4" w:rsidP="00006FD4">
      <w:pPr>
        <w:spacing w:after="0"/>
        <w:rPr>
          <w:rFonts w:ascii="Courier New" w:hAnsi="Courier New" w:cs="Courier New"/>
          <w:sz w:val="16"/>
          <w:szCs w:val="16"/>
        </w:rPr>
      </w:pPr>
      <w:proofErr w:type="spellStart"/>
      <w:r w:rsidRPr="00006FD4">
        <w:rPr>
          <w:rFonts w:ascii="Courier New" w:hAnsi="Courier New" w:cs="Courier New"/>
          <w:sz w:val="16"/>
          <w:szCs w:val="16"/>
        </w:rPr>
        <w:t>aaa</w:t>
      </w:r>
      <w:proofErr w:type="spellEnd"/>
      <w:r w:rsidRPr="00006FD4">
        <w:rPr>
          <w:rFonts w:ascii="Courier New" w:hAnsi="Courier New" w:cs="Courier New"/>
          <w:sz w:val="16"/>
          <w:szCs w:val="16"/>
        </w:rPr>
        <w:t xml:space="preserve"> authentication fail-message ^</w:t>
      </w:r>
      <w:proofErr w:type="spellStart"/>
      <w:r w:rsidRPr="00006FD4">
        <w:rPr>
          <w:rFonts w:ascii="Courier New" w:hAnsi="Courier New" w:cs="Courier New"/>
          <w:sz w:val="16"/>
          <w:szCs w:val="16"/>
        </w:rPr>
        <w:t>Cfunny</w:t>
      </w:r>
      <w:proofErr w:type="spellEnd"/>
      <w:r w:rsidRPr="00006FD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006FD4">
        <w:rPr>
          <w:rFonts w:ascii="Courier New" w:hAnsi="Courier New" w:cs="Courier New"/>
          <w:sz w:val="16"/>
          <w:szCs w:val="16"/>
        </w:rPr>
        <w:t>fail-message^C</w:t>
      </w:r>
      <w:proofErr w:type="spellEnd"/>
    </w:p>
    <w:p w14:paraId="797CC7EB" w14:textId="12EBA805" w:rsidR="00006FD4" w:rsidRPr="00006FD4" w:rsidRDefault="00006FD4" w:rsidP="00006FD4">
      <w:pPr>
        <w:spacing w:after="0"/>
        <w:rPr>
          <w:rFonts w:ascii="Courier New" w:hAnsi="Courier New" w:cs="Courier New"/>
          <w:sz w:val="16"/>
          <w:szCs w:val="16"/>
        </w:rPr>
      </w:pPr>
      <w:proofErr w:type="spellStart"/>
      <w:r w:rsidRPr="00006FD4">
        <w:rPr>
          <w:rFonts w:ascii="Courier New" w:hAnsi="Courier New" w:cs="Courier New"/>
          <w:sz w:val="16"/>
          <w:szCs w:val="16"/>
        </w:rPr>
        <w:t>aaa</w:t>
      </w:r>
      <w:proofErr w:type="spellEnd"/>
      <w:r w:rsidRPr="00006FD4">
        <w:rPr>
          <w:rFonts w:ascii="Courier New" w:hAnsi="Courier New" w:cs="Courier New"/>
          <w:sz w:val="16"/>
          <w:szCs w:val="16"/>
        </w:rPr>
        <w:t xml:space="preserve"> authentication login default group </w:t>
      </w:r>
      <w:r w:rsidR="00203B3F">
        <w:rPr>
          <w:rFonts w:ascii="Courier New" w:hAnsi="Courier New" w:cs="Courier New"/>
          <w:sz w:val="16"/>
          <w:szCs w:val="16"/>
        </w:rPr>
        <w:t>RADIUS</w:t>
      </w:r>
      <w:r w:rsidRPr="00006FD4">
        <w:rPr>
          <w:rFonts w:ascii="Courier New" w:hAnsi="Courier New" w:cs="Courier New"/>
          <w:sz w:val="16"/>
          <w:szCs w:val="16"/>
        </w:rPr>
        <w:t xml:space="preserve"> enable</w:t>
      </w:r>
    </w:p>
    <w:p w14:paraId="430E8C04" w14:textId="1DF8E874" w:rsidR="00006FD4" w:rsidRPr="00006FD4" w:rsidRDefault="00006FD4" w:rsidP="00006FD4">
      <w:pPr>
        <w:spacing w:after="0"/>
        <w:rPr>
          <w:rFonts w:ascii="Courier New" w:hAnsi="Courier New" w:cs="Courier New"/>
          <w:sz w:val="16"/>
          <w:szCs w:val="16"/>
        </w:rPr>
      </w:pPr>
      <w:proofErr w:type="spellStart"/>
      <w:r w:rsidRPr="00006FD4">
        <w:rPr>
          <w:rFonts w:ascii="Courier New" w:hAnsi="Courier New" w:cs="Courier New"/>
          <w:sz w:val="16"/>
          <w:szCs w:val="16"/>
        </w:rPr>
        <w:t>aaa</w:t>
      </w:r>
      <w:proofErr w:type="spellEnd"/>
      <w:r w:rsidRPr="00006FD4">
        <w:rPr>
          <w:rFonts w:ascii="Courier New" w:hAnsi="Courier New" w:cs="Courier New"/>
          <w:sz w:val="16"/>
          <w:szCs w:val="16"/>
        </w:rPr>
        <w:t xml:space="preserve"> authentication enable default group </w:t>
      </w:r>
      <w:r w:rsidR="00203B3F">
        <w:rPr>
          <w:rFonts w:ascii="Courier New" w:hAnsi="Courier New" w:cs="Courier New"/>
          <w:sz w:val="16"/>
          <w:szCs w:val="16"/>
        </w:rPr>
        <w:t>RADIUS</w:t>
      </w:r>
      <w:r w:rsidRPr="00006FD4">
        <w:rPr>
          <w:rFonts w:ascii="Courier New" w:hAnsi="Courier New" w:cs="Courier New"/>
          <w:sz w:val="16"/>
          <w:szCs w:val="16"/>
        </w:rPr>
        <w:t xml:space="preserve"> enable</w:t>
      </w:r>
    </w:p>
    <w:p w14:paraId="0487020D" w14:textId="52344379" w:rsidR="00EA7406" w:rsidRDefault="00006FD4" w:rsidP="00006FD4">
      <w:pPr>
        <w:spacing w:after="0"/>
        <w:rPr>
          <w:rFonts w:ascii="Courier New" w:hAnsi="Courier New" w:cs="Courier New"/>
          <w:sz w:val="16"/>
          <w:szCs w:val="16"/>
        </w:rPr>
      </w:pPr>
      <w:proofErr w:type="spellStart"/>
      <w:r w:rsidRPr="00006FD4">
        <w:rPr>
          <w:rFonts w:ascii="Courier New" w:hAnsi="Courier New" w:cs="Courier New"/>
          <w:sz w:val="16"/>
          <w:szCs w:val="16"/>
        </w:rPr>
        <w:t>aaa</w:t>
      </w:r>
      <w:proofErr w:type="spellEnd"/>
      <w:r w:rsidRPr="00006FD4">
        <w:rPr>
          <w:rFonts w:ascii="Courier New" w:hAnsi="Courier New" w:cs="Courier New"/>
          <w:sz w:val="16"/>
          <w:szCs w:val="16"/>
        </w:rPr>
        <w:t xml:space="preserve"> session-id common</w:t>
      </w:r>
    </w:p>
    <w:p w14:paraId="4B43EF86" w14:textId="7F2FBD79" w:rsidR="00006FD4" w:rsidRDefault="00006FD4" w:rsidP="00006FD4">
      <w:pPr>
        <w:spacing w:after="0"/>
        <w:rPr>
          <w:rFonts w:ascii="Courier New" w:hAnsi="Courier New" w:cs="Courier New"/>
          <w:sz w:val="16"/>
          <w:szCs w:val="16"/>
        </w:rPr>
      </w:pPr>
    </w:p>
    <w:p w14:paraId="4A66582E" w14:textId="66A8D2B3" w:rsidR="00EA7406" w:rsidRPr="00A82DF1" w:rsidRDefault="00006FD4" w:rsidP="00EA7406">
      <w:pPr>
        <w:spacing w:after="0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R1 TACACS+</w:t>
      </w:r>
      <w:r w:rsidR="00EA7406">
        <w:rPr>
          <w:rFonts w:ascii="Times New Roman" w:hAnsi="Times New Roman" w:cs="Times New Roman"/>
          <w:sz w:val="25"/>
          <w:szCs w:val="25"/>
        </w:rPr>
        <w:t>:</w:t>
      </w:r>
    </w:p>
    <w:p w14:paraId="5351C409" w14:textId="27EDD70A" w:rsidR="00EA7406" w:rsidRDefault="00EA7406" w:rsidP="00EA7406">
      <w:pPr>
        <w:spacing w:after="0"/>
        <w:rPr>
          <w:rFonts w:ascii="Courier New" w:hAnsi="Courier New" w:cs="Courier New"/>
          <w:sz w:val="16"/>
          <w:szCs w:val="16"/>
        </w:rPr>
      </w:pPr>
    </w:p>
    <w:p w14:paraId="45E14BE2" w14:textId="5054B7A6" w:rsidR="00C65524" w:rsidRPr="00C65524" w:rsidRDefault="00C65524" w:rsidP="00C65524">
      <w:pPr>
        <w:spacing w:after="0"/>
        <w:rPr>
          <w:rFonts w:ascii="Courier New" w:hAnsi="Courier New" w:cs="Courier New"/>
          <w:sz w:val="16"/>
          <w:szCs w:val="16"/>
        </w:rPr>
      </w:pPr>
      <w:r w:rsidRPr="00C65524">
        <w:rPr>
          <w:rFonts w:ascii="Courier New" w:hAnsi="Courier New" w:cs="Courier New"/>
          <w:sz w:val="16"/>
          <w:szCs w:val="16"/>
        </w:rPr>
        <w:t>R1#</w:t>
      </w:r>
      <w:r w:rsidRPr="00C65524">
        <w:rPr>
          <w:rFonts w:ascii="Courier New" w:hAnsi="Courier New" w:cs="Courier New"/>
          <w:b/>
          <w:bCs/>
          <w:sz w:val="16"/>
          <w:szCs w:val="16"/>
        </w:rPr>
        <w:t>show run | include tacacs</w:t>
      </w:r>
    </w:p>
    <w:p w14:paraId="6F28FCEF" w14:textId="08B054BB" w:rsidR="00C65524" w:rsidRPr="00C65524" w:rsidRDefault="00C65524" w:rsidP="00C65524">
      <w:pPr>
        <w:spacing w:after="0"/>
        <w:rPr>
          <w:rFonts w:ascii="Courier New" w:hAnsi="Courier New" w:cs="Courier New"/>
          <w:sz w:val="16"/>
          <w:szCs w:val="16"/>
        </w:rPr>
      </w:pPr>
      <w:proofErr w:type="spellStart"/>
      <w:r w:rsidRPr="00C65524">
        <w:rPr>
          <w:rFonts w:ascii="Courier New" w:hAnsi="Courier New" w:cs="Courier New"/>
          <w:sz w:val="16"/>
          <w:szCs w:val="16"/>
        </w:rPr>
        <w:t>aaa</w:t>
      </w:r>
      <w:proofErr w:type="spellEnd"/>
      <w:r w:rsidRPr="00C65524">
        <w:rPr>
          <w:rFonts w:ascii="Courier New" w:hAnsi="Courier New" w:cs="Courier New"/>
          <w:sz w:val="16"/>
          <w:szCs w:val="16"/>
        </w:rPr>
        <w:t xml:space="preserve"> authentication login default group tacacs+ enable</w:t>
      </w:r>
    </w:p>
    <w:p w14:paraId="127C42E1" w14:textId="6D567C73" w:rsidR="00C65524" w:rsidRPr="00C65524" w:rsidRDefault="00C65524" w:rsidP="00C65524">
      <w:pPr>
        <w:spacing w:after="0"/>
        <w:rPr>
          <w:rFonts w:ascii="Courier New" w:hAnsi="Courier New" w:cs="Courier New"/>
          <w:sz w:val="16"/>
          <w:szCs w:val="16"/>
        </w:rPr>
      </w:pPr>
      <w:proofErr w:type="spellStart"/>
      <w:r w:rsidRPr="00C65524">
        <w:rPr>
          <w:rFonts w:ascii="Courier New" w:hAnsi="Courier New" w:cs="Courier New"/>
          <w:sz w:val="16"/>
          <w:szCs w:val="16"/>
        </w:rPr>
        <w:t>aaa</w:t>
      </w:r>
      <w:proofErr w:type="spellEnd"/>
      <w:r w:rsidRPr="00C65524">
        <w:rPr>
          <w:rFonts w:ascii="Courier New" w:hAnsi="Courier New" w:cs="Courier New"/>
          <w:sz w:val="16"/>
          <w:szCs w:val="16"/>
        </w:rPr>
        <w:t xml:space="preserve"> authentication enable default group tacacs+ enable</w:t>
      </w:r>
    </w:p>
    <w:p w14:paraId="441E7480" w14:textId="41494C58" w:rsidR="00C65524" w:rsidRPr="00C65524" w:rsidRDefault="00C65524" w:rsidP="00C65524">
      <w:pPr>
        <w:spacing w:after="0"/>
        <w:rPr>
          <w:rFonts w:ascii="Courier New" w:hAnsi="Courier New" w:cs="Courier New"/>
          <w:sz w:val="16"/>
          <w:szCs w:val="16"/>
        </w:rPr>
      </w:pPr>
      <w:r w:rsidRPr="00C65524">
        <w:rPr>
          <w:rFonts w:ascii="Courier New" w:hAnsi="Courier New" w:cs="Courier New"/>
          <w:sz w:val="16"/>
          <w:szCs w:val="16"/>
        </w:rPr>
        <w:t xml:space="preserve">tacacs server </w:t>
      </w:r>
      <w:proofErr w:type="spellStart"/>
      <w:r w:rsidRPr="00C65524">
        <w:rPr>
          <w:rFonts w:ascii="Courier New" w:hAnsi="Courier New" w:cs="Courier New"/>
          <w:sz w:val="16"/>
          <w:szCs w:val="16"/>
        </w:rPr>
        <w:t>maintacacsserver</w:t>
      </w:r>
      <w:proofErr w:type="spellEnd"/>
    </w:p>
    <w:p w14:paraId="0AFD170B" w14:textId="7D71C814" w:rsidR="00C65524" w:rsidRPr="00C65524" w:rsidRDefault="00C65524" w:rsidP="00C65524">
      <w:pPr>
        <w:spacing w:after="0"/>
        <w:rPr>
          <w:rFonts w:ascii="Courier New" w:hAnsi="Courier New" w:cs="Courier New"/>
          <w:sz w:val="16"/>
          <w:szCs w:val="16"/>
        </w:rPr>
      </w:pPr>
    </w:p>
    <w:p w14:paraId="2A69B0E0" w14:textId="04367F4F" w:rsidR="00C65524" w:rsidRPr="00C65524" w:rsidRDefault="00C65524" w:rsidP="00C65524">
      <w:pPr>
        <w:spacing w:after="0"/>
        <w:rPr>
          <w:rFonts w:ascii="Courier New" w:hAnsi="Courier New" w:cs="Courier New"/>
          <w:sz w:val="16"/>
          <w:szCs w:val="16"/>
        </w:rPr>
      </w:pPr>
      <w:r w:rsidRPr="00C65524">
        <w:rPr>
          <w:rFonts w:ascii="Courier New" w:hAnsi="Courier New" w:cs="Courier New"/>
          <w:sz w:val="16"/>
          <w:szCs w:val="16"/>
        </w:rPr>
        <w:t>R1#</w:t>
      </w:r>
      <w:r w:rsidRPr="00C65524">
        <w:rPr>
          <w:rFonts w:ascii="Courier New" w:hAnsi="Courier New" w:cs="Courier New"/>
          <w:b/>
          <w:bCs/>
          <w:sz w:val="16"/>
          <w:szCs w:val="16"/>
        </w:rPr>
        <w:t xml:space="preserve">show run | include </w:t>
      </w:r>
      <w:proofErr w:type="spellStart"/>
      <w:r w:rsidRPr="00C65524">
        <w:rPr>
          <w:rFonts w:ascii="Courier New" w:hAnsi="Courier New" w:cs="Courier New"/>
          <w:b/>
          <w:bCs/>
          <w:sz w:val="16"/>
          <w:szCs w:val="16"/>
        </w:rPr>
        <w:t>aaa</w:t>
      </w:r>
      <w:proofErr w:type="spellEnd"/>
    </w:p>
    <w:p w14:paraId="33B35DD6" w14:textId="78154B1E" w:rsidR="00C65524" w:rsidRPr="00C65524" w:rsidRDefault="00C65524" w:rsidP="00C65524">
      <w:pPr>
        <w:spacing w:after="0"/>
        <w:rPr>
          <w:rFonts w:ascii="Courier New" w:hAnsi="Courier New" w:cs="Courier New"/>
          <w:sz w:val="16"/>
          <w:szCs w:val="16"/>
        </w:rPr>
      </w:pPr>
      <w:proofErr w:type="spellStart"/>
      <w:r w:rsidRPr="00C65524">
        <w:rPr>
          <w:rFonts w:ascii="Courier New" w:hAnsi="Courier New" w:cs="Courier New"/>
          <w:sz w:val="16"/>
          <w:szCs w:val="16"/>
        </w:rPr>
        <w:t>aaa</w:t>
      </w:r>
      <w:proofErr w:type="spellEnd"/>
      <w:r w:rsidRPr="00C65524">
        <w:rPr>
          <w:rFonts w:ascii="Courier New" w:hAnsi="Courier New" w:cs="Courier New"/>
          <w:sz w:val="16"/>
          <w:szCs w:val="16"/>
        </w:rPr>
        <w:t xml:space="preserve"> new-model</w:t>
      </w:r>
    </w:p>
    <w:p w14:paraId="0323BA21" w14:textId="40300ABF" w:rsidR="00C65524" w:rsidRPr="00C65524" w:rsidRDefault="00C65524" w:rsidP="00C65524">
      <w:pPr>
        <w:spacing w:after="0"/>
        <w:rPr>
          <w:rFonts w:ascii="Courier New" w:hAnsi="Courier New" w:cs="Courier New"/>
          <w:sz w:val="16"/>
          <w:szCs w:val="16"/>
        </w:rPr>
      </w:pPr>
      <w:proofErr w:type="spellStart"/>
      <w:r w:rsidRPr="00C65524">
        <w:rPr>
          <w:rFonts w:ascii="Courier New" w:hAnsi="Courier New" w:cs="Courier New"/>
          <w:sz w:val="16"/>
          <w:szCs w:val="16"/>
        </w:rPr>
        <w:t>aaa</w:t>
      </w:r>
      <w:proofErr w:type="spellEnd"/>
      <w:r w:rsidRPr="00C65524">
        <w:rPr>
          <w:rFonts w:ascii="Courier New" w:hAnsi="Courier New" w:cs="Courier New"/>
          <w:sz w:val="16"/>
          <w:szCs w:val="16"/>
        </w:rPr>
        <w:t xml:space="preserve"> authentication login default group tacacs+ enable</w:t>
      </w:r>
    </w:p>
    <w:p w14:paraId="0CA8403C" w14:textId="7AD13BAD" w:rsidR="00C65524" w:rsidRPr="00C65524" w:rsidRDefault="00C65524" w:rsidP="00C65524">
      <w:pPr>
        <w:spacing w:after="0"/>
        <w:rPr>
          <w:rFonts w:ascii="Courier New" w:hAnsi="Courier New" w:cs="Courier New"/>
          <w:sz w:val="16"/>
          <w:szCs w:val="16"/>
        </w:rPr>
      </w:pPr>
      <w:proofErr w:type="spellStart"/>
      <w:r w:rsidRPr="00C65524">
        <w:rPr>
          <w:rFonts w:ascii="Courier New" w:hAnsi="Courier New" w:cs="Courier New"/>
          <w:sz w:val="16"/>
          <w:szCs w:val="16"/>
        </w:rPr>
        <w:t>aaa</w:t>
      </w:r>
      <w:proofErr w:type="spellEnd"/>
      <w:r w:rsidRPr="00C65524">
        <w:rPr>
          <w:rFonts w:ascii="Courier New" w:hAnsi="Courier New" w:cs="Courier New"/>
          <w:sz w:val="16"/>
          <w:szCs w:val="16"/>
        </w:rPr>
        <w:t xml:space="preserve"> authentication enable default group tacacs+ enable</w:t>
      </w:r>
    </w:p>
    <w:p w14:paraId="7011EEB6" w14:textId="3B9D265D" w:rsidR="00D014C3" w:rsidRDefault="00C65524" w:rsidP="00C672D9">
      <w:pPr>
        <w:spacing w:after="0"/>
        <w:rPr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</w:pPr>
      <w:proofErr w:type="spellStart"/>
      <w:r w:rsidRPr="00C65524">
        <w:rPr>
          <w:rFonts w:ascii="Courier New" w:hAnsi="Courier New" w:cs="Courier New"/>
          <w:sz w:val="16"/>
          <w:szCs w:val="16"/>
        </w:rPr>
        <w:t>aaa</w:t>
      </w:r>
      <w:proofErr w:type="spellEnd"/>
      <w:r w:rsidRPr="00C65524">
        <w:rPr>
          <w:rFonts w:ascii="Courier New" w:hAnsi="Courier New" w:cs="Courier New"/>
          <w:sz w:val="16"/>
          <w:szCs w:val="16"/>
        </w:rPr>
        <w:t xml:space="preserve"> session-id common</w:t>
      </w:r>
    </w:p>
    <w:p w14:paraId="53792C3C" w14:textId="44C34AC7" w:rsidR="00C672D9" w:rsidRDefault="00C672D9" w:rsidP="00C672D9">
      <w:pPr>
        <w:spacing w:after="0"/>
        <w:rPr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</w:pPr>
    </w:p>
    <w:p w14:paraId="001C747A" w14:textId="34AC64CD" w:rsidR="00C672D9" w:rsidRDefault="0072374F" w:rsidP="00C672D9">
      <w:pPr>
        <w:spacing w:after="0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color w:val="58585B"/>
          <w:sz w:val="25"/>
          <w:szCs w:val="25"/>
          <w:bdr w:val="none" w:sz="0" w:space="0" w:color="auto" w:frame="1"/>
          <w:shd w:val="clear" w:color="auto" w:fill="FFFFFF"/>
        </w:rPr>
        <w:drawing>
          <wp:anchor distT="0" distB="0" distL="114300" distR="114300" simplePos="0" relativeHeight="251658251" behindDoc="0" locked="0" layoutInCell="1" allowOverlap="1" wp14:anchorId="78A0C570" wp14:editId="5672F015">
            <wp:simplePos x="0" y="0"/>
            <wp:positionH relativeFrom="margin">
              <wp:align>right</wp:align>
            </wp:positionH>
            <wp:positionV relativeFrom="paragraph">
              <wp:posOffset>376555</wp:posOffset>
            </wp:positionV>
            <wp:extent cx="5939790" cy="2440940"/>
            <wp:effectExtent l="0" t="0" r="381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72D9">
        <w:rPr>
          <w:rFonts w:ascii="Times New Roman" w:hAnsi="Times New Roman" w:cs="Times New Roman"/>
          <w:sz w:val="25"/>
          <w:szCs w:val="25"/>
        </w:rPr>
        <w:t xml:space="preserve">Verification of </w:t>
      </w:r>
      <w:r w:rsidR="003B273D">
        <w:rPr>
          <w:rFonts w:ascii="Times New Roman" w:hAnsi="Times New Roman" w:cs="Times New Roman"/>
          <w:sz w:val="25"/>
          <w:szCs w:val="25"/>
        </w:rPr>
        <w:t>connectivity via pings</w:t>
      </w:r>
      <w:r w:rsidR="00C66175">
        <w:rPr>
          <w:rFonts w:ascii="Times New Roman" w:hAnsi="Times New Roman" w:cs="Times New Roman"/>
          <w:sz w:val="25"/>
          <w:szCs w:val="25"/>
        </w:rPr>
        <w:t>:</w:t>
      </w:r>
    </w:p>
    <w:p w14:paraId="37B31973" w14:textId="30895E62" w:rsidR="00C66175" w:rsidRPr="00C66175" w:rsidRDefault="00EC5162" w:rsidP="00C672D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EC5162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41DC8464" wp14:editId="01B50C9A">
                <wp:simplePos x="0" y="0"/>
                <wp:positionH relativeFrom="margin">
                  <wp:align>center</wp:align>
                </wp:positionH>
                <wp:positionV relativeFrom="paragraph">
                  <wp:posOffset>2628790</wp:posOffset>
                </wp:positionV>
                <wp:extent cx="3657600" cy="1404620"/>
                <wp:effectExtent l="0" t="0" r="19050" b="2032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3455B" w14:textId="46EB727A" w:rsidR="00EC5162" w:rsidRDefault="001B74AA" w:rsidP="00CA57E7">
                            <w:pPr>
                              <w:jc w:val="center"/>
                            </w:pPr>
                            <w:r>
                              <w:t>Connection</w:t>
                            </w:r>
                            <w:r w:rsidR="00CA57E7">
                              <w:t xml:space="preserve"> between </w:t>
                            </w:r>
                            <w:r w:rsidR="00555771">
                              <w:t>FreeRadius</w:t>
                            </w:r>
                            <w:r w:rsidR="00CA57E7">
                              <w:t xml:space="preserve"> server (VM </w:t>
                            </w:r>
                            <w:r w:rsidR="00D007BC">
                              <w:t xml:space="preserve">of </w:t>
                            </w:r>
                            <w:r w:rsidR="00CA57E7">
                              <w:t>Linux)</w:t>
                            </w:r>
                            <w:r w:rsidR="00D007BC">
                              <w:t xml:space="preserve"> and Client </w:t>
                            </w:r>
                            <w:r>
                              <w:t>(Router)</w:t>
                            </w:r>
                            <w:r w:rsidR="003B273D">
                              <w:t xml:space="preserve"> </w:t>
                            </w:r>
                            <w:r w:rsidR="0092685F">
                              <w:t xml:space="preserve">is </w:t>
                            </w:r>
                            <w:r w:rsidR="003B273D">
                              <w:t>successful.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53" style="position:absolute;margin-left:0;margin-top:207pt;width:4in;height:110.6pt;z-index:2516582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" w14:anchorId="41DC8464">
                <v:textbox style="mso-fit-shape-to-text:t">
                  <w:txbxContent>
                    <w:p w:rsidR="00EC5162" w:rsidP="00CA57E7" w:rsidRDefault="001B74AA" w14:paraId="6793455B" w14:textId="46EB727A">
                      <w:pPr>
                        <w:jc w:val="center"/>
                      </w:pPr>
                      <w:r>
                        <w:t>Connection</w:t>
                      </w:r>
                      <w:r w:rsidR="00CA57E7">
                        <w:t xml:space="preserve"> between </w:t>
                      </w:r>
                      <w:r w:rsidR="00555771">
                        <w:t>FreeRadius</w:t>
                      </w:r>
                      <w:r w:rsidR="00CA57E7">
                        <w:t xml:space="preserve"> server (VM </w:t>
                      </w:r>
                      <w:r w:rsidR="00D007BC">
                        <w:t xml:space="preserve">of </w:t>
                      </w:r>
                      <w:r w:rsidR="00CA57E7">
                        <w:t>Linux)</w:t>
                      </w:r>
                      <w:r w:rsidR="00D007BC">
                        <w:t xml:space="preserve"> and Client </w:t>
                      </w:r>
                      <w:r>
                        <w:t>(Router)</w:t>
                      </w:r>
                      <w:r w:rsidR="003B273D">
                        <w:t xml:space="preserve"> </w:t>
                      </w:r>
                      <w:r w:rsidR="0092685F">
                        <w:t xml:space="preserve">is </w:t>
                      </w:r>
                      <w:r w:rsidR="003B273D">
                        <w:t>successful.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EB466F" w14:textId="5C93AFEB" w:rsidR="009F2031" w:rsidRPr="00FC15A1" w:rsidRDefault="003B273D" w:rsidP="00C672D9">
      <w:pPr>
        <w:rPr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</w:pPr>
      <w:r w:rsidRPr="003B273D">
        <w:rPr>
          <w:rFonts w:ascii="Times New Roman" w:hAnsi="Times New Roman" w:cs="Times New Roman"/>
          <w:noProof/>
          <w:color w:val="58585B"/>
          <w:sz w:val="25"/>
          <w:szCs w:val="25"/>
          <w:bdr w:val="none" w:sz="0" w:space="0" w:color="auto" w:frame="1"/>
          <w:shd w:val="clear" w:color="auto" w:fill="FFFFFF"/>
        </w:rPr>
        <w:lastRenderedPageBreak/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28D09F1E" wp14:editId="494C8CD8">
                <wp:simplePos x="0" y="0"/>
                <wp:positionH relativeFrom="margin">
                  <wp:align>center</wp:align>
                </wp:positionH>
                <wp:positionV relativeFrom="paragraph">
                  <wp:posOffset>5644819</wp:posOffset>
                </wp:positionV>
                <wp:extent cx="3267710" cy="1404620"/>
                <wp:effectExtent l="0" t="0" r="27940" b="2032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77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8C761" w14:textId="3229F24A" w:rsidR="003B273D" w:rsidRDefault="003B273D" w:rsidP="003B273D">
                            <w:pPr>
                              <w:jc w:val="center"/>
                            </w:pPr>
                            <w:r>
                              <w:t>Connection between TACACS+ server (hosted on PC) and Client (Router) is successful.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54" style="position:absolute;margin-left:0;margin-top:444.45pt;width:257.3pt;height:110.6pt;z-index:251658253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" w14:anchorId="28D09F1E">
                <v:textbox style="mso-fit-shape-to-text:t">
                  <w:txbxContent>
                    <w:p w:rsidR="003B273D" w:rsidP="003B273D" w:rsidRDefault="003B273D" w14:paraId="4A98C761" w14:textId="3229F24A">
                      <w:pPr>
                        <w:jc w:val="center"/>
                      </w:pPr>
                      <w:r>
                        <w:t>Connection between TACACS+ server (hosted on PC) and Client (Router) is successful.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2374F"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58250" behindDoc="0" locked="0" layoutInCell="1" allowOverlap="1" wp14:anchorId="194841AF" wp14:editId="3D4992FD">
            <wp:simplePos x="0" y="0"/>
            <wp:positionH relativeFrom="margin">
              <wp:align>right</wp:align>
            </wp:positionH>
            <wp:positionV relativeFrom="paragraph">
              <wp:posOffset>608</wp:posOffset>
            </wp:positionV>
            <wp:extent cx="5939790" cy="5446395"/>
            <wp:effectExtent l="0" t="0" r="381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777">
        <w:rPr>
          <w:rFonts w:ascii="Times New Roman" w:hAnsi="Times New Roman" w:cs="Times New Roman"/>
          <w:color w:val="58585B"/>
          <w:sz w:val="25"/>
          <w:szCs w:val="25"/>
          <w:bdr w:val="none" w:sz="0" w:space="0" w:color="auto" w:frame="1"/>
          <w:shd w:val="clear" w:color="auto" w:fill="FFFFFF"/>
        </w:rPr>
        <w:br w:type="page"/>
      </w:r>
    </w:p>
    <w:p w14:paraId="15CFC4CF" w14:textId="1CDE745C" w:rsidR="001203E6" w:rsidRDefault="001203E6" w:rsidP="001203E6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655A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Problems</w:t>
      </w:r>
    </w:p>
    <w:p w14:paraId="0EE55ECC" w14:textId="257A8840" w:rsidR="00544269" w:rsidRDefault="001203E6" w:rsidP="00F6672F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 w:rsidR="00952BF3" w:rsidRPr="00D347D5">
        <w:rPr>
          <w:rFonts w:ascii="Times New Roman" w:hAnsi="Times New Roman" w:cs="Times New Roman"/>
          <w:sz w:val="25"/>
          <w:szCs w:val="25"/>
        </w:rPr>
        <w:t>There</w:t>
      </w:r>
      <w:r w:rsidR="00C548AD">
        <w:rPr>
          <w:rFonts w:ascii="Times New Roman" w:hAnsi="Times New Roman" w:cs="Times New Roman"/>
          <w:sz w:val="25"/>
          <w:szCs w:val="25"/>
        </w:rPr>
        <w:t xml:space="preserve"> were, expectedly, many problems </w:t>
      </w:r>
      <w:r w:rsidR="00D53050">
        <w:rPr>
          <w:rFonts w:ascii="Times New Roman" w:hAnsi="Times New Roman" w:cs="Times New Roman"/>
          <w:sz w:val="25"/>
          <w:szCs w:val="25"/>
        </w:rPr>
        <w:t xml:space="preserve">during configuration, especially those stemming from the inexperience of the new interfaces. </w:t>
      </w:r>
      <w:r w:rsidR="00A3746F">
        <w:rPr>
          <w:rFonts w:ascii="Times New Roman" w:hAnsi="Times New Roman" w:cs="Times New Roman"/>
          <w:sz w:val="25"/>
          <w:szCs w:val="25"/>
        </w:rPr>
        <w:t xml:space="preserve">The one that would end up causing the greatest confusion is the necessity to restart the protocol service </w:t>
      </w:r>
      <w:r w:rsidR="00FB6659">
        <w:rPr>
          <w:rFonts w:ascii="Times New Roman" w:hAnsi="Times New Roman" w:cs="Times New Roman"/>
          <w:sz w:val="25"/>
          <w:szCs w:val="25"/>
        </w:rPr>
        <w:t xml:space="preserve">after making major changes, such as changing the </w:t>
      </w:r>
      <w:r w:rsidR="00AA752D">
        <w:rPr>
          <w:rFonts w:ascii="Times New Roman" w:hAnsi="Times New Roman" w:cs="Times New Roman"/>
          <w:sz w:val="25"/>
          <w:szCs w:val="25"/>
        </w:rPr>
        <w:t xml:space="preserve">shared secret key or an IP address. This caused many understanding conflicts as </w:t>
      </w:r>
      <w:r w:rsidR="006E2CB9">
        <w:rPr>
          <w:rFonts w:ascii="Times New Roman" w:hAnsi="Times New Roman" w:cs="Times New Roman"/>
          <w:sz w:val="25"/>
          <w:szCs w:val="25"/>
        </w:rPr>
        <w:t>configurations do not update and apply instantaneously, making certain changes and configurations not display properly from a user device</w:t>
      </w:r>
      <w:r w:rsidR="00BD61F0">
        <w:rPr>
          <w:rFonts w:ascii="Times New Roman" w:hAnsi="Times New Roman" w:cs="Times New Roman"/>
          <w:sz w:val="25"/>
          <w:szCs w:val="25"/>
        </w:rPr>
        <w:t xml:space="preserve"> perspective. This interfered with expectations of certain commands and confused the g</w:t>
      </w:r>
      <w:r w:rsidR="005B371A">
        <w:rPr>
          <w:rFonts w:ascii="Times New Roman" w:hAnsi="Times New Roman" w:cs="Times New Roman"/>
          <w:sz w:val="25"/>
          <w:szCs w:val="25"/>
        </w:rPr>
        <w:t xml:space="preserve">eneral understanding of whether a command functioned or not. Ultimately, the “service </w:t>
      </w:r>
      <w:r w:rsidR="00555771">
        <w:rPr>
          <w:rFonts w:ascii="Times New Roman" w:hAnsi="Times New Roman" w:cs="Times New Roman"/>
          <w:sz w:val="25"/>
          <w:szCs w:val="25"/>
        </w:rPr>
        <w:t>FreeRadius</w:t>
      </w:r>
      <w:r w:rsidR="005B371A">
        <w:rPr>
          <w:rFonts w:ascii="Times New Roman" w:hAnsi="Times New Roman" w:cs="Times New Roman"/>
          <w:sz w:val="25"/>
          <w:szCs w:val="25"/>
        </w:rPr>
        <w:t xml:space="preserve"> restart” command </w:t>
      </w:r>
      <w:r w:rsidR="004844F5">
        <w:rPr>
          <w:rFonts w:ascii="Times New Roman" w:hAnsi="Times New Roman" w:cs="Times New Roman"/>
          <w:sz w:val="25"/>
          <w:szCs w:val="25"/>
        </w:rPr>
        <w:t xml:space="preserve">for </w:t>
      </w:r>
      <w:r w:rsidR="00203B3F">
        <w:rPr>
          <w:rFonts w:ascii="Times New Roman" w:hAnsi="Times New Roman" w:cs="Times New Roman"/>
          <w:sz w:val="25"/>
          <w:szCs w:val="25"/>
        </w:rPr>
        <w:t>RADIUS</w:t>
      </w:r>
      <w:r w:rsidR="005B371A">
        <w:rPr>
          <w:rFonts w:ascii="Times New Roman" w:hAnsi="Times New Roman" w:cs="Times New Roman"/>
          <w:sz w:val="25"/>
          <w:szCs w:val="25"/>
        </w:rPr>
        <w:t xml:space="preserve"> and </w:t>
      </w:r>
      <w:r w:rsidR="004844F5">
        <w:rPr>
          <w:rFonts w:ascii="Times New Roman" w:hAnsi="Times New Roman" w:cs="Times New Roman"/>
          <w:sz w:val="25"/>
          <w:szCs w:val="25"/>
        </w:rPr>
        <w:t xml:space="preserve">the </w:t>
      </w:r>
      <w:r w:rsidR="005B371A">
        <w:rPr>
          <w:rFonts w:ascii="Times New Roman" w:hAnsi="Times New Roman" w:cs="Times New Roman"/>
          <w:sz w:val="25"/>
          <w:szCs w:val="25"/>
        </w:rPr>
        <w:t>“</w:t>
      </w:r>
      <w:proofErr w:type="spellStart"/>
      <w:r w:rsidR="005B371A">
        <w:rPr>
          <w:rFonts w:ascii="Times New Roman" w:hAnsi="Times New Roman" w:cs="Times New Roman"/>
          <w:sz w:val="25"/>
          <w:szCs w:val="25"/>
        </w:rPr>
        <w:t>sc</w:t>
      </w:r>
      <w:proofErr w:type="spellEnd"/>
      <w:r w:rsidR="005B371A">
        <w:rPr>
          <w:rFonts w:ascii="Times New Roman" w:hAnsi="Times New Roman" w:cs="Times New Roman"/>
          <w:sz w:val="25"/>
          <w:szCs w:val="25"/>
        </w:rPr>
        <w:t xml:space="preserve"> star</w:t>
      </w:r>
      <w:r w:rsidR="002C56A6">
        <w:rPr>
          <w:rFonts w:ascii="Times New Roman" w:hAnsi="Times New Roman" w:cs="Times New Roman"/>
          <w:sz w:val="25"/>
          <w:szCs w:val="25"/>
        </w:rPr>
        <w:t xml:space="preserve">t/stop TACACS.net” </w:t>
      </w:r>
      <w:r w:rsidR="004844F5">
        <w:rPr>
          <w:rFonts w:ascii="Times New Roman" w:hAnsi="Times New Roman" w:cs="Times New Roman"/>
          <w:sz w:val="25"/>
          <w:szCs w:val="25"/>
        </w:rPr>
        <w:t xml:space="preserve">for TACACS+ </w:t>
      </w:r>
      <w:r w:rsidR="00FF16AD">
        <w:rPr>
          <w:rFonts w:ascii="Times New Roman" w:hAnsi="Times New Roman" w:cs="Times New Roman"/>
          <w:sz w:val="25"/>
          <w:szCs w:val="25"/>
        </w:rPr>
        <w:t xml:space="preserve">became go-to commands </w:t>
      </w:r>
      <w:r w:rsidR="003C5A62">
        <w:rPr>
          <w:rFonts w:ascii="Times New Roman" w:hAnsi="Times New Roman" w:cs="Times New Roman"/>
          <w:sz w:val="25"/>
          <w:szCs w:val="25"/>
        </w:rPr>
        <w:t>after any edit.</w:t>
      </w:r>
    </w:p>
    <w:p w14:paraId="78B44BF1" w14:textId="06387132" w:rsidR="00546FB6" w:rsidRPr="001C65D2" w:rsidRDefault="00546FB6" w:rsidP="00F6672F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For </w:t>
      </w:r>
      <w:r w:rsidR="00555771">
        <w:rPr>
          <w:rFonts w:ascii="Times New Roman" w:hAnsi="Times New Roman" w:cs="Times New Roman"/>
          <w:sz w:val="25"/>
          <w:szCs w:val="25"/>
        </w:rPr>
        <w:t>FreeRadius</w:t>
      </w:r>
      <w:r>
        <w:rPr>
          <w:rFonts w:ascii="Times New Roman" w:hAnsi="Times New Roman" w:cs="Times New Roman"/>
          <w:sz w:val="25"/>
          <w:szCs w:val="25"/>
        </w:rPr>
        <w:t xml:space="preserve"> v3 and </w:t>
      </w:r>
      <w:r w:rsidR="00EF38F7">
        <w:rPr>
          <w:rFonts w:ascii="Times New Roman" w:hAnsi="Times New Roman" w:cs="Times New Roman"/>
          <w:sz w:val="25"/>
          <w:szCs w:val="25"/>
        </w:rPr>
        <w:t xml:space="preserve">Oracle VirtualBox, there were relatively small issues </w:t>
      </w:r>
      <w:r w:rsidR="004272E8">
        <w:rPr>
          <w:rFonts w:ascii="Times New Roman" w:hAnsi="Times New Roman" w:cs="Times New Roman"/>
          <w:sz w:val="25"/>
          <w:szCs w:val="25"/>
        </w:rPr>
        <w:t>in regard to</w:t>
      </w:r>
      <w:r w:rsidR="00EF38F7">
        <w:rPr>
          <w:rFonts w:ascii="Times New Roman" w:hAnsi="Times New Roman" w:cs="Times New Roman"/>
          <w:sz w:val="25"/>
          <w:szCs w:val="25"/>
        </w:rPr>
        <w:t xml:space="preserve"> downloading the proper bootstrap </w:t>
      </w:r>
      <w:r w:rsidR="00953BD4">
        <w:rPr>
          <w:rFonts w:ascii="Times New Roman" w:hAnsi="Times New Roman" w:cs="Times New Roman"/>
          <w:sz w:val="25"/>
          <w:szCs w:val="25"/>
        </w:rPr>
        <w:t>version</w:t>
      </w:r>
      <w:r w:rsidR="00EF38F7">
        <w:rPr>
          <w:rFonts w:ascii="Times New Roman" w:hAnsi="Times New Roman" w:cs="Times New Roman"/>
          <w:sz w:val="25"/>
          <w:szCs w:val="25"/>
        </w:rPr>
        <w:t xml:space="preserve"> for </w:t>
      </w:r>
      <w:r w:rsidR="0096564F">
        <w:rPr>
          <w:rFonts w:ascii="Times New Roman" w:hAnsi="Times New Roman" w:cs="Times New Roman"/>
          <w:sz w:val="25"/>
          <w:szCs w:val="25"/>
        </w:rPr>
        <w:t>USB integration</w:t>
      </w:r>
      <w:r w:rsidR="00CA5C9C">
        <w:rPr>
          <w:rFonts w:ascii="Times New Roman" w:hAnsi="Times New Roman" w:cs="Times New Roman"/>
          <w:sz w:val="25"/>
          <w:szCs w:val="25"/>
        </w:rPr>
        <w:t>. This was done</w:t>
      </w:r>
      <w:r w:rsidR="00807744">
        <w:rPr>
          <w:rFonts w:ascii="Times New Roman" w:hAnsi="Times New Roman" w:cs="Times New Roman"/>
          <w:sz w:val="25"/>
          <w:szCs w:val="25"/>
        </w:rPr>
        <w:t xml:space="preserve"> to download operating</w:t>
      </w:r>
      <w:r w:rsidR="00EF38F7">
        <w:rPr>
          <w:rFonts w:ascii="Times New Roman" w:hAnsi="Times New Roman" w:cs="Times New Roman"/>
          <w:sz w:val="25"/>
          <w:szCs w:val="25"/>
        </w:rPr>
        <w:t xml:space="preserve"> disk images and </w:t>
      </w:r>
      <w:r w:rsidR="00953BD4">
        <w:rPr>
          <w:rFonts w:ascii="Times New Roman" w:hAnsi="Times New Roman" w:cs="Times New Roman"/>
          <w:sz w:val="25"/>
          <w:szCs w:val="25"/>
        </w:rPr>
        <w:t>.exe files</w:t>
      </w:r>
      <w:r w:rsidR="00B63868">
        <w:rPr>
          <w:rFonts w:ascii="Times New Roman" w:hAnsi="Times New Roman" w:cs="Times New Roman"/>
          <w:sz w:val="25"/>
          <w:szCs w:val="25"/>
        </w:rPr>
        <w:t xml:space="preserve"> for the virtual machine</w:t>
      </w:r>
      <w:r w:rsidR="00953BD4">
        <w:rPr>
          <w:rFonts w:ascii="Times New Roman" w:hAnsi="Times New Roman" w:cs="Times New Roman"/>
          <w:sz w:val="25"/>
          <w:szCs w:val="25"/>
        </w:rPr>
        <w:t xml:space="preserve">. All versions and options are found on the Oracle VirtualBox website. </w:t>
      </w:r>
      <w:r w:rsidR="007922DE">
        <w:rPr>
          <w:rFonts w:ascii="Times New Roman" w:hAnsi="Times New Roman" w:cs="Times New Roman"/>
          <w:sz w:val="25"/>
          <w:szCs w:val="25"/>
        </w:rPr>
        <w:t xml:space="preserve">Version 6.0 was used for this lab. </w:t>
      </w:r>
      <w:r w:rsidR="00DD6FFC">
        <w:rPr>
          <w:rFonts w:ascii="Times New Roman" w:hAnsi="Times New Roman" w:cs="Times New Roman"/>
          <w:sz w:val="25"/>
          <w:szCs w:val="25"/>
        </w:rPr>
        <w:t>An important configuration</w:t>
      </w:r>
      <w:r w:rsidR="00D14AFD">
        <w:rPr>
          <w:rFonts w:ascii="Times New Roman" w:hAnsi="Times New Roman" w:cs="Times New Roman"/>
          <w:sz w:val="25"/>
          <w:szCs w:val="25"/>
        </w:rPr>
        <w:t xml:space="preserve"> directed towards </w:t>
      </w:r>
      <w:r w:rsidR="00A91CDD">
        <w:rPr>
          <w:rFonts w:ascii="Times New Roman" w:hAnsi="Times New Roman" w:cs="Times New Roman"/>
          <w:sz w:val="25"/>
          <w:szCs w:val="25"/>
        </w:rPr>
        <w:t xml:space="preserve">VirtualBox is the necessity to change the </w:t>
      </w:r>
      <w:r w:rsidR="001C65D2">
        <w:rPr>
          <w:rFonts w:ascii="Times New Roman" w:hAnsi="Times New Roman" w:cs="Times New Roman"/>
          <w:sz w:val="25"/>
          <w:szCs w:val="25"/>
        </w:rPr>
        <w:t xml:space="preserve">network adapter to a </w:t>
      </w:r>
      <w:r w:rsidR="001C65D2">
        <w:rPr>
          <w:rFonts w:ascii="Times New Roman" w:hAnsi="Times New Roman" w:cs="Times New Roman"/>
          <w:i/>
          <w:iCs/>
          <w:sz w:val="25"/>
          <w:szCs w:val="25"/>
        </w:rPr>
        <w:t>bridged adapter</w:t>
      </w:r>
      <w:r w:rsidR="001C65D2">
        <w:rPr>
          <w:rFonts w:ascii="Times New Roman" w:hAnsi="Times New Roman" w:cs="Times New Roman"/>
          <w:sz w:val="25"/>
          <w:szCs w:val="25"/>
        </w:rPr>
        <w:t xml:space="preserve">. This allows the virtual machine to </w:t>
      </w:r>
      <w:r w:rsidR="005046E3">
        <w:rPr>
          <w:rFonts w:ascii="Times New Roman" w:hAnsi="Times New Roman" w:cs="Times New Roman"/>
          <w:sz w:val="25"/>
          <w:szCs w:val="25"/>
        </w:rPr>
        <w:t xml:space="preserve">share and connect their information </w:t>
      </w:r>
      <w:r w:rsidR="00C271C9">
        <w:rPr>
          <w:rFonts w:ascii="Times New Roman" w:hAnsi="Times New Roman" w:cs="Times New Roman"/>
          <w:sz w:val="25"/>
          <w:szCs w:val="25"/>
        </w:rPr>
        <w:t xml:space="preserve">via ethernet, where it would otherwise be isolated. This </w:t>
      </w:r>
      <w:r w:rsidR="00967727">
        <w:rPr>
          <w:rFonts w:ascii="Times New Roman" w:hAnsi="Times New Roman" w:cs="Times New Roman"/>
          <w:sz w:val="25"/>
          <w:szCs w:val="25"/>
        </w:rPr>
        <w:t xml:space="preserve">was </w:t>
      </w:r>
      <w:r w:rsidR="00843C06">
        <w:rPr>
          <w:rFonts w:ascii="Times New Roman" w:hAnsi="Times New Roman" w:cs="Times New Roman"/>
          <w:sz w:val="25"/>
          <w:szCs w:val="25"/>
        </w:rPr>
        <w:t>the key</w:t>
      </w:r>
      <w:r w:rsidR="00967727">
        <w:rPr>
          <w:rFonts w:ascii="Times New Roman" w:hAnsi="Times New Roman" w:cs="Times New Roman"/>
          <w:sz w:val="25"/>
          <w:szCs w:val="25"/>
        </w:rPr>
        <w:t xml:space="preserve"> solution to more than a couple pinging problems.</w:t>
      </w:r>
    </w:p>
    <w:p w14:paraId="1827FE55" w14:textId="49F67B90" w:rsidR="009D2AC0" w:rsidRPr="00705DB3" w:rsidRDefault="005978CE" w:rsidP="00F6672F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Other </w:t>
      </w:r>
      <w:r w:rsidR="00C32D4C">
        <w:rPr>
          <w:rFonts w:ascii="Times New Roman" w:hAnsi="Times New Roman" w:cs="Times New Roman"/>
          <w:sz w:val="25"/>
          <w:szCs w:val="25"/>
        </w:rPr>
        <w:t xml:space="preserve">quicker issues </w:t>
      </w:r>
      <w:r w:rsidR="00546FB6">
        <w:rPr>
          <w:rFonts w:ascii="Times New Roman" w:hAnsi="Times New Roman" w:cs="Times New Roman"/>
          <w:sz w:val="25"/>
          <w:szCs w:val="25"/>
        </w:rPr>
        <w:t xml:space="preserve">relating to TACACS+ </w:t>
      </w:r>
      <w:r w:rsidR="003F27FC">
        <w:rPr>
          <w:rFonts w:ascii="Times New Roman" w:hAnsi="Times New Roman" w:cs="Times New Roman"/>
          <w:sz w:val="25"/>
          <w:szCs w:val="25"/>
        </w:rPr>
        <w:t>included the</w:t>
      </w:r>
      <w:r w:rsidR="00C32D4C">
        <w:rPr>
          <w:rFonts w:ascii="Times New Roman" w:hAnsi="Times New Roman" w:cs="Times New Roman"/>
          <w:sz w:val="25"/>
          <w:szCs w:val="25"/>
        </w:rPr>
        <w:t xml:space="preserve"> lack of permission to run TacTest commands, </w:t>
      </w:r>
      <w:r w:rsidR="00E16EF8">
        <w:rPr>
          <w:rFonts w:ascii="Times New Roman" w:hAnsi="Times New Roman" w:cs="Times New Roman"/>
          <w:sz w:val="25"/>
          <w:szCs w:val="25"/>
        </w:rPr>
        <w:t xml:space="preserve">which could be fixed by using </w:t>
      </w:r>
      <w:r w:rsidR="00D24D19">
        <w:rPr>
          <w:rFonts w:ascii="Times New Roman" w:hAnsi="Times New Roman" w:cs="Times New Roman"/>
          <w:sz w:val="25"/>
          <w:szCs w:val="25"/>
        </w:rPr>
        <w:t xml:space="preserve">the </w:t>
      </w:r>
      <w:r w:rsidR="003F27FC" w:rsidRPr="00D24D19">
        <w:rPr>
          <w:rFonts w:ascii="Times New Roman" w:hAnsi="Times New Roman" w:cs="Times New Roman"/>
          <w:i/>
          <w:iCs/>
          <w:sz w:val="25"/>
          <w:szCs w:val="25"/>
        </w:rPr>
        <w:t>admin</w:t>
      </w:r>
      <w:r w:rsidR="006F79CE">
        <w:rPr>
          <w:rFonts w:ascii="Times New Roman" w:hAnsi="Times New Roman" w:cs="Times New Roman"/>
          <w:sz w:val="25"/>
          <w:szCs w:val="25"/>
        </w:rPr>
        <w:t xml:space="preserve"> command prompt, done by right-clicking the command prompt application.</w:t>
      </w:r>
      <w:r w:rsidR="00E37B93">
        <w:rPr>
          <w:rFonts w:ascii="Times New Roman" w:hAnsi="Times New Roman" w:cs="Times New Roman"/>
          <w:sz w:val="25"/>
          <w:szCs w:val="25"/>
        </w:rPr>
        <w:t xml:space="preserve"> When TACACS</w:t>
      </w:r>
      <w:r w:rsidR="00D24D19">
        <w:rPr>
          <w:rFonts w:ascii="Times New Roman" w:hAnsi="Times New Roman" w:cs="Times New Roman"/>
          <w:sz w:val="25"/>
          <w:szCs w:val="25"/>
        </w:rPr>
        <w:t>+</w:t>
      </w:r>
      <w:r w:rsidR="00E37B93">
        <w:rPr>
          <w:rFonts w:ascii="Times New Roman" w:hAnsi="Times New Roman" w:cs="Times New Roman"/>
          <w:sz w:val="25"/>
          <w:szCs w:val="25"/>
        </w:rPr>
        <w:t xml:space="preserve"> needed to be restarted but </w:t>
      </w:r>
      <w:r w:rsidR="003361E2">
        <w:rPr>
          <w:rFonts w:ascii="Times New Roman" w:hAnsi="Times New Roman" w:cs="Times New Roman"/>
          <w:sz w:val="25"/>
          <w:szCs w:val="25"/>
        </w:rPr>
        <w:t xml:space="preserve">the start command says that it is already running, </w:t>
      </w:r>
      <w:r w:rsidR="00B76F39">
        <w:rPr>
          <w:rFonts w:ascii="Times New Roman" w:hAnsi="Times New Roman" w:cs="Times New Roman"/>
          <w:sz w:val="25"/>
          <w:szCs w:val="25"/>
        </w:rPr>
        <w:t>stop the TACACS before trying to restart it.</w:t>
      </w:r>
    </w:p>
    <w:p w14:paraId="546CF210" w14:textId="77777777" w:rsidR="001203E6" w:rsidRDefault="001203E6" w:rsidP="001203E6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655A"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14:paraId="112D06BD" w14:textId="289D5EF8" w:rsidR="003515FF" w:rsidRDefault="00C70917" w:rsidP="00222702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 w:rsidR="00F6672F">
        <w:rPr>
          <w:rFonts w:ascii="Times New Roman" w:hAnsi="Times New Roman" w:cs="Times New Roman"/>
          <w:sz w:val="25"/>
          <w:szCs w:val="25"/>
        </w:rPr>
        <w:t>This revealing lab was</w:t>
      </w:r>
      <w:r w:rsidR="00464C9E">
        <w:rPr>
          <w:rFonts w:ascii="Times New Roman" w:hAnsi="Times New Roman" w:cs="Times New Roman"/>
          <w:sz w:val="25"/>
          <w:szCs w:val="25"/>
        </w:rPr>
        <w:t xml:space="preserve"> </w:t>
      </w:r>
      <w:r w:rsidR="00FA2B2B">
        <w:rPr>
          <w:rFonts w:ascii="Times New Roman" w:hAnsi="Times New Roman" w:cs="Times New Roman"/>
          <w:sz w:val="25"/>
          <w:szCs w:val="25"/>
        </w:rPr>
        <w:t xml:space="preserve">indisputably </w:t>
      </w:r>
      <w:r w:rsidR="001A3A68">
        <w:rPr>
          <w:rFonts w:ascii="Times New Roman" w:hAnsi="Times New Roman" w:cs="Times New Roman"/>
          <w:sz w:val="25"/>
          <w:szCs w:val="25"/>
        </w:rPr>
        <w:t>valuable in the new interfaces to</w:t>
      </w:r>
      <w:r w:rsidR="007450D1">
        <w:rPr>
          <w:rFonts w:ascii="Times New Roman" w:hAnsi="Times New Roman" w:cs="Times New Roman"/>
          <w:sz w:val="25"/>
          <w:szCs w:val="25"/>
        </w:rPr>
        <w:t xml:space="preserve"> be familiar with. As my first useful application with Linux and Virtual Ware, </w:t>
      </w:r>
      <w:r w:rsidR="001D1190">
        <w:rPr>
          <w:rFonts w:ascii="Times New Roman" w:hAnsi="Times New Roman" w:cs="Times New Roman"/>
          <w:sz w:val="25"/>
          <w:szCs w:val="25"/>
        </w:rPr>
        <w:t>I</w:t>
      </w:r>
      <w:r w:rsidR="00214136">
        <w:rPr>
          <w:rFonts w:ascii="Times New Roman" w:hAnsi="Times New Roman" w:cs="Times New Roman"/>
          <w:sz w:val="25"/>
          <w:szCs w:val="25"/>
        </w:rPr>
        <w:t xml:space="preserve"> learned and </w:t>
      </w:r>
      <w:r w:rsidR="003C2473">
        <w:rPr>
          <w:rFonts w:ascii="Times New Roman" w:hAnsi="Times New Roman" w:cs="Times New Roman"/>
          <w:sz w:val="25"/>
          <w:szCs w:val="25"/>
        </w:rPr>
        <w:t>navigated</w:t>
      </w:r>
      <w:r w:rsidR="00214136">
        <w:rPr>
          <w:rFonts w:ascii="Times New Roman" w:hAnsi="Times New Roman" w:cs="Times New Roman"/>
          <w:sz w:val="25"/>
          <w:szCs w:val="25"/>
        </w:rPr>
        <w:t xml:space="preserve"> a wide array of commands</w:t>
      </w:r>
      <w:r w:rsidR="003C2473">
        <w:rPr>
          <w:rFonts w:ascii="Times New Roman" w:hAnsi="Times New Roman" w:cs="Times New Roman"/>
          <w:sz w:val="25"/>
          <w:szCs w:val="25"/>
        </w:rPr>
        <w:t xml:space="preserve">, </w:t>
      </w:r>
      <w:r w:rsidR="00CD3A53">
        <w:rPr>
          <w:rFonts w:ascii="Times New Roman" w:hAnsi="Times New Roman" w:cs="Times New Roman"/>
          <w:sz w:val="25"/>
          <w:szCs w:val="25"/>
        </w:rPr>
        <w:t xml:space="preserve">specifically </w:t>
      </w:r>
      <w:r w:rsidR="003C2473">
        <w:rPr>
          <w:rFonts w:ascii="Times New Roman" w:hAnsi="Times New Roman" w:cs="Times New Roman"/>
          <w:sz w:val="25"/>
          <w:szCs w:val="25"/>
        </w:rPr>
        <w:t xml:space="preserve">those of </w:t>
      </w:r>
      <w:r w:rsidR="00CD3A53">
        <w:rPr>
          <w:rFonts w:ascii="Times New Roman" w:hAnsi="Times New Roman" w:cs="Times New Roman"/>
          <w:sz w:val="25"/>
          <w:szCs w:val="25"/>
        </w:rPr>
        <w:t>Ubuntu Linux, Oracle VirtualBox, and Notepad+</w:t>
      </w:r>
      <w:r w:rsidR="005F5FD5">
        <w:rPr>
          <w:rFonts w:ascii="Times New Roman" w:hAnsi="Times New Roman" w:cs="Times New Roman"/>
          <w:sz w:val="25"/>
          <w:szCs w:val="25"/>
        </w:rPr>
        <w:t>+</w:t>
      </w:r>
      <w:r w:rsidR="00CD3A53">
        <w:rPr>
          <w:rFonts w:ascii="Times New Roman" w:hAnsi="Times New Roman" w:cs="Times New Roman"/>
          <w:sz w:val="25"/>
          <w:szCs w:val="25"/>
        </w:rPr>
        <w:t>.</w:t>
      </w:r>
      <w:r w:rsidR="0085760F">
        <w:rPr>
          <w:rFonts w:ascii="Times New Roman" w:hAnsi="Times New Roman" w:cs="Times New Roman"/>
          <w:sz w:val="25"/>
          <w:szCs w:val="25"/>
        </w:rPr>
        <w:t xml:space="preserve"> In the foreign environment, it was an achievement </w:t>
      </w:r>
      <w:r w:rsidR="009806BC">
        <w:rPr>
          <w:rFonts w:ascii="Times New Roman" w:hAnsi="Times New Roman" w:cs="Times New Roman"/>
          <w:sz w:val="25"/>
          <w:szCs w:val="25"/>
        </w:rPr>
        <w:t xml:space="preserve">to </w:t>
      </w:r>
      <w:r w:rsidR="00DC6EAC">
        <w:rPr>
          <w:rFonts w:ascii="Times New Roman" w:hAnsi="Times New Roman" w:cs="Times New Roman"/>
          <w:sz w:val="25"/>
          <w:szCs w:val="25"/>
        </w:rPr>
        <w:t xml:space="preserve">be able to understand and execute the protocols fully and functionally. </w:t>
      </w:r>
    </w:p>
    <w:p w14:paraId="145B9DCD" w14:textId="2D294607" w:rsidR="003515FF" w:rsidRDefault="003515FF" w:rsidP="00222702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</w:t>
      </w:r>
    </w:p>
    <w:p w14:paraId="2CBB655E" w14:textId="064E2844" w:rsidR="003515FF" w:rsidRPr="00222702" w:rsidRDefault="003515FF" w:rsidP="00222702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</w:t>
      </w:r>
    </w:p>
    <w:sectPr w:rsidR="003515FF" w:rsidRPr="00222702" w:rsidSect="00751F7A">
      <w:headerReference w:type="default" r:id="rId58"/>
      <w:footerReference w:type="default" r:id="rId59"/>
      <w:pgSz w:w="12240" w:h="15840"/>
      <w:pgMar w:top="1440" w:right="1440" w:bottom="1440" w:left="1440" w:header="144" w:footer="720" w:gutter="0"/>
      <w:pgBorders w:display="firstPage" w:offsetFrom="page">
        <w:top w:val="double" w:sz="4" w:space="24" w:color="833C0B" w:themeColor="accent2" w:themeShade="80"/>
        <w:left w:val="double" w:sz="4" w:space="24" w:color="833C0B" w:themeColor="accent2" w:themeShade="80"/>
        <w:bottom w:val="double" w:sz="4" w:space="24" w:color="833C0B" w:themeColor="accent2" w:themeShade="80"/>
        <w:right w:val="double" w:sz="4" w:space="24" w:color="833C0B" w:themeColor="accent2" w:themeShade="8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D81EE" w14:textId="77777777" w:rsidR="007D4AFE" w:rsidRDefault="007D4AFE" w:rsidP="00006179">
      <w:pPr>
        <w:spacing w:after="0" w:line="240" w:lineRule="auto"/>
      </w:pPr>
      <w:r>
        <w:separator/>
      </w:r>
    </w:p>
  </w:endnote>
  <w:endnote w:type="continuationSeparator" w:id="0">
    <w:p w14:paraId="1B1549F6" w14:textId="77777777" w:rsidR="007D4AFE" w:rsidRDefault="007D4AFE" w:rsidP="00006179">
      <w:pPr>
        <w:spacing w:after="0" w:line="240" w:lineRule="auto"/>
      </w:pPr>
      <w:r>
        <w:continuationSeparator/>
      </w:r>
    </w:p>
  </w:endnote>
  <w:endnote w:type="continuationNotice" w:id="1">
    <w:p w14:paraId="4A5D634D" w14:textId="77777777" w:rsidR="007D4AFE" w:rsidRDefault="007D4AF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540AC" w14:textId="4DCC21AC" w:rsidR="032F7D98" w:rsidRPr="00751F7A" w:rsidRDefault="032F7D98" w:rsidP="032F7D98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751F7A">
      <w:rPr>
        <w:rFonts w:ascii="Times New Roman" w:eastAsia="Times New Roman" w:hAnsi="Times New Roman" w:cs="Times New Roman"/>
        <w:sz w:val="24"/>
        <w:szCs w:val="24"/>
      </w:rPr>
      <w:fldChar w:fldCharType="begin"/>
    </w:r>
    <w:r w:rsidRPr="00751F7A">
      <w:rPr>
        <w:rFonts w:ascii="Times New Roman" w:hAnsi="Times New Roman" w:cs="Times New Roman"/>
        <w:sz w:val="24"/>
        <w:szCs w:val="24"/>
      </w:rPr>
      <w:instrText>PAGE</w:instrText>
    </w:r>
    <w:r w:rsidR="007D4AFE" w:rsidRPr="00751F7A">
      <w:rPr>
        <w:rFonts w:ascii="Times New Roman" w:hAnsi="Times New Roman" w:cs="Times New Roman"/>
        <w:sz w:val="24"/>
        <w:szCs w:val="24"/>
      </w:rPr>
      <w:fldChar w:fldCharType="separate"/>
    </w:r>
    <w:r w:rsidR="00751F7A" w:rsidRPr="00751F7A">
      <w:rPr>
        <w:rFonts w:ascii="Times New Roman" w:hAnsi="Times New Roman" w:cs="Times New Roman"/>
        <w:noProof/>
        <w:sz w:val="24"/>
        <w:szCs w:val="24"/>
      </w:rPr>
      <w:t>2</w:t>
    </w:r>
    <w:r w:rsidRPr="00751F7A">
      <w:rPr>
        <w:rFonts w:ascii="Times New Roman" w:eastAsia="Times New Roman" w:hAnsi="Times New Roman" w:cs="Times New Roman"/>
        <w:sz w:val="24"/>
        <w:szCs w:val="24"/>
      </w:rPr>
      <w:fldChar w:fldCharType="end"/>
    </w:r>
  </w:p>
  <w:p w14:paraId="4ED663F4" w14:textId="3D9BF25C" w:rsidR="002943BA" w:rsidRDefault="002943BA" w:rsidP="002943BA">
    <w:pPr>
      <w:pStyle w:val="Footer"/>
      <w:tabs>
        <w:tab w:val="clear" w:pos="4680"/>
        <w:tab w:val="clear" w:pos="9360"/>
        <w:tab w:val="left" w:pos="3755"/>
      </w:tabs>
    </w:pPr>
  </w:p>
  <w:p w14:paraId="22AD95CE" w14:textId="77777777" w:rsidR="0000688A" w:rsidRDefault="0000688A" w:rsidP="002943BA">
    <w:pPr>
      <w:pStyle w:val="Footer"/>
      <w:tabs>
        <w:tab w:val="clear" w:pos="4680"/>
        <w:tab w:val="clear" w:pos="9360"/>
        <w:tab w:val="left" w:pos="375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5C585" w14:textId="77777777" w:rsidR="007D4AFE" w:rsidRDefault="007D4AFE" w:rsidP="00006179">
      <w:pPr>
        <w:spacing w:after="0" w:line="240" w:lineRule="auto"/>
      </w:pPr>
      <w:r>
        <w:separator/>
      </w:r>
    </w:p>
  </w:footnote>
  <w:footnote w:type="continuationSeparator" w:id="0">
    <w:p w14:paraId="74FA2101" w14:textId="77777777" w:rsidR="007D4AFE" w:rsidRDefault="007D4AFE" w:rsidP="00006179">
      <w:pPr>
        <w:spacing w:after="0" w:line="240" w:lineRule="auto"/>
      </w:pPr>
      <w:r>
        <w:continuationSeparator/>
      </w:r>
    </w:p>
  </w:footnote>
  <w:footnote w:type="continuationNotice" w:id="1">
    <w:p w14:paraId="04C9DDF1" w14:textId="77777777" w:rsidR="007D4AFE" w:rsidRDefault="007D4AF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9AD1D" w14:textId="2EA0300F" w:rsidR="00006179" w:rsidRDefault="00006179" w:rsidP="00006179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94266"/>
    <w:multiLevelType w:val="hybridMultilevel"/>
    <w:tmpl w:val="C7D83C0C"/>
    <w:lvl w:ilvl="0" w:tplc="B4501278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9C623D"/>
    <w:multiLevelType w:val="hybridMultilevel"/>
    <w:tmpl w:val="1ABC0A4A"/>
    <w:lvl w:ilvl="0" w:tplc="0409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2" w15:restartNumberingAfterBreak="0">
    <w:nsid w:val="447B53FD"/>
    <w:multiLevelType w:val="hybridMultilevel"/>
    <w:tmpl w:val="64DCE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C245EC"/>
    <w:multiLevelType w:val="hybridMultilevel"/>
    <w:tmpl w:val="D9DA3B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CB1129"/>
    <w:multiLevelType w:val="hybridMultilevel"/>
    <w:tmpl w:val="D9DA3B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5F016A"/>
    <w:multiLevelType w:val="hybridMultilevel"/>
    <w:tmpl w:val="D9DA3B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E27BA5"/>
    <w:multiLevelType w:val="hybridMultilevel"/>
    <w:tmpl w:val="9730A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F87570"/>
    <w:multiLevelType w:val="hybridMultilevel"/>
    <w:tmpl w:val="D9DA3B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3"/>
  </w:num>
  <w:num w:numId="5">
    <w:abstractNumId w:val="2"/>
  </w:num>
  <w:num w:numId="6">
    <w:abstractNumId w:val="4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E85"/>
    <w:rsid w:val="00002B60"/>
    <w:rsid w:val="00003172"/>
    <w:rsid w:val="0000357A"/>
    <w:rsid w:val="000039EA"/>
    <w:rsid w:val="000050E9"/>
    <w:rsid w:val="00006179"/>
    <w:rsid w:val="00006208"/>
    <w:rsid w:val="0000688A"/>
    <w:rsid w:val="00006A21"/>
    <w:rsid w:val="00006FD4"/>
    <w:rsid w:val="0000718C"/>
    <w:rsid w:val="00011118"/>
    <w:rsid w:val="000118B0"/>
    <w:rsid w:val="000129E4"/>
    <w:rsid w:val="00013118"/>
    <w:rsid w:val="00013BA2"/>
    <w:rsid w:val="00014E52"/>
    <w:rsid w:val="00015389"/>
    <w:rsid w:val="000172B4"/>
    <w:rsid w:val="00017A7D"/>
    <w:rsid w:val="00020E47"/>
    <w:rsid w:val="00022359"/>
    <w:rsid w:val="00022CB4"/>
    <w:rsid w:val="0002312D"/>
    <w:rsid w:val="0002485D"/>
    <w:rsid w:val="00025E6B"/>
    <w:rsid w:val="000264C3"/>
    <w:rsid w:val="000265DD"/>
    <w:rsid w:val="00027236"/>
    <w:rsid w:val="00027822"/>
    <w:rsid w:val="00031050"/>
    <w:rsid w:val="0003220B"/>
    <w:rsid w:val="00032C9E"/>
    <w:rsid w:val="000333D1"/>
    <w:rsid w:val="00033548"/>
    <w:rsid w:val="0003417E"/>
    <w:rsid w:val="00036970"/>
    <w:rsid w:val="00037F9B"/>
    <w:rsid w:val="000434C6"/>
    <w:rsid w:val="000436E6"/>
    <w:rsid w:val="00044309"/>
    <w:rsid w:val="000449CC"/>
    <w:rsid w:val="00044D71"/>
    <w:rsid w:val="00045193"/>
    <w:rsid w:val="00046542"/>
    <w:rsid w:val="00051E34"/>
    <w:rsid w:val="0005564B"/>
    <w:rsid w:val="0005655A"/>
    <w:rsid w:val="0006034E"/>
    <w:rsid w:val="00060EE3"/>
    <w:rsid w:val="00061463"/>
    <w:rsid w:val="00062398"/>
    <w:rsid w:val="00062AC2"/>
    <w:rsid w:val="00063B17"/>
    <w:rsid w:val="00064F08"/>
    <w:rsid w:val="00066E67"/>
    <w:rsid w:val="00070567"/>
    <w:rsid w:val="000715B5"/>
    <w:rsid w:val="00071E7B"/>
    <w:rsid w:val="00072B5A"/>
    <w:rsid w:val="00074B07"/>
    <w:rsid w:val="00074FD4"/>
    <w:rsid w:val="000752F4"/>
    <w:rsid w:val="0007562C"/>
    <w:rsid w:val="0007600F"/>
    <w:rsid w:val="0007666E"/>
    <w:rsid w:val="0008011C"/>
    <w:rsid w:val="00080A5A"/>
    <w:rsid w:val="000817AB"/>
    <w:rsid w:val="00082374"/>
    <w:rsid w:val="00083DBB"/>
    <w:rsid w:val="0008495E"/>
    <w:rsid w:val="00085AFD"/>
    <w:rsid w:val="00086A1D"/>
    <w:rsid w:val="00086EB5"/>
    <w:rsid w:val="000874EA"/>
    <w:rsid w:val="00087F5A"/>
    <w:rsid w:val="00090101"/>
    <w:rsid w:val="00090930"/>
    <w:rsid w:val="000941D2"/>
    <w:rsid w:val="00094D1D"/>
    <w:rsid w:val="00094DC8"/>
    <w:rsid w:val="00094F25"/>
    <w:rsid w:val="00096E71"/>
    <w:rsid w:val="00097078"/>
    <w:rsid w:val="00097279"/>
    <w:rsid w:val="0009751F"/>
    <w:rsid w:val="000A0CFB"/>
    <w:rsid w:val="000A2453"/>
    <w:rsid w:val="000A34B2"/>
    <w:rsid w:val="000A3AAC"/>
    <w:rsid w:val="000A3FCC"/>
    <w:rsid w:val="000A4002"/>
    <w:rsid w:val="000A484F"/>
    <w:rsid w:val="000A56D5"/>
    <w:rsid w:val="000A5D4B"/>
    <w:rsid w:val="000A61B1"/>
    <w:rsid w:val="000A6352"/>
    <w:rsid w:val="000A6950"/>
    <w:rsid w:val="000A6B3F"/>
    <w:rsid w:val="000A6CB4"/>
    <w:rsid w:val="000B02DB"/>
    <w:rsid w:val="000B0D12"/>
    <w:rsid w:val="000B0F1C"/>
    <w:rsid w:val="000B108D"/>
    <w:rsid w:val="000B15DB"/>
    <w:rsid w:val="000B16AF"/>
    <w:rsid w:val="000B1B17"/>
    <w:rsid w:val="000B1DF2"/>
    <w:rsid w:val="000B1F81"/>
    <w:rsid w:val="000B2095"/>
    <w:rsid w:val="000B3C69"/>
    <w:rsid w:val="000B3FAA"/>
    <w:rsid w:val="000B3FF9"/>
    <w:rsid w:val="000B4075"/>
    <w:rsid w:val="000B6134"/>
    <w:rsid w:val="000B6244"/>
    <w:rsid w:val="000B6F6D"/>
    <w:rsid w:val="000B7711"/>
    <w:rsid w:val="000C025D"/>
    <w:rsid w:val="000C0C9F"/>
    <w:rsid w:val="000C0D21"/>
    <w:rsid w:val="000C399F"/>
    <w:rsid w:val="000C3B2F"/>
    <w:rsid w:val="000C4257"/>
    <w:rsid w:val="000C5731"/>
    <w:rsid w:val="000C6DC8"/>
    <w:rsid w:val="000D1C6D"/>
    <w:rsid w:val="000D2C4F"/>
    <w:rsid w:val="000D31FC"/>
    <w:rsid w:val="000D4977"/>
    <w:rsid w:val="000D7845"/>
    <w:rsid w:val="000E230F"/>
    <w:rsid w:val="000E2EB3"/>
    <w:rsid w:val="000E2F72"/>
    <w:rsid w:val="000E3EC0"/>
    <w:rsid w:val="000E41B3"/>
    <w:rsid w:val="000E42D6"/>
    <w:rsid w:val="000E51D1"/>
    <w:rsid w:val="000E533C"/>
    <w:rsid w:val="000E6064"/>
    <w:rsid w:val="000E73F9"/>
    <w:rsid w:val="000F2629"/>
    <w:rsid w:val="000F2759"/>
    <w:rsid w:val="000F621E"/>
    <w:rsid w:val="000F6427"/>
    <w:rsid w:val="000F6B78"/>
    <w:rsid w:val="000F75BA"/>
    <w:rsid w:val="0010074D"/>
    <w:rsid w:val="00101FEA"/>
    <w:rsid w:val="00103C32"/>
    <w:rsid w:val="001055D3"/>
    <w:rsid w:val="00106C49"/>
    <w:rsid w:val="00106F38"/>
    <w:rsid w:val="0010701E"/>
    <w:rsid w:val="00111963"/>
    <w:rsid w:val="001123A6"/>
    <w:rsid w:val="00113BBC"/>
    <w:rsid w:val="00113EB5"/>
    <w:rsid w:val="001142A4"/>
    <w:rsid w:val="00114F29"/>
    <w:rsid w:val="00117067"/>
    <w:rsid w:val="001203E6"/>
    <w:rsid w:val="00121CC8"/>
    <w:rsid w:val="00122552"/>
    <w:rsid w:val="001231C0"/>
    <w:rsid w:val="00124E11"/>
    <w:rsid w:val="001262D7"/>
    <w:rsid w:val="00126311"/>
    <w:rsid w:val="0012672F"/>
    <w:rsid w:val="00126E42"/>
    <w:rsid w:val="001274CD"/>
    <w:rsid w:val="00127D1F"/>
    <w:rsid w:val="00130B87"/>
    <w:rsid w:val="00131870"/>
    <w:rsid w:val="0013203E"/>
    <w:rsid w:val="00132C68"/>
    <w:rsid w:val="001333D6"/>
    <w:rsid w:val="00133AC3"/>
    <w:rsid w:val="00134275"/>
    <w:rsid w:val="00134AFF"/>
    <w:rsid w:val="00136F9B"/>
    <w:rsid w:val="001424CB"/>
    <w:rsid w:val="00142773"/>
    <w:rsid w:val="00143560"/>
    <w:rsid w:val="0014487A"/>
    <w:rsid w:val="00145018"/>
    <w:rsid w:val="00145509"/>
    <w:rsid w:val="00145A09"/>
    <w:rsid w:val="00146677"/>
    <w:rsid w:val="00146881"/>
    <w:rsid w:val="00146E21"/>
    <w:rsid w:val="00147FAB"/>
    <w:rsid w:val="001502E9"/>
    <w:rsid w:val="00152694"/>
    <w:rsid w:val="00152F1E"/>
    <w:rsid w:val="00153994"/>
    <w:rsid w:val="00153D07"/>
    <w:rsid w:val="00155227"/>
    <w:rsid w:val="00155F2A"/>
    <w:rsid w:val="0015650A"/>
    <w:rsid w:val="0015670C"/>
    <w:rsid w:val="00157127"/>
    <w:rsid w:val="001574C4"/>
    <w:rsid w:val="0016326A"/>
    <w:rsid w:val="001646ED"/>
    <w:rsid w:val="00164985"/>
    <w:rsid w:val="00164C7F"/>
    <w:rsid w:val="00165FE0"/>
    <w:rsid w:val="00166CE6"/>
    <w:rsid w:val="00166E06"/>
    <w:rsid w:val="00170742"/>
    <w:rsid w:val="00172755"/>
    <w:rsid w:val="0017285B"/>
    <w:rsid w:val="00173086"/>
    <w:rsid w:val="0017322D"/>
    <w:rsid w:val="0017333D"/>
    <w:rsid w:val="00175DDE"/>
    <w:rsid w:val="001775BB"/>
    <w:rsid w:val="001821CB"/>
    <w:rsid w:val="00182EF3"/>
    <w:rsid w:val="001830B3"/>
    <w:rsid w:val="00183E18"/>
    <w:rsid w:val="00184B1B"/>
    <w:rsid w:val="001863F0"/>
    <w:rsid w:val="00187C5B"/>
    <w:rsid w:val="00190D15"/>
    <w:rsid w:val="001915BD"/>
    <w:rsid w:val="00192EC8"/>
    <w:rsid w:val="001931C4"/>
    <w:rsid w:val="00193644"/>
    <w:rsid w:val="00196094"/>
    <w:rsid w:val="0019635A"/>
    <w:rsid w:val="00196723"/>
    <w:rsid w:val="001A028D"/>
    <w:rsid w:val="001A0387"/>
    <w:rsid w:val="001A09D2"/>
    <w:rsid w:val="001A0D3D"/>
    <w:rsid w:val="001A260C"/>
    <w:rsid w:val="001A3894"/>
    <w:rsid w:val="001A3A68"/>
    <w:rsid w:val="001A3C3C"/>
    <w:rsid w:val="001A5A09"/>
    <w:rsid w:val="001A752D"/>
    <w:rsid w:val="001B1717"/>
    <w:rsid w:val="001B3440"/>
    <w:rsid w:val="001B37F8"/>
    <w:rsid w:val="001B4250"/>
    <w:rsid w:val="001B45A1"/>
    <w:rsid w:val="001B4608"/>
    <w:rsid w:val="001B52E9"/>
    <w:rsid w:val="001B74AA"/>
    <w:rsid w:val="001C0930"/>
    <w:rsid w:val="001C251A"/>
    <w:rsid w:val="001C5C58"/>
    <w:rsid w:val="001C62B6"/>
    <w:rsid w:val="001C65D2"/>
    <w:rsid w:val="001C65D7"/>
    <w:rsid w:val="001D1190"/>
    <w:rsid w:val="001D30C7"/>
    <w:rsid w:val="001D449E"/>
    <w:rsid w:val="001D4D65"/>
    <w:rsid w:val="001D5027"/>
    <w:rsid w:val="001D5164"/>
    <w:rsid w:val="001D7E64"/>
    <w:rsid w:val="001E0736"/>
    <w:rsid w:val="001E1A5E"/>
    <w:rsid w:val="001E23C3"/>
    <w:rsid w:val="001E2792"/>
    <w:rsid w:val="001E3148"/>
    <w:rsid w:val="001E3332"/>
    <w:rsid w:val="001E4A02"/>
    <w:rsid w:val="001E5262"/>
    <w:rsid w:val="001E56BD"/>
    <w:rsid w:val="001E6AEB"/>
    <w:rsid w:val="001E70C0"/>
    <w:rsid w:val="001F01CF"/>
    <w:rsid w:val="001F0A2E"/>
    <w:rsid w:val="001F0D73"/>
    <w:rsid w:val="001F14FC"/>
    <w:rsid w:val="001F3A63"/>
    <w:rsid w:val="001F4269"/>
    <w:rsid w:val="001F667B"/>
    <w:rsid w:val="0020041B"/>
    <w:rsid w:val="00202C9A"/>
    <w:rsid w:val="00203474"/>
    <w:rsid w:val="00203B3F"/>
    <w:rsid w:val="00203D76"/>
    <w:rsid w:val="0020421B"/>
    <w:rsid w:val="0020461F"/>
    <w:rsid w:val="00205958"/>
    <w:rsid w:val="0020693A"/>
    <w:rsid w:val="0020730A"/>
    <w:rsid w:val="00207C8A"/>
    <w:rsid w:val="0021021B"/>
    <w:rsid w:val="00210AF6"/>
    <w:rsid w:val="002112BB"/>
    <w:rsid w:val="00212398"/>
    <w:rsid w:val="00213342"/>
    <w:rsid w:val="00214136"/>
    <w:rsid w:val="00214CE6"/>
    <w:rsid w:val="00215020"/>
    <w:rsid w:val="00215192"/>
    <w:rsid w:val="00215437"/>
    <w:rsid w:val="0021690C"/>
    <w:rsid w:val="00217E17"/>
    <w:rsid w:val="002213B4"/>
    <w:rsid w:val="002220C7"/>
    <w:rsid w:val="00222702"/>
    <w:rsid w:val="00223A65"/>
    <w:rsid w:val="0022434C"/>
    <w:rsid w:val="002249BB"/>
    <w:rsid w:val="0022602C"/>
    <w:rsid w:val="00226248"/>
    <w:rsid w:val="00227469"/>
    <w:rsid w:val="00227CC5"/>
    <w:rsid w:val="0023298B"/>
    <w:rsid w:val="00232C93"/>
    <w:rsid w:val="00234E8A"/>
    <w:rsid w:val="002370F4"/>
    <w:rsid w:val="00240486"/>
    <w:rsid w:val="002411F9"/>
    <w:rsid w:val="00241283"/>
    <w:rsid w:val="00241AC7"/>
    <w:rsid w:val="00242AD5"/>
    <w:rsid w:val="00242DF8"/>
    <w:rsid w:val="002438E7"/>
    <w:rsid w:val="00246CB8"/>
    <w:rsid w:val="00250E91"/>
    <w:rsid w:val="0025281A"/>
    <w:rsid w:val="0025463F"/>
    <w:rsid w:val="00254701"/>
    <w:rsid w:val="00256079"/>
    <w:rsid w:val="00256371"/>
    <w:rsid w:val="00257F83"/>
    <w:rsid w:val="002603EF"/>
    <w:rsid w:val="00260E3A"/>
    <w:rsid w:val="00261A3F"/>
    <w:rsid w:val="00262CBC"/>
    <w:rsid w:val="002633FD"/>
    <w:rsid w:val="00263D88"/>
    <w:rsid w:val="0026425A"/>
    <w:rsid w:val="00264FFF"/>
    <w:rsid w:val="00266353"/>
    <w:rsid w:val="00266EA1"/>
    <w:rsid w:val="002677F3"/>
    <w:rsid w:val="00267909"/>
    <w:rsid w:val="002701C7"/>
    <w:rsid w:val="002716E8"/>
    <w:rsid w:val="00271ACC"/>
    <w:rsid w:val="002724F6"/>
    <w:rsid w:val="0027256E"/>
    <w:rsid w:val="00272964"/>
    <w:rsid w:val="00272AE5"/>
    <w:rsid w:val="0027333B"/>
    <w:rsid w:val="00274B6F"/>
    <w:rsid w:val="00274E1C"/>
    <w:rsid w:val="00275678"/>
    <w:rsid w:val="00277C55"/>
    <w:rsid w:val="00277CC8"/>
    <w:rsid w:val="00280302"/>
    <w:rsid w:val="00281BCB"/>
    <w:rsid w:val="002833CA"/>
    <w:rsid w:val="002833E3"/>
    <w:rsid w:val="00284695"/>
    <w:rsid w:val="00286293"/>
    <w:rsid w:val="0028648E"/>
    <w:rsid w:val="002872F2"/>
    <w:rsid w:val="002873DE"/>
    <w:rsid w:val="00290362"/>
    <w:rsid w:val="00290E12"/>
    <w:rsid w:val="00290E58"/>
    <w:rsid w:val="002914DC"/>
    <w:rsid w:val="00291E9A"/>
    <w:rsid w:val="00292D5C"/>
    <w:rsid w:val="002932A6"/>
    <w:rsid w:val="00293983"/>
    <w:rsid w:val="002941B6"/>
    <w:rsid w:val="002943BA"/>
    <w:rsid w:val="0029455F"/>
    <w:rsid w:val="00294983"/>
    <w:rsid w:val="00294F28"/>
    <w:rsid w:val="0029569E"/>
    <w:rsid w:val="002A023D"/>
    <w:rsid w:val="002A16C1"/>
    <w:rsid w:val="002A2B4A"/>
    <w:rsid w:val="002A44D2"/>
    <w:rsid w:val="002A6D95"/>
    <w:rsid w:val="002A6DEE"/>
    <w:rsid w:val="002A6E33"/>
    <w:rsid w:val="002B0D40"/>
    <w:rsid w:val="002B183E"/>
    <w:rsid w:val="002B1CBD"/>
    <w:rsid w:val="002B2AA4"/>
    <w:rsid w:val="002B3F58"/>
    <w:rsid w:val="002B5FCE"/>
    <w:rsid w:val="002B60D8"/>
    <w:rsid w:val="002B6133"/>
    <w:rsid w:val="002B6809"/>
    <w:rsid w:val="002B7EEB"/>
    <w:rsid w:val="002C047F"/>
    <w:rsid w:val="002C12D5"/>
    <w:rsid w:val="002C42F0"/>
    <w:rsid w:val="002C56A6"/>
    <w:rsid w:val="002C5DF3"/>
    <w:rsid w:val="002C6292"/>
    <w:rsid w:val="002C76CF"/>
    <w:rsid w:val="002C78D4"/>
    <w:rsid w:val="002D074D"/>
    <w:rsid w:val="002D09AC"/>
    <w:rsid w:val="002D0AC0"/>
    <w:rsid w:val="002D0ADB"/>
    <w:rsid w:val="002D23EE"/>
    <w:rsid w:val="002D316C"/>
    <w:rsid w:val="002D4E2D"/>
    <w:rsid w:val="002D5AD0"/>
    <w:rsid w:val="002D60B3"/>
    <w:rsid w:val="002D65B1"/>
    <w:rsid w:val="002D7D8B"/>
    <w:rsid w:val="002E00EC"/>
    <w:rsid w:val="002E1231"/>
    <w:rsid w:val="002E1893"/>
    <w:rsid w:val="002E4DA9"/>
    <w:rsid w:val="002E5EAE"/>
    <w:rsid w:val="002E6A0E"/>
    <w:rsid w:val="002F2CA2"/>
    <w:rsid w:val="002F3646"/>
    <w:rsid w:val="002F36EC"/>
    <w:rsid w:val="002F3889"/>
    <w:rsid w:val="002F3A13"/>
    <w:rsid w:val="002F3E15"/>
    <w:rsid w:val="002F3FFC"/>
    <w:rsid w:val="002F4BC8"/>
    <w:rsid w:val="002F62F8"/>
    <w:rsid w:val="002F755F"/>
    <w:rsid w:val="0030028E"/>
    <w:rsid w:val="00301670"/>
    <w:rsid w:val="00305502"/>
    <w:rsid w:val="003057B9"/>
    <w:rsid w:val="0030735F"/>
    <w:rsid w:val="003079BC"/>
    <w:rsid w:val="00307F9D"/>
    <w:rsid w:val="0031037E"/>
    <w:rsid w:val="00311E12"/>
    <w:rsid w:val="00314122"/>
    <w:rsid w:val="00315FAD"/>
    <w:rsid w:val="003166E4"/>
    <w:rsid w:val="00317427"/>
    <w:rsid w:val="00317552"/>
    <w:rsid w:val="00317E92"/>
    <w:rsid w:val="00317F26"/>
    <w:rsid w:val="00320D85"/>
    <w:rsid w:val="00320E4F"/>
    <w:rsid w:val="00321929"/>
    <w:rsid w:val="00322BA5"/>
    <w:rsid w:val="00323700"/>
    <w:rsid w:val="003239EF"/>
    <w:rsid w:val="00323EB8"/>
    <w:rsid w:val="00327C10"/>
    <w:rsid w:val="0033076F"/>
    <w:rsid w:val="003345E4"/>
    <w:rsid w:val="00334A95"/>
    <w:rsid w:val="00335059"/>
    <w:rsid w:val="00335ADA"/>
    <w:rsid w:val="003361E2"/>
    <w:rsid w:val="00340486"/>
    <w:rsid w:val="00340A2F"/>
    <w:rsid w:val="00340EE9"/>
    <w:rsid w:val="00341552"/>
    <w:rsid w:val="003420CF"/>
    <w:rsid w:val="00342BA7"/>
    <w:rsid w:val="00342C66"/>
    <w:rsid w:val="00344A2D"/>
    <w:rsid w:val="00345002"/>
    <w:rsid w:val="0034719B"/>
    <w:rsid w:val="00350646"/>
    <w:rsid w:val="00350CDB"/>
    <w:rsid w:val="003515FF"/>
    <w:rsid w:val="00356800"/>
    <w:rsid w:val="00357C6C"/>
    <w:rsid w:val="00360E7F"/>
    <w:rsid w:val="003616D9"/>
    <w:rsid w:val="0036297C"/>
    <w:rsid w:val="003629CD"/>
    <w:rsid w:val="00364B7C"/>
    <w:rsid w:val="00365ABF"/>
    <w:rsid w:val="00365E28"/>
    <w:rsid w:val="0036622C"/>
    <w:rsid w:val="0036783B"/>
    <w:rsid w:val="00367E6B"/>
    <w:rsid w:val="0037059E"/>
    <w:rsid w:val="003721BB"/>
    <w:rsid w:val="00373261"/>
    <w:rsid w:val="003739D3"/>
    <w:rsid w:val="00374026"/>
    <w:rsid w:val="00374449"/>
    <w:rsid w:val="00375518"/>
    <w:rsid w:val="00377569"/>
    <w:rsid w:val="00382E8D"/>
    <w:rsid w:val="00383CA3"/>
    <w:rsid w:val="00383D44"/>
    <w:rsid w:val="00386006"/>
    <w:rsid w:val="00386F7A"/>
    <w:rsid w:val="00391CAF"/>
    <w:rsid w:val="003928CD"/>
    <w:rsid w:val="003932F9"/>
    <w:rsid w:val="0039332C"/>
    <w:rsid w:val="00393D59"/>
    <w:rsid w:val="00396215"/>
    <w:rsid w:val="003967C9"/>
    <w:rsid w:val="003A12E7"/>
    <w:rsid w:val="003A2C15"/>
    <w:rsid w:val="003A2E82"/>
    <w:rsid w:val="003A388E"/>
    <w:rsid w:val="003A3B7D"/>
    <w:rsid w:val="003A5EE5"/>
    <w:rsid w:val="003A6FA7"/>
    <w:rsid w:val="003A7FDC"/>
    <w:rsid w:val="003B10B0"/>
    <w:rsid w:val="003B273D"/>
    <w:rsid w:val="003B3241"/>
    <w:rsid w:val="003B401B"/>
    <w:rsid w:val="003B40E7"/>
    <w:rsid w:val="003B4316"/>
    <w:rsid w:val="003B6A1D"/>
    <w:rsid w:val="003B6A22"/>
    <w:rsid w:val="003B795C"/>
    <w:rsid w:val="003C0791"/>
    <w:rsid w:val="003C0D92"/>
    <w:rsid w:val="003C193F"/>
    <w:rsid w:val="003C225E"/>
    <w:rsid w:val="003C2473"/>
    <w:rsid w:val="003C2583"/>
    <w:rsid w:val="003C34F0"/>
    <w:rsid w:val="003C3597"/>
    <w:rsid w:val="003C4708"/>
    <w:rsid w:val="003C51DE"/>
    <w:rsid w:val="003C544A"/>
    <w:rsid w:val="003C575D"/>
    <w:rsid w:val="003C5A62"/>
    <w:rsid w:val="003D073F"/>
    <w:rsid w:val="003D2BAC"/>
    <w:rsid w:val="003D3537"/>
    <w:rsid w:val="003D3ED2"/>
    <w:rsid w:val="003D454E"/>
    <w:rsid w:val="003D73FA"/>
    <w:rsid w:val="003E126F"/>
    <w:rsid w:val="003E263A"/>
    <w:rsid w:val="003E2FDA"/>
    <w:rsid w:val="003E3A28"/>
    <w:rsid w:val="003E70B1"/>
    <w:rsid w:val="003E7B45"/>
    <w:rsid w:val="003F003F"/>
    <w:rsid w:val="003F17CD"/>
    <w:rsid w:val="003F1ABC"/>
    <w:rsid w:val="003F2057"/>
    <w:rsid w:val="003F27FC"/>
    <w:rsid w:val="003F354B"/>
    <w:rsid w:val="003F419C"/>
    <w:rsid w:val="003F41AF"/>
    <w:rsid w:val="003F4E53"/>
    <w:rsid w:val="003F5423"/>
    <w:rsid w:val="003F5524"/>
    <w:rsid w:val="003F69E2"/>
    <w:rsid w:val="003F7B35"/>
    <w:rsid w:val="003F7BFF"/>
    <w:rsid w:val="00401025"/>
    <w:rsid w:val="00401322"/>
    <w:rsid w:val="00401582"/>
    <w:rsid w:val="00401BAC"/>
    <w:rsid w:val="004020F9"/>
    <w:rsid w:val="00402672"/>
    <w:rsid w:val="004027B6"/>
    <w:rsid w:val="0040486E"/>
    <w:rsid w:val="00405950"/>
    <w:rsid w:val="00405B64"/>
    <w:rsid w:val="0040659A"/>
    <w:rsid w:val="0040789A"/>
    <w:rsid w:val="004102D6"/>
    <w:rsid w:val="0041445C"/>
    <w:rsid w:val="00415A6C"/>
    <w:rsid w:val="00417E51"/>
    <w:rsid w:val="00422126"/>
    <w:rsid w:val="0042348D"/>
    <w:rsid w:val="00423DD0"/>
    <w:rsid w:val="00423F18"/>
    <w:rsid w:val="004241E0"/>
    <w:rsid w:val="004242DD"/>
    <w:rsid w:val="00425644"/>
    <w:rsid w:val="00426E70"/>
    <w:rsid w:val="004272E8"/>
    <w:rsid w:val="0042755B"/>
    <w:rsid w:val="00427BBF"/>
    <w:rsid w:val="00427D1D"/>
    <w:rsid w:val="0043041E"/>
    <w:rsid w:val="004317CA"/>
    <w:rsid w:val="00432093"/>
    <w:rsid w:val="00432FFC"/>
    <w:rsid w:val="00433F3F"/>
    <w:rsid w:val="0043616D"/>
    <w:rsid w:val="004364EF"/>
    <w:rsid w:val="004366CC"/>
    <w:rsid w:val="00437851"/>
    <w:rsid w:val="00440E01"/>
    <w:rsid w:val="00440E7A"/>
    <w:rsid w:val="004412F2"/>
    <w:rsid w:val="004414EB"/>
    <w:rsid w:val="00442A29"/>
    <w:rsid w:val="004448F7"/>
    <w:rsid w:val="00444B5C"/>
    <w:rsid w:val="0044790B"/>
    <w:rsid w:val="00447C3F"/>
    <w:rsid w:val="00447DBA"/>
    <w:rsid w:val="004511A3"/>
    <w:rsid w:val="0045162F"/>
    <w:rsid w:val="004528CA"/>
    <w:rsid w:val="00452BF5"/>
    <w:rsid w:val="00452D96"/>
    <w:rsid w:val="00454490"/>
    <w:rsid w:val="004545E6"/>
    <w:rsid w:val="0045468E"/>
    <w:rsid w:val="004548D2"/>
    <w:rsid w:val="004549EA"/>
    <w:rsid w:val="00457012"/>
    <w:rsid w:val="004571F9"/>
    <w:rsid w:val="004579C7"/>
    <w:rsid w:val="00460C19"/>
    <w:rsid w:val="00460D0C"/>
    <w:rsid w:val="00461523"/>
    <w:rsid w:val="00462293"/>
    <w:rsid w:val="00462868"/>
    <w:rsid w:val="00462ABF"/>
    <w:rsid w:val="00464C9E"/>
    <w:rsid w:val="00465EEC"/>
    <w:rsid w:val="00466A6B"/>
    <w:rsid w:val="004706D8"/>
    <w:rsid w:val="00471BE9"/>
    <w:rsid w:val="00472D87"/>
    <w:rsid w:val="00473D10"/>
    <w:rsid w:val="00475714"/>
    <w:rsid w:val="00475EB9"/>
    <w:rsid w:val="004760E2"/>
    <w:rsid w:val="00476384"/>
    <w:rsid w:val="004767A3"/>
    <w:rsid w:val="0047695F"/>
    <w:rsid w:val="00476C46"/>
    <w:rsid w:val="00477F8F"/>
    <w:rsid w:val="00480D40"/>
    <w:rsid w:val="004812F6"/>
    <w:rsid w:val="004812FE"/>
    <w:rsid w:val="00482D78"/>
    <w:rsid w:val="00484176"/>
    <w:rsid w:val="00484316"/>
    <w:rsid w:val="004844F5"/>
    <w:rsid w:val="004867D4"/>
    <w:rsid w:val="00486B70"/>
    <w:rsid w:val="00486F05"/>
    <w:rsid w:val="0048713A"/>
    <w:rsid w:val="004910F9"/>
    <w:rsid w:val="00491636"/>
    <w:rsid w:val="00492675"/>
    <w:rsid w:val="0049493E"/>
    <w:rsid w:val="00496193"/>
    <w:rsid w:val="00496FFC"/>
    <w:rsid w:val="004A07C9"/>
    <w:rsid w:val="004A1A9C"/>
    <w:rsid w:val="004A24C2"/>
    <w:rsid w:val="004A33E1"/>
    <w:rsid w:val="004A42AC"/>
    <w:rsid w:val="004A42FA"/>
    <w:rsid w:val="004A5040"/>
    <w:rsid w:val="004B0A8E"/>
    <w:rsid w:val="004B0F9A"/>
    <w:rsid w:val="004B2439"/>
    <w:rsid w:val="004B250A"/>
    <w:rsid w:val="004B2ACD"/>
    <w:rsid w:val="004B379E"/>
    <w:rsid w:val="004B3C16"/>
    <w:rsid w:val="004B4AA8"/>
    <w:rsid w:val="004B7696"/>
    <w:rsid w:val="004B7AE8"/>
    <w:rsid w:val="004C0819"/>
    <w:rsid w:val="004C0D96"/>
    <w:rsid w:val="004C1D97"/>
    <w:rsid w:val="004C2214"/>
    <w:rsid w:val="004C3A3F"/>
    <w:rsid w:val="004C3A59"/>
    <w:rsid w:val="004C4752"/>
    <w:rsid w:val="004C4F22"/>
    <w:rsid w:val="004C5138"/>
    <w:rsid w:val="004C5462"/>
    <w:rsid w:val="004C5959"/>
    <w:rsid w:val="004C5A99"/>
    <w:rsid w:val="004C72C9"/>
    <w:rsid w:val="004C7673"/>
    <w:rsid w:val="004D039F"/>
    <w:rsid w:val="004D091D"/>
    <w:rsid w:val="004D1847"/>
    <w:rsid w:val="004D38EA"/>
    <w:rsid w:val="004D62B1"/>
    <w:rsid w:val="004D725E"/>
    <w:rsid w:val="004D754F"/>
    <w:rsid w:val="004D7776"/>
    <w:rsid w:val="004E0FAC"/>
    <w:rsid w:val="004E1A22"/>
    <w:rsid w:val="004E2892"/>
    <w:rsid w:val="004E2BB5"/>
    <w:rsid w:val="004E2D7D"/>
    <w:rsid w:val="004E489F"/>
    <w:rsid w:val="004E4CBB"/>
    <w:rsid w:val="004E657A"/>
    <w:rsid w:val="004E673B"/>
    <w:rsid w:val="004E682E"/>
    <w:rsid w:val="004E68AD"/>
    <w:rsid w:val="004E6CBB"/>
    <w:rsid w:val="004E71FB"/>
    <w:rsid w:val="004E795C"/>
    <w:rsid w:val="004F0300"/>
    <w:rsid w:val="004F040A"/>
    <w:rsid w:val="004F26E7"/>
    <w:rsid w:val="004F3DDD"/>
    <w:rsid w:val="004F41A6"/>
    <w:rsid w:val="004F4A60"/>
    <w:rsid w:val="004F6907"/>
    <w:rsid w:val="004F77AC"/>
    <w:rsid w:val="004F7A10"/>
    <w:rsid w:val="004F7B79"/>
    <w:rsid w:val="004F7D36"/>
    <w:rsid w:val="00500518"/>
    <w:rsid w:val="00500599"/>
    <w:rsid w:val="005006F9"/>
    <w:rsid w:val="00500802"/>
    <w:rsid w:val="00501D4B"/>
    <w:rsid w:val="00503B33"/>
    <w:rsid w:val="005046E3"/>
    <w:rsid w:val="00504B37"/>
    <w:rsid w:val="0050692F"/>
    <w:rsid w:val="00507206"/>
    <w:rsid w:val="00507AFD"/>
    <w:rsid w:val="00511003"/>
    <w:rsid w:val="00512F29"/>
    <w:rsid w:val="00513974"/>
    <w:rsid w:val="005144C4"/>
    <w:rsid w:val="00514631"/>
    <w:rsid w:val="0051474F"/>
    <w:rsid w:val="00514D62"/>
    <w:rsid w:val="005154BC"/>
    <w:rsid w:val="00516A73"/>
    <w:rsid w:val="00517293"/>
    <w:rsid w:val="0051737F"/>
    <w:rsid w:val="00517AC7"/>
    <w:rsid w:val="005216B3"/>
    <w:rsid w:val="00521777"/>
    <w:rsid w:val="00521FEF"/>
    <w:rsid w:val="0052339A"/>
    <w:rsid w:val="005237C0"/>
    <w:rsid w:val="00523912"/>
    <w:rsid w:val="00523EA0"/>
    <w:rsid w:val="00524A56"/>
    <w:rsid w:val="00525EB9"/>
    <w:rsid w:val="00526C87"/>
    <w:rsid w:val="005303E9"/>
    <w:rsid w:val="00530CA5"/>
    <w:rsid w:val="00531466"/>
    <w:rsid w:val="00531BF4"/>
    <w:rsid w:val="00531DDF"/>
    <w:rsid w:val="0053232F"/>
    <w:rsid w:val="0053352C"/>
    <w:rsid w:val="00540E16"/>
    <w:rsid w:val="00541EE7"/>
    <w:rsid w:val="0054246D"/>
    <w:rsid w:val="00543554"/>
    <w:rsid w:val="00544269"/>
    <w:rsid w:val="00544A6A"/>
    <w:rsid w:val="00544CCE"/>
    <w:rsid w:val="005450F1"/>
    <w:rsid w:val="00545708"/>
    <w:rsid w:val="00546FB6"/>
    <w:rsid w:val="005470DA"/>
    <w:rsid w:val="00547777"/>
    <w:rsid w:val="00550790"/>
    <w:rsid w:val="005512F7"/>
    <w:rsid w:val="00555414"/>
    <w:rsid w:val="00555771"/>
    <w:rsid w:val="005567AC"/>
    <w:rsid w:val="005573B5"/>
    <w:rsid w:val="00557420"/>
    <w:rsid w:val="00564448"/>
    <w:rsid w:val="00566667"/>
    <w:rsid w:val="00567FA2"/>
    <w:rsid w:val="0057010C"/>
    <w:rsid w:val="00570975"/>
    <w:rsid w:val="00571509"/>
    <w:rsid w:val="0057346B"/>
    <w:rsid w:val="005738F7"/>
    <w:rsid w:val="005747F5"/>
    <w:rsid w:val="00574DE8"/>
    <w:rsid w:val="00574E4E"/>
    <w:rsid w:val="00576817"/>
    <w:rsid w:val="00576AE2"/>
    <w:rsid w:val="00577188"/>
    <w:rsid w:val="00577856"/>
    <w:rsid w:val="00580842"/>
    <w:rsid w:val="00581BC7"/>
    <w:rsid w:val="00582D27"/>
    <w:rsid w:val="00584688"/>
    <w:rsid w:val="0058762B"/>
    <w:rsid w:val="00591A43"/>
    <w:rsid w:val="00591BB1"/>
    <w:rsid w:val="005942E7"/>
    <w:rsid w:val="0059471A"/>
    <w:rsid w:val="00594B3E"/>
    <w:rsid w:val="0059508A"/>
    <w:rsid w:val="0059607E"/>
    <w:rsid w:val="00597049"/>
    <w:rsid w:val="005978CE"/>
    <w:rsid w:val="005A05BC"/>
    <w:rsid w:val="005A2414"/>
    <w:rsid w:val="005A504F"/>
    <w:rsid w:val="005A6019"/>
    <w:rsid w:val="005A6388"/>
    <w:rsid w:val="005A647E"/>
    <w:rsid w:val="005A66E0"/>
    <w:rsid w:val="005B0170"/>
    <w:rsid w:val="005B242C"/>
    <w:rsid w:val="005B371A"/>
    <w:rsid w:val="005B3C31"/>
    <w:rsid w:val="005B61A8"/>
    <w:rsid w:val="005B64AB"/>
    <w:rsid w:val="005B6F40"/>
    <w:rsid w:val="005B76A0"/>
    <w:rsid w:val="005C11EE"/>
    <w:rsid w:val="005C14FA"/>
    <w:rsid w:val="005C1B27"/>
    <w:rsid w:val="005C1C0C"/>
    <w:rsid w:val="005C25C7"/>
    <w:rsid w:val="005C335C"/>
    <w:rsid w:val="005C3E41"/>
    <w:rsid w:val="005C4671"/>
    <w:rsid w:val="005C49EF"/>
    <w:rsid w:val="005C599C"/>
    <w:rsid w:val="005C60A8"/>
    <w:rsid w:val="005C72CE"/>
    <w:rsid w:val="005D5694"/>
    <w:rsid w:val="005D6C9F"/>
    <w:rsid w:val="005D6F03"/>
    <w:rsid w:val="005D768B"/>
    <w:rsid w:val="005E0667"/>
    <w:rsid w:val="005E16C7"/>
    <w:rsid w:val="005E1734"/>
    <w:rsid w:val="005E2A6D"/>
    <w:rsid w:val="005E34FA"/>
    <w:rsid w:val="005E38A8"/>
    <w:rsid w:val="005E3C16"/>
    <w:rsid w:val="005E3D95"/>
    <w:rsid w:val="005E60D5"/>
    <w:rsid w:val="005F0597"/>
    <w:rsid w:val="005F08B1"/>
    <w:rsid w:val="005F1D99"/>
    <w:rsid w:val="005F240B"/>
    <w:rsid w:val="005F3264"/>
    <w:rsid w:val="005F3F8C"/>
    <w:rsid w:val="005F4F42"/>
    <w:rsid w:val="005F5FD5"/>
    <w:rsid w:val="005F7163"/>
    <w:rsid w:val="005F72B7"/>
    <w:rsid w:val="00600B9F"/>
    <w:rsid w:val="00601086"/>
    <w:rsid w:val="00601649"/>
    <w:rsid w:val="0060168E"/>
    <w:rsid w:val="00603322"/>
    <w:rsid w:val="006059D3"/>
    <w:rsid w:val="0060682D"/>
    <w:rsid w:val="00607B6C"/>
    <w:rsid w:val="00610604"/>
    <w:rsid w:val="00610B2B"/>
    <w:rsid w:val="00610CD0"/>
    <w:rsid w:val="00611262"/>
    <w:rsid w:val="006120A4"/>
    <w:rsid w:val="00620799"/>
    <w:rsid w:val="006207B9"/>
    <w:rsid w:val="00620C4E"/>
    <w:rsid w:val="00622D07"/>
    <w:rsid w:val="006246F1"/>
    <w:rsid w:val="00626533"/>
    <w:rsid w:val="006275FF"/>
    <w:rsid w:val="0063129D"/>
    <w:rsid w:val="00631482"/>
    <w:rsid w:val="00631B8B"/>
    <w:rsid w:val="00633A57"/>
    <w:rsid w:val="00634E76"/>
    <w:rsid w:val="0063623B"/>
    <w:rsid w:val="0064097E"/>
    <w:rsid w:val="00642547"/>
    <w:rsid w:val="006425AD"/>
    <w:rsid w:val="006428B3"/>
    <w:rsid w:val="00642A1A"/>
    <w:rsid w:val="0064344F"/>
    <w:rsid w:val="006442CA"/>
    <w:rsid w:val="00644490"/>
    <w:rsid w:val="00644B39"/>
    <w:rsid w:val="006457A5"/>
    <w:rsid w:val="00646A29"/>
    <w:rsid w:val="00652B8E"/>
    <w:rsid w:val="00653507"/>
    <w:rsid w:val="00654335"/>
    <w:rsid w:val="0065464C"/>
    <w:rsid w:val="00654C72"/>
    <w:rsid w:val="00656603"/>
    <w:rsid w:val="00661014"/>
    <w:rsid w:val="0066197A"/>
    <w:rsid w:val="00661F4B"/>
    <w:rsid w:val="00663035"/>
    <w:rsid w:val="006636F0"/>
    <w:rsid w:val="00663718"/>
    <w:rsid w:val="006671C3"/>
    <w:rsid w:val="00667E7D"/>
    <w:rsid w:val="00672961"/>
    <w:rsid w:val="00674FBD"/>
    <w:rsid w:val="006759AD"/>
    <w:rsid w:val="00676C97"/>
    <w:rsid w:val="00676F39"/>
    <w:rsid w:val="00680593"/>
    <w:rsid w:val="006807D7"/>
    <w:rsid w:val="00681649"/>
    <w:rsid w:val="00681977"/>
    <w:rsid w:val="00681CC7"/>
    <w:rsid w:val="0068322C"/>
    <w:rsid w:val="00684CC8"/>
    <w:rsid w:val="00685E1C"/>
    <w:rsid w:val="006919CD"/>
    <w:rsid w:val="00691C04"/>
    <w:rsid w:val="0069209E"/>
    <w:rsid w:val="00692EB6"/>
    <w:rsid w:val="00694DAF"/>
    <w:rsid w:val="00696288"/>
    <w:rsid w:val="006970CD"/>
    <w:rsid w:val="006973A9"/>
    <w:rsid w:val="00697D46"/>
    <w:rsid w:val="006A04EC"/>
    <w:rsid w:val="006A0805"/>
    <w:rsid w:val="006A14C4"/>
    <w:rsid w:val="006A16A1"/>
    <w:rsid w:val="006A1B45"/>
    <w:rsid w:val="006A2716"/>
    <w:rsid w:val="006A2A97"/>
    <w:rsid w:val="006A3393"/>
    <w:rsid w:val="006A383C"/>
    <w:rsid w:val="006A46DC"/>
    <w:rsid w:val="006A5385"/>
    <w:rsid w:val="006A7AC5"/>
    <w:rsid w:val="006B18C8"/>
    <w:rsid w:val="006C1625"/>
    <w:rsid w:val="006C164F"/>
    <w:rsid w:val="006C19AC"/>
    <w:rsid w:val="006C1D62"/>
    <w:rsid w:val="006C220B"/>
    <w:rsid w:val="006C32A0"/>
    <w:rsid w:val="006C38A3"/>
    <w:rsid w:val="006C4A25"/>
    <w:rsid w:val="006C5AD7"/>
    <w:rsid w:val="006C5E3B"/>
    <w:rsid w:val="006C5E61"/>
    <w:rsid w:val="006D1E2F"/>
    <w:rsid w:val="006D31D0"/>
    <w:rsid w:val="006D34C9"/>
    <w:rsid w:val="006D3875"/>
    <w:rsid w:val="006D4F03"/>
    <w:rsid w:val="006D6267"/>
    <w:rsid w:val="006D6765"/>
    <w:rsid w:val="006D7464"/>
    <w:rsid w:val="006E0BE5"/>
    <w:rsid w:val="006E2CB9"/>
    <w:rsid w:val="006E4BDB"/>
    <w:rsid w:val="006E7D6F"/>
    <w:rsid w:val="006F0197"/>
    <w:rsid w:val="006F0BD8"/>
    <w:rsid w:val="006F111D"/>
    <w:rsid w:val="006F1444"/>
    <w:rsid w:val="006F33B6"/>
    <w:rsid w:val="006F3572"/>
    <w:rsid w:val="006F5222"/>
    <w:rsid w:val="006F54A1"/>
    <w:rsid w:val="006F5F2B"/>
    <w:rsid w:val="006F64DE"/>
    <w:rsid w:val="006F6ADA"/>
    <w:rsid w:val="006F79CE"/>
    <w:rsid w:val="0070133E"/>
    <w:rsid w:val="00701643"/>
    <w:rsid w:val="00701AB1"/>
    <w:rsid w:val="00701C8C"/>
    <w:rsid w:val="007032B7"/>
    <w:rsid w:val="00704AF6"/>
    <w:rsid w:val="00705DB3"/>
    <w:rsid w:val="00706676"/>
    <w:rsid w:val="0070672D"/>
    <w:rsid w:val="00706E55"/>
    <w:rsid w:val="00707565"/>
    <w:rsid w:val="0071026E"/>
    <w:rsid w:val="007109ED"/>
    <w:rsid w:val="007115AC"/>
    <w:rsid w:val="00714223"/>
    <w:rsid w:val="00714B73"/>
    <w:rsid w:val="00714EF9"/>
    <w:rsid w:val="007150AB"/>
    <w:rsid w:val="007162D1"/>
    <w:rsid w:val="0071631C"/>
    <w:rsid w:val="007169B8"/>
    <w:rsid w:val="00717C2F"/>
    <w:rsid w:val="00721574"/>
    <w:rsid w:val="007215A2"/>
    <w:rsid w:val="0072196C"/>
    <w:rsid w:val="00722A00"/>
    <w:rsid w:val="0072374F"/>
    <w:rsid w:val="0072391D"/>
    <w:rsid w:val="00723E73"/>
    <w:rsid w:val="00726CE8"/>
    <w:rsid w:val="0072732B"/>
    <w:rsid w:val="007275F1"/>
    <w:rsid w:val="007276E5"/>
    <w:rsid w:val="007278AA"/>
    <w:rsid w:val="0073123A"/>
    <w:rsid w:val="0073146A"/>
    <w:rsid w:val="00732D75"/>
    <w:rsid w:val="00732E4E"/>
    <w:rsid w:val="00732E61"/>
    <w:rsid w:val="00734A96"/>
    <w:rsid w:val="00734F54"/>
    <w:rsid w:val="00736C9E"/>
    <w:rsid w:val="0073716F"/>
    <w:rsid w:val="00737850"/>
    <w:rsid w:val="00737E21"/>
    <w:rsid w:val="007434EF"/>
    <w:rsid w:val="00743566"/>
    <w:rsid w:val="007450D1"/>
    <w:rsid w:val="00745370"/>
    <w:rsid w:val="0074666A"/>
    <w:rsid w:val="00746B5F"/>
    <w:rsid w:val="007475B9"/>
    <w:rsid w:val="00750041"/>
    <w:rsid w:val="00751F7A"/>
    <w:rsid w:val="00752520"/>
    <w:rsid w:val="0075537D"/>
    <w:rsid w:val="007553D4"/>
    <w:rsid w:val="00755681"/>
    <w:rsid w:val="007619A0"/>
    <w:rsid w:val="0076377F"/>
    <w:rsid w:val="00763830"/>
    <w:rsid w:val="00763CBB"/>
    <w:rsid w:val="0076682F"/>
    <w:rsid w:val="00766C9F"/>
    <w:rsid w:val="00766CAF"/>
    <w:rsid w:val="007704D8"/>
    <w:rsid w:val="00772314"/>
    <w:rsid w:val="00774E6B"/>
    <w:rsid w:val="0077581A"/>
    <w:rsid w:val="00775A71"/>
    <w:rsid w:val="00776005"/>
    <w:rsid w:val="007800DE"/>
    <w:rsid w:val="00780334"/>
    <w:rsid w:val="007812F8"/>
    <w:rsid w:val="00781BE6"/>
    <w:rsid w:val="00783117"/>
    <w:rsid w:val="0078331F"/>
    <w:rsid w:val="00784B3B"/>
    <w:rsid w:val="00785723"/>
    <w:rsid w:val="00785B48"/>
    <w:rsid w:val="00785D2C"/>
    <w:rsid w:val="007862A0"/>
    <w:rsid w:val="00786B39"/>
    <w:rsid w:val="0079214B"/>
    <w:rsid w:val="007922DE"/>
    <w:rsid w:val="007938F9"/>
    <w:rsid w:val="007940CC"/>
    <w:rsid w:val="00794AB4"/>
    <w:rsid w:val="00796023"/>
    <w:rsid w:val="007A1865"/>
    <w:rsid w:val="007A1934"/>
    <w:rsid w:val="007A24D6"/>
    <w:rsid w:val="007A3E2D"/>
    <w:rsid w:val="007A3EAE"/>
    <w:rsid w:val="007A40C9"/>
    <w:rsid w:val="007A4E35"/>
    <w:rsid w:val="007A75F5"/>
    <w:rsid w:val="007A7656"/>
    <w:rsid w:val="007A7AF9"/>
    <w:rsid w:val="007B00D0"/>
    <w:rsid w:val="007B0203"/>
    <w:rsid w:val="007B0FFB"/>
    <w:rsid w:val="007B16F1"/>
    <w:rsid w:val="007B1ADF"/>
    <w:rsid w:val="007B1F2E"/>
    <w:rsid w:val="007B4A4C"/>
    <w:rsid w:val="007B5738"/>
    <w:rsid w:val="007B623F"/>
    <w:rsid w:val="007B6A15"/>
    <w:rsid w:val="007B6B87"/>
    <w:rsid w:val="007B6CF8"/>
    <w:rsid w:val="007B75CB"/>
    <w:rsid w:val="007C3803"/>
    <w:rsid w:val="007C3974"/>
    <w:rsid w:val="007C44C0"/>
    <w:rsid w:val="007C5765"/>
    <w:rsid w:val="007C636B"/>
    <w:rsid w:val="007C6D1F"/>
    <w:rsid w:val="007D273C"/>
    <w:rsid w:val="007D34AD"/>
    <w:rsid w:val="007D432D"/>
    <w:rsid w:val="007D4AFE"/>
    <w:rsid w:val="007D590B"/>
    <w:rsid w:val="007D5FC8"/>
    <w:rsid w:val="007D61CE"/>
    <w:rsid w:val="007D646F"/>
    <w:rsid w:val="007D66E1"/>
    <w:rsid w:val="007D7282"/>
    <w:rsid w:val="007E080E"/>
    <w:rsid w:val="007E1566"/>
    <w:rsid w:val="007E33B9"/>
    <w:rsid w:val="007E47F5"/>
    <w:rsid w:val="007E4D49"/>
    <w:rsid w:val="007E5981"/>
    <w:rsid w:val="007E6B39"/>
    <w:rsid w:val="007F0308"/>
    <w:rsid w:val="007F3B52"/>
    <w:rsid w:val="007F3D76"/>
    <w:rsid w:val="007F4112"/>
    <w:rsid w:val="007F5ED5"/>
    <w:rsid w:val="007F63AC"/>
    <w:rsid w:val="007F6A57"/>
    <w:rsid w:val="008008D3"/>
    <w:rsid w:val="00801515"/>
    <w:rsid w:val="00802928"/>
    <w:rsid w:val="00805E16"/>
    <w:rsid w:val="00806EC2"/>
    <w:rsid w:val="00807744"/>
    <w:rsid w:val="00813B74"/>
    <w:rsid w:val="00814D9B"/>
    <w:rsid w:val="00815E9E"/>
    <w:rsid w:val="008167E5"/>
    <w:rsid w:val="008169E7"/>
    <w:rsid w:val="00817AC1"/>
    <w:rsid w:val="008202AA"/>
    <w:rsid w:val="00820DF3"/>
    <w:rsid w:val="0082119E"/>
    <w:rsid w:val="00821F0C"/>
    <w:rsid w:val="00822DB3"/>
    <w:rsid w:val="00822F02"/>
    <w:rsid w:val="00823B62"/>
    <w:rsid w:val="00826C3D"/>
    <w:rsid w:val="00827961"/>
    <w:rsid w:val="00832157"/>
    <w:rsid w:val="0083255C"/>
    <w:rsid w:val="008329E9"/>
    <w:rsid w:val="008330B2"/>
    <w:rsid w:val="0083465E"/>
    <w:rsid w:val="00835199"/>
    <w:rsid w:val="00835BAB"/>
    <w:rsid w:val="0083655E"/>
    <w:rsid w:val="0083727E"/>
    <w:rsid w:val="0083730D"/>
    <w:rsid w:val="00837D42"/>
    <w:rsid w:val="00841A18"/>
    <w:rsid w:val="008425B8"/>
    <w:rsid w:val="00842789"/>
    <w:rsid w:val="0084313B"/>
    <w:rsid w:val="00843C06"/>
    <w:rsid w:val="00845295"/>
    <w:rsid w:val="00845CCF"/>
    <w:rsid w:val="00846D05"/>
    <w:rsid w:val="0085023E"/>
    <w:rsid w:val="0085048A"/>
    <w:rsid w:val="00852619"/>
    <w:rsid w:val="00854383"/>
    <w:rsid w:val="00855380"/>
    <w:rsid w:val="00856289"/>
    <w:rsid w:val="00856584"/>
    <w:rsid w:val="00856645"/>
    <w:rsid w:val="0085760F"/>
    <w:rsid w:val="00860DF9"/>
    <w:rsid w:val="00861F11"/>
    <w:rsid w:val="00862094"/>
    <w:rsid w:val="008631DF"/>
    <w:rsid w:val="00864682"/>
    <w:rsid w:val="00864AEF"/>
    <w:rsid w:val="00866BBC"/>
    <w:rsid w:val="00867DE7"/>
    <w:rsid w:val="00867F0C"/>
    <w:rsid w:val="008704FC"/>
    <w:rsid w:val="008706EE"/>
    <w:rsid w:val="00870E54"/>
    <w:rsid w:val="00870F3C"/>
    <w:rsid w:val="008726A3"/>
    <w:rsid w:val="00873428"/>
    <w:rsid w:val="008734E5"/>
    <w:rsid w:val="00874661"/>
    <w:rsid w:val="008749D6"/>
    <w:rsid w:val="00876C84"/>
    <w:rsid w:val="00877687"/>
    <w:rsid w:val="0088081F"/>
    <w:rsid w:val="00882D3F"/>
    <w:rsid w:val="00886B38"/>
    <w:rsid w:val="00887ADD"/>
    <w:rsid w:val="00887C00"/>
    <w:rsid w:val="008910B2"/>
    <w:rsid w:val="00892F2A"/>
    <w:rsid w:val="0089424C"/>
    <w:rsid w:val="00894A0F"/>
    <w:rsid w:val="0089515E"/>
    <w:rsid w:val="00895501"/>
    <w:rsid w:val="00895949"/>
    <w:rsid w:val="008968D3"/>
    <w:rsid w:val="008975A9"/>
    <w:rsid w:val="00897AC4"/>
    <w:rsid w:val="008A013C"/>
    <w:rsid w:val="008A0929"/>
    <w:rsid w:val="008A263F"/>
    <w:rsid w:val="008A295B"/>
    <w:rsid w:val="008A3922"/>
    <w:rsid w:val="008A4205"/>
    <w:rsid w:val="008A692D"/>
    <w:rsid w:val="008A7711"/>
    <w:rsid w:val="008B0B02"/>
    <w:rsid w:val="008B1818"/>
    <w:rsid w:val="008B1C9D"/>
    <w:rsid w:val="008B37B4"/>
    <w:rsid w:val="008B4E60"/>
    <w:rsid w:val="008B6798"/>
    <w:rsid w:val="008B769A"/>
    <w:rsid w:val="008C03B2"/>
    <w:rsid w:val="008C049B"/>
    <w:rsid w:val="008C1ACE"/>
    <w:rsid w:val="008C32A1"/>
    <w:rsid w:val="008C46E1"/>
    <w:rsid w:val="008C516F"/>
    <w:rsid w:val="008C6BA1"/>
    <w:rsid w:val="008C78D9"/>
    <w:rsid w:val="008C7E4B"/>
    <w:rsid w:val="008D1DE2"/>
    <w:rsid w:val="008D21E8"/>
    <w:rsid w:val="008D288B"/>
    <w:rsid w:val="008D4923"/>
    <w:rsid w:val="008D4E44"/>
    <w:rsid w:val="008D6462"/>
    <w:rsid w:val="008E03C8"/>
    <w:rsid w:val="008E0ADA"/>
    <w:rsid w:val="008E2391"/>
    <w:rsid w:val="008E3173"/>
    <w:rsid w:val="008E41EA"/>
    <w:rsid w:val="008E5698"/>
    <w:rsid w:val="008E7298"/>
    <w:rsid w:val="008F0E98"/>
    <w:rsid w:val="008F1846"/>
    <w:rsid w:val="008F2035"/>
    <w:rsid w:val="008F4C3A"/>
    <w:rsid w:val="008F4E52"/>
    <w:rsid w:val="008F52AE"/>
    <w:rsid w:val="008F583F"/>
    <w:rsid w:val="008F5FB3"/>
    <w:rsid w:val="008F7FF3"/>
    <w:rsid w:val="00900309"/>
    <w:rsid w:val="00901922"/>
    <w:rsid w:val="0090228D"/>
    <w:rsid w:val="00903922"/>
    <w:rsid w:val="0090404B"/>
    <w:rsid w:val="00904C77"/>
    <w:rsid w:val="00906073"/>
    <w:rsid w:val="00906E7F"/>
    <w:rsid w:val="00906F14"/>
    <w:rsid w:val="0090796E"/>
    <w:rsid w:val="00907FE2"/>
    <w:rsid w:val="00911DCA"/>
    <w:rsid w:val="0091692B"/>
    <w:rsid w:val="00920A2C"/>
    <w:rsid w:val="00921F55"/>
    <w:rsid w:val="009227B8"/>
    <w:rsid w:val="009228F2"/>
    <w:rsid w:val="0092315D"/>
    <w:rsid w:val="00923778"/>
    <w:rsid w:val="00924557"/>
    <w:rsid w:val="0092685F"/>
    <w:rsid w:val="00932054"/>
    <w:rsid w:val="00932252"/>
    <w:rsid w:val="00932A5E"/>
    <w:rsid w:val="0093555E"/>
    <w:rsid w:val="00935F8B"/>
    <w:rsid w:val="00936A42"/>
    <w:rsid w:val="00936AE4"/>
    <w:rsid w:val="00937960"/>
    <w:rsid w:val="00940C7C"/>
    <w:rsid w:val="00941241"/>
    <w:rsid w:val="00943577"/>
    <w:rsid w:val="00945047"/>
    <w:rsid w:val="0094651A"/>
    <w:rsid w:val="0094741E"/>
    <w:rsid w:val="00950CD9"/>
    <w:rsid w:val="00951CE0"/>
    <w:rsid w:val="00952BF3"/>
    <w:rsid w:val="009531E9"/>
    <w:rsid w:val="00953B82"/>
    <w:rsid w:val="00953BD4"/>
    <w:rsid w:val="00953D59"/>
    <w:rsid w:val="0095472F"/>
    <w:rsid w:val="00954BEB"/>
    <w:rsid w:val="009553DA"/>
    <w:rsid w:val="00961EB7"/>
    <w:rsid w:val="00962965"/>
    <w:rsid w:val="0096564F"/>
    <w:rsid w:val="00965A5E"/>
    <w:rsid w:val="00967727"/>
    <w:rsid w:val="00970B95"/>
    <w:rsid w:val="00971C73"/>
    <w:rsid w:val="0097247F"/>
    <w:rsid w:val="00973105"/>
    <w:rsid w:val="00973515"/>
    <w:rsid w:val="00973A46"/>
    <w:rsid w:val="009755D1"/>
    <w:rsid w:val="00977024"/>
    <w:rsid w:val="009771F7"/>
    <w:rsid w:val="0097760A"/>
    <w:rsid w:val="0098040C"/>
    <w:rsid w:val="00980616"/>
    <w:rsid w:val="009806BC"/>
    <w:rsid w:val="009812AD"/>
    <w:rsid w:val="009813EF"/>
    <w:rsid w:val="00981524"/>
    <w:rsid w:val="00981F7D"/>
    <w:rsid w:val="00982543"/>
    <w:rsid w:val="00983145"/>
    <w:rsid w:val="00985A3B"/>
    <w:rsid w:val="0098728A"/>
    <w:rsid w:val="00987ABF"/>
    <w:rsid w:val="00987FD1"/>
    <w:rsid w:val="00990068"/>
    <w:rsid w:val="00990153"/>
    <w:rsid w:val="00990639"/>
    <w:rsid w:val="00991F51"/>
    <w:rsid w:val="00992503"/>
    <w:rsid w:val="00992FBA"/>
    <w:rsid w:val="00997EC9"/>
    <w:rsid w:val="009A0327"/>
    <w:rsid w:val="009A0E4E"/>
    <w:rsid w:val="009A18C9"/>
    <w:rsid w:val="009A216C"/>
    <w:rsid w:val="009A29B8"/>
    <w:rsid w:val="009A2D83"/>
    <w:rsid w:val="009A2FFD"/>
    <w:rsid w:val="009A7E39"/>
    <w:rsid w:val="009B2C69"/>
    <w:rsid w:val="009B2DA8"/>
    <w:rsid w:val="009B2E40"/>
    <w:rsid w:val="009B461B"/>
    <w:rsid w:val="009B52F7"/>
    <w:rsid w:val="009B5723"/>
    <w:rsid w:val="009B7EB4"/>
    <w:rsid w:val="009C2A4D"/>
    <w:rsid w:val="009C2D44"/>
    <w:rsid w:val="009C3CAB"/>
    <w:rsid w:val="009C46A4"/>
    <w:rsid w:val="009C537F"/>
    <w:rsid w:val="009C5C61"/>
    <w:rsid w:val="009C5EC5"/>
    <w:rsid w:val="009C70D6"/>
    <w:rsid w:val="009D06DC"/>
    <w:rsid w:val="009D0705"/>
    <w:rsid w:val="009D24F1"/>
    <w:rsid w:val="009D2805"/>
    <w:rsid w:val="009D2AC0"/>
    <w:rsid w:val="009D3242"/>
    <w:rsid w:val="009D5D75"/>
    <w:rsid w:val="009D7AE2"/>
    <w:rsid w:val="009E1ADE"/>
    <w:rsid w:val="009E336A"/>
    <w:rsid w:val="009E3BA0"/>
    <w:rsid w:val="009E3CB8"/>
    <w:rsid w:val="009E4486"/>
    <w:rsid w:val="009E6DDB"/>
    <w:rsid w:val="009E7729"/>
    <w:rsid w:val="009F1B41"/>
    <w:rsid w:val="009F2031"/>
    <w:rsid w:val="009F2465"/>
    <w:rsid w:val="009F3C10"/>
    <w:rsid w:val="009F413C"/>
    <w:rsid w:val="009F6F04"/>
    <w:rsid w:val="009F70C6"/>
    <w:rsid w:val="009F74C4"/>
    <w:rsid w:val="00A012F5"/>
    <w:rsid w:val="00A01D8C"/>
    <w:rsid w:val="00A02BA7"/>
    <w:rsid w:val="00A038AC"/>
    <w:rsid w:val="00A0572D"/>
    <w:rsid w:val="00A07601"/>
    <w:rsid w:val="00A10DE2"/>
    <w:rsid w:val="00A12069"/>
    <w:rsid w:val="00A13A65"/>
    <w:rsid w:val="00A13D2F"/>
    <w:rsid w:val="00A157A6"/>
    <w:rsid w:val="00A15BE1"/>
    <w:rsid w:val="00A15D09"/>
    <w:rsid w:val="00A16332"/>
    <w:rsid w:val="00A1650E"/>
    <w:rsid w:val="00A1654E"/>
    <w:rsid w:val="00A16A91"/>
    <w:rsid w:val="00A16AA4"/>
    <w:rsid w:val="00A20910"/>
    <w:rsid w:val="00A213F3"/>
    <w:rsid w:val="00A218A0"/>
    <w:rsid w:val="00A24070"/>
    <w:rsid w:val="00A26793"/>
    <w:rsid w:val="00A26CF5"/>
    <w:rsid w:val="00A316C7"/>
    <w:rsid w:val="00A316D8"/>
    <w:rsid w:val="00A31EE2"/>
    <w:rsid w:val="00A332EE"/>
    <w:rsid w:val="00A33CEA"/>
    <w:rsid w:val="00A34063"/>
    <w:rsid w:val="00A34738"/>
    <w:rsid w:val="00A347B5"/>
    <w:rsid w:val="00A36246"/>
    <w:rsid w:val="00A3746F"/>
    <w:rsid w:val="00A408D8"/>
    <w:rsid w:val="00A4233D"/>
    <w:rsid w:val="00A42CA3"/>
    <w:rsid w:val="00A42CA9"/>
    <w:rsid w:val="00A46B19"/>
    <w:rsid w:val="00A46CAF"/>
    <w:rsid w:val="00A476EB"/>
    <w:rsid w:val="00A47797"/>
    <w:rsid w:val="00A5052F"/>
    <w:rsid w:val="00A52BE6"/>
    <w:rsid w:val="00A5342A"/>
    <w:rsid w:val="00A535FF"/>
    <w:rsid w:val="00A53834"/>
    <w:rsid w:val="00A5485B"/>
    <w:rsid w:val="00A54DAC"/>
    <w:rsid w:val="00A608F3"/>
    <w:rsid w:val="00A60D05"/>
    <w:rsid w:val="00A610F3"/>
    <w:rsid w:val="00A61812"/>
    <w:rsid w:val="00A6260F"/>
    <w:rsid w:val="00A62F7B"/>
    <w:rsid w:val="00A64B9A"/>
    <w:rsid w:val="00A6677F"/>
    <w:rsid w:val="00A67647"/>
    <w:rsid w:val="00A6783C"/>
    <w:rsid w:val="00A67E3D"/>
    <w:rsid w:val="00A71E14"/>
    <w:rsid w:val="00A7258C"/>
    <w:rsid w:val="00A73C2F"/>
    <w:rsid w:val="00A73D98"/>
    <w:rsid w:val="00A73F42"/>
    <w:rsid w:val="00A75E0C"/>
    <w:rsid w:val="00A76198"/>
    <w:rsid w:val="00A7647E"/>
    <w:rsid w:val="00A7783F"/>
    <w:rsid w:val="00A77A37"/>
    <w:rsid w:val="00A77D6E"/>
    <w:rsid w:val="00A80902"/>
    <w:rsid w:val="00A817E9"/>
    <w:rsid w:val="00A82DF1"/>
    <w:rsid w:val="00A82E4D"/>
    <w:rsid w:val="00A836BA"/>
    <w:rsid w:val="00A84430"/>
    <w:rsid w:val="00A84B08"/>
    <w:rsid w:val="00A859A8"/>
    <w:rsid w:val="00A85F90"/>
    <w:rsid w:val="00A868A2"/>
    <w:rsid w:val="00A87AD4"/>
    <w:rsid w:val="00A9017D"/>
    <w:rsid w:val="00A90BEC"/>
    <w:rsid w:val="00A91CDD"/>
    <w:rsid w:val="00A91DC6"/>
    <w:rsid w:val="00A93F1E"/>
    <w:rsid w:val="00A953F8"/>
    <w:rsid w:val="00A962B9"/>
    <w:rsid w:val="00A971BB"/>
    <w:rsid w:val="00AA09F5"/>
    <w:rsid w:val="00AA1B4E"/>
    <w:rsid w:val="00AA3D5F"/>
    <w:rsid w:val="00AA421C"/>
    <w:rsid w:val="00AA44B8"/>
    <w:rsid w:val="00AA4C34"/>
    <w:rsid w:val="00AA655A"/>
    <w:rsid w:val="00AA6D29"/>
    <w:rsid w:val="00AA70DF"/>
    <w:rsid w:val="00AA752D"/>
    <w:rsid w:val="00AA768F"/>
    <w:rsid w:val="00AA7D27"/>
    <w:rsid w:val="00AB0326"/>
    <w:rsid w:val="00AB13A7"/>
    <w:rsid w:val="00AB4141"/>
    <w:rsid w:val="00AB49D9"/>
    <w:rsid w:val="00AB4BB7"/>
    <w:rsid w:val="00AB656E"/>
    <w:rsid w:val="00AB78A5"/>
    <w:rsid w:val="00AB79A3"/>
    <w:rsid w:val="00AB7F06"/>
    <w:rsid w:val="00AC21E6"/>
    <w:rsid w:val="00AC22B5"/>
    <w:rsid w:val="00AC2F5C"/>
    <w:rsid w:val="00AC5E0D"/>
    <w:rsid w:val="00AC617E"/>
    <w:rsid w:val="00AC7346"/>
    <w:rsid w:val="00AC739E"/>
    <w:rsid w:val="00AD1A20"/>
    <w:rsid w:val="00AD1B52"/>
    <w:rsid w:val="00AD32CB"/>
    <w:rsid w:val="00AD3532"/>
    <w:rsid w:val="00AD563A"/>
    <w:rsid w:val="00AD5691"/>
    <w:rsid w:val="00AD601A"/>
    <w:rsid w:val="00AD6D4E"/>
    <w:rsid w:val="00AD7919"/>
    <w:rsid w:val="00AD7A3A"/>
    <w:rsid w:val="00AE088C"/>
    <w:rsid w:val="00AE1ABE"/>
    <w:rsid w:val="00AE1FEC"/>
    <w:rsid w:val="00AE212C"/>
    <w:rsid w:val="00AE250E"/>
    <w:rsid w:val="00AE3AD1"/>
    <w:rsid w:val="00AE3C78"/>
    <w:rsid w:val="00AE4A5D"/>
    <w:rsid w:val="00AE5AFC"/>
    <w:rsid w:val="00AE6EF6"/>
    <w:rsid w:val="00AE7BB3"/>
    <w:rsid w:val="00AE7C1B"/>
    <w:rsid w:val="00AF10C2"/>
    <w:rsid w:val="00AF1AB8"/>
    <w:rsid w:val="00AF2B20"/>
    <w:rsid w:val="00AF31F7"/>
    <w:rsid w:val="00AF4C06"/>
    <w:rsid w:val="00AF6029"/>
    <w:rsid w:val="00AF620A"/>
    <w:rsid w:val="00AF7BD8"/>
    <w:rsid w:val="00B007B5"/>
    <w:rsid w:val="00B00A48"/>
    <w:rsid w:val="00B0260B"/>
    <w:rsid w:val="00B03B7B"/>
    <w:rsid w:val="00B05F77"/>
    <w:rsid w:val="00B07949"/>
    <w:rsid w:val="00B07E30"/>
    <w:rsid w:val="00B10978"/>
    <w:rsid w:val="00B10F4C"/>
    <w:rsid w:val="00B11116"/>
    <w:rsid w:val="00B12D30"/>
    <w:rsid w:val="00B13060"/>
    <w:rsid w:val="00B14E62"/>
    <w:rsid w:val="00B15170"/>
    <w:rsid w:val="00B15AB2"/>
    <w:rsid w:val="00B15C9C"/>
    <w:rsid w:val="00B17B53"/>
    <w:rsid w:val="00B17E36"/>
    <w:rsid w:val="00B22A7D"/>
    <w:rsid w:val="00B230F9"/>
    <w:rsid w:val="00B23362"/>
    <w:rsid w:val="00B23529"/>
    <w:rsid w:val="00B23619"/>
    <w:rsid w:val="00B23868"/>
    <w:rsid w:val="00B2480C"/>
    <w:rsid w:val="00B27194"/>
    <w:rsid w:val="00B27671"/>
    <w:rsid w:val="00B27F8C"/>
    <w:rsid w:val="00B314CC"/>
    <w:rsid w:val="00B32137"/>
    <w:rsid w:val="00B33ECB"/>
    <w:rsid w:val="00B33EEE"/>
    <w:rsid w:val="00B34B0C"/>
    <w:rsid w:val="00B34F0C"/>
    <w:rsid w:val="00B35561"/>
    <w:rsid w:val="00B36337"/>
    <w:rsid w:val="00B37953"/>
    <w:rsid w:val="00B40649"/>
    <w:rsid w:val="00B40AD7"/>
    <w:rsid w:val="00B425F5"/>
    <w:rsid w:val="00B428CB"/>
    <w:rsid w:val="00B45EF7"/>
    <w:rsid w:val="00B46922"/>
    <w:rsid w:val="00B47689"/>
    <w:rsid w:val="00B47C92"/>
    <w:rsid w:val="00B50BD0"/>
    <w:rsid w:val="00B51741"/>
    <w:rsid w:val="00B534D3"/>
    <w:rsid w:val="00B5662A"/>
    <w:rsid w:val="00B57458"/>
    <w:rsid w:val="00B574D3"/>
    <w:rsid w:val="00B6202B"/>
    <w:rsid w:val="00B63868"/>
    <w:rsid w:val="00B640C3"/>
    <w:rsid w:val="00B6489B"/>
    <w:rsid w:val="00B65871"/>
    <w:rsid w:val="00B65D93"/>
    <w:rsid w:val="00B70B6C"/>
    <w:rsid w:val="00B70D13"/>
    <w:rsid w:val="00B70F43"/>
    <w:rsid w:val="00B71B63"/>
    <w:rsid w:val="00B71D9B"/>
    <w:rsid w:val="00B7265F"/>
    <w:rsid w:val="00B727AE"/>
    <w:rsid w:val="00B75661"/>
    <w:rsid w:val="00B76F39"/>
    <w:rsid w:val="00B77235"/>
    <w:rsid w:val="00B80C6F"/>
    <w:rsid w:val="00B824EA"/>
    <w:rsid w:val="00B82BC3"/>
    <w:rsid w:val="00B83824"/>
    <w:rsid w:val="00B83840"/>
    <w:rsid w:val="00B83FE0"/>
    <w:rsid w:val="00B84B06"/>
    <w:rsid w:val="00B84E75"/>
    <w:rsid w:val="00B8519F"/>
    <w:rsid w:val="00B864F7"/>
    <w:rsid w:val="00B867AC"/>
    <w:rsid w:val="00B87D3D"/>
    <w:rsid w:val="00B87E16"/>
    <w:rsid w:val="00B87F26"/>
    <w:rsid w:val="00B911BD"/>
    <w:rsid w:val="00B9295E"/>
    <w:rsid w:val="00B93A4E"/>
    <w:rsid w:val="00B9409A"/>
    <w:rsid w:val="00B945E2"/>
    <w:rsid w:val="00B95972"/>
    <w:rsid w:val="00B978D9"/>
    <w:rsid w:val="00BA059E"/>
    <w:rsid w:val="00BA10A0"/>
    <w:rsid w:val="00BA185A"/>
    <w:rsid w:val="00BA1FDA"/>
    <w:rsid w:val="00BA32A0"/>
    <w:rsid w:val="00BA424C"/>
    <w:rsid w:val="00BA4E1D"/>
    <w:rsid w:val="00BA5EB0"/>
    <w:rsid w:val="00BA76CB"/>
    <w:rsid w:val="00BB0A9C"/>
    <w:rsid w:val="00BB0B19"/>
    <w:rsid w:val="00BB0E48"/>
    <w:rsid w:val="00BB0E85"/>
    <w:rsid w:val="00BB231B"/>
    <w:rsid w:val="00BB27A9"/>
    <w:rsid w:val="00BB2CD3"/>
    <w:rsid w:val="00BB33F6"/>
    <w:rsid w:val="00BB50D8"/>
    <w:rsid w:val="00BB57A6"/>
    <w:rsid w:val="00BB5EFC"/>
    <w:rsid w:val="00BB6C7C"/>
    <w:rsid w:val="00BB71C6"/>
    <w:rsid w:val="00BB7D25"/>
    <w:rsid w:val="00BC0705"/>
    <w:rsid w:val="00BC2D76"/>
    <w:rsid w:val="00BC2E56"/>
    <w:rsid w:val="00BC3843"/>
    <w:rsid w:val="00BC4A9C"/>
    <w:rsid w:val="00BC5527"/>
    <w:rsid w:val="00BC56BD"/>
    <w:rsid w:val="00BC5744"/>
    <w:rsid w:val="00BD0A5E"/>
    <w:rsid w:val="00BD322C"/>
    <w:rsid w:val="00BD39BA"/>
    <w:rsid w:val="00BD3D71"/>
    <w:rsid w:val="00BD5701"/>
    <w:rsid w:val="00BD61F0"/>
    <w:rsid w:val="00BD646D"/>
    <w:rsid w:val="00BD6AAD"/>
    <w:rsid w:val="00BD7A8E"/>
    <w:rsid w:val="00BD7C13"/>
    <w:rsid w:val="00BE0511"/>
    <w:rsid w:val="00BE0D8D"/>
    <w:rsid w:val="00BE1C91"/>
    <w:rsid w:val="00BE4771"/>
    <w:rsid w:val="00BE640E"/>
    <w:rsid w:val="00BE6504"/>
    <w:rsid w:val="00BE6D54"/>
    <w:rsid w:val="00BF0567"/>
    <w:rsid w:val="00BF05AE"/>
    <w:rsid w:val="00BF0C16"/>
    <w:rsid w:val="00BF1363"/>
    <w:rsid w:val="00BF18B1"/>
    <w:rsid w:val="00BF34DA"/>
    <w:rsid w:val="00BF369B"/>
    <w:rsid w:val="00BF555B"/>
    <w:rsid w:val="00BF7086"/>
    <w:rsid w:val="00BF74F3"/>
    <w:rsid w:val="00BF7C50"/>
    <w:rsid w:val="00C00498"/>
    <w:rsid w:val="00C0261D"/>
    <w:rsid w:val="00C02AF4"/>
    <w:rsid w:val="00C047CC"/>
    <w:rsid w:val="00C04B89"/>
    <w:rsid w:val="00C05068"/>
    <w:rsid w:val="00C0543D"/>
    <w:rsid w:val="00C05B8C"/>
    <w:rsid w:val="00C10685"/>
    <w:rsid w:val="00C10FCF"/>
    <w:rsid w:val="00C118F5"/>
    <w:rsid w:val="00C11EF9"/>
    <w:rsid w:val="00C11FEC"/>
    <w:rsid w:val="00C1356F"/>
    <w:rsid w:val="00C13ED7"/>
    <w:rsid w:val="00C14270"/>
    <w:rsid w:val="00C145BD"/>
    <w:rsid w:val="00C16526"/>
    <w:rsid w:val="00C17F5A"/>
    <w:rsid w:val="00C2241F"/>
    <w:rsid w:val="00C22D54"/>
    <w:rsid w:val="00C232B7"/>
    <w:rsid w:val="00C23F3B"/>
    <w:rsid w:val="00C2469A"/>
    <w:rsid w:val="00C25183"/>
    <w:rsid w:val="00C25593"/>
    <w:rsid w:val="00C2567D"/>
    <w:rsid w:val="00C271C9"/>
    <w:rsid w:val="00C30F3D"/>
    <w:rsid w:val="00C31A6C"/>
    <w:rsid w:val="00C31EA5"/>
    <w:rsid w:val="00C32D4C"/>
    <w:rsid w:val="00C32F44"/>
    <w:rsid w:val="00C333F8"/>
    <w:rsid w:val="00C33500"/>
    <w:rsid w:val="00C34254"/>
    <w:rsid w:val="00C34F4D"/>
    <w:rsid w:val="00C35064"/>
    <w:rsid w:val="00C36B19"/>
    <w:rsid w:val="00C407B1"/>
    <w:rsid w:val="00C41BCA"/>
    <w:rsid w:val="00C4218A"/>
    <w:rsid w:val="00C4222F"/>
    <w:rsid w:val="00C422C0"/>
    <w:rsid w:val="00C43F6F"/>
    <w:rsid w:val="00C467C8"/>
    <w:rsid w:val="00C530B8"/>
    <w:rsid w:val="00C53211"/>
    <w:rsid w:val="00C5452B"/>
    <w:rsid w:val="00C548AD"/>
    <w:rsid w:val="00C549D7"/>
    <w:rsid w:val="00C55B2E"/>
    <w:rsid w:val="00C6126E"/>
    <w:rsid w:val="00C61CD9"/>
    <w:rsid w:val="00C6410B"/>
    <w:rsid w:val="00C65524"/>
    <w:rsid w:val="00C659C3"/>
    <w:rsid w:val="00C65F2B"/>
    <w:rsid w:val="00C65FD5"/>
    <w:rsid w:val="00C66175"/>
    <w:rsid w:val="00C668C9"/>
    <w:rsid w:val="00C669A6"/>
    <w:rsid w:val="00C66DEC"/>
    <w:rsid w:val="00C671A3"/>
    <w:rsid w:val="00C672D9"/>
    <w:rsid w:val="00C70917"/>
    <w:rsid w:val="00C70BCE"/>
    <w:rsid w:val="00C742DF"/>
    <w:rsid w:val="00C74384"/>
    <w:rsid w:val="00C743C7"/>
    <w:rsid w:val="00C7545E"/>
    <w:rsid w:val="00C75884"/>
    <w:rsid w:val="00C773E8"/>
    <w:rsid w:val="00C80799"/>
    <w:rsid w:val="00C81589"/>
    <w:rsid w:val="00C819E5"/>
    <w:rsid w:val="00C828D1"/>
    <w:rsid w:val="00C828F9"/>
    <w:rsid w:val="00C830E8"/>
    <w:rsid w:val="00C83124"/>
    <w:rsid w:val="00C83F4A"/>
    <w:rsid w:val="00C840F7"/>
    <w:rsid w:val="00C844BA"/>
    <w:rsid w:val="00C84DB9"/>
    <w:rsid w:val="00C85EB0"/>
    <w:rsid w:val="00C8613A"/>
    <w:rsid w:val="00C86233"/>
    <w:rsid w:val="00C86AB5"/>
    <w:rsid w:val="00C92A10"/>
    <w:rsid w:val="00C930D5"/>
    <w:rsid w:val="00C934CE"/>
    <w:rsid w:val="00C947B0"/>
    <w:rsid w:val="00C951CF"/>
    <w:rsid w:val="00C95508"/>
    <w:rsid w:val="00C96671"/>
    <w:rsid w:val="00C97084"/>
    <w:rsid w:val="00C97B4B"/>
    <w:rsid w:val="00C97FF0"/>
    <w:rsid w:val="00CA15A7"/>
    <w:rsid w:val="00CA306C"/>
    <w:rsid w:val="00CA57E7"/>
    <w:rsid w:val="00CA5923"/>
    <w:rsid w:val="00CA5C9C"/>
    <w:rsid w:val="00CA6668"/>
    <w:rsid w:val="00CB0EAE"/>
    <w:rsid w:val="00CB29BE"/>
    <w:rsid w:val="00CB35FB"/>
    <w:rsid w:val="00CB3D37"/>
    <w:rsid w:val="00CB4409"/>
    <w:rsid w:val="00CB5931"/>
    <w:rsid w:val="00CB5F43"/>
    <w:rsid w:val="00CC025C"/>
    <w:rsid w:val="00CC1604"/>
    <w:rsid w:val="00CC18B8"/>
    <w:rsid w:val="00CC284B"/>
    <w:rsid w:val="00CC3665"/>
    <w:rsid w:val="00CC3E45"/>
    <w:rsid w:val="00CC446C"/>
    <w:rsid w:val="00CC4E1E"/>
    <w:rsid w:val="00CC5895"/>
    <w:rsid w:val="00CC6EDA"/>
    <w:rsid w:val="00CC73B5"/>
    <w:rsid w:val="00CD027F"/>
    <w:rsid w:val="00CD19C2"/>
    <w:rsid w:val="00CD295B"/>
    <w:rsid w:val="00CD2E65"/>
    <w:rsid w:val="00CD30F4"/>
    <w:rsid w:val="00CD38FC"/>
    <w:rsid w:val="00CD3A53"/>
    <w:rsid w:val="00CD47EA"/>
    <w:rsid w:val="00CD53E9"/>
    <w:rsid w:val="00CD55D1"/>
    <w:rsid w:val="00CD64F8"/>
    <w:rsid w:val="00CD6F21"/>
    <w:rsid w:val="00CD7DA4"/>
    <w:rsid w:val="00CE16D7"/>
    <w:rsid w:val="00CE2C60"/>
    <w:rsid w:val="00CE2FD9"/>
    <w:rsid w:val="00CE39C8"/>
    <w:rsid w:val="00CE3C87"/>
    <w:rsid w:val="00CE4679"/>
    <w:rsid w:val="00CE5518"/>
    <w:rsid w:val="00CE66B7"/>
    <w:rsid w:val="00CF0690"/>
    <w:rsid w:val="00CF3C91"/>
    <w:rsid w:val="00CF59FD"/>
    <w:rsid w:val="00CF60C9"/>
    <w:rsid w:val="00CF6E1F"/>
    <w:rsid w:val="00CF7D6E"/>
    <w:rsid w:val="00D00051"/>
    <w:rsid w:val="00D007BC"/>
    <w:rsid w:val="00D014C3"/>
    <w:rsid w:val="00D01D00"/>
    <w:rsid w:val="00D01EB6"/>
    <w:rsid w:val="00D02EB0"/>
    <w:rsid w:val="00D03BC4"/>
    <w:rsid w:val="00D0480A"/>
    <w:rsid w:val="00D05E22"/>
    <w:rsid w:val="00D0679E"/>
    <w:rsid w:val="00D075DE"/>
    <w:rsid w:val="00D119B0"/>
    <w:rsid w:val="00D11EB7"/>
    <w:rsid w:val="00D14AFD"/>
    <w:rsid w:val="00D15217"/>
    <w:rsid w:val="00D17513"/>
    <w:rsid w:val="00D20216"/>
    <w:rsid w:val="00D2064A"/>
    <w:rsid w:val="00D20A90"/>
    <w:rsid w:val="00D229CF"/>
    <w:rsid w:val="00D2368E"/>
    <w:rsid w:val="00D24071"/>
    <w:rsid w:val="00D24D19"/>
    <w:rsid w:val="00D25087"/>
    <w:rsid w:val="00D250F1"/>
    <w:rsid w:val="00D26360"/>
    <w:rsid w:val="00D26F32"/>
    <w:rsid w:val="00D279F9"/>
    <w:rsid w:val="00D333C1"/>
    <w:rsid w:val="00D33C7B"/>
    <w:rsid w:val="00D347D5"/>
    <w:rsid w:val="00D35386"/>
    <w:rsid w:val="00D36A53"/>
    <w:rsid w:val="00D37013"/>
    <w:rsid w:val="00D408BC"/>
    <w:rsid w:val="00D40ECC"/>
    <w:rsid w:val="00D41852"/>
    <w:rsid w:val="00D419B0"/>
    <w:rsid w:val="00D41AA2"/>
    <w:rsid w:val="00D41B9A"/>
    <w:rsid w:val="00D4209C"/>
    <w:rsid w:val="00D42554"/>
    <w:rsid w:val="00D429DF"/>
    <w:rsid w:val="00D42D95"/>
    <w:rsid w:val="00D430AB"/>
    <w:rsid w:val="00D44180"/>
    <w:rsid w:val="00D44EAB"/>
    <w:rsid w:val="00D454E1"/>
    <w:rsid w:val="00D45970"/>
    <w:rsid w:val="00D46207"/>
    <w:rsid w:val="00D50323"/>
    <w:rsid w:val="00D519AB"/>
    <w:rsid w:val="00D52177"/>
    <w:rsid w:val="00D53050"/>
    <w:rsid w:val="00D54083"/>
    <w:rsid w:val="00D5435C"/>
    <w:rsid w:val="00D54C56"/>
    <w:rsid w:val="00D54C66"/>
    <w:rsid w:val="00D55012"/>
    <w:rsid w:val="00D5568E"/>
    <w:rsid w:val="00D573AA"/>
    <w:rsid w:val="00D576AF"/>
    <w:rsid w:val="00D57B93"/>
    <w:rsid w:val="00D60D35"/>
    <w:rsid w:val="00D60E85"/>
    <w:rsid w:val="00D61ABF"/>
    <w:rsid w:val="00D6263D"/>
    <w:rsid w:val="00D63FD1"/>
    <w:rsid w:val="00D647E1"/>
    <w:rsid w:val="00D700EE"/>
    <w:rsid w:val="00D71592"/>
    <w:rsid w:val="00D7285A"/>
    <w:rsid w:val="00D740CE"/>
    <w:rsid w:val="00D74895"/>
    <w:rsid w:val="00D77783"/>
    <w:rsid w:val="00D80E8A"/>
    <w:rsid w:val="00D8169C"/>
    <w:rsid w:val="00D82FB8"/>
    <w:rsid w:val="00D83F6E"/>
    <w:rsid w:val="00D85090"/>
    <w:rsid w:val="00D85102"/>
    <w:rsid w:val="00D8512B"/>
    <w:rsid w:val="00D86853"/>
    <w:rsid w:val="00D87E03"/>
    <w:rsid w:val="00D9085F"/>
    <w:rsid w:val="00D90AB5"/>
    <w:rsid w:val="00D91096"/>
    <w:rsid w:val="00D917B0"/>
    <w:rsid w:val="00D9414F"/>
    <w:rsid w:val="00D94333"/>
    <w:rsid w:val="00D94AA6"/>
    <w:rsid w:val="00D95580"/>
    <w:rsid w:val="00D9600C"/>
    <w:rsid w:val="00DA1166"/>
    <w:rsid w:val="00DA13D9"/>
    <w:rsid w:val="00DA1FD2"/>
    <w:rsid w:val="00DA26D8"/>
    <w:rsid w:val="00DA2F65"/>
    <w:rsid w:val="00DA3C7D"/>
    <w:rsid w:val="00DA4094"/>
    <w:rsid w:val="00DA6412"/>
    <w:rsid w:val="00DA7DCC"/>
    <w:rsid w:val="00DB062A"/>
    <w:rsid w:val="00DB2462"/>
    <w:rsid w:val="00DB2ED1"/>
    <w:rsid w:val="00DB3933"/>
    <w:rsid w:val="00DB47A0"/>
    <w:rsid w:val="00DB65A1"/>
    <w:rsid w:val="00DB6C01"/>
    <w:rsid w:val="00DC1073"/>
    <w:rsid w:val="00DC169B"/>
    <w:rsid w:val="00DC2D39"/>
    <w:rsid w:val="00DC3F10"/>
    <w:rsid w:val="00DC4C4D"/>
    <w:rsid w:val="00DC6DCA"/>
    <w:rsid w:val="00DC6EAC"/>
    <w:rsid w:val="00DC7794"/>
    <w:rsid w:val="00DC7851"/>
    <w:rsid w:val="00DD0EDD"/>
    <w:rsid w:val="00DD1D83"/>
    <w:rsid w:val="00DD431A"/>
    <w:rsid w:val="00DD4BF4"/>
    <w:rsid w:val="00DD51EA"/>
    <w:rsid w:val="00DD6ABD"/>
    <w:rsid w:val="00DD6FFC"/>
    <w:rsid w:val="00DD775C"/>
    <w:rsid w:val="00DE1C0E"/>
    <w:rsid w:val="00DE23A8"/>
    <w:rsid w:val="00DE2B0A"/>
    <w:rsid w:val="00DE2BEA"/>
    <w:rsid w:val="00DE3AA1"/>
    <w:rsid w:val="00DE58F8"/>
    <w:rsid w:val="00DE5EEB"/>
    <w:rsid w:val="00DE62E0"/>
    <w:rsid w:val="00DE673C"/>
    <w:rsid w:val="00DE682F"/>
    <w:rsid w:val="00DF00D3"/>
    <w:rsid w:val="00DF0F49"/>
    <w:rsid w:val="00DF1546"/>
    <w:rsid w:val="00DF2DB8"/>
    <w:rsid w:val="00DF2DED"/>
    <w:rsid w:val="00DF3387"/>
    <w:rsid w:val="00DF3394"/>
    <w:rsid w:val="00DF41B8"/>
    <w:rsid w:val="00DF43E2"/>
    <w:rsid w:val="00DF458A"/>
    <w:rsid w:val="00DF5351"/>
    <w:rsid w:val="00DF5BDB"/>
    <w:rsid w:val="00DF6660"/>
    <w:rsid w:val="00DF6E5E"/>
    <w:rsid w:val="00DF75CD"/>
    <w:rsid w:val="00E005E1"/>
    <w:rsid w:val="00E015A3"/>
    <w:rsid w:val="00E01E35"/>
    <w:rsid w:val="00E02F9A"/>
    <w:rsid w:val="00E03A6C"/>
    <w:rsid w:val="00E03B0E"/>
    <w:rsid w:val="00E04664"/>
    <w:rsid w:val="00E0513A"/>
    <w:rsid w:val="00E063ED"/>
    <w:rsid w:val="00E100A5"/>
    <w:rsid w:val="00E116A0"/>
    <w:rsid w:val="00E11C88"/>
    <w:rsid w:val="00E129CC"/>
    <w:rsid w:val="00E12A87"/>
    <w:rsid w:val="00E12CFF"/>
    <w:rsid w:val="00E12DF1"/>
    <w:rsid w:val="00E13BA6"/>
    <w:rsid w:val="00E1433D"/>
    <w:rsid w:val="00E15D80"/>
    <w:rsid w:val="00E166C5"/>
    <w:rsid w:val="00E16BA5"/>
    <w:rsid w:val="00E16EF8"/>
    <w:rsid w:val="00E17509"/>
    <w:rsid w:val="00E20BB7"/>
    <w:rsid w:val="00E20F41"/>
    <w:rsid w:val="00E21534"/>
    <w:rsid w:val="00E21688"/>
    <w:rsid w:val="00E227A4"/>
    <w:rsid w:val="00E24764"/>
    <w:rsid w:val="00E26560"/>
    <w:rsid w:val="00E265A5"/>
    <w:rsid w:val="00E27A77"/>
    <w:rsid w:val="00E3115A"/>
    <w:rsid w:val="00E318E4"/>
    <w:rsid w:val="00E32A49"/>
    <w:rsid w:val="00E3333B"/>
    <w:rsid w:val="00E34615"/>
    <w:rsid w:val="00E3468A"/>
    <w:rsid w:val="00E34DFE"/>
    <w:rsid w:val="00E35D87"/>
    <w:rsid w:val="00E37B93"/>
    <w:rsid w:val="00E40909"/>
    <w:rsid w:val="00E417D6"/>
    <w:rsid w:val="00E4181E"/>
    <w:rsid w:val="00E419A3"/>
    <w:rsid w:val="00E419D9"/>
    <w:rsid w:val="00E4322F"/>
    <w:rsid w:val="00E43349"/>
    <w:rsid w:val="00E43D4F"/>
    <w:rsid w:val="00E45232"/>
    <w:rsid w:val="00E45E3D"/>
    <w:rsid w:val="00E46439"/>
    <w:rsid w:val="00E46CBD"/>
    <w:rsid w:val="00E47F1E"/>
    <w:rsid w:val="00E50053"/>
    <w:rsid w:val="00E50BFB"/>
    <w:rsid w:val="00E51D03"/>
    <w:rsid w:val="00E5220F"/>
    <w:rsid w:val="00E527DA"/>
    <w:rsid w:val="00E53221"/>
    <w:rsid w:val="00E53BD4"/>
    <w:rsid w:val="00E54BF6"/>
    <w:rsid w:val="00E57E81"/>
    <w:rsid w:val="00E60422"/>
    <w:rsid w:val="00E61224"/>
    <w:rsid w:val="00E61618"/>
    <w:rsid w:val="00E61BCA"/>
    <w:rsid w:val="00E61D2F"/>
    <w:rsid w:val="00E620E3"/>
    <w:rsid w:val="00E6217C"/>
    <w:rsid w:val="00E62869"/>
    <w:rsid w:val="00E65A52"/>
    <w:rsid w:val="00E67221"/>
    <w:rsid w:val="00E7009D"/>
    <w:rsid w:val="00E757D0"/>
    <w:rsid w:val="00E77FFD"/>
    <w:rsid w:val="00E803F1"/>
    <w:rsid w:val="00E82B73"/>
    <w:rsid w:val="00E83466"/>
    <w:rsid w:val="00E837FA"/>
    <w:rsid w:val="00E84A0C"/>
    <w:rsid w:val="00E85B87"/>
    <w:rsid w:val="00E914E7"/>
    <w:rsid w:val="00E9434B"/>
    <w:rsid w:val="00E94C5C"/>
    <w:rsid w:val="00EA1345"/>
    <w:rsid w:val="00EA24EC"/>
    <w:rsid w:val="00EA36B8"/>
    <w:rsid w:val="00EA509E"/>
    <w:rsid w:val="00EA5CED"/>
    <w:rsid w:val="00EA69C5"/>
    <w:rsid w:val="00EA7256"/>
    <w:rsid w:val="00EA72B9"/>
    <w:rsid w:val="00EA7406"/>
    <w:rsid w:val="00EA7E5C"/>
    <w:rsid w:val="00EB0E4C"/>
    <w:rsid w:val="00EB0E96"/>
    <w:rsid w:val="00EB185D"/>
    <w:rsid w:val="00EB1B97"/>
    <w:rsid w:val="00EB1F9A"/>
    <w:rsid w:val="00EB4256"/>
    <w:rsid w:val="00EB6C05"/>
    <w:rsid w:val="00EB71BC"/>
    <w:rsid w:val="00EB760B"/>
    <w:rsid w:val="00EC2830"/>
    <w:rsid w:val="00EC31D4"/>
    <w:rsid w:val="00EC32CC"/>
    <w:rsid w:val="00EC3F77"/>
    <w:rsid w:val="00EC4EBC"/>
    <w:rsid w:val="00EC5162"/>
    <w:rsid w:val="00EC5284"/>
    <w:rsid w:val="00EC6F62"/>
    <w:rsid w:val="00EC7A62"/>
    <w:rsid w:val="00EC7B51"/>
    <w:rsid w:val="00ED1E17"/>
    <w:rsid w:val="00ED4D51"/>
    <w:rsid w:val="00ED612B"/>
    <w:rsid w:val="00ED66B5"/>
    <w:rsid w:val="00ED6BDC"/>
    <w:rsid w:val="00ED76C7"/>
    <w:rsid w:val="00ED79F6"/>
    <w:rsid w:val="00EE0A36"/>
    <w:rsid w:val="00EE3980"/>
    <w:rsid w:val="00EE52F6"/>
    <w:rsid w:val="00EE7B1B"/>
    <w:rsid w:val="00EF0028"/>
    <w:rsid w:val="00EF013F"/>
    <w:rsid w:val="00EF121F"/>
    <w:rsid w:val="00EF133B"/>
    <w:rsid w:val="00EF1FDF"/>
    <w:rsid w:val="00EF2985"/>
    <w:rsid w:val="00EF3152"/>
    <w:rsid w:val="00EF38F7"/>
    <w:rsid w:val="00EF40A7"/>
    <w:rsid w:val="00EF594B"/>
    <w:rsid w:val="00EF59C7"/>
    <w:rsid w:val="00EF60EE"/>
    <w:rsid w:val="00EF66F5"/>
    <w:rsid w:val="00EF6803"/>
    <w:rsid w:val="00EF6A21"/>
    <w:rsid w:val="00EF731C"/>
    <w:rsid w:val="00F01E28"/>
    <w:rsid w:val="00F01E65"/>
    <w:rsid w:val="00F0388D"/>
    <w:rsid w:val="00F03FE1"/>
    <w:rsid w:val="00F04427"/>
    <w:rsid w:val="00F0484F"/>
    <w:rsid w:val="00F04D11"/>
    <w:rsid w:val="00F0770A"/>
    <w:rsid w:val="00F103CE"/>
    <w:rsid w:val="00F11275"/>
    <w:rsid w:val="00F14CB3"/>
    <w:rsid w:val="00F15196"/>
    <w:rsid w:val="00F16362"/>
    <w:rsid w:val="00F17E81"/>
    <w:rsid w:val="00F21701"/>
    <w:rsid w:val="00F226B6"/>
    <w:rsid w:val="00F22EB9"/>
    <w:rsid w:val="00F23EC2"/>
    <w:rsid w:val="00F24020"/>
    <w:rsid w:val="00F249E3"/>
    <w:rsid w:val="00F24D14"/>
    <w:rsid w:val="00F24E1A"/>
    <w:rsid w:val="00F26AFD"/>
    <w:rsid w:val="00F26DF5"/>
    <w:rsid w:val="00F26F88"/>
    <w:rsid w:val="00F27559"/>
    <w:rsid w:val="00F300CA"/>
    <w:rsid w:val="00F30420"/>
    <w:rsid w:val="00F328E7"/>
    <w:rsid w:val="00F32A7A"/>
    <w:rsid w:val="00F33700"/>
    <w:rsid w:val="00F34314"/>
    <w:rsid w:val="00F34BBF"/>
    <w:rsid w:val="00F40023"/>
    <w:rsid w:val="00F416A3"/>
    <w:rsid w:val="00F42D52"/>
    <w:rsid w:val="00F44189"/>
    <w:rsid w:val="00F5040E"/>
    <w:rsid w:val="00F5083C"/>
    <w:rsid w:val="00F5137C"/>
    <w:rsid w:val="00F55557"/>
    <w:rsid w:val="00F56F48"/>
    <w:rsid w:val="00F57042"/>
    <w:rsid w:val="00F57F50"/>
    <w:rsid w:val="00F607A0"/>
    <w:rsid w:val="00F6081B"/>
    <w:rsid w:val="00F618A9"/>
    <w:rsid w:val="00F61A50"/>
    <w:rsid w:val="00F63B54"/>
    <w:rsid w:val="00F65E0E"/>
    <w:rsid w:val="00F6667B"/>
    <w:rsid w:val="00F6672F"/>
    <w:rsid w:val="00F672C7"/>
    <w:rsid w:val="00F67CD1"/>
    <w:rsid w:val="00F706DC"/>
    <w:rsid w:val="00F715B8"/>
    <w:rsid w:val="00F71D33"/>
    <w:rsid w:val="00F72738"/>
    <w:rsid w:val="00F744FC"/>
    <w:rsid w:val="00F75226"/>
    <w:rsid w:val="00F767CD"/>
    <w:rsid w:val="00F7777F"/>
    <w:rsid w:val="00F80F78"/>
    <w:rsid w:val="00F830CF"/>
    <w:rsid w:val="00F832EE"/>
    <w:rsid w:val="00F834F0"/>
    <w:rsid w:val="00F83D34"/>
    <w:rsid w:val="00F845A2"/>
    <w:rsid w:val="00F84DF6"/>
    <w:rsid w:val="00F87C56"/>
    <w:rsid w:val="00F9047E"/>
    <w:rsid w:val="00F91382"/>
    <w:rsid w:val="00F92671"/>
    <w:rsid w:val="00F94563"/>
    <w:rsid w:val="00F96AD4"/>
    <w:rsid w:val="00F97EB4"/>
    <w:rsid w:val="00FA17DC"/>
    <w:rsid w:val="00FA1A2F"/>
    <w:rsid w:val="00FA1D9D"/>
    <w:rsid w:val="00FA1ECE"/>
    <w:rsid w:val="00FA29FD"/>
    <w:rsid w:val="00FA2B2B"/>
    <w:rsid w:val="00FA2D98"/>
    <w:rsid w:val="00FA318B"/>
    <w:rsid w:val="00FA4272"/>
    <w:rsid w:val="00FA4906"/>
    <w:rsid w:val="00FA4FF2"/>
    <w:rsid w:val="00FA761C"/>
    <w:rsid w:val="00FB073F"/>
    <w:rsid w:val="00FB08FF"/>
    <w:rsid w:val="00FB0FF7"/>
    <w:rsid w:val="00FB27D7"/>
    <w:rsid w:val="00FB2A2D"/>
    <w:rsid w:val="00FB41CA"/>
    <w:rsid w:val="00FB6335"/>
    <w:rsid w:val="00FB6659"/>
    <w:rsid w:val="00FB69DE"/>
    <w:rsid w:val="00FB6B7C"/>
    <w:rsid w:val="00FB76C0"/>
    <w:rsid w:val="00FC0A23"/>
    <w:rsid w:val="00FC1128"/>
    <w:rsid w:val="00FC15A1"/>
    <w:rsid w:val="00FC25B7"/>
    <w:rsid w:val="00FC2F8A"/>
    <w:rsid w:val="00FC3107"/>
    <w:rsid w:val="00FC37B5"/>
    <w:rsid w:val="00FC38C8"/>
    <w:rsid w:val="00FC6D83"/>
    <w:rsid w:val="00FC7523"/>
    <w:rsid w:val="00FD03A4"/>
    <w:rsid w:val="00FD0E76"/>
    <w:rsid w:val="00FD1687"/>
    <w:rsid w:val="00FD2440"/>
    <w:rsid w:val="00FD2AA6"/>
    <w:rsid w:val="00FD30E5"/>
    <w:rsid w:val="00FD4593"/>
    <w:rsid w:val="00FE05EA"/>
    <w:rsid w:val="00FE1F1E"/>
    <w:rsid w:val="00FE25B7"/>
    <w:rsid w:val="00FE45E5"/>
    <w:rsid w:val="00FE4B5A"/>
    <w:rsid w:val="00FE4D4C"/>
    <w:rsid w:val="00FE5261"/>
    <w:rsid w:val="00FE5471"/>
    <w:rsid w:val="00FE67C1"/>
    <w:rsid w:val="00FE6D3F"/>
    <w:rsid w:val="00FE6E66"/>
    <w:rsid w:val="00FF0A75"/>
    <w:rsid w:val="00FF0D24"/>
    <w:rsid w:val="00FF0F9E"/>
    <w:rsid w:val="00FF16AD"/>
    <w:rsid w:val="00FF1FC7"/>
    <w:rsid w:val="00FF3E3B"/>
    <w:rsid w:val="00FF528C"/>
    <w:rsid w:val="00FF5957"/>
    <w:rsid w:val="00FF7123"/>
    <w:rsid w:val="00FF725E"/>
    <w:rsid w:val="032F7D98"/>
    <w:rsid w:val="18ACE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BF7804"/>
  <w15:chartTrackingRefBased/>
  <w15:docId w15:val="{6A51D9E6-F524-4546-B5E2-1021D6A51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196"/>
  </w:style>
  <w:style w:type="paragraph" w:styleId="Heading1">
    <w:name w:val="heading 1"/>
    <w:basedOn w:val="Normal"/>
    <w:next w:val="Normal"/>
    <w:link w:val="Heading1Char"/>
    <w:uiPriority w:val="9"/>
    <w:qFormat/>
    <w:rsid w:val="00F1519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519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519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19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19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19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19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19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19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196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519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519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19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19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19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19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19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19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15196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F1519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1519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19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519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F15196"/>
    <w:rPr>
      <w:b/>
      <w:bCs/>
    </w:rPr>
  </w:style>
  <w:style w:type="character" w:styleId="Emphasis">
    <w:name w:val="Emphasis"/>
    <w:basedOn w:val="DefaultParagraphFont"/>
    <w:uiPriority w:val="20"/>
    <w:qFormat/>
    <w:rsid w:val="00F15196"/>
    <w:rPr>
      <w:i/>
      <w:iCs/>
    </w:rPr>
  </w:style>
  <w:style w:type="paragraph" w:styleId="NoSpacing">
    <w:name w:val="No Spacing"/>
    <w:uiPriority w:val="1"/>
    <w:qFormat/>
    <w:rsid w:val="00F1519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1519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F1519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19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19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1519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1519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1519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1519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F1519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519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061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6179"/>
  </w:style>
  <w:style w:type="paragraph" w:styleId="Footer">
    <w:name w:val="footer"/>
    <w:basedOn w:val="Normal"/>
    <w:link w:val="FooterChar"/>
    <w:uiPriority w:val="99"/>
    <w:unhideWhenUsed/>
    <w:rsid w:val="000061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6179"/>
  </w:style>
  <w:style w:type="character" w:customStyle="1" w:styleId="kwd">
    <w:name w:val="kwd"/>
    <w:basedOn w:val="DefaultParagraphFont"/>
    <w:rsid w:val="001203E6"/>
  </w:style>
  <w:style w:type="character" w:customStyle="1" w:styleId="var">
    <w:name w:val="var"/>
    <w:basedOn w:val="DefaultParagraphFont"/>
    <w:rsid w:val="001203E6"/>
  </w:style>
  <w:style w:type="character" w:customStyle="1" w:styleId="synph">
    <w:name w:val="synph"/>
    <w:basedOn w:val="DefaultParagraphFont"/>
    <w:rsid w:val="001203E6"/>
  </w:style>
  <w:style w:type="paragraph" w:styleId="NormalWeb">
    <w:name w:val="Normal (Web)"/>
    <w:basedOn w:val="Normal"/>
    <w:uiPriority w:val="99"/>
    <w:unhideWhenUsed/>
    <w:rsid w:val="005F08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C17F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30F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3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6BE7354ACBDE42BC9EE3C6847AE68F" ma:contentTypeVersion="12" ma:contentTypeDescription="Create a new document." ma:contentTypeScope="" ma:versionID="41f72130372b8f8e7abdb6da620120f5">
  <xsd:schema xmlns:xsd="http://www.w3.org/2001/XMLSchema" xmlns:xs="http://www.w3.org/2001/XMLSchema" xmlns:p="http://schemas.microsoft.com/office/2006/metadata/properties" xmlns:ns3="2f67492d-d4d6-44e9-bc4d-5f86195e4d9b" xmlns:ns4="53b39967-c2c1-41de-ba9c-28ce36e6ce7f" targetNamespace="http://schemas.microsoft.com/office/2006/metadata/properties" ma:root="true" ma:fieldsID="4ef21e8c4c3974b4d17d1ddf84ca14df" ns3:_="" ns4:_="">
    <xsd:import namespace="2f67492d-d4d6-44e9-bc4d-5f86195e4d9b"/>
    <xsd:import namespace="53b39967-c2c1-41de-ba9c-28ce36e6ce7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67492d-d4d6-44e9-bc4d-5f86195e4d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b39967-c2c1-41de-ba9c-28ce36e6ce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6E89879-D3C7-4365-9633-C4EBC2314A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67492d-d4d6-44e9-bc4d-5f86195e4d9b"/>
    <ds:schemaRef ds:uri="53b39967-c2c1-41de-ba9c-28ce36e6ce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AB9FE4A-9379-4432-8FD0-4331BC2A27B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BDC1558-5064-4BFC-9624-AA0463987EA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952AD5A-F22D-4239-B01B-188DBCC9E97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3174</Words>
  <Characters>18094</Characters>
  <Application>Microsoft Office Word</Application>
  <DocSecurity>0</DocSecurity>
  <Lines>150</Lines>
  <Paragraphs>42</Paragraphs>
  <ScaleCrop>false</ScaleCrop>
  <Company/>
  <LinksUpToDate>false</LinksUpToDate>
  <CharactersWithSpaces>21226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Jason K (Student)</dc:creator>
  <cp:keywords/>
  <dc:description/>
  <cp:lastModifiedBy>Liu, Jason K (Student)</cp:lastModifiedBy>
  <cp:revision>474</cp:revision>
  <dcterms:created xsi:type="dcterms:W3CDTF">2022-05-12T21:03:00Z</dcterms:created>
  <dcterms:modified xsi:type="dcterms:W3CDTF">2022-06-16T06:12:00Z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0x0101006B6BE7354ACBDE42BC9EE3C6847AE68F</vt:lpwstr>
  </property>
  <property fmtid="{D5CDD505-2E9C-101B-9397-08002B2CF9AE}" pid="3" name="Order">
    <vt:r8>143900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ComplianceAssetId">
    <vt:lpwstr/>
  </property>
</Properties>
</file>