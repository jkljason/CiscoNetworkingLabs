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102AAD6" w14:textId="1312E563" w:rsidR="00BB0E85" w:rsidRDefault="00BB0E85">
      <w:bookmarkStart w:id="0" w:name="_Hlk104240764"/>
      <w:bookmarkEnd w:id="0"/>
    </w:p>
    <w:p w14:paraId="62489F1B" w14:textId="4BCBA5EF" w:rsidR="00F15196" w:rsidRPr="00F15196" w:rsidRDefault="00F15196" w:rsidP="00F15196"/>
    <w:p w14:paraId="52154F06" w14:textId="045D3E36" w:rsidR="00F15196" w:rsidRDefault="00F15196" w:rsidP="00C8613A">
      <w:pPr>
        <w:tabs>
          <w:tab w:val="left" w:pos="2770"/>
        </w:tabs>
      </w:pPr>
    </w:p>
    <w:p w14:paraId="08285BBD" w14:textId="0F540508" w:rsidR="00895501" w:rsidRDefault="00895501" w:rsidP="00C8613A">
      <w:pPr>
        <w:tabs>
          <w:tab w:val="left" w:pos="2770"/>
        </w:tabs>
      </w:pPr>
    </w:p>
    <w:p w14:paraId="2551AD32" w14:textId="2169DF26" w:rsidR="00895501" w:rsidRDefault="00895501" w:rsidP="00C8613A">
      <w:pPr>
        <w:tabs>
          <w:tab w:val="left" w:pos="2770"/>
        </w:tabs>
      </w:pPr>
    </w:p>
    <w:p w14:paraId="4E2CE989" w14:textId="1128523F" w:rsidR="00F15196" w:rsidRDefault="00F15196" w:rsidP="00F15196">
      <w:pPr>
        <w:tabs>
          <w:tab w:val="left" w:pos="2770"/>
        </w:tabs>
        <w:jc w:val="center"/>
      </w:pPr>
    </w:p>
    <w:p w14:paraId="52E7F7CD" w14:textId="0790FA4F" w:rsidR="005C3E41" w:rsidRDefault="005C3E41" w:rsidP="00F15196">
      <w:pPr>
        <w:tabs>
          <w:tab w:val="left" w:pos="2770"/>
        </w:tabs>
        <w:jc w:val="center"/>
      </w:pPr>
    </w:p>
    <w:p w14:paraId="6E09C095" w14:textId="3E437478" w:rsidR="004E0FAC" w:rsidRPr="00116434" w:rsidRDefault="002B60D8" w:rsidP="070590DB">
      <w:pPr>
        <w:tabs>
          <w:tab w:val="left" w:pos="2770"/>
        </w:tabs>
        <w:jc w:val="center"/>
        <w:rPr>
          <w:rFonts w:ascii="Times New Roman" w:hAnsi="Times New Roman" w:cs="Times New Roman"/>
          <w:sz w:val="96"/>
          <w:szCs w:val="96"/>
        </w:rPr>
      </w:pPr>
      <w:r w:rsidRPr="00116434">
        <w:rPr>
          <w:noProof/>
          <w:sz w:val="20"/>
          <w:szCs w:val="20"/>
        </w:rPr>
        <mc:AlternateContent>
          <mc:Choice Requires="wps">
            <w:drawing>
              <wp:anchor distT="0" distB="0" distL="114300" distR="114300" simplePos="0" relativeHeight="251658242" behindDoc="0" locked="0" layoutInCell="1" allowOverlap="1" wp14:anchorId="6FE166BF" wp14:editId="40928593">
                <wp:simplePos x="0" y="0"/>
                <wp:positionH relativeFrom="column">
                  <wp:posOffset>510913</wp:posOffset>
                </wp:positionH>
                <wp:positionV relativeFrom="paragraph">
                  <wp:posOffset>799540</wp:posOffset>
                </wp:positionV>
                <wp:extent cx="5061679"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D7185" id="Straight Connector 9"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62.95pt" to="438.8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" strokecolor="black [3200]" strokeweight="1pt">
                <v:stroke joinstyle="miter"/>
              </v:line>
            </w:pict>
          </mc:Fallback>
        </mc:AlternateContent>
      </w:r>
      <w:r w:rsidRPr="00116434">
        <w:rPr>
          <w:noProof/>
          <w:sz w:val="20"/>
          <w:szCs w:val="20"/>
        </w:rPr>
        <mc:AlternateContent>
          <mc:Choice Requires="wps">
            <w:drawing>
              <wp:anchor distT="0" distB="0" distL="114300" distR="114300" simplePos="0" relativeHeight="251658241" behindDoc="0" locked="0" layoutInCell="1" allowOverlap="1" wp14:anchorId="7722FCF2" wp14:editId="2FAD45FB">
                <wp:simplePos x="0" y="0"/>
                <wp:positionH relativeFrom="column">
                  <wp:posOffset>524479</wp:posOffset>
                </wp:positionH>
                <wp:positionV relativeFrom="paragraph">
                  <wp:posOffset>3560</wp:posOffset>
                </wp:positionV>
                <wp:extent cx="5061679"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60741" id="Straight Connector 8"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pt,.3pt" to="43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" strokecolor="black [3200]" strokeweight="1pt">
                <v:stroke joinstyle="miter"/>
              </v:line>
            </w:pict>
          </mc:Fallback>
        </mc:AlternateContent>
      </w:r>
      <w:r w:rsidR="00AC390E">
        <w:rPr>
          <w:rFonts w:ascii="Times New Roman" w:hAnsi="Times New Roman" w:cs="Times New Roman"/>
          <w:sz w:val="96"/>
          <w:szCs w:val="96"/>
        </w:rPr>
        <w:t>Remote Access VPN</w:t>
      </w:r>
    </w:p>
    <w:p w14:paraId="7AA76828" w14:textId="76E310A8" w:rsidR="004E0FAC" w:rsidRPr="00116434" w:rsidRDefault="00A86579" w:rsidP="070590DB">
      <w:pPr>
        <w:tabs>
          <w:tab w:val="left" w:pos="2770"/>
        </w:tabs>
        <w:jc w:val="center"/>
      </w:pPr>
      <w:r>
        <w:rPr>
          <w:rFonts w:ascii="Times New Roman" w:hAnsi="Times New Roman" w:cs="Times New Roman"/>
          <w:i/>
          <w:iCs/>
          <w:sz w:val="48"/>
          <w:szCs w:val="48"/>
        </w:rPr>
        <w:t>Clientless VPN</w:t>
      </w:r>
    </w:p>
    <w:p w14:paraId="4FAD48EF" w14:textId="77777777" w:rsidR="00B45EF7" w:rsidRDefault="00B45EF7" w:rsidP="00B87D3D">
      <w:pPr>
        <w:tabs>
          <w:tab w:val="left" w:pos="2770"/>
        </w:tabs>
        <w:jc w:val="center"/>
        <w:rPr>
          <w:rFonts w:ascii="Times New Roman" w:hAnsi="Times New Roman" w:cs="Times New Roman"/>
          <w:sz w:val="48"/>
          <w:szCs w:val="48"/>
        </w:rPr>
      </w:pPr>
    </w:p>
    <w:p w14:paraId="6A848158" w14:textId="08B9AC89" w:rsidR="00B87D3D" w:rsidRDefault="434EF2B6" w:rsidP="00B87D3D">
      <w:pPr>
        <w:tabs>
          <w:tab w:val="left" w:pos="2770"/>
        </w:tabs>
        <w:jc w:val="center"/>
        <w:rPr>
          <w:rFonts w:ascii="Times New Roman" w:hAnsi="Times New Roman" w:cs="Times New Roman"/>
          <w:sz w:val="48"/>
          <w:szCs w:val="48"/>
        </w:rPr>
      </w:pPr>
      <w:r w:rsidRPr="070590DB">
        <w:rPr>
          <w:rFonts w:ascii="Times New Roman" w:hAnsi="Times New Roman" w:cs="Times New Roman"/>
          <w:sz w:val="48"/>
          <w:szCs w:val="48"/>
        </w:rPr>
        <w:t>Adv Cisco Cybersecurity – Lab</w:t>
      </w:r>
      <w:r w:rsidR="32F5D01C" w:rsidRPr="070590DB">
        <w:rPr>
          <w:rFonts w:ascii="Times New Roman" w:hAnsi="Times New Roman" w:cs="Times New Roman"/>
          <w:sz w:val="48"/>
          <w:szCs w:val="48"/>
        </w:rPr>
        <w:t xml:space="preserve"> </w:t>
      </w:r>
      <w:r w:rsidR="00AC390E">
        <w:rPr>
          <w:rFonts w:ascii="Times New Roman" w:hAnsi="Times New Roman" w:cs="Times New Roman"/>
          <w:sz w:val="48"/>
          <w:szCs w:val="48"/>
        </w:rPr>
        <w:t>1</w:t>
      </w:r>
      <w:r w:rsidR="00A86579">
        <w:rPr>
          <w:rFonts w:ascii="Times New Roman" w:hAnsi="Times New Roman" w:cs="Times New Roman"/>
          <w:sz w:val="48"/>
          <w:szCs w:val="48"/>
        </w:rPr>
        <w:t>1</w:t>
      </w:r>
      <w:r w:rsidR="32F5D01C" w:rsidRPr="070590DB">
        <w:rPr>
          <w:rFonts w:ascii="Times New Roman" w:hAnsi="Times New Roman" w:cs="Times New Roman"/>
          <w:sz w:val="48"/>
          <w:szCs w:val="48"/>
        </w:rPr>
        <w:t xml:space="preserve"> </w:t>
      </w:r>
    </w:p>
    <w:p w14:paraId="3EE82264" w14:textId="67A7290F" w:rsidR="00462ABF" w:rsidRDefault="00F5083C" w:rsidP="00F32A7A">
      <w:pPr>
        <w:tabs>
          <w:tab w:val="left" w:pos="2770"/>
        </w:tabs>
        <w:jc w:val="center"/>
        <w:rPr>
          <w:rFonts w:ascii="Times New Roman" w:hAnsi="Times New Roman" w:cs="Times New Roman"/>
          <w:sz w:val="44"/>
          <w:szCs w:val="44"/>
        </w:rPr>
      </w:pPr>
      <w:r>
        <w:rPr>
          <w:rFonts w:ascii="Times New Roman" w:hAnsi="Times New Roman" w:cs="Times New Roman"/>
          <w:sz w:val="44"/>
          <w:szCs w:val="44"/>
        </w:rPr>
        <w:t>Jason Liu</w:t>
      </w:r>
    </w:p>
    <w:p w14:paraId="3F29B445" w14:textId="4CC54D70" w:rsidR="00F32A7A" w:rsidRDefault="00F32A7A" w:rsidP="00F32A7A">
      <w:pPr>
        <w:tabs>
          <w:tab w:val="left" w:pos="2770"/>
        </w:tabs>
        <w:jc w:val="center"/>
        <w:rPr>
          <w:rFonts w:ascii="Times New Roman" w:hAnsi="Times New Roman" w:cs="Times New Roman"/>
          <w:sz w:val="44"/>
          <w:szCs w:val="44"/>
        </w:rPr>
      </w:pPr>
    </w:p>
    <w:p w14:paraId="68C2827B" w14:textId="680806D7" w:rsidR="0022434C" w:rsidRDefault="0022434C" w:rsidP="00F32A7A">
      <w:pPr>
        <w:tabs>
          <w:tab w:val="left" w:pos="2770"/>
        </w:tabs>
        <w:jc w:val="center"/>
        <w:rPr>
          <w:rFonts w:ascii="Times New Roman" w:hAnsi="Times New Roman" w:cs="Times New Roman"/>
          <w:sz w:val="44"/>
          <w:szCs w:val="44"/>
        </w:rPr>
      </w:pPr>
    </w:p>
    <w:p w14:paraId="6268C65E" w14:textId="39F97773" w:rsidR="005C3E41" w:rsidRDefault="005C3E41" w:rsidP="00F32A7A">
      <w:pPr>
        <w:tabs>
          <w:tab w:val="left" w:pos="2770"/>
        </w:tabs>
        <w:jc w:val="center"/>
        <w:rPr>
          <w:rFonts w:ascii="Times New Roman" w:hAnsi="Times New Roman" w:cs="Times New Roman"/>
          <w:sz w:val="44"/>
          <w:szCs w:val="44"/>
        </w:rPr>
      </w:pPr>
    </w:p>
    <w:p w14:paraId="7744EFF0" w14:textId="54AF045C" w:rsidR="00895501" w:rsidRDefault="00895501" w:rsidP="00C81589">
      <w:pPr>
        <w:tabs>
          <w:tab w:val="left" w:pos="2770"/>
        </w:tabs>
        <w:rPr>
          <w:rFonts w:ascii="Times New Roman" w:hAnsi="Times New Roman" w:cs="Times New Roman"/>
          <w:sz w:val="44"/>
          <w:szCs w:val="44"/>
        </w:rPr>
      </w:pPr>
    </w:p>
    <w:p w14:paraId="1083E3C9" w14:textId="1B91976D" w:rsidR="00F32A7A" w:rsidRDefault="00F32A7A" w:rsidP="00F32A7A">
      <w:pPr>
        <w:tabs>
          <w:tab w:val="left" w:pos="2770"/>
        </w:tabs>
        <w:jc w:val="center"/>
        <w:rPr>
          <w:rFonts w:ascii="Times New Roman" w:hAnsi="Times New Roman" w:cs="Times New Roman"/>
          <w:sz w:val="44"/>
          <w:szCs w:val="44"/>
        </w:rPr>
      </w:pPr>
    </w:p>
    <w:p w14:paraId="08DE94BA" w14:textId="5293ED80" w:rsidR="00F32A7A" w:rsidRDefault="007276E5" w:rsidP="00F32A7A">
      <w:pPr>
        <w:tabs>
          <w:tab w:val="left" w:pos="2770"/>
        </w:tabs>
        <w:jc w:val="center"/>
        <w:rPr>
          <w:rFonts w:ascii="Times New Roman" w:hAnsi="Times New Roman" w:cs="Times New Roman"/>
          <w:sz w:val="32"/>
          <w:szCs w:val="32"/>
        </w:rPr>
      </w:pPr>
      <w:r>
        <w:rPr>
          <w:rFonts w:ascii="Times New Roman" w:hAnsi="Times New Roman" w:cs="Times New Roman"/>
          <w:sz w:val="32"/>
          <w:szCs w:val="32"/>
        </w:rPr>
        <w:t>C</w:t>
      </w:r>
      <w:r w:rsidR="000F6D71">
        <w:rPr>
          <w:rFonts w:ascii="Times New Roman" w:hAnsi="Times New Roman" w:cs="Times New Roman"/>
          <w:sz w:val="32"/>
          <w:szCs w:val="32"/>
        </w:rPr>
        <w:t>ybersecurity</w:t>
      </w:r>
      <w:r>
        <w:rPr>
          <w:rFonts w:ascii="Times New Roman" w:hAnsi="Times New Roman" w:cs="Times New Roman"/>
          <w:sz w:val="32"/>
          <w:szCs w:val="32"/>
        </w:rPr>
        <w:t xml:space="preserve"> – Mr. Mason</w:t>
      </w:r>
      <w:r w:rsidR="00582D27">
        <w:rPr>
          <w:rFonts w:ascii="Times New Roman" w:hAnsi="Times New Roman" w:cs="Times New Roman"/>
          <w:sz w:val="32"/>
          <w:szCs w:val="32"/>
        </w:rPr>
        <w:t xml:space="preserve"> &amp;</w:t>
      </w:r>
      <w:r>
        <w:rPr>
          <w:rFonts w:ascii="Times New Roman" w:hAnsi="Times New Roman" w:cs="Times New Roman"/>
          <w:sz w:val="32"/>
          <w:szCs w:val="32"/>
        </w:rPr>
        <w:t xml:space="preserve"> Mr. Hansen</w:t>
      </w:r>
    </w:p>
    <w:p w14:paraId="4534A4D1" w14:textId="193573CF" w:rsidR="00476384" w:rsidRPr="007276E5" w:rsidRDefault="00D2064A" w:rsidP="00F32A7A">
      <w:pPr>
        <w:tabs>
          <w:tab w:val="left" w:pos="2770"/>
        </w:tabs>
        <w:jc w:val="center"/>
        <w:rPr>
          <w:rFonts w:ascii="Times New Roman" w:hAnsi="Times New Roman" w:cs="Times New Roman"/>
          <w:sz w:val="32"/>
          <w:szCs w:val="32"/>
        </w:rPr>
      </w:pPr>
      <w:r>
        <w:rPr>
          <w:noProof/>
        </w:rPr>
        <w:drawing>
          <wp:anchor distT="0" distB="0" distL="114300" distR="114300" simplePos="0" relativeHeight="251658240" behindDoc="0" locked="0" layoutInCell="1" allowOverlap="1" wp14:anchorId="0C6A7D3B" wp14:editId="1290B27A">
            <wp:simplePos x="0" y="0"/>
            <wp:positionH relativeFrom="margin">
              <wp:align>center</wp:align>
            </wp:positionH>
            <wp:positionV relativeFrom="paragraph">
              <wp:posOffset>345607</wp:posOffset>
            </wp:positionV>
            <wp:extent cx="1668481" cy="529652"/>
            <wp:effectExtent l="0" t="0" r="8255" b="3810"/>
            <wp:wrapNone/>
            <wp:docPr id="3" name="Picture 3" descr="Download Wedding Flourish Png - Flourish Design Png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Wedding Flourish Png - Flourish Design Png PNG Image with No  Background - PNGkey.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1668481" cy="529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84">
        <w:rPr>
          <w:rFonts w:ascii="Times New Roman" w:hAnsi="Times New Roman" w:cs="Times New Roman"/>
          <w:sz w:val="32"/>
          <w:szCs w:val="32"/>
        </w:rPr>
        <w:t xml:space="preserve">Period </w:t>
      </w:r>
      <w:r w:rsidR="000F6D71">
        <w:rPr>
          <w:rFonts w:ascii="Times New Roman" w:hAnsi="Times New Roman" w:cs="Times New Roman"/>
          <w:sz w:val="32"/>
          <w:szCs w:val="32"/>
        </w:rPr>
        <w:t>5</w:t>
      </w:r>
    </w:p>
    <w:p w14:paraId="78D49A63" w14:textId="6F09486B" w:rsidR="00F32A7A" w:rsidRDefault="00F5083C">
      <w:pPr>
        <w:rPr>
          <w:rFonts w:ascii="Times New Roman" w:hAnsi="Times New Roman" w:cs="Times New Roman"/>
          <w:sz w:val="44"/>
          <w:szCs w:val="44"/>
        </w:rPr>
      </w:pPr>
      <w:r>
        <w:rPr>
          <w:rFonts w:ascii="Times New Roman" w:hAnsi="Times New Roman" w:cs="Times New Roman"/>
          <w:sz w:val="44"/>
          <w:szCs w:val="44"/>
        </w:rPr>
        <w:br w:type="page"/>
      </w:r>
    </w:p>
    <w:p w14:paraId="403FFE2A" w14:textId="2D2DC60A" w:rsidR="001203E6" w:rsidRPr="00593915" w:rsidRDefault="58D54EAE" w:rsidP="070590DB">
      <w:pPr>
        <w:tabs>
          <w:tab w:val="left" w:pos="2770"/>
        </w:tabs>
        <w:jc w:val="center"/>
        <w:rPr>
          <w:rFonts w:ascii="Times New Roman" w:hAnsi="Times New Roman" w:cs="Times New Roman"/>
          <w:i/>
          <w:iCs/>
          <w:sz w:val="28"/>
          <w:szCs w:val="28"/>
          <w:u w:val="single"/>
        </w:rPr>
      </w:pPr>
      <w:r w:rsidRPr="00593915">
        <w:rPr>
          <w:rFonts w:ascii="Times New Roman" w:hAnsi="Times New Roman" w:cs="Times New Roman"/>
          <w:i/>
          <w:iCs/>
          <w:sz w:val="28"/>
          <w:szCs w:val="28"/>
          <w:u w:val="single"/>
        </w:rPr>
        <w:lastRenderedPageBreak/>
        <w:t xml:space="preserve">Lab </w:t>
      </w:r>
      <w:r w:rsidR="00AC390E" w:rsidRPr="00593915">
        <w:rPr>
          <w:rFonts w:ascii="Times New Roman" w:hAnsi="Times New Roman" w:cs="Times New Roman"/>
          <w:i/>
          <w:iCs/>
          <w:sz w:val="28"/>
          <w:szCs w:val="28"/>
          <w:u w:val="single"/>
        </w:rPr>
        <w:t>1</w:t>
      </w:r>
      <w:r w:rsidR="00593915" w:rsidRPr="00593915">
        <w:rPr>
          <w:rFonts w:ascii="Times New Roman" w:hAnsi="Times New Roman" w:cs="Times New Roman"/>
          <w:i/>
          <w:iCs/>
          <w:sz w:val="28"/>
          <w:szCs w:val="28"/>
          <w:u w:val="single"/>
        </w:rPr>
        <w:t>1</w:t>
      </w:r>
      <w:r w:rsidR="393A4D0C" w:rsidRPr="00593915">
        <w:rPr>
          <w:rFonts w:ascii="Times New Roman" w:hAnsi="Times New Roman" w:cs="Times New Roman"/>
          <w:i/>
          <w:iCs/>
          <w:sz w:val="28"/>
          <w:szCs w:val="28"/>
          <w:u w:val="single"/>
        </w:rPr>
        <w:t xml:space="preserve">: Palo Alto </w:t>
      </w:r>
      <w:r w:rsidR="00AC390E" w:rsidRPr="00593915">
        <w:rPr>
          <w:rFonts w:ascii="Times New Roman" w:hAnsi="Times New Roman" w:cs="Times New Roman"/>
          <w:i/>
          <w:iCs/>
          <w:sz w:val="28"/>
          <w:szCs w:val="28"/>
          <w:u w:val="single"/>
        </w:rPr>
        <w:t xml:space="preserve">Remote Access </w:t>
      </w:r>
      <w:r w:rsidR="00593915" w:rsidRPr="00593915">
        <w:rPr>
          <w:rFonts w:ascii="Times New Roman" w:hAnsi="Times New Roman" w:cs="Times New Roman"/>
          <w:i/>
          <w:iCs/>
          <w:sz w:val="28"/>
          <w:szCs w:val="28"/>
          <w:u w:val="single"/>
        </w:rPr>
        <w:t>Client</w:t>
      </w:r>
      <w:r w:rsidR="00593915">
        <w:rPr>
          <w:rFonts w:ascii="Times New Roman" w:hAnsi="Times New Roman" w:cs="Times New Roman"/>
          <w:i/>
          <w:iCs/>
          <w:sz w:val="28"/>
          <w:szCs w:val="28"/>
          <w:u w:val="single"/>
        </w:rPr>
        <w:t>less VPN</w:t>
      </w:r>
    </w:p>
    <w:p w14:paraId="72067AC1" w14:textId="77777777" w:rsidR="001203E6" w:rsidRPr="0005655A"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Purpose</w:t>
      </w:r>
    </w:p>
    <w:p w14:paraId="7DA034B9" w14:textId="75BF72AD" w:rsidR="001203E6" w:rsidRPr="008A0704" w:rsidRDefault="58D54EAE" w:rsidP="070590DB">
      <w:pPr>
        <w:tabs>
          <w:tab w:val="left" w:pos="2770"/>
        </w:tabs>
        <w:rPr>
          <w:rFonts w:ascii="Times New Roman" w:hAnsi="Times New Roman" w:cs="Times New Roman"/>
          <w:sz w:val="25"/>
          <w:szCs w:val="25"/>
        </w:rPr>
      </w:pPr>
      <w:r w:rsidRPr="070590DB">
        <w:rPr>
          <w:rFonts w:ascii="Times New Roman" w:hAnsi="Times New Roman" w:cs="Times New Roman"/>
          <w:sz w:val="24"/>
          <w:szCs w:val="24"/>
        </w:rPr>
        <w:t xml:space="preserve">          </w:t>
      </w:r>
      <w:r w:rsidR="00192513" w:rsidRPr="00192513">
        <w:rPr>
          <w:rFonts w:ascii="Times New Roman" w:hAnsi="Times New Roman" w:cs="Times New Roman"/>
          <w:sz w:val="25"/>
          <w:szCs w:val="25"/>
        </w:rPr>
        <w:t xml:space="preserve">The purpose of this lab is to set up a clientless remote access VPN. </w:t>
      </w:r>
      <w:r w:rsidR="00192513">
        <w:rPr>
          <w:rFonts w:ascii="Times New Roman" w:hAnsi="Times New Roman" w:cs="Times New Roman"/>
          <w:sz w:val="25"/>
          <w:szCs w:val="25"/>
        </w:rPr>
        <w:t>The established</w:t>
      </w:r>
      <w:r w:rsidR="00192513" w:rsidRPr="00192513">
        <w:rPr>
          <w:rFonts w:ascii="Times New Roman" w:hAnsi="Times New Roman" w:cs="Times New Roman"/>
          <w:sz w:val="25"/>
          <w:szCs w:val="25"/>
        </w:rPr>
        <w:t xml:space="preserve"> VPN tunnel </w:t>
      </w:r>
      <w:r w:rsidR="00192513">
        <w:rPr>
          <w:rFonts w:ascii="Times New Roman" w:hAnsi="Times New Roman" w:cs="Times New Roman"/>
          <w:sz w:val="25"/>
          <w:szCs w:val="25"/>
        </w:rPr>
        <w:t xml:space="preserve">should be able to </w:t>
      </w:r>
      <w:r w:rsidR="00192513" w:rsidRPr="00192513">
        <w:rPr>
          <w:rFonts w:ascii="Times New Roman" w:hAnsi="Times New Roman" w:cs="Times New Roman"/>
          <w:sz w:val="25"/>
          <w:szCs w:val="25"/>
        </w:rPr>
        <w:t xml:space="preserve">access internal resources by typing an address into </w:t>
      </w:r>
      <w:r w:rsidR="00192513">
        <w:rPr>
          <w:rFonts w:ascii="Times New Roman" w:hAnsi="Times New Roman" w:cs="Times New Roman"/>
          <w:sz w:val="25"/>
          <w:szCs w:val="25"/>
        </w:rPr>
        <w:t xml:space="preserve">a web browser and entering </w:t>
      </w:r>
      <w:r w:rsidR="00253F9C">
        <w:rPr>
          <w:rFonts w:ascii="Times New Roman" w:hAnsi="Times New Roman" w:cs="Times New Roman"/>
          <w:sz w:val="25"/>
          <w:szCs w:val="25"/>
        </w:rPr>
        <w:t>configured credentials.</w:t>
      </w:r>
    </w:p>
    <w:p w14:paraId="06138BBB" w14:textId="77777777" w:rsidR="001203E6" w:rsidRPr="008A0704" w:rsidRDefault="001203E6" w:rsidP="001203E6">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t>Background Information</w:t>
      </w:r>
    </w:p>
    <w:p w14:paraId="6C8F7DA2" w14:textId="1E0375DE" w:rsidR="00253F9C" w:rsidRPr="00253F9C" w:rsidRDefault="1EA5B7F8" w:rsidP="00253F9C">
      <w:pPr>
        <w:tabs>
          <w:tab w:val="left" w:pos="2770"/>
        </w:tabs>
        <w:rPr>
          <w:rFonts w:ascii="Times New Roman" w:hAnsi="Times New Roman" w:cs="Times New Roman"/>
          <w:sz w:val="25"/>
          <w:szCs w:val="25"/>
        </w:rPr>
      </w:pPr>
      <w:r w:rsidRPr="070590DB">
        <w:rPr>
          <w:rFonts w:ascii="Times New Roman" w:hAnsi="Times New Roman" w:cs="Times New Roman"/>
          <w:sz w:val="24"/>
          <w:szCs w:val="24"/>
        </w:rPr>
        <w:t xml:space="preserve">          </w:t>
      </w:r>
      <w:r w:rsidR="00253F9C" w:rsidRPr="00253F9C">
        <w:rPr>
          <w:rFonts w:ascii="Times New Roman" w:hAnsi="Times New Roman" w:cs="Times New Roman"/>
          <w:sz w:val="25"/>
          <w:szCs w:val="25"/>
        </w:rPr>
        <w:t>A clientless VPN or browser-based VPN allows for users to access internal resources in a network through a web browser without the need to install software or client-based applications.</w:t>
      </w:r>
      <w:r w:rsidR="007667E1">
        <w:rPr>
          <w:rFonts w:ascii="Times New Roman" w:hAnsi="Times New Roman" w:cs="Times New Roman"/>
          <w:sz w:val="25"/>
          <w:szCs w:val="25"/>
        </w:rPr>
        <w:t xml:space="preserve"> </w:t>
      </w:r>
      <w:r w:rsidR="00BF7D6C">
        <w:rPr>
          <w:rFonts w:ascii="Times New Roman" w:hAnsi="Times New Roman" w:cs="Times New Roman"/>
          <w:sz w:val="25"/>
          <w:szCs w:val="25"/>
        </w:rPr>
        <w:t xml:space="preserve">Although it is still being on hosted on GlobalProtect, the GlobalProtect monitor application and certificate authentication is not the course of action in clientless, but rather to access the </w:t>
      </w:r>
      <w:r w:rsidR="008F7496">
        <w:rPr>
          <w:rFonts w:ascii="Times New Roman" w:hAnsi="Times New Roman" w:cs="Times New Roman"/>
          <w:sz w:val="25"/>
          <w:szCs w:val="25"/>
        </w:rPr>
        <w:t>interface’s tools directly from a web browser.</w:t>
      </w:r>
    </w:p>
    <w:p w14:paraId="6CDF9462" w14:textId="6ADD807F" w:rsidR="00253F9C" w:rsidRPr="00253F9C" w:rsidRDefault="00310D3A" w:rsidP="00253F9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253F9C" w:rsidRPr="00253F9C">
        <w:rPr>
          <w:rFonts w:ascii="Times New Roman" w:hAnsi="Times New Roman" w:cs="Times New Roman"/>
          <w:sz w:val="25"/>
          <w:szCs w:val="25"/>
        </w:rPr>
        <w:t xml:space="preserve">Clientless VPNs are useful when resources need to be accessed from a remote location easily and quickly and from any device. This can be helpful for those working on a public or shared computer that do not have administrative privileges to install software on their devices.  </w:t>
      </w:r>
    </w:p>
    <w:p w14:paraId="1345C2D6" w14:textId="4D3B39F2" w:rsidR="004C2094" w:rsidRPr="00E75FD7" w:rsidRDefault="00310D3A" w:rsidP="00253F9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253F9C" w:rsidRPr="00253F9C">
        <w:rPr>
          <w:rFonts w:ascii="Times New Roman" w:hAnsi="Times New Roman" w:cs="Times New Roman"/>
          <w:sz w:val="25"/>
          <w:szCs w:val="25"/>
        </w:rPr>
        <w:t>However, clientless VPNs are only able to access web-based applications</w:t>
      </w:r>
      <w:r w:rsidR="005F61B9">
        <w:rPr>
          <w:rFonts w:ascii="Times New Roman" w:hAnsi="Times New Roman" w:cs="Times New Roman"/>
          <w:sz w:val="25"/>
          <w:szCs w:val="25"/>
        </w:rPr>
        <w:t xml:space="preserve"> and are very vulnerable to attacks</w:t>
      </w:r>
      <w:r w:rsidR="00253F9C" w:rsidRPr="00253F9C">
        <w:rPr>
          <w:rFonts w:ascii="Times New Roman" w:hAnsi="Times New Roman" w:cs="Times New Roman"/>
          <w:sz w:val="25"/>
          <w:szCs w:val="25"/>
        </w:rPr>
        <w:t>.</w:t>
      </w:r>
      <w:r w:rsidR="00BB5C5A">
        <w:rPr>
          <w:rFonts w:ascii="Times New Roman" w:hAnsi="Times New Roman" w:cs="Times New Roman"/>
          <w:sz w:val="25"/>
          <w:szCs w:val="25"/>
        </w:rPr>
        <w:t xml:space="preserve"> Due to its accessibility there is very little layer to security and authentication aside from credentials.</w:t>
      </w:r>
      <w:r w:rsidR="00253F9C" w:rsidRPr="00253F9C">
        <w:rPr>
          <w:rFonts w:ascii="Times New Roman" w:hAnsi="Times New Roman" w:cs="Times New Roman"/>
          <w:sz w:val="25"/>
          <w:szCs w:val="25"/>
        </w:rPr>
        <w:t xml:space="preserve"> They </w:t>
      </w:r>
      <w:r w:rsidR="00221086">
        <w:rPr>
          <w:rFonts w:ascii="Times New Roman" w:hAnsi="Times New Roman" w:cs="Times New Roman"/>
          <w:sz w:val="25"/>
          <w:szCs w:val="25"/>
        </w:rPr>
        <w:t xml:space="preserve">also </w:t>
      </w:r>
      <w:r w:rsidR="00253F9C" w:rsidRPr="00253F9C">
        <w:rPr>
          <w:rFonts w:ascii="Times New Roman" w:hAnsi="Times New Roman" w:cs="Times New Roman"/>
          <w:sz w:val="25"/>
          <w:szCs w:val="25"/>
        </w:rPr>
        <w:t>don’t offer advanced security protocols or features such as split tunneling. Clientless VPNs also are not as secure compared to a traditional VPN since they do not offer advanced security features such as Open VPN, SSTP, or two factor authentication. Another shortcoming is its reliance on web browsers which have a lot of possible vulnerabilities due to their complexity. Clientless VPNs are also not able to provide the same amount of control and visibility as a traditional VPN client which means that potential threats are harder to detect.</w:t>
      </w:r>
      <w:r w:rsidR="00221086">
        <w:rPr>
          <w:rFonts w:ascii="Times New Roman" w:hAnsi="Times New Roman" w:cs="Times New Roman"/>
          <w:sz w:val="25"/>
          <w:szCs w:val="25"/>
        </w:rPr>
        <w:t xml:space="preserve"> Ultimately, clientless VPNs are </w:t>
      </w:r>
      <w:r w:rsidR="008E333C">
        <w:rPr>
          <w:rFonts w:ascii="Times New Roman" w:hAnsi="Times New Roman" w:cs="Times New Roman"/>
          <w:sz w:val="25"/>
          <w:szCs w:val="25"/>
        </w:rPr>
        <w:t>useful</w:t>
      </w:r>
      <w:r w:rsidR="00221086">
        <w:rPr>
          <w:rFonts w:ascii="Times New Roman" w:hAnsi="Times New Roman" w:cs="Times New Roman"/>
          <w:sz w:val="25"/>
          <w:szCs w:val="25"/>
        </w:rPr>
        <w:t xml:space="preserve"> and powerful, but </w:t>
      </w:r>
      <w:r w:rsidR="008E333C">
        <w:rPr>
          <w:rFonts w:ascii="Times New Roman" w:hAnsi="Times New Roman" w:cs="Times New Roman"/>
          <w:sz w:val="25"/>
          <w:szCs w:val="25"/>
        </w:rPr>
        <w:t>are weak in security and limited in its overall control.</w:t>
      </w:r>
    </w:p>
    <w:p w14:paraId="1B52D59E" w14:textId="1AE8339B" w:rsidR="001203E6" w:rsidRPr="001D0B61" w:rsidRDefault="001203E6" w:rsidP="001203E6">
      <w:pPr>
        <w:tabs>
          <w:tab w:val="left" w:pos="2770"/>
        </w:tabs>
        <w:jc w:val="center"/>
        <w:rPr>
          <w:rFonts w:ascii="Times New Roman" w:hAnsi="Times New Roman" w:cs="Times New Roman"/>
          <w:b/>
          <w:bCs/>
          <w:sz w:val="28"/>
          <w:szCs w:val="28"/>
        </w:rPr>
      </w:pPr>
      <w:r w:rsidRPr="001D0B61">
        <w:rPr>
          <w:rFonts w:ascii="Times New Roman" w:hAnsi="Times New Roman" w:cs="Times New Roman"/>
          <w:b/>
          <w:bCs/>
          <w:sz w:val="28"/>
          <w:szCs w:val="28"/>
        </w:rPr>
        <w:t>Lab Summary</w:t>
      </w:r>
    </w:p>
    <w:p w14:paraId="76D7F9F2" w14:textId="7DC67D3F" w:rsidR="00DC7E8D" w:rsidRPr="00097824" w:rsidRDefault="58D54EAE" w:rsidP="00AC390E">
      <w:pPr>
        <w:tabs>
          <w:tab w:val="left" w:pos="2770"/>
        </w:tabs>
        <w:rPr>
          <w:rFonts w:ascii="Times New Roman" w:hAnsi="Times New Roman" w:cs="Times New Roman"/>
          <w:sz w:val="25"/>
          <w:szCs w:val="25"/>
        </w:rPr>
      </w:pPr>
      <w:r w:rsidRPr="070590DB">
        <w:rPr>
          <w:rFonts w:ascii="Times New Roman" w:hAnsi="Times New Roman" w:cs="Times New Roman"/>
          <w:sz w:val="24"/>
          <w:szCs w:val="24"/>
        </w:rPr>
        <w:t xml:space="preserve">          </w:t>
      </w:r>
      <w:r w:rsidR="002611E2">
        <w:rPr>
          <w:rFonts w:ascii="Times New Roman" w:hAnsi="Times New Roman" w:cs="Times New Roman"/>
          <w:sz w:val="25"/>
          <w:szCs w:val="25"/>
        </w:rPr>
        <w:t>Th</w:t>
      </w:r>
      <w:r w:rsidR="00912876">
        <w:rPr>
          <w:rFonts w:ascii="Times New Roman" w:hAnsi="Times New Roman" w:cs="Times New Roman"/>
          <w:sz w:val="25"/>
          <w:szCs w:val="25"/>
        </w:rPr>
        <w:t xml:space="preserve">is lab is very similar to the </w:t>
      </w:r>
      <w:r w:rsidR="00C7350B">
        <w:rPr>
          <w:rFonts w:ascii="Times New Roman" w:hAnsi="Times New Roman" w:cs="Times New Roman"/>
          <w:sz w:val="25"/>
          <w:szCs w:val="25"/>
        </w:rPr>
        <w:t xml:space="preserve">certificates lab, with new configurations added to the GlobalProtect Gateway and Portal “clientless” configurations. Also, an internal web server was hosted on the </w:t>
      </w:r>
      <w:r w:rsidR="00D56D66">
        <w:rPr>
          <w:rFonts w:ascii="Times New Roman" w:hAnsi="Times New Roman" w:cs="Times New Roman"/>
          <w:sz w:val="25"/>
          <w:szCs w:val="25"/>
        </w:rPr>
        <w:t xml:space="preserve">firewall side, the “site”, to prove that resources could be accessed. </w:t>
      </w:r>
      <w:r w:rsidR="006C3CCC">
        <w:rPr>
          <w:rFonts w:ascii="Times New Roman" w:hAnsi="Times New Roman" w:cs="Times New Roman"/>
          <w:sz w:val="25"/>
          <w:szCs w:val="25"/>
        </w:rPr>
        <w:t xml:space="preserve">We ran an Apache server using an all-in-one XMAPP server generation tool, where it allocates space in the PC’s </w:t>
      </w:r>
      <w:r w:rsidR="00586503">
        <w:rPr>
          <w:rFonts w:ascii="Times New Roman" w:hAnsi="Times New Roman" w:cs="Times New Roman"/>
          <w:sz w:val="25"/>
          <w:szCs w:val="25"/>
        </w:rPr>
        <w:t xml:space="preserve">memory to hosting a server. Since no detailed configurations were needed on the web server, </w:t>
      </w:r>
      <w:r w:rsidR="006B1720">
        <w:rPr>
          <w:rFonts w:ascii="Times New Roman" w:hAnsi="Times New Roman" w:cs="Times New Roman"/>
          <w:sz w:val="25"/>
          <w:szCs w:val="25"/>
        </w:rPr>
        <w:t>the</w:t>
      </w:r>
      <w:r w:rsidR="00586503">
        <w:rPr>
          <w:rFonts w:ascii="Times New Roman" w:hAnsi="Times New Roman" w:cs="Times New Roman"/>
          <w:sz w:val="25"/>
          <w:szCs w:val="25"/>
        </w:rPr>
        <w:t xml:space="preserve"> rudimentary </w:t>
      </w:r>
      <w:r w:rsidR="006B1720">
        <w:rPr>
          <w:rFonts w:ascii="Times New Roman" w:hAnsi="Times New Roman" w:cs="Times New Roman"/>
          <w:sz w:val="25"/>
          <w:szCs w:val="25"/>
        </w:rPr>
        <w:t>existence of the server was all that was needed to prove the clientless VPN was established. We ran a custom made HTML website on the internal webserver.</w:t>
      </w:r>
      <w:r w:rsidR="00310D3A">
        <w:rPr>
          <w:rFonts w:ascii="Times New Roman" w:hAnsi="Times New Roman" w:cs="Times New Roman"/>
          <w:sz w:val="25"/>
          <w:szCs w:val="25"/>
        </w:rPr>
        <w:t xml:space="preserve"> It was accessed as proof (see </w:t>
      </w:r>
      <w:r w:rsidR="00310D3A" w:rsidRPr="00310D3A">
        <w:rPr>
          <w:rFonts w:ascii="Times New Roman" w:hAnsi="Times New Roman" w:cs="Times New Roman"/>
          <w:i/>
          <w:iCs/>
          <w:sz w:val="25"/>
          <w:szCs w:val="25"/>
        </w:rPr>
        <w:t>Procedure</w:t>
      </w:r>
      <w:r w:rsidR="00310D3A">
        <w:rPr>
          <w:rFonts w:ascii="Times New Roman" w:hAnsi="Times New Roman" w:cs="Times New Roman"/>
          <w:sz w:val="25"/>
          <w:szCs w:val="25"/>
        </w:rPr>
        <w:t>).</w:t>
      </w:r>
    </w:p>
    <w:p w14:paraId="3D1B64F8" w14:textId="77777777" w:rsidR="00EC64AF" w:rsidRDefault="00EC64AF">
      <w:pPr>
        <w:rPr>
          <w:rFonts w:ascii="Times New Roman" w:hAnsi="Times New Roman" w:cs="Times New Roman"/>
          <w:b/>
          <w:bCs/>
          <w:sz w:val="28"/>
          <w:szCs w:val="28"/>
        </w:rPr>
      </w:pPr>
      <w:r>
        <w:rPr>
          <w:rFonts w:ascii="Times New Roman" w:hAnsi="Times New Roman" w:cs="Times New Roman"/>
          <w:b/>
          <w:bCs/>
          <w:sz w:val="28"/>
          <w:szCs w:val="28"/>
        </w:rPr>
        <w:br w:type="page"/>
      </w:r>
    </w:p>
    <w:p w14:paraId="33674E3B" w14:textId="2CC2AE56" w:rsidR="00AC390E" w:rsidRDefault="00EC64AF" w:rsidP="00AC390E">
      <w:pPr>
        <w:tabs>
          <w:tab w:val="left" w:pos="2770"/>
        </w:tabs>
        <w:jc w:val="center"/>
        <w:rPr>
          <w:rFonts w:ascii="Times New Roman" w:hAnsi="Times New Roman" w:cs="Times New Roman"/>
          <w:b/>
          <w:bCs/>
          <w:sz w:val="28"/>
          <w:szCs w:val="28"/>
        </w:rPr>
      </w:pPr>
      <w:r>
        <w:rPr>
          <w:noProof/>
        </w:rPr>
        <w:lastRenderedPageBreak/>
        <w:drawing>
          <wp:anchor distT="0" distB="0" distL="114300" distR="114300" simplePos="0" relativeHeight="251603968" behindDoc="0" locked="0" layoutInCell="1" allowOverlap="1" wp14:anchorId="2D001139" wp14:editId="29B2FCB0">
            <wp:simplePos x="0" y="0"/>
            <wp:positionH relativeFrom="column">
              <wp:posOffset>-38100</wp:posOffset>
            </wp:positionH>
            <wp:positionV relativeFrom="paragraph">
              <wp:posOffset>483870</wp:posOffset>
            </wp:positionV>
            <wp:extent cx="594360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anchor>
        </w:drawing>
      </w:r>
      <w:r w:rsidR="0009603E">
        <w:rPr>
          <w:rFonts w:ascii="Times New Roman" w:hAnsi="Times New Roman" w:cs="Times New Roman"/>
          <w:b/>
          <w:bCs/>
          <w:sz w:val="28"/>
          <w:szCs w:val="28"/>
        </w:rPr>
        <w:t>Network Diagram with IPs</w:t>
      </w:r>
    </w:p>
    <w:p w14:paraId="3D306862" w14:textId="78E4C735" w:rsidR="005673E6" w:rsidRDefault="005673E6" w:rsidP="005673E6">
      <w:pPr>
        <w:tabs>
          <w:tab w:val="left" w:pos="2770"/>
        </w:tabs>
        <w:jc w:val="center"/>
        <w:rPr>
          <w:rFonts w:ascii="Times New Roman" w:hAnsi="Times New Roman" w:cs="Times New Roman"/>
          <w:sz w:val="25"/>
          <w:szCs w:val="25"/>
        </w:rPr>
      </w:pPr>
    </w:p>
    <w:p w14:paraId="186A2CD9" w14:textId="4F6D3CCF" w:rsidR="0009603E" w:rsidRDefault="0009603E">
      <w:pPr>
        <w:rPr>
          <w:rFonts w:ascii="Times New Roman" w:hAnsi="Times New Roman" w:cs="Times New Roman"/>
          <w:b/>
          <w:bCs/>
          <w:sz w:val="28"/>
          <w:szCs w:val="28"/>
        </w:rPr>
      </w:pPr>
      <w:r>
        <w:rPr>
          <w:rFonts w:ascii="Times New Roman" w:hAnsi="Times New Roman" w:cs="Times New Roman"/>
          <w:b/>
          <w:bCs/>
          <w:sz w:val="28"/>
          <w:szCs w:val="28"/>
        </w:rPr>
        <w:br w:type="page"/>
      </w:r>
    </w:p>
    <w:p w14:paraId="728B544F" w14:textId="1C237709" w:rsidR="005B2EC9" w:rsidRDefault="003124C3" w:rsidP="005B2EC9">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5104" behindDoc="0" locked="0" layoutInCell="1" allowOverlap="1" wp14:anchorId="45430878" wp14:editId="4677E76D">
                <wp:simplePos x="0" y="0"/>
                <wp:positionH relativeFrom="margin">
                  <wp:posOffset>1538859</wp:posOffset>
                </wp:positionH>
                <wp:positionV relativeFrom="paragraph">
                  <wp:posOffset>2601442</wp:posOffset>
                </wp:positionV>
                <wp:extent cx="3993515" cy="528320"/>
                <wp:effectExtent l="0" t="0" r="26035" b="2413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528320"/>
                        </a:xfrm>
                        <a:prstGeom prst="rect">
                          <a:avLst/>
                        </a:prstGeom>
                        <a:solidFill>
                          <a:srgbClr val="FFFFFF"/>
                        </a:solidFill>
                        <a:ln w="9525">
                          <a:solidFill>
                            <a:srgbClr val="000000"/>
                          </a:solidFill>
                          <a:miter lim="800000"/>
                          <a:headEnd/>
                          <a:tailEnd/>
                        </a:ln>
                      </wps:spPr>
                      <wps:txbx>
                        <w:txbxContent>
                          <w:p w14:paraId="4ED13DFA" w14:textId="624BFD02" w:rsidR="00BF0E09" w:rsidRPr="00875F86" w:rsidRDefault="00BF0E09" w:rsidP="00BF0E09">
                            <w:pPr>
                              <w:jc w:val="center"/>
                              <w:rPr>
                                <w:rFonts w:ascii="Times New Roman" w:hAnsi="Times New Roman" w:cs="Times New Roman"/>
                                <w:sz w:val="24"/>
                                <w:szCs w:val="24"/>
                              </w:rPr>
                            </w:pPr>
                            <w:r>
                              <w:rPr>
                                <w:rFonts w:ascii="Times New Roman" w:hAnsi="Times New Roman" w:cs="Times New Roman"/>
                                <w:sz w:val="24"/>
                                <w:szCs w:val="24"/>
                              </w:rPr>
                              <w:t>Ensure the GlobalProtect Clientless VPN Dynamic Update is up to date, downloaded, and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430878" id="_x0000_t202" coordsize="21600,21600" o:spt="202" path="m,l,21600r21600,l21600,xe">
                <v:stroke joinstyle="miter"/>
                <v:path gradientshapeok="t" o:connecttype="rect"/>
              </v:shapetype>
              <v:shape id="Text Box 2" o:spid="_x0000_s1026" type="#_x0000_t202" style="position:absolute;left:0;text-align:left;margin-left:121.15pt;margin-top:204.85pt;width:314.45pt;height:4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">
                <v:textbox>
                  <w:txbxContent>
                    <w:p w14:paraId="4ED13DFA" w14:textId="624BFD02" w:rsidR="00BF0E09" w:rsidRPr="00875F86" w:rsidRDefault="00BF0E09" w:rsidP="00BF0E09">
                      <w:pPr>
                        <w:jc w:val="center"/>
                        <w:rPr>
                          <w:rFonts w:ascii="Times New Roman" w:hAnsi="Times New Roman" w:cs="Times New Roman"/>
                          <w:sz w:val="24"/>
                          <w:szCs w:val="24"/>
                        </w:rPr>
                      </w:pPr>
                      <w:r>
                        <w:rPr>
                          <w:rFonts w:ascii="Times New Roman" w:hAnsi="Times New Roman" w:cs="Times New Roman"/>
                          <w:sz w:val="24"/>
                          <w:szCs w:val="24"/>
                        </w:rPr>
                        <w:t>Ensure the GlobalProtect Clientless VPN Dynamic Update is up to date, downloaded, and installed.</w:t>
                      </w:r>
                    </w:p>
                  </w:txbxContent>
                </v:textbox>
                <w10:wrap type="topAndBottom" anchorx="margin"/>
              </v:shape>
            </w:pict>
          </mc:Fallback>
        </mc:AlternateContent>
      </w:r>
      <w:r>
        <w:rPr>
          <w:rFonts w:ascii="Times New Roman" w:hAnsi="Times New Roman" w:cs="Times New Roman"/>
          <w:noProof/>
          <w:sz w:val="25"/>
          <w:szCs w:val="25"/>
        </w:rPr>
        <w:drawing>
          <wp:anchor distT="0" distB="0" distL="114300" distR="114300" simplePos="0" relativeHeight="251620352" behindDoc="0" locked="0" layoutInCell="1" allowOverlap="1" wp14:anchorId="77519402" wp14:editId="43AF8B44">
            <wp:simplePos x="0" y="0"/>
            <wp:positionH relativeFrom="column">
              <wp:posOffset>-863148</wp:posOffset>
            </wp:positionH>
            <wp:positionV relativeFrom="paragraph">
              <wp:posOffset>485724</wp:posOffset>
            </wp:positionV>
            <wp:extent cx="7536434" cy="2648198"/>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6434" cy="26481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04E" w:rsidRPr="00875F86">
        <w:rPr>
          <w:rFonts w:ascii="Times New Roman" w:hAnsi="Times New Roman" w:cs="Times New Roman"/>
          <w:b/>
          <w:bCs/>
          <w:noProof/>
          <w:sz w:val="28"/>
          <w:szCs w:val="28"/>
        </w:rPr>
        <mc:AlternateContent>
          <mc:Choice Requires="wps">
            <w:drawing>
              <wp:anchor distT="45720" distB="45720" distL="114300" distR="114300" simplePos="0" relativeHeight="251700224" behindDoc="0" locked="0" layoutInCell="1" allowOverlap="1" wp14:anchorId="2A2CE7F9" wp14:editId="71960FFB">
                <wp:simplePos x="0" y="0"/>
                <wp:positionH relativeFrom="margin">
                  <wp:posOffset>1632585</wp:posOffset>
                </wp:positionH>
                <wp:positionV relativeFrom="paragraph">
                  <wp:posOffset>7106920</wp:posOffset>
                </wp:positionV>
                <wp:extent cx="4307205" cy="718185"/>
                <wp:effectExtent l="0" t="0" r="17145" b="2476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205" cy="718185"/>
                        </a:xfrm>
                        <a:prstGeom prst="rect">
                          <a:avLst/>
                        </a:prstGeom>
                        <a:solidFill>
                          <a:srgbClr val="FFFFFF"/>
                        </a:solidFill>
                        <a:ln w="9525">
                          <a:solidFill>
                            <a:srgbClr val="000000"/>
                          </a:solidFill>
                          <a:miter lim="800000"/>
                          <a:headEnd/>
                          <a:tailEnd/>
                        </a:ln>
                      </wps:spPr>
                      <wps:txbx>
                        <w:txbxContent>
                          <w:p w14:paraId="7F971FC9" w14:textId="5A776A5E" w:rsidR="005C204E" w:rsidRPr="00875F86" w:rsidRDefault="003F6A63" w:rsidP="005C204E">
                            <w:pPr>
                              <w:jc w:val="center"/>
                              <w:rPr>
                                <w:rFonts w:ascii="Times New Roman" w:hAnsi="Times New Roman" w:cs="Times New Roman"/>
                                <w:sz w:val="24"/>
                                <w:szCs w:val="24"/>
                              </w:rPr>
                            </w:pPr>
                            <w:r>
                              <w:rPr>
                                <w:rFonts w:ascii="Times New Roman" w:hAnsi="Times New Roman" w:cs="Times New Roman"/>
                                <w:sz w:val="24"/>
                                <w:szCs w:val="24"/>
                              </w:rPr>
                              <w:t>Create a clientless app under GlobalProtect and make the address the one of the internal web server. The second part of the address is he name of the webpage or resource added (shown later).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CE7F9" id="_x0000_s1027" type="#_x0000_t202" style="position:absolute;left:0;text-align:left;margin-left:128.55pt;margin-top:559.6pt;width:339.15pt;height:56.5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">
                <v:textbox>
                  <w:txbxContent>
                    <w:p w14:paraId="7F971FC9" w14:textId="5A776A5E" w:rsidR="005C204E" w:rsidRPr="00875F86" w:rsidRDefault="003F6A63" w:rsidP="005C204E">
                      <w:pPr>
                        <w:jc w:val="center"/>
                        <w:rPr>
                          <w:rFonts w:ascii="Times New Roman" w:hAnsi="Times New Roman" w:cs="Times New Roman"/>
                          <w:sz w:val="24"/>
                          <w:szCs w:val="24"/>
                        </w:rPr>
                      </w:pPr>
                      <w:r>
                        <w:rPr>
                          <w:rFonts w:ascii="Times New Roman" w:hAnsi="Times New Roman" w:cs="Times New Roman"/>
                          <w:sz w:val="24"/>
                          <w:szCs w:val="24"/>
                        </w:rPr>
                        <w:t>Create a clientless app under GlobalProtect and make the address the one of the internal web server. The second part of the address is he name of the webpage or resource added (shown later).</w:t>
                      </w:r>
                    </w:p>
                  </w:txbxContent>
                </v:textbox>
                <w10:wrap type="topAndBottom" anchorx="margin"/>
              </v:shape>
            </w:pict>
          </mc:Fallback>
        </mc:AlternateContent>
      </w:r>
      <w:r w:rsidR="00BF0E09">
        <w:rPr>
          <w:rFonts w:ascii="Times New Roman" w:hAnsi="Times New Roman" w:cs="Times New Roman"/>
          <w:noProof/>
          <w:sz w:val="25"/>
          <w:szCs w:val="25"/>
        </w:rPr>
        <w:drawing>
          <wp:anchor distT="0" distB="0" distL="114300" distR="114300" simplePos="0" relativeHeight="251633664" behindDoc="0" locked="0" layoutInCell="1" allowOverlap="1" wp14:anchorId="2E194D31" wp14:editId="409BC64F">
            <wp:simplePos x="0" y="0"/>
            <wp:positionH relativeFrom="column">
              <wp:posOffset>807085</wp:posOffset>
            </wp:positionH>
            <wp:positionV relativeFrom="paragraph">
              <wp:posOffset>3085944</wp:posOffset>
            </wp:positionV>
            <wp:extent cx="5136078" cy="4740995"/>
            <wp:effectExtent l="0" t="0" r="762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078" cy="474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EC9" w:rsidRPr="070590DB">
        <w:rPr>
          <w:rFonts w:ascii="Times New Roman" w:hAnsi="Times New Roman" w:cs="Times New Roman"/>
          <w:b/>
          <w:bCs/>
          <w:sz w:val="28"/>
          <w:szCs w:val="28"/>
        </w:rPr>
        <w:t>Pro</w:t>
      </w:r>
      <w:r w:rsidR="005B2EC9">
        <w:rPr>
          <w:rFonts w:ascii="Times New Roman" w:hAnsi="Times New Roman" w:cs="Times New Roman"/>
          <w:b/>
          <w:bCs/>
          <w:sz w:val="28"/>
          <w:szCs w:val="28"/>
        </w:rPr>
        <w:t>cedure</w:t>
      </w:r>
      <w:r w:rsidR="00DF56E1">
        <w:rPr>
          <w:rFonts w:ascii="Times New Roman" w:hAnsi="Times New Roman" w:cs="Times New Roman"/>
          <w:b/>
          <w:bCs/>
          <w:sz w:val="28"/>
          <w:szCs w:val="28"/>
        </w:rPr>
        <w:t xml:space="preserve"> – All configurations </w:t>
      </w:r>
      <w:r>
        <w:rPr>
          <w:rFonts w:ascii="Times New Roman" w:hAnsi="Times New Roman" w:cs="Times New Roman"/>
          <w:b/>
          <w:bCs/>
          <w:sz w:val="28"/>
          <w:szCs w:val="28"/>
        </w:rPr>
        <w:t xml:space="preserve">on top of </w:t>
      </w:r>
      <w:r w:rsidRPr="003124C3">
        <w:rPr>
          <w:rFonts w:ascii="Times New Roman" w:hAnsi="Times New Roman" w:cs="Times New Roman"/>
          <w:b/>
          <w:bCs/>
          <w:i/>
          <w:iCs/>
          <w:sz w:val="28"/>
          <w:szCs w:val="28"/>
        </w:rPr>
        <w:t>Lab 10 – Remote Access VPN</w:t>
      </w:r>
    </w:p>
    <w:p w14:paraId="42E8AD72" w14:textId="78571971" w:rsidR="00254B90" w:rsidRDefault="00254B90" w:rsidP="005673E6">
      <w:pPr>
        <w:tabs>
          <w:tab w:val="left" w:pos="2770"/>
        </w:tabs>
        <w:jc w:val="center"/>
        <w:rPr>
          <w:rFonts w:ascii="Times New Roman" w:hAnsi="Times New Roman" w:cs="Times New Roman"/>
          <w:sz w:val="25"/>
          <w:szCs w:val="25"/>
        </w:rPr>
      </w:pPr>
    </w:p>
    <w:p w14:paraId="4A7A300B" w14:textId="4BC419A8" w:rsidR="00254B90" w:rsidRDefault="003F6A63">
      <w:pP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03296" behindDoc="0" locked="0" layoutInCell="1" allowOverlap="1" wp14:anchorId="3D191487" wp14:editId="6D867208">
                <wp:simplePos x="0" y="0"/>
                <wp:positionH relativeFrom="margin">
                  <wp:posOffset>2294255</wp:posOffset>
                </wp:positionH>
                <wp:positionV relativeFrom="paragraph">
                  <wp:posOffset>3942080</wp:posOffset>
                </wp:positionV>
                <wp:extent cx="3993515" cy="689610"/>
                <wp:effectExtent l="0" t="0" r="26035" b="1524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689610"/>
                        </a:xfrm>
                        <a:prstGeom prst="rect">
                          <a:avLst/>
                        </a:prstGeom>
                        <a:solidFill>
                          <a:srgbClr val="FFFFFF"/>
                        </a:solidFill>
                        <a:ln w="9525">
                          <a:solidFill>
                            <a:srgbClr val="000000"/>
                          </a:solidFill>
                          <a:miter lim="800000"/>
                          <a:headEnd/>
                          <a:tailEnd/>
                        </a:ln>
                      </wps:spPr>
                      <wps:txbx>
                        <w:txbxContent>
                          <w:p w14:paraId="467C69DB" w14:textId="77777777" w:rsidR="003F6A63" w:rsidRPr="00875F86" w:rsidRDefault="003F6A63" w:rsidP="003F6A63">
                            <w:pPr>
                              <w:jc w:val="center"/>
                              <w:rPr>
                                <w:rFonts w:ascii="Times New Roman" w:hAnsi="Times New Roman" w:cs="Times New Roman"/>
                                <w:sz w:val="24"/>
                                <w:szCs w:val="24"/>
                              </w:rPr>
                            </w:pPr>
                            <w:r>
                              <w:rPr>
                                <w:rFonts w:ascii="Times New Roman" w:hAnsi="Times New Roman" w:cs="Times New Roman"/>
                                <w:sz w:val="24"/>
                                <w:szCs w:val="24"/>
                              </w:rPr>
                              <w:t>The IP address of 192.168.100.240/24 was used for the outbound interface. This statically assigned address is the main outbound interface. Remote sites point to this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91487" id="_x0000_s1028" type="#_x0000_t202" style="position:absolute;margin-left:180.65pt;margin-top:310.4pt;width:314.45pt;height:54.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">
                <v:textbox>
                  <w:txbxContent>
                    <w:p w14:paraId="467C69DB" w14:textId="77777777" w:rsidR="003F6A63" w:rsidRPr="00875F86" w:rsidRDefault="003F6A63" w:rsidP="003F6A63">
                      <w:pPr>
                        <w:jc w:val="center"/>
                        <w:rPr>
                          <w:rFonts w:ascii="Times New Roman" w:hAnsi="Times New Roman" w:cs="Times New Roman"/>
                          <w:sz w:val="24"/>
                          <w:szCs w:val="24"/>
                        </w:rPr>
                      </w:pPr>
                      <w:r>
                        <w:rPr>
                          <w:rFonts w:ascii="Times New Roman" w:hAnsi="Times New Roman" w:cs="Times New Roman"/>
                          <w:sz w:val="24"/>
                          <w:szCs w:val="24"/>
                        </w:rPr>
                        <w:t>The IP address of 192.168.100.240/24 was used for the outbound interface. This statically assigned address is the main outbound interface. Remote sites point to this address.</w:t>
                      </w:r>
                    </w:p>
                  </w:txbxContent>
                </v:textbox>
                <w10:wrap type="topAndBottom" anchorx="margin"/>
              </v:shape>
            </w:pict>
          </mc:Fallback>
        </mc:AlternateContent>
      </w:r>
      <w:r w:rsidRPr="00875F86">
        <w:rPr>
          <w:rFonts w:ascii="Times New Roman" w:hAnsi="Times New Roman" w:cs="Times New Roman"/>
          <w:b/>
          <w:bCs/>
          <w:noProof/>
          <w:sz w:val="28"/>
          <w:szCs w:val="28"/>
        </w:rPr>
        <mc:AlternateContent>
          <mc:Choice Requires="wps">
            <w:drawing>
              <wp:anchor distT="45720" distB="45720" distL="114300" distR="114300" simplePos="0" relativeHeight="251702272" behindDoc="0" locked="0" layoutInCell="1" allowOverlap="1" wp14:anchorId="566D1A04" wp14:editId="71AFEC07">
                <wp:simplePos x="0" y="0"/>
                <wp:positionH relativeFrom="margin">
                  <wp:posOffset>2042160</wp:posOffset>
                </wp:positionH>
                <wp:positionV relativeFrom="paragraph">
                  <wp:posOffset>0</wp:posOffset>
                </wp:positionV>
                <wp:extent cx="3993515" cy="551815"/>
                <wp:effectExtent l="0" t="0" r="26035" b="1968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551815"/>
                        </a:xfrm>
                        <a:prstGeom prst="rect">
                          <a:avLst/>
                        </a:prstGeom>
                        <a:solidFill>
                          <a:srgbClr val="FFFFFF"/>
                        </a:solidFill>
                        <a:ln w="9525">
                          <a:solidFill>
                            <a:srgbClr val="000000"/>
                          </a:solidFill>
                          <a:miter lim="800000"/>
                          <a:headEnd/>
                          <a:tailEnd/>
                        </a:ln>
                      </wps:spPr>
                      <wps:txbx>
                        <w:txbxContent>
                          <w:p w14:paraId="30A78855" w14:textId="310BDB9F" w:rsidR="003F6A63" w:rsidRPr="00875F86" w:rsidRDefault="003F6A63" w:rsidP="003F6A63">
                            <w:pPr>
                              <w:jc w:val="center"/>
                              <w:rPr>
                                <w:rFonts w:ascii="Times New Roman" w:hAnsi="Times New Roman" w:cs="Times New Roman"/>
                                <w:sz w:val="24"/>
                                <w:szCs w:val="24"/>
                              </w:rPr>
                            </w:pPr>
                            <w:r>
                              <w:rPr>
                                <w:rFonts w:ascii="Times New Roman" w:hAnsi="Times New Roman" w:cs="Times New Roman"/>
                                <w:sz w:val="24"/>
                                <w:szCs w:val="24"/>
                              </w:rPr>
                              <w:t>Create a DNS proxy and point towards a DNS server for the corresponding outbound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D1A04" id="_x0000_s1029" type="#_x0000_t202" style="position:absolute;margin-left:160.8pt;margin-top:0;width:314.45pt;height:43.4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">
                <v:textbox>
                  <w:txbxContent>
                    <w:p w14:paraId="30A78855" w14:textId="310BDB9F" w:rsidR="003F6A63" w:rsidRPr="00875F86" w:rsidRDefault="003F6A63" w:rsidP="003F6A63">
                      <w:pPr>
                        <w:jc w:val="center"/>
                        <w:rPr>
                          <w:rFonts w:ascii="Times New Roman" w:hAnsi="Times New Roman" w:cs="Times New Roman"/>
                          <w:sz w:val="24"/>
                          <w:szCs w:val="24"/>
                        </w:rPr>
                      </w:pPr>
                      <w:r>
                        <w:rPr>
                          <w:rFonts w:ascii="Times New Roman" w:hAnsi="Times New Roman" w:cs="Times New Roman"/>
                          <w:sz w:val="24"/>
                          <w:szCs w:val="24"/>
                        </w:rPr>
                        <w:t>Create a DNS proxy and point towards a DNS server for the corresponding outbound interface.</w:t>
                      </w:r>
                    </w:p>
                  </w:txbxContent>
                </v:textbox>
                <w10:wrap type="topAndBottom" anchorx="margin"/>
              </v:shape>
            </w:pict>
          </mc:Fallback>
        </mc:AlternateContent>
      </w:r>
      <w:r w:rsidR="00AA1FD3">
        <w:rPr>
          <w:rFonts w:ascii="Times New Roman" w:hAnsi="Times New Roman" w:cs="Times New Roman"/>
          <w:noProof/>
          <w:sz w:val="25"/>
          <w:szCs w:val="25"/>
        </w:rPr>
        <w:drawing>
          <wp:anchor distT="0" distB="0" distL="114300" distR="114300" simplePos="0" relativeHeight="251646976" behindDoc="0" locked="0" layoutInCell="1" allowOverlap="1" wp14:anchorId="440A5E27" wp14:editId="6642503A">
            <wp:simplePos x="0" y="0"/>
            <wp:positionH relativeFrom="column">
              <wp:posOffset>342900</wp:posOffset>
            </wp:positionH>
            <wp:positionV relativeFrom="paragraph">
              <wp:posOffset>3943350</wp:posOffset>
            </wp:positionV>
            <wp:extent cx="5943600" cy="34480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anchor>
        </w:drawing>
      </w:r>
      <w:r w:rsidR="00AA1FD3">
        <w:rPr>
          <w:rFonts w:ascii="Times New Roman" w:hAnsi="Times New Roman" w:cs="Times New Roman"/>
          <w:noProof/>
          <w:sz w:val="25"/>
          <w:szCs w:val="25"/>
        </w:rPr>
        <w:drawing>
          <wp:anchor distT="0" distB="0" distL="114300" distR="114300" simplePos="0" relativeHeight="251641856" behindDoc="0" locked="0" layoutInCell="1" allowOverlap="1" wp14:anchorId="67541208" wp14:editId="79245EEE">
            <wp:simplePos x="0" y="0"/>
            <wp:positionH relativeFrom="column">
              <wp:posOffset>95250</wp:posOffset>
            </wp:positionH>
            <wp:positionV relativeFrom="paragraph">
              <wp:posOffset>0</wp:posOffset>
            </wp:positionV>
            <wp:extent cx="5943600" cy="3429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anchor>
        </w:drawing>
      </w:r>
      <w:r w:rsidR="00254B90">
        <w:rPr>
          <w:rFonts w:ascii="Times New Roman" w:hAnsi="Times New Roman" w:cs="Times New Roman"/>
          <w:sz w:val="25"/>
          <w:szCs w:val="25"/>
        </w:rPr>
        <w:br w:type="page"/>
      </w:r>
    </w:p>
    <w:p w14:paraId="158837F8" w14:textId="7233E959" w:rsidR="00254B90" w:rsidRDefault="00351240" w:rsidP="005673E6">
      <w:pPr>
        <w:tabs>
          <w:tab w:val="left" w:pos="2770"/>
        </w:tabs>
        <w:jc w:val="cente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06368" behindDoc="0" locked="0" layoutInCell="1" allowOverlap="1" wp14:anchorId="4C8BF22B" wp14:editId="45F6266E">
                <wp:simplePos x="0" y="0"/>
                <wp:positionH relativeFrom="margin">
                  <wp:posOffset>3710940</wp:posOffset>
                </wp:positionH>
                <wp:positionV relativeFrom="paragraph">
                  <wp:posOffset>3734435</wp:posOffset>
                </wp:positionV>
                <wp:extent cx="2437765" cy="652780"/>
                <wp:effectExtent l="0" t="0" r="19685" b="1397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765" cy="652780"/>
                        </a:xfrm>
                        <a:prstGeom prst="rect">
                          <a:avLst/>
                        </a:prstGeom>
                        <a:solidFill>
                          <a:srgbClr val="FFFFFF"/>
                        </a:solidFill>
                        <a:ln w="9525">
                          <a:solidFill>
                            <a:srgbClr val="000000"/>
                          </a:solidFill>
                          <a:miter lim="800000"/>
                          <a:headEnd/>
                          <a:tailEnd/>
                        </a:ln>
                      </wps:spPr>
                      <wps:txbx>
                        <w:txbxContent>
                          <w:p w14:paraId="6861C184" w14:textId="30A47DDC" w:rsidR="00351240" w:rsidRPr="00875F86" w:rsidRDefault="00351240" w:rsidP="00351240">
                            <w:pPr>
                              <w:jc w:val="center"/>
                              <w:rPr>
                                <w:rFonts w:ascii="Times New Roman" w:hAnsi="Times New Roman" w:cs="Times New Roman"/>
                                <w:sz w:val="24"/>
                                <w:szCs w:val="24"/>
                              </w:rPr>
                            </w:pPr>
                            <w:r>
                              <w:rPr>
                                <w:rFonts w:ascii="Times New Roman" w:hAnsi="Times New Roman" w:cs="Times New Roman"/>
                                <w:sz w:val="24"/>
                                <w:szCs w:val="24"/>
                              </w:rPr>
                              <w:t>Clientless VPN configurations that use the DNS proxy and use the outbound interface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BF22B" id="_x0000_s1030" type="#_x0000_t202" style="position:absolute;left:0;text-align:left;margin-left:292.2pt;margin-top:294.05pt;width:191.95pt;height:51.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">
                <v:textbox>
                  <w:txbxContent>
                    <w:p w14:paraId="6861C184" w14:textId="30A47DDC" w:rsidR="00351240" w:rsidRPr="00875F86" w:rsidRDefault="00351240" w:rsidP="00351240">
                      <w:pPr>
                        <w:jc w:val="center"/>
                        <w:rPr>
                          <w:rFonts w:ascii="Times New Roman" w:hAnsi="Times New Roman" w:cs="Times New Roman"/>
                          <w:sz w:val="24"/>
                          <w:szCs w:val="24"/>
                        </w:rPr>
                      </w:pPr>
                      <w:r>
                        <w:rPr>
                          <w:rFonts w:ascii="Times New Roman" w:hAnsi="Times New Roman" w:cs="Times New Roman"/>
                          <w:sz w:val="24"/>
                          <w:szCs w:val="24"/>
                        </w:rPr>
                        <w:t>Clientless VPN configurations that use the DNS proxy and use the outbound interface address.</w:t>
                      </w:r>
                    </w:p>
                  </w:txbxContent>
                </v:textbox>
                <w10:wrap type="topAndBottom" anchorx="margin"/>
              </v:shape>
            </w:pict>
          </mc:Fallback>
        </mc:AlternateContent>
      </w:r>
      <w:r w:rsidRPr="00875F86">
        <w:rPr>
          <w:rFonts w:ascii="Times New Roman" w:hAnsi="Times New Roman" w:cs="Times New Roman"/>
          <w:b/>
          <w:bCs/>
          <w:noProof/>
          <w:sz w:val="28"/>
          <w:szCs w:val="28"/>
        </w:rPr>
        <mc:AlternateContent>
          <mc:Choice Requires="wps">
            <w:drawing>
              <wp:anchor distT="45720" distB="45720" distL="114300" distR="114300" simplePos="0" relativeHeight="251705344" behindDoc="0" locked="0" layoutInCell="1" allowOverlap="1" wp14:anchorId="235F63AD" wp14:editId="29038667">
                <wp:simplePos x="0" y="0"/>
                <wp:positionH relativeFrom="margin">
                  <wp:posOffset>1911350</wp:posOffset>
                </wp:positionH>
                <wp:positionV relativeFrom="paragraph">
                  <wp:posOffset>0</wp:posOffset>
                </wp:positionV>
                <wp:extent cx="3993515" cy="521970"/>
                <wp:effectExtent l="0" t="0" r="26035" b="1143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521970"/>
                        </a:xfrm>
                        <a:prstGeom prst="rect">
                          <a:avLst/>
                        </a:prstGeom>
                        <a:solidFill>
                          <a:srgbClr val="FFFFFF"/>
                        </a:solidFill>
                        <a:ln w="9525">
                          <a:solidFill>
                            <a:srgbClr val="000000"/>
                          </a:solidFill>
                          <a:miter lim="800000"/>
                          <a:headEnd/>
                          <a:tailEnd/>
                        </a:ln>
                      </wps:spPr>
                      <wps:txbx>
                        <w:txbxContent>
                          <w:p w14:paraId="4728BD06" w14:textId="7E649B77" w:rsidR="00351240" w:rsidRPr="00875F86" w:rsidRDefault="00351240" w:rsidP="00351240">
                            <w:pPr>
                              <w:jc w:val="center"/>
                              <w:rPr>
                                <w:rFonts w:ascii="Times New Roman" w:hAnsi="Times New Roman" w:cs="Times New Roman"/>
                                <w:sz w:val="24"/>
                                <w:szCs w:val="24"/>
                              </w:rPr>
                            </w:pPr>
                            <w:r>
                              <w:rPr>
                                <w:rFonts w:ascii="Times New Roman" w:hAnsi="Times New Roman" w:cs="Times New Roman"/>
                                <w:sz w:val="24"/>
                                <w:szCs w:val="24"/>
                              </w:rPr>
                              <w:t>A reminder of the client authentication configurations. Nothing is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F63AD" id="_x0000_s1031" type="#_x0000_t202" style="position:absolute;left:0;text-align:left;margin-left:150.5pt;margin-top:0;width:314.45pt;height:41.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">
                <v:textbox>
                  <w:txbxContent>
                    <w:p w14:paraId="4728BD06" w14:textId="7E649B77" w:rsidR="00351240" w:rsidRPr="00875F86" w:rsidRDefault="00351240" w:rsidP="00351240">
                      <w:pPr>
                        <w:jc w:val="center"/>
                        <w:rPr>
                          <w:rFonts w:ascii="Times New Roman" w:hAnsi="Times New Roman" w:cs="Times New Roman"/>
                          <w:sz w:val="24"/>
                          <w:szCs w:val="24"/>
                        </w:rPr>
                      </w:pPr>
                      <w:r>
                        <w:rPr>
                          <w:rFonts w:ascii="Times New Roman" w:hAnsi="Times New Roman" w:cs="Times New Roman"/>
                          <w:sz w:val="24"/>
                          <w:szCs w:val="24"/>
                        </w:rPr>
                        <w:t>A reminder of the client authentication configurations. Nothing is changed.</w:t>
                      </w:r>
                    </w:p>
                  </w:txbxContent>
                </v:textbox>
                <w10:wrap type="topAndBottom" anchorx="margin"/>
              </v:shape>
            </w:pict>
          </mc:Fallback>
        </mc:AlternateContent>
      </w:r>
      <w:r w:rsidR="00BA50AF">
        <w:rPr>
          <w:rFonts w:ascii="Times New Roman" w:hAnsi="Times New Roman" w:cs="Times New Roman"/>
          <w:noProof/>
          <w:sz w:val="25"/>
          <w:szCs w:val="25"/>
        </w:rPr>
        <w:drawing>
          <wp:anchor distT="0" distB="0" distL="114300" distR="114300" simplePos="0" relativeHeight="251659264" behindDoc="0" locked="0" layoutInCell="1" allowOverlap="1" wp14:anchorId="15CD0553" wp14:editId="6A812ED9">
            <wp:simplePos x="0" y="0"/>
            <wp:positionH relativeFrom="column">
              <wp:posOffset>209550</wp:posOffset>
            </wp:positionH>
            <wp:positionV relativeFrom="paragraph">
              <wp:posOffset>3733800</wp:posOffset>
            </wp:positionV>
            <wp:extent cx="5943600" cy="3619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anchor>
        </w:drawing>
      </w:r>
      <w:r w:rsidR="00BA50AF">
        <w:rPr>
          <w:rFonts w:ascii="Times New Roman" w:hAnsi="Times New Roman" w:cs="Times New Roman"/>
          <w:noProof/>
          <w:sz w:val="25"/>
          <w:szCs w:val="25"/>
        </w:rPr>
        <w:drawing>
          <wp:anchor distT="0" distB="0" distL="114300" distR="114300" simplePos="0" relativeHeight="251654144" behindDoc="0" locked="0" layoutInCell="1" allowOverlap="1" wp14:anchorId="500633F6" wp14:editId="7B9B91F0">
            <wp:simplePos x="0" y="0"/>
            <wp:positionH relativeFrom="column">
              <wp:posOffset>-95250</wp:posOffset>
            </wp:positionH>
            <wp:positionV relativeFrom="paragraph">
              <wp:posOffset>0</wp:posOffset>
            </wp:positionV>
            <wp:extent cx="5943600" cy="3448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anchor>
        </w:drawing>
      </w:r>
    </w:p>
    <w:p w14:paraId="572FD459" w14:textId="60DAA465" w:rsidR="00254B90" w:rsidRDefault="00254B90">
      <w:pPr>
        <w:rPr>
          <w:rFonts w:ascii="Times New Roman" w:hAnsi="Times New Roman" w:cs="Times New Roman"/>
          <w:sz w:val="25"/>
          <w:szCs w:val="25"/>
        </w:rPr>
      </w:pPr>
      <w:r>
        <w:rPr>
          <w:rFonts w:ascii="Times New Roman" w:hAnsi="Times New Roman" w:cs="Times New Roman"/>
          <w:sz w:val="25"/>
          <w:szCs w:val="25"/>
        </w:rPr>
        <w:br w:type="page"/>
      </w:r>
    </w:p>
    <w:p w14:paraId="6141033E" w14:textId="0928F62C" w:rsidR="00254B90" w:rsidRDefault="00DF56E1" w:rsidP="005673E6">
      <w:pPr>
        <w:tabs>
          <w:tab w:val="left" w:pos="2770"/>
        </w:tabs>
        <w:jc w:val="cente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09440" behindDoc="0" locked="0" layoutInCell="1" allowOverlap="1" wp14:anchorId="0378B1EE" wp14:editId="3BD6E6FB">
                <wp:simplePos x="0" y="0"/>
                <wp:positionH relativeFrom="margin">
                  <wp:posOffset>3544570</wp:posOffset>
                </wp:positionH>
                <wp:positionV relativeFrom="paragraph">
                  <wp:posOffset>4542155</wp:posOffset>
                </wp:positionV>
                <wp:extent cx="2840990" cy="753745"/>
                <wp:effectExtent l="0" t="0" r="1651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753745"/>
                        </a:xfrm>
                        <a:prstGeom prst="rect">
                          <a:avLst/>
                        </a:prstGeom>
                        <a:solidFill>
                          <a:srgbClr val="FFFFFF"/>
                        </a:solidFill>
                        <a:ln w="9525">
                          <a:solidFill>
                            <a:srgbClr val="000000"/>
                          </a:solidFill>
                          <a:miter lim="800000"/>
                          <a:headEnd/>
                          <a:tailEnd/>
                        </a:ln>
                      </wps:spPr>
                      <wps:txbx>
                        <w:txbxContent>
                          <w:p w14:paraId="1ACD003B" w14:textId="4B707E31" w:rsidR="00DF56E1" w:rsidRPr="00875F86" w:rsidRDefault="00DF56E1" w:rsidP="00DF56E1">
                            <w:pPr>
                              <w:jc w:val="center"/>
                              <w:rPr>
                                <w:rFonts w:ascii="Times New Roman" w:hAnsi="Times New Roman" w:cs="Times New Roman"/>
                                <w:sz w:val="24"/>
                                <w:szCs w:val="24"/>
                              </w:rPr>
                            </w:pPr>
                            <w:r>
                              <w:rPr>
                                <w:rFonts w:ascii="Times New Roman" w:hAnsi="Times New Roman" w:cs="Times New Roman"/>
                                <w:sz w:val="24"/>
                                <w:szCs w:val="24"/>
                              </w:rPr>
                              <w:t>A reminder of the IP pools that give the range of assigned address the firewalls give to connected VPN clients.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8B1EE" id="_x0000_s1032" type="#_x0000_t202" style="position:absolute;left:0;text-align:left;margin-left:279.1pt;margin-top:357.65pt;width:223.7pt;height:59.3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">
                <v:textbox>
                  <w:txbxContent>
                    <w:p w14:paraId="1ACD003B" w14:textId="4B707E31" w:rsidR="00DF56E1" w:rsidRPr="00875F86" w:rsidRDefault="00DF56E1" w:rsidP="00DF56E1">
                      <w:pPr>
                        <w:jc w:val="center"/>
                        <w:rPr>
                          <w:rFonts w:ascii="Times New Roman" w:hAnsi="Times New Roman" w:cs="Times New Roman"/>
                          <w:sz w:val="24"/>
                          <w:szCs w:val="24"/>
                        </w:rPr>
                      </w:pPr>
                      <w:r>
                        <w:rPr>
                          <w:rFonts w:ascii="Times New Roman" w:hAnsi="Times New Roman" w:cs="Times New Roman"/>
                          <w:sz w:val="24"/>
                          <w:szCs w:val="24"/>
                        </w:rPr>
                        <w:t>A reminder of the IP pools that give the range of assigned address the firewalls give to connected VPN clients.</w:t>
                      </w:r>
                    </w:p>
                  </w:txbxContent>
                </v:textbox>
                <w10:wrap type="topAndBottom" anchorx="margin"/>
              </v:shape>
            </w:pict>
          </mc:Fallback>
        </mc:AlternateContent>
      </w:r>
      <w:r w:rsidR="00351240" w:rsidRPr="00875F86">
        <w:rPr>
          <w:rFonts w:ascii="Times New Roman" w:hAnsi="Times New Roman" w:cs="Times New Roman"/>
          <w:b/>
          <w:bCs/>
          <w:noProof/>
          <w:sz w:val="28"/>
          <w:szCs w:val="28"/>
        </w:rPr>
        <mc:AlternateContent>
          <mc:Choice Requires="wps">
            <w:drawing>
              <wp:anchor distT="45720" distB="45720" distL="114300" distR="114300" simplePos="0" relativeHeight="251708416" behindDoc="0" locked="0" layoutInCell="1" allowOverlap="1" wp14:anchorId="19352C9A" wp14:editId="479F2161">
                <wp:simplePos x="0" y="0"/>
                <wp:positionH relativeFrom="margin">
                  <wp:posOffset>1976755</wp:posOffset>
                </wp:positionH>
                <wp:positionV relativeFrom="paragraph">
                  <wp:posOffset>0</wp:posOffset>
                </wp:positionV>
                <wp:extent cx="4022725" cy="587375"/>
                <wp:effectExtent l="0" t="0" r="15875" b="2222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587375"/>
                        </a:xfrm>
                        <a:prstGeom prst="rect">
                          <a:avLst/>
                        </a:prstGeom>
                        <a:solidFill>
                          <a:srgbClr val="FFFFFF"/>
                        </a:solidFill>
                        <a:ln w="9525">
                          <a:solidFill>
                            <a:srgbClr val="000000"/>
                          </a:solidFill>
                          <a:miter lim="800000"/>
                          <a:headEnd/>
                          <a:tailEnd/>
                        </a:ln>
                      </wps:spPr>
                      <wps:txbx>
                        <w:txbxContent>
                          <w:p w14:paraId="4883A9D5" w14:textId="49D2D992" w:rsidR="00351240" w:rsidRPr="00875F86" w:rsidRDefault="00DF56E1" w:rsidP="00351240">
                            <w:pPr>
                              <w:jc w:val="center"/>
                              <w:rPr>
                                <w:rFonts w:ascii="Times New Roman" w:hAnsi="Times New Roman" w:cs="Times New Roman"/>
                                <w:sz w:val="24"/>
                                <w:szCs w:val="24"/>
                              </w:rPr>
                            </w:pPr>
                            <w:r>
                              <w:rPr>
                                <w:rFonts w:ascii="Times New Roman" w:hAnsi="Times New Roman" w:cs="Times New Roman"/>
                                <w:sz w:val="24"/>
                                <w:szCs w:val="24"/>
                              </w:rPr>
                              <w:t>Map user to application. This indicates what apps the user can use. Select any to have all users access all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52C9A" id="_x0000_s1033" type="#_x0000_t202" style="position:absolute;left:0;text-align:left;margin-left:155.65pt;margin-top:0;width:316.75pt;height:46.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">
                <v:textbox>
                  <w:txbxContent>
                    <w:p w14:paraId="4883A9D5" w14:textId="49D2D992" w:rsidR="00351240" w:rsidRPr="00875F86" w:rsidRDefault="00DF56E1" w:rsidP="00351240">
                      <w:pPr>
                        <w:jc w:val="center"/>
                        <w:rPr>
                          <w:rFonts w:ascii="Times New Roman" w:hAnsi="Times New Roman" w:cs="Times New Roman"/>
                          <w:sz w:val="24"/>
                          <w:szCs w:val="24"/>
                        </w:rPr>
                      </w:pPr>
                      <w:r>
                        <w:rPr>
                          <w:rFonts w:ascii="Times New Roman" w:hAnsi="Times New Roman" w:cs="Times New Roman"/>
                          <w:sz w:val="24"/>
                          <w:szCs w:val="24"/>
                        </w:rPr>
                        <w:t>Map user to application. This indicates what apps the user can use. Select any to have all users access all applications.</w:t>
                      </w:r>
                    </w:p>
                  </w:txbxContent>
                </v:textbox>
                <w10:wrap type="topAndBottom" anchorx="margin"/>
              </v:shape>
            </w:pict>
          </mc:Fallback>
        </mc:AlternateContent>
      </w:r>
      <w:r w:rsidR="00C70D10">
        <w:rPr>
          <w:rFonts w:ascii="Times New Roman" w:hAnsi="Times New Roman" w:cs="Times New Roman"/>
          <w:noProof/>
          <w:sz w:val="25"/>
          <w:szCs w:val="25"/>
        </w:rPr>
        <w:drawing>
          <wp:anchor distT="0" distB="0" distL="114300" distR="114300" simplePos="0" relativeHeight="251672576" behindDoc="0" locked="0" layoutInCell="1" allowOverlap="1" wp14:anchorId="380D16D0" wp14:editId="57729085">
            <wp:simplePos x="0" y="0"/>
            <wp:positionH relativeFrom="column">
              <wp:posOffset>381000</wp:posOffset>
            </wp:positionH>
            <wp:positionV relativeFrom="paragraph">
              <wp:posOffset>4540250</wp:posOffset>
            </wp:positionV>
            <wp:extent cx="5943600" cy="3448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anchor>
        </w:drawing>
      </w:r>
      <w:r w:rsidR="00C51C05">
        <w:rPr>
          <w:rFonts w:ascii="Times New Roman" w:hAnsi="Times New Roman" w:cs="Times New Roman"/>
          <w:noProof/>
          <w:sz w:val="25"/>
          <w:szCs w:val="25"/>
        </w:rPr>
        <w:drawing>
          <wp:anchor distT="0" distB="0" distL="114300" distR="114300" simplePos="0" relativeHeight="251664384" behindDoc="0" locked="0" layoutInCell="1" allowOverlap="1" wp14:anchorId="131CA1E5" wp14:editId="2BC9CBDA">
            <wp:simplePos x="0" y="0"/>
            <wp:positionH relativeFrom="column">
              <wp:posOffset>-342900</wp:posOffset>
            </wp:positionH>
            <wp:positionV relativeFrom="paragraph">
              <wp:posOffset>0</wp:posOffset>
            </wp:positionV>
            <wp:extent cx="5943600" cy="34480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anchor>
        </w:drawing>
      </w:r>
    </w:p>
    <w:p w14:paraId="53084923" w14:textId="52C7C87C" w:rsidR="00254B90" w:rsidRDefault="00DF56E1">
      <w:pP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10464" behindDoc="0" locked="0" layoutInCell="1" allowOverlap="1" wp14:anchorId="55631982" wp14:editId="77DC5D97">
                <wp:simplePos x="0" y="0"/>
                <wp:positionH relativeFrom="margin">
                  <wp:posOffset>1032733</wp:posOffset>
                </wp:positionH>
                <wp:positionV relativeFrom="paragraph">
                  <wp:posOffset>4518396</wp:posOffset>
                </wp:positionV>
                <wp:extent cx="3993515" cy="689610"/>
                <wp:effectExtent l="0" t="0" r="26035" b="1524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689610"/>
                        </a:xfrm>
                        <a:prstGeom prst="rect">
                          <a:avLst/>
                        </a:prstGeom>
                        <a:solidFill>
                          <a:srgbClr val="FFFFFF"/>
                        </a:solidFill>
                        <a:ln w="9525">
                          <a:solidFill>
                            <a:srgbClr val="000000"/>
                          </a:solidFill>
                          <a:miter lim="800000"/>
                          <a:headEnd/>
                          <a:tailEnd/>
                        </a:ln>
                      </wps:spPr>
                      <wps:txbx>
                        <w:txbxContent>
                          <w:p w14:paraId="35A5FA7D" w14:textId="02B9C6C3" w:rsidR="00DF56E1" w:rsidRPr="00875F86" w:rsidRDefault="00DF56E1" w:rsidP="00DF56E1">
                            <w:pPr>
                              <w:jc w:val="center"/>
                              <w:rPr>
                                <w:rFonts w:ascii="Times New Roman" w:hAnsi="Times New Roman" w:cs="Times New Roman"/>
                                <w:sz w:val="24"/>
                                <w:szCs w:val="24"/>
                              </w:rPr>
                            </w:pPr>
                            <w:r>
                              <w:rPr>
                                <w:rFonts w:ascii="Times New Roman" w:hAnsi="Times New Roman" w:cs="Times New Roman"/>
                                <w:sz w:val="24"/>
                                <w:szCs w:val="24"/>
                              </w:rPr>
                              <w:t>Connect to the GlobalProtect Portal</w:t>
                            </w:r>
                            <w:r w:rsidR="003124C3">
                              <w:rPr>
                                <w:rFonts w:ascii="Times New Roman" w:hAnsi="Times New Roman" w:cs="Times New Roman"/>
                                <w:sz w:val="24"/>
                                <w:szCs w:val="24"/>
                              </w:rPr>
                              <w:t xml:space="preserve">. It should redirect you </w:t>
                            </w:r>
                            <w:r w:rsidR="00E61032">
                              <w:rPr>
                                <w:rFonts w:ascii="Times New Roman" w:hAnsi="Times New Roman" w:cs="Times New Roman"/>
                                <w:sz w:val="24"/>
                                <w:szCs w:val="24"/>
                              </w:rPr>
                              <w:t>to a web browser portal rather than the install page for the application. This means that clientless is set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31982" id="_x0000_s1034" type="#_x0000_t202" style="position:absolute;margin-left:81.3pt;margin-top:355.8pt;width:314.45pt;height:54.3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">
                <v:textbox>
                  <w:txbxContent>
                    <w:p w14:paraId="35A5FA7D" w14:textId="02B9C6C3" w:rsidR="00DF56E1" w:rsidRPr="00875F86" w:rsidRDefault="00DF56E1" w:rsidP="00DF56E1">
                      <w:pPr>
                        <w:jc w:val="center"/>
                        <w:rPr>
                          <w:rFonts w:ascii="Times New Roman" w:hAnsi="Times New Roman" w:cs="Times New Roman"/>
                          <w:sz w:val="24"/>
                          <w:szCs w:val="24"/>
                        </w:rPr>
                      </w:pPr>
                      <w:r>
                        <w:rPr>
                          <w:rFonts w:ascii="Times New Roman" w:hAnsi="Times New Roman" w:cs="Times New Roman"/>
                          <w:sz w:val="24"/>
                          <w:szCs w:val="24"/>
                        </w:rPr>
                        <w:t>Connect to the GlobalProtect Portal</w:t>
                      </w:r>
                      <w:r w:rsidR="003124C3">
                        <w:rPr>
                          <w:rFonts w:ascii="Times New Roman" w:hAnsi="Times New Roman" w:cs="Times New Roman"/>
                          <w:sz w:val="24"/>
                          <w:szCs w:val="24"/>
                        </w:rPr>
                        <w:t xml:space="preserve">. It should redirect you </w:t>
                      </w:r>
                      <w:r w:rsidR="00E61032">
                        <w:rPr>
                          <w:rFonts w:ascii="Times New Roman" w:hAnsi="Times New Roman" w:cs="Times New Roman"/>
                          <w:sz w:val="24"/>
                          <w:szCs w:val="24"/>
                        </w:rPr>
                        <w:t>to a web browser portal rather than the install page for the application. This means that clientless is set up.</w:t>
                      </w:r>
                    </w:p>
                  </w:txbxContent>
                </v:textbox>
                <w10:wrap type="topAndBottom" anchorx="margin"/>
              </v:shape>
            </w:pict>
          </mc:Fallback>
        </mc:AlternateContent>
      </w:r>
      <w:r w:rsidR="00C70D10">
        <w:rPr>
          <w:rFonts w:ascii="Times New Roman" w:hAnsi="Times New Roman" w:cs="Times New Roman"/>
          <w:noProof/>
          <w:sz w:val="25"/>
          <w:szCs w:val="25"/>
        </w:rPr>
        <w:drawing>
          <wp:anchor distT="0" distB="0" distL="114300" distR="114300" simplePos="0" relativeHeight="251677696" behindDoc="0" locked="0" layoutInCell="1" allowOverlap="1" wp14:anchorId="288D3171" wp14:editId="7768927A">
            <wp:simplePos x="0" y="0"/>
            <wp:positionH relativeFrom="column">
              <wp:posOffset>114300</wp:posOffset>
            </wp:positionH>
            <wp:positionV relativeFrom="paragraph">
              <wp:posOffset>90170</wp:posOffset>
            </wp:positionV>
            <wp:extent cx="5943600" cy="4972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anchor>
        </w:drawing>
      </w:r>
      <w:r w:rsidR="00254B90">
        <w:rPr>
          <w:rFonts w:ascii="Times New Roman" w:hAnsi="Times New Roman" w:cs="Times New Roman"/>
          <w:sz w:val="25"/>
          <w:szCs w:val="25"/>
        </w:rPr>
        <w:br w:type="page"/>
      </w:r>
    </w:p>
    <w:p w14:paraId="68EBE6ED" w14:textId="34BF1F04" w:rsidR="00254B90" w:rsidRDefault="00E61032" w:rsidP="005673E6">
      <w:pPr>
        <w:tabs>
          <w:tab w:val="left" w:pos="2770"/>
        </w:tabs>
        <w:jc w:val="cente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13536" behindDoc="0" locked="0" layoutInCell="1" allowOverlap="1" wp14:anchorId="2315B29F" wp14:editId="79E85980">
                <wp:simplePos x="0" y="0"/>
                <wp:positionH relativeFrom="margin">
                  <wp:posOffset>2194560</wp:posOffset>
                </wp:positionH>
                <wp:positionV relativeFrom="paragraph">
                  <wp:posOffset>7196252</wp:posOffset>
                </wp:positionV>
                <wp:extent cx="3751580" cy="952500"/>
                <wp:effectExtent l="0" t="0" r="20320"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580" cy="952500"/>
                        </a:xfrm>
                        <a:prstGeom prst="rect">
                          <a:avLst/>
                        </a:prstGeom>
                        <a:solidFill>
                          <a:srgbClr val="FFFFFF"/>
                        </a:solidFill>
                        <a:ln w="9525">
                          <a:solidFill>
                            <a:srgbClr val="000000"/>
                          </a:solidFill>
                          <a:miter lim="800000"/>
                          <a:headEnd/>
                          <a:tailEnd/>
                        </a:ln>
                      </wps:spPr>
                      <wps:txbx>
                        <w:txbxContent>
                          <w:p w14:paraId="0878D5FA" w14:textId="72EC9489" w:rsidR="00E61032" w:rsidRPr="00875F86" w:rsidRDefault="00E61032" w:rsidP="00E61032">
                            <w:pPr>
                              <w:jc w:val="center"/>
                              <w:rPr>
                                <w:rFonts w:ascii="Times New Roman" w:hAnsi="Times New Roman" w:cs="Times New Roman"/>
                                <w:sz w:val="24"/>
                                <w:szCs w:val="24"/>
                              </w:rPr>
                            </w:pPr>
                            <w:r>
                              <w:rPr>
                                <w:rFonts w:ascii="Times New Roman" w:hAnsi="Times New Roman" w:cs="Times New Roman"/>
                                <w:sz w:val="24"/>
                                <w:szCs w:val="24"/>
                              </w:rPr>
                              <w:t xml:space="preserve">This was our </w:t>
                            </w:r>
                            <w:r w:rsidR="002171A0">
                              <w:rPr>
                                <w:rFonts w:ascii="Times New Roman" w:hAnsi="Times New Roman" w:cs="Times New Roman"/>
                                <w:sz w:val="24"/>
                                <w:szCs w:val="24"/>
                              </w:rPr>
                              <w:t>portal. We had 3 applications in an application group to make it easy to map, as the mapping could point to the group rather than each individual app. The web server</w:t>
                            </w:r>
                            <w:r w:rsidR="00D957C3">
                              <w:rPr>
                                <w:rFonts w:ascii="Times New Roman" w:hAnsi="Times New Roman" w:cs="Times New Roman"/>
                                <w:sz w:val="24"/>
                                <w:szCs w:val="24"/>
                              </w:rPr>
                              <w:t xml:space="preserve"> is linked to the f09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5B29F" id="_x0000_s1035" type="#_x0000_t202" style="position:absolute;left:0;text-align:left;margin-left:172.8pt;margin-top:566.65pt;width:295.4pt;height:7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kNEQIAACc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">
                <v:textbox>
                  <w:txbxContent>
                    <w:p w14:paraId="0878D5FA" w14:textId="72EC9489" w:rsidR="00E61032" w:rsidRPr="00875F86" w:rsidRDefault="00E61032" w:rsidP="00E61032">
                      <w:pPr>
                        <w:jc w:val="center"/>
                        <w:rPr>
                          <w:rFonts w:ascii="Times New Roman" w:hAnsi="Times New Roman" w:cs="Times New Roman"/>
                          <w:sz w:val="24"/>
                          <w:szCs w:val="24"/>
                        </w:rPr>
                      </w:pPr>
                      <w:r>
                        <w:rPr>
                          <w:rFonts w:ascii="Times New Roman" w:hAnsi="Times New Roman" w:cs="Times New Roman"/>
                          <w:sz w:val="24"/>
                          <w:szCs w:val="24"/>
                        </w:rPr>
                        <w:t xml:space="preserve">This was our </w:t>
                      </w:r>
                      <w:r w:rsidR="002171A0">
                        <w:rPr>
                          <w:rFonts w:ascii="Times New Roman" w:hAnsi="Times New Roman" w:cs="Times New Roman"/>
                          <w:sz w:val="24"/>
                          <w:szCs w:val="24"/>
                        </w:rPr>
                        <w:t>portal. We had 3 applications in an application group to make it easy to map, as the mapping could point to the group rather than each individual app. The web server</w:t>
                      </w:r>
                      <w:r w:rsidR="00D957C3">
                        <w:rPr>
                          <w:rFonts w:ascii="Times New Roman" w:hAnsi="Times New Roman" w:cs="Times New Roman"/>
                          <w:sz w:val="24"/>
                          <w:szCs w:val="24"/>
                        </w:rPr>
                        <w:t xml:space="preserve"> is linked to the f09 application.</w:t>
                      </w:r>
                    </w:p>
                  </w:txbxContent>
                </v:textbox>
                <w10:wrap type="topAndBottom" anchorx="margin"/>
              </v:shape>
            </w:pict>
          </mc:Fallback>
        </mc:AlternateContent>
      </w:r>
      <w:r w:rsidRPr="00875F86">
        <w:rPr>
          <w:rFonts w:ascii="Times New Roman" w:hAnsi="Times New Roman" w:cs="Times New Roman"/>
          <w:b/>
          <w:bCs/>
          <w:noProof/>
          <w:sz w:val="28"/>
          <w:szCs w:val="28"/>
        </w:rPr>
        <mc:AlternateContent>
          <mc:Choice Requires="wps">
            <w:drawing>
              <wp:anchor distT="45720" distB="45720" distL="114300" distR="114300" simplePos="0" relativeHeight="251712512" behindDoc="0" locked="0" layoutInCell="1" allowOverlap="1" wp14:anchorId="0DAE6244" wp14:editId="452A0A14">
                <wp:simplePos x="0" y="0"/>
                <wp:positionH relativeFrom="margin">
                  <wp:posOffset>2611120</wp:posOffset>
                </wp:positionH>
                <wp:positionV relativeFrom="paragraph">
                  <wp:posOffset>167640</wp:posOffset>
                </wp:positionV>
                <wp:extent cx="3993515" cy="877570"/>
                <wp:effectExtent l="0" t="0" r="26035" b="1778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877570"/>
                        </a:xfrm>
                        <a:prstGeom prst="rect">
                          <a:avLst/>
                        </a:prstGeom>
                        <a:solidFill>
                          <a:srgbClr val="FFFFFF"/>
                        </a:solidFill>
                        <a:ln w="9525">
                          <a:solidFill>
                            <a:srgbClr val="000000"/>
                          </a:solidFill>
                          <a:miter lim="800000"/>
                          <a:headEnd/>
                          <a:tailEnd/>
                        </a:ln>
                      </wps:spPr>
                      <wps:txbx>
                        <w:txbxContent>
                          <w:p w14:paraId="2C0AC99C" w14:textId="7011395F" w:rsidR="00E61032" w:rsidRPr="00875F86" w:rsidRDefault="00E61032" w:rsidP="00E61032">
                            <w:pPr>
                              <w:jc w:val="center"/>
                              <w:rPr>
                                <w:rFonts w:ascii="Times New Roman" w:hAnsi="Times New Roman" w:cs="Times New Roman"/>
                                <w:sz w:val="24"/>
                                <w:szCs w:val="24"/>
                              </w:rPr>
                            </w:pPr>
                            <w:r>
                              <w:rPr>
                                <w:rFonts w:ascii="Times New Roman" w:hAnsi="Times New Roman" w:cs="Times New Roman"/>
                                <w:sz w:val="24"/>
                                <w:szCs w:val="24"/>
                              </w:rPr>
                              <w:t xml:space="preserve">The IP address of 192.168.100.240/24 was </w:t>
                            </w:r>
                            <w:r>
                              <w:rPr>
                                <w:rFonts w:ascii="Times New Roman" w:hAnsi="Times New Roman" w:cs="Times New Roman"/>
                                <w:sz w:val="24"/>
                                <w:szCs w:val="24"/>
                              </w:rPr>
                              <w:t>entered from a remote site. This is a sample image of what the portal looks like, and what hovering on top an application looks like as it gives the configured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E6244" id="_x0000_s1036" type="#_x0000_t202" style="position:absolute;left:0;text-align:left;margin-left:205.6pt;margin-top:13.2pt;width:314.45pt;height:69.1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">
                <v:textbox>
                  <w:txbxContent>
                    <w:p w14:paraId="2C0AC99C" w14:textId="7011395F" w:rsidR="00E61032" w:rsidRPr="00875F86" w:rsidRDefault="00E61032" w:rsidP="00E61032">
                      <w:pPr>
                        <w:jc w:val="center"/>
                        <w:rPr>
                          <w:rFonts w:ascii="Times New Roman" w:hAnsi="Times New Roman" w:cs="Times New Roman"/>
                          <w:sz w:val="24"/>
                          <w:szCs w:val="24"/>
                        </w:rPr>
                      </w:pPr>
                      <w:r>
                        <w:rPr>
                          <w:rFonts w:ascii="Times New Roman" w:hAnsi="Times New Roman" w:cs="Times New Roman"/>
                          <w:sz w:val="24"/>
                          <w:szCs w:val="24"/>
                        </w:rPr>
                        <w:t xml:space="preserve">The IP address of 192.168.100.240/24 was </w:t>
                      </w:r>
                      <w:r>
                        <w:rPr>
                          <w:rFonts w:ascii="Times New Roman" w:hAnsi="Times New Roman" w:cs="Times New Roman"/>
                          <w:sz w:val="24"/>
                          <w:szCs w:val="24"/>
                        </w:rPr>
                        <w:t>entered from a remote site. This is a sample image of what the portal looks like, and what hovering on top an application looks like as it gives the configured description.</w:t>
                      </w:r>
                    </w:p>
                  </w:txbxContent>
                </v:textbox>
                <w10:wrap type="topAndBottom" anchorx="margin"/>
              </v:shape>
            </w:pict>
          </mc:Fallback>
        </mc:AlternateContent>
      </w:r>
      <w:r w:rsidR="00EB1DC9">
        <w:rPr>
          <w:rFonts w:ascii="Times New Roman" w:hAnsi="Times New Roman" w:cs="Times New Roman"/>
          <w:noProof/>
          <w:sz w:val="25"/>
          <w:szCs w:val="25"/>
        </w:rPr>
        <w:drawing>
          <wp:anchor distT="0" distB="0" distL="114300" distR="114300" simplePos="0" relativeHeight="251682816" behindDoc="0" locked="0" layoutInCell="1" allowOverlap="1" wp14:anchorId="0A63428E" wp14:editId="3F8952B0">
            <wp:simplePos x="0" y="0"/>
            <wp:positionH relativeFrom="column">
              <wp:posOffset>-114300</wp:posOffset>
            </wp:positionH>
            <wp:positionV relativeFrom="paragraph">
              <wp:posOffset>0</wp:posOffset>
            </wp:positionV>
            <wp:extent cx="5943600" cy="47053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anchor>
        </w:drawing>
      </w:r>
      <w:r w:rsidR="00A60344">
        <w:rPr>
          <w:rFonts w:ascii="Times New Roman" w:hAnsi="Times New Roman" w:cs="Times New Roman"/>
          <w:noProof/>
          <w:sz w:val="25"/>
          <w:szCs w:val="25"/>
        </w:rPr>
        <w:drawing>
          <wp:inline distT="0" distB="0" distL="0" distR="0" wp14:anchorId="384B4C57" wp14:editId="6B258E57">
            <wp:extent cx="594360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33748D45" w14:textId="17FE251E" w:rsidR="00A5230C" w:rsidRDefault="00D957C3" w:rsidP="00D957C3">
      <w:pP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14560" behindDoc="0" locked="0" layoutInCell="1" allowOverlap="1" wp14:anchorId="7023D66B" wp14:editId="28ACBD1A">
                <wp:simplePos x="0" y="0"/>
                <wp:positionH relativeFrom="margin">
                  <wp:posOffset>335915</wp:posOffset>
                </wp:positionH>
                <wp:positionV relativeFrom="paragraph">
                  <wp:posOffset>3656389</wp:posOffset>
                </wp:positionV>
                <wp:extent cx="5374005" cy="914400"/>
                <wp:effectExtent l="0" t="0" r="17145" b="1905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914400"/>
                        </a:xfrm>
                        <a:prstGeom prst="rect">
                          <a:avLst/>
                        </a:prstGeom>
                        <a:solidFill>
                          <a:srgbClr val="FFFFFF"/>
                        </a:solidFill>
                        <a:ln w="9525">
                          <a:solidFill>
                            <a:srgbClr val="000000"/>
                          </a:solidFill>
                          <a:miter lim="800000"/>
                          <a:headEnd/>
                          <a:tailEnd/>
                        </a:ln>
                      </wps:spPr>
                      <wps:txbx>
                        <w:txbxContent>
                          <w:p w14:paraId="61BE8EF1" w14:textId="561C96E2" w:rsidR="00D957C3" w:rsidRPr="00875F86" w:rsidRDefault="00D957C3" w:rsidP="00D957C3">
                            <w:pPr>
                              <w:jc w:val="center"/>
                              <w:rPr>
                                <w:rFonts w:ascii="Times New Roman" w:hAnsi="Times New Roman" w:cs="Times New Roman"/>
                                <w:sz w:val="24"/>
                                <w:szCs w:val="24"/>
                              </w:rPr>
                            </w:pPr>
                            <w:r>
                              <w:rPr>
                                <w:rFonts w:ascii="Times New Roman" w:hAnsi="Times New Roman" w:cs="Times New Roman"/>
                                <w:sz w:val="24"/>
                                <w:szCs w:val="24"/>
                              </w:rPr>
                              <w:t xml:space="preserve">The web server is running off Apache </w:t>
                            </w:r>
                            <w:r w:rsidR="007E00B2">
                              <w:rPr>
                                <w:rFonts w:ascii="Times New Roman" w:hAnsi="Times New Roman" w:cs="Times New Roman"/>
                                <w:sz w:val="24"/>
                                <w:szCs w:val="24"/>
                              </w:rPr>
                              <w:t xml:space="preserve">web server from XMAPP instead of the typical Apache lounge for windows. Upon the files, resources like HTML pages uploaded to </w:t>
                            </w:r>
                            <w:proofErr w:type="spellStart"/>
                            <w:r w:rsidR="007E00B2">
                              <w:rPr>
                                <w:rFonts w:ascii="Times New Roman" w:hAnsi="Times New Roman" w:cs="Times New Roman"/>
                                <w:sz w:val="24"/>
                                <w:szCs w:val="24"/>
                              </w:rPr>
                              <w:t>xmapp</w:t>
                            </w:r>
                            <w:proofErr w:type="spellEnd"/>
                            <w:r w:rsidR="007E00B2">
                              <w:rPr>
                                <w:rFonts w:ascii="Times New Roman" w:hAnsi="Times New Roman" w:cs="Times New Roman"/>
                                <w:sz w:val="24"/>
                                <w:szCs w:val="24"/>
                              </w:rPr>
                              <w:t xml:space="preserve"> &gt; </w:t>
                            </w:r>
                            <w:proofErr w:type="spellStart"/>
                            <w:r w:rsidR="007E00B2">
                              <w:rPr>
                                <w:rFonts w:ascii="Times New Roman" w:hAnsi="Times New Roman" w:cs="Times New Roman"/>
                                <w:sz w:val="24"/>
                                <w:szCs w:val="24"/>
                              </w:rPr>
                              <w:t>htdocs</w:t>
                            </w:r>
                            <w:proofErr w:type="spellEnd"/>
                            <w:r w:rsidR="00D352D9">
                              <w:rPr>
                                <w:rFonts w:ascii="Times New Roman" w:hAnsi="Times New Roman" w:cs="Times New Roman"/>
                                <w:sz w:val="24"/>
                                <w:szCs w:val="24"/>
                              </w:rPr>
                              <w:t xml:space="preserve"> in the file explorer is added to the web server and accessible by remote users connected by the clientless VPN.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3D66B" id="_x0000_s1037" type="#_x0000_t202" style="position:absolute;margin-left:26.45pt;margin-top:287.9pt;width:423.15pt;height:1in;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">
                <v:textbox>
                  <w:txbxContent>
                    <w:p w14:paraId="61BE8EF1" w14:textId="561C96E2" w:rsidR="00D957C3" w:rsidRPr="00875F86" w:rsidRDefault="00D957C3" w:rsidP="00D957C3">
                      <w:pPr>
                        <w:jc w:val="center"/>
                        <w:rPr>
                          <w:rFonts w:ascii="Times New Roman" w:hAnsi="Times New Roman" w:cs="Times New Roman"/>
                          <w:sz w:val="24"/>
                          <w:szCs w:val="24"/>
                        </w:rPr>
                      </w:pPr>
                      <w:r>
                        <w:rPr>
                          <w:rFonts w:ascii="Times New Roman" w:hAnsi="Times New Roman" w:cs="Times New Roman"/>
                          <w:sz w:val="24"/>
                          <w:szCs w:val="24"/>
                        </w:rPr>
                        <w:t xml:space="preserve">The web server is running off Apache </w:t>
                      </w:r>
                      <w:r w:rsidR="007E00B2">
                        <w:rPr>
                          <w:rFonts w:ascii="Times New Roman" w:hAnsi="Times New Roman" w:cs="Times New Roman"/>
                          <w:sz w:val="24"/>
                          <w:szCs w:val="24"/>
                        </w:rPr>
                        <w:t xml:space="preserve">web server from XMAPP instead of the typical Apache lounge for windows. Upon the files, resources like HTML pages uploaded to </w:t>
                      </w:r>
                      <w:proofErr w:type="spellStart"/>
                      <w:r w:rsidR="007E00B2">
                        <w:rPr>
                          <w:rFonts w:ascii="Times New Roman" w:hAnsi="Times New Roman" w:cs="Times New Roman"/>
                          <w:sz w:val="24"/>
                          <w:szCs w:val="24"/>
                        </w:rPr>
                        <w:t>xmapp</w:t>
                      </w:r>
                      <w:proofErr w:type="spellEnd"/>
                      <w:r w:rsidR="007E00B2">
                        <w:rPr>
                          <w:rFonts w:ascii="Times New Roman" w:hAnsi="Times New Roman" w:cs="Times New Roman"/>
                          <w:sz w:val="24"/>
                          <w:szCs w:val="24"/>
                        </w:rPr>
                        <w:t xml:space="preserve"> &gt; </w:t>
                      </w:r>
                      <w:proofErr w:type="spellStart"/>
                      <w:r w:rsidR="007E00B2">
                        <w:rPr>
                          <w:rFonts w:ascii="Times New Roman" w:hAnsi="Times New Roman" w:cs="Times New Roman"/>
                          <w:sz w:val="24"/>
                          <w:szCs w:val="24"/>
                        </w:rPr>
                        <w:t>htdocs</w:t>
                      </w:r>
                      <w:proofErr w:type="spellEnd"/>
                      <w:r w:rsidR="00D352D9">
                        <w:rPr>
                          <w:rFonts w:ascii="Times New Roman" w:hAnsi="Times New Roman" w:cs="Times New Roman"/>
                          <w:sz w:val="24"/>
                          <w:szCs w:val="24"/>
                        </w:rPr>
                        <w:t xml:space="preserve"> in the file explorer is added to the web server and accessible by remote users connected by the clientless VPN.</w:t>
                      </w:r>
                    </w:p>
                  </w:txbxContent>
                </v:textbox>
                <w10:wrap type="topAndBottom" anchorx="margin"/>
              </v:shape>
            </w:pict>
          </mc:Fallback>
        </mc:AlternateContent>
      </w:r>
      <w:r w:rsidR="00716AD3">
        <w:rPr>
          <w:rFonts w:ascii="Times New Roman" w:hAnsi="Times New Roman" w:cs="Times New Roman"/>
          <w:noProof/>
          <w:sz w:val="25"/>
          <w:szCs w:val="25"/>
        </w:rPr>
        <w:drawing>
          <wp:anchor distT="0" distB="0" distL="114300" distR="114300" simplePos="0" relativeHeight="251685888" behindDoc="0" locked="0" layoutInCell="1" allowOverlap="1" wp14:anchorId="1BC43D1F" wp14:editId="300B0350">
            <wp:simplePos x="0" y="0"/>
            <wp:positionH relativeFrom="column">
              <wp:posOffset>-691515</wp:posOffset>
            </wp:positionH>
            <wp:positionV relativeFrom="paragraph">
              <wp:posOffset>247827</wp:posOffset>
            </wp:positionV>
            <wp:extent cx="7245118" cy="31813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45118"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4B089" w14:textId="77777777" w:rsidR="00D352D9" w:rsidRDefault="00D352D9" w:rsidP="001D5F94">
      <w:pPr>
        <w:tabs>
          <w:tab w:val="left" w:pos="2770"/>
        </w:tabs>
        <w:jc w:val="center"/>
        <w:rPr>
          <w:rFonts w:ascii="Times New Roman" w:hAnsi="Times New Roman" w:cs="Times New Roman"/>
          <w:b/>
          <w:bCs/>
          <w:sz w:val="28"/>
          <w:szCs w:val="28"/>
        </w:rPr>
      </w:pPr>
    </w:p>
    <w:p w14:paraId="15CFC4CF" w14:textId="05DF4632" w:rsidR="00BE0D8D" w:rsidRDefault="58D54EAE" w:rsidP="001D5F94">
      <w:pPr>
        <w:tabs>
          <w:tab w:val="left" w:pos="2770"/>
        </w:tabs>
        <w:jc w:val="center"/>
        <w:rPr>
          <w:rFonts w:ascii="Times New Roman" w:hAnsi="Times New Roman" w:cs="Times New Roman"/>
          <w:b/>
          <w:bCs/>
          <w:sz w:val="28"/>
          <w:szCs w:val="28"/>
        </w:rPr>
      </w:pPr>
      <w:r w:rsidRPr="070590DB">
        <w:rPr>
          <w:rFonts w:ascii="Times New Roman" w:hAnsi="Times New Roman" w:cs="Times New Roman"/>
          <w:b/>
          <w:bCs/>
          <w:sz w:val="28"/>
          <w:szCs w:val="28"/>
        </w:rPr>
        <w:t>Problems</w:t>
      </w:r>
    </w:p>
    <w:p w14:paraId="3BD77BBB" w14:textId="07EE9E3B" w:rsidR="00C61148" w:rsidRDefault="001203E6" w:rsidP="00912876">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912876">
        <w:rPr>
          <w:rFonts w:ascii="Times New Roman" w:hAnsi="Times New Roman" w:cs="Times New Roman"/>
          <w:sz w:val="25"/>
          <w:szCs w:val="25"/>
        </w:rPr>
        <w:t xml:space="preserve">Although this lab had very similar configurations </w:t>
      </w:r>
      <w:r w:rsidR="00747A15">
        <w:rPr>
          <w:rFonts w:ascii="Times New Roman" w:hAnsi="Times New Roman" w:cs="Times New Roman"/>
          <w:sz w:val="25"/>
          <w:szCs w:val="25"/>
        </w:rPr>
        <w:t xml:space="preserve">with minor </w:t>
      </w:r>
      <w:r w:rsidR="00D15E44">
        <w:rPr>
          <w:rFonts w:ascii="Times New Roman" w:hAnsi="Times New Roman" w:cs="Times New Roman"/>
          <w:sz w:val="25"/>
          <w:szCs w:val="25"/>
        </w:rPr>
        <w:t>edits</w:t>
      </w:r>
      <w:r w:rsidR="00747A15">
        <w:rPr>
          <w:rFonts w:ascii="Times New Roman" w:hAnsi="Times New Roman" w:cs="Times New Roman"/>
          <w:sz w:val="25"/>
          <w:szCs w:val="25"/>
        </w:rPr>
        <w:t xml:space="preserve"> and straightforward </w:t>
      </w:r>
      <w:r w:rsidR="00D15E44">
        <w:rPr>
          <w:rFonts w:ascii="Times New Roman" w:hAnsi="Times New Roman" w:cs="Times New Roman"/>
          <w:sz w:val="25"/>
          <w:szCs w:val="25"/>
        </w:rPr>
        <w:t>changes</w:t>
      </w:r>
      <w:r w:rsidR="00747A15">
        <w:rPr>
          <w:rFonts w:ascii="Times New Roman" w:hAnsi="Times New Roman" w:cs="Times New Roman"/>
          <w:sz w:val="25"/>
          <w:szCs w:val="25"/>
        </w:rPr>
        <w:t xml:space="preserve"> in the “clientless” tab of the GlobalProtect, the projected configurations did not work</w:t>
      </w:r>
      <w:r w:rsidR="00E26F86">
        <w:rPr>
          <w:rFonts w:ascii="Times New Roman" w:hAnsi="Times New Roman" w:cs="Times New Roman"/>
          <w:sz w:val="25"/>
          <w:szCs w:val="25"/>
        </w:rPr>
        <w:t xml:space="preserve"> due to the similar issues mentioned in </w:t>
      </w:r>
      <w:r w:rsidR="00E26F86" w:rsidRPr="00E26F86">
        <w:rPr>
          <w:rFonts w:ascii="Times New Roman" w:hAnsi="Times New Roman" w:cs="Times New Roman"/>
          <w:i/>
          <w:iCs/>
          <w:sz w:val="25"/>
          <w:szCs w:val="25"/>
        </w:rPr>
        <w:t>Lab 10 – Remote Access VPN Self-Signed Certificates</w:t>
      </w:r>
      <w:r w:rsidR="00E26F86">
        <w:rPr>
          <w:rFonts w:ascii="Times New Roman" w:hAnsi="Times New Roman" w:cs="Times New Roman"/>
          <w:sz w:val="25"/>
          <w:szCs w:val="25"/>
        </w:rPr>
        <w:t xml:space="preserve">. The main issue was still </w:t>
      </w:r>
      <w:r w:rsidR="005A5A18">
        <w:rPr>
          <w:rFonts w:ascii="Times New Roman" w:hAnsi="Times New Roman" w:cs="Times New Roman"/>
          <w:sz w:val="25"/>
          <w:szCs w:val="25"/>
        </w:rPr>
        <w:t>“</w:t>
      </w:r>
      <w:r w:rsidR="005A5A18">
        <w:rPr>
          <w:rFonts w:ascii="Times New Roman" w:hAnsi="Times New Roman" w:cs="Times New Roman"/>
          <w:sz w:val="25"/>
          <w:szCs w:val="25"/>
        </w:rPr>
        <w:t>how a client ported into the SOHO of the firewall allows me to connect to the internet, and then after changing IPs, changing wires, discussing troubleshooting and other elements of the lab, and then changing back to the same configurations and using the same ports, my PC’s access to the internet via the SOHO has been inhibited. After a while, not changing any scheme, it would work. Sometimes, the connection would flicker and would repetitively connect and disconnect. Using my lab partner’s computer, the connection would be consistent. Physical issues with the rack, which is pre-made to connect to the PC’s, hindered consistency with this</w:t>
      </w:r>
      <w:r w:rsidR="003D7337">
        <w:rPr>
          <w:rFonts w:ascii="Times New Roman" w:hAnsi="Times New Roman" w:cs="Times New Roman"/>
          <w:sz w:val="25"/>
          <w:szCs w:val="25"/>
        </w:rPr>
        <w:t xml:space="preserve"> lab</w:t>
      </w:r>
      <w:r w:rsidR="005A5A18">
        <w:rPr>
          <w:rFonts w:ascii="Times New Roman" w:hAnsi="Times New Roman" w:cs="Times New Roman"/>
          <w:sz w:val="25"/>
          <w:szCs w:val="25"/>
        </w:rPr>
        <w:t>. It made it hard to determine whether a configuration worked or not</w:t>
      </w:r>
      <w:r w:rsidR="003D7337">
        <w:rPr>
          <w:rFonts w:ascii="Times New Roman" w:hAnsi="Times New Roman" w:cs="Times New Roman"/>
          <w:sz w:val="25"/>
          <w:szCs w:val="25"/>
        </w:rPr>
        <w:t xml:space="preserve">” (Lab 10). </w:t>
      </w:r>
    </w:p>
    <w:p w14:paraId="25FA1143" w14:textId="78E07AD2" w:rsidR="00E54C96" w:rsidRPr="00E54C96" w:rsidRDefault="00120BA6" w:rsidP="00912876">
      <w:pPr>
        <w:tabs>
          <w:tab w:val="left" w:pos="2770"/>
        </w:tabs>
        <w:rPr>
          <w:rFonts w:ascii="Times New Roman" w:hAnsi="Times New Roman" w:cs="Times New Roman"/>
          <w:sz w:val="25"/>
          <w:szCs w:val="25"/>
        </w:rPr>
      </w:pPr>
      <w:r>
        <w:rPr>
          <w:rFonts w:ascii="Times New Roman" w:hAnsi="Times New Roman" w:cs="Times New Roman"/>
          <w:sz w:val="25"/>
          <w:szCs w:val="25"/>
        </w:rPr>
        <w:t xml:space="preserve">          The quickest way for us to deal with this issue is to use </w:t>
      </w:r>
      <w:r w:rsidR="00785533">
        <w:rPr>
          <w:rFonts w:ascii="Times New Roman" w:hAnsi="Times New Roman" w:cs="Times New Roman"/>
          <w:sz w:val="25"/>
          <w:szCs w:val="25"/>
        </w:rPr>
        <w:t xml:space="preserve">another rack with the same configurations without the same wiring. In other words, we used </w:t>
      </w:r>
      <w:r w:rsidR="007A09FB">
        <w:rPr>
          <w:rFonts w:ascii="Times New Roman" w:hAnsi="Times New Roman" w:cs="Times New Roman"/>
          <w:sz w:val="25"/>
          <w:szCs w:val="25"/>
        </w:rPr>
        <w:t xml:space="preserve">a </w:t>
      </w:r>
      <w:r w:rsidR="00785533">
        <w:rPr>
          <w:rFonts w:ascii="Times New Roman" w:hAnsi="Times New Roman" w:cs="Times New Roman"/>
          <w:sz w:val="25"/>
          <w:szCs w:val="25"/>
        </w:rPr>
        <w:t xml:space="preserve">different computer </w:t>
      </w:r>
      <w:r w:rsidR="007A09FB">
        <w:rPr>
          <w:rFonts w:ascii="Times New Roman" w:hAnsi="Times New Roman" w:cs="Times New Roman"/>
          <w:sz w:val="25"/>
          <w:szCs w:val="25"/>
        </w:rPr>
        <w:t xml:space="preserve">that </w:t>
      </w:r>
      <w:r w:rsidR="007A09FB">
        <w:rPr>
          <w:rFonts w:ascii="Times New Roman" w:hAnsi="Times New Roman" w:cs="Times New Roman"/>
          <w:sz w:val="25"/>
          <w:szCs w:val="25"/>
        </w:rPr>
        <w:lastRenderedPageBreak/>
        <w:t xml:space="preserve">plugged into a different firewall with the same configurations. The internal webserver we accessed was still from the same host computer, the one computer that is still physically consistent. </w:t>
      </w:r>
      <w:r w:rsidR="00E54C96">
        <w:rPr>
          <w:rFonts w:ascii="Times New Roman" w:hAnsi="Times New Roman" w:cs="Times New Roman"/>
          <w:sz w:val="25"/>
          <w:szCs w:val="25"/>
        </w:rPr>
        <w:t xml:space="preserve">Doing this, our issues relating to hosting an internal web server, directing to the right address, including the proper </w:t>
      </w:r>
      <w:r w:rsidR="00BE2D5B">
        <w:rPr>
          <w:rFonts w:ascii="Times New Roman" w:hAnsi="Times New Roman" w:cs="Times New Roman"/>
          <w:sz w:val="25"/>
          <w:szCs w:val="25"/>
        </w:rPr>
        <w:t>addressing Domain Name, and more, were</w:t>
      </w:r>
      <w:r w:rsidR="00C7350B">
        <w:rPr>
          <w:rFonts w:ascii="Times New Roman" w:hAnsi="Times New Roman" w:cs="Times New Roman"/>
          <w:sz w:val="25"/>
          <w:szCs w:val="25"/>
        </w:rPr>
        <w:t xml:space="preserve"> resolv</w:t>
      </w:r>
      <w:r w:rsidR="00BE2D5B">
        <w:rPr>
          <w:rFonts w:ascii="Times New Roman" w:hAnsi="Times New Roman" w:cs="Times New Roman"/>
          <w:sz w:val="25"/>
          <w:szCs w:val="25"/>
        </w:rPr>
        <w:t xml:space="preserve">ed with this transition. </w:t>
      </w:r>
    </w:p>
    <w:p w14:paraId="546CF210" w14:textId="57F4A137" w:rsidR="001203E6"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Conclusion</w:t>
      </w:r>
    </w:p>
    <w:p w14:paraId="112D06BD" w14:textId="233E31D6" w:rsidR="003515FF" w:rsidRDefault="1B12296E" w:rsidP="00222702">
      <w:pPr>
        <w:tabs>
          <w:tab w:val="left" w:pos="2770"/>
        </w:tabs>
        <w:rPr>
          <w:rFonts w:ascii="Times New Roman" w:hAnsi="Times New Roman" w:cs="Times New Roman"/>
          <w:sz w:val="25"/>
          <w:szCs w:val="25"/>
        </w:rPr>
      </w:pPr>
      <w:r w:rsidRPr="070590DB">
        <w:rPr>
          <w:rFonts w:ascii="Times New Roman" w:hAnsi="Times New Roman" w:cs="Times New Roman"/>
          <w:sz w:val="25"/>
          <w:szCs w:val="25"/>
        </w:rPr>
        <w:t xml:space="preserve">          </w:t>
      </w:r>
      <w:r w:rsidR="00E939E6">
        <w:rPr>
          <w:rFonts w:ascii="Times New Roman" w:hAnsi="Times New Roman" w:cs="Times New Roman"/>
          <w:sz w:val="25"/>
          <w:szCs w:val="25"/>
        </w:rPr>
        <w:t xml:space="preserve">Being similar to the previous </w:t>
      </w:r>
      <w:r w:rsidR="0009603E">
        <w:rPr>
          <w:rFonts w:ascii="Times New Roman" w:hAnsi="Times New Roman" w:cs="Times New Roman"/>
          <w:sz w:val="25"/>
          <w:szCs w:val="25"/>
        </w:rPr>
        <w:t xml:space="preserve">remote access </w:t>
      </w:r>
      <w:r w:rsidR="00E939E6">
        <w:rPr>
          <w:rFonts w:ascii="Times New Roman" w:hAnsi="Times New Roman" w:cs="Times New Roman"/>
          <w:sz w:val="25"/>
          <w:szCs w:val="25"/>
        </w:rPr>
        <w:t xml:space="preserve">lab in functionality and </w:t>
      </w:r>
      <w:r w:rsidR="00FD5FD4">
        <w:rPr>
          <w:rFonts w:ascii="Times New Roman" w:hAnsi="Times New Roman" w:cs="Times New Roman"/>
          <w:sz w:val="25"/>
          <w:szCs w:val="25"/>
        </w:rPr>
        <w:t xml:space="preserve">purpose, using the same configuration, setup, and knowing what problems we may encounter greatly aided in reducing the </w:t>
      </w:r>
      <w:r w:rsidR="005C1223">
        <w:rPr>
          <w:rFonts w:ascii="Times New Roman" w:hAnsi="Times New Roman" w:cs="Times New Roman"/>
          <w:sz w:val="25"/>
          <w:szCs w:val="25"/>
        </w:rPr>
        <w:t>chance</w:t>
      </w:r>
      <w:r w:rsidR="00B555C4">
        <w:rPr>
          <w:rFonts w:ascii="Times New Roman" w:hAnsi="Times New Roman" w:cs="Times New Roman"/>
          <w:sz w:val="25"/>
          <w:szCs w:val="25"/>
        </w:rPr>
        <w:t>s</w:t>
      </w:r>
      <w:r w:rsidR="00FD5FD4">
        <w:rPr>
          <w:rFonts w:ascii="Times New Roman" w:hAnsi="Times New Roman" w:cs="Times New Roman"/>
          <w:sz w:val="25"/>
          <w:szCs w:val="25"/>
        </w:rPr>
        <w:t xml:space="preserve"> of error</w:t>
      </w:r>
      <w:r w:rsidR="00B555C4">
        <w:rPr>
          <w:rFonts w:ascii="Times New Roman" w:hAnsi="Times New Roman" w:cs="Times New Roman"/>
          <w:sz w:val="25"/>
          <w:szCs w:val="25"/>
        </w:rPr>
        <w:t>s</w:t>
      </w:r>
      <w:r w:rsidR="005C1223">
        <w:rPr>
          <w:rFonts w:ascii="Times New Roman" w:hAnsi="Times New Roman" w:cs="Times New Roman"/>
          <w:sz w:val="25"/>
          <w:szCs w:val="25"/>
        </w:rPr>
        <w:t>. Isolating the configuration</w:t>
      </w:r>
      <w:r w:rsidR="00B555C4">
        <w:rPr>
          <w:rFonts w:ascii="Times New Roman" w:hAnsi="Times New Roman" w:cs="Times New Roman"/>
          <w:sz w:val="25"/>
          <w:szCs w:val="25"/>
        </w:rPr>
        <w:t>’s</w:t>
      </w:r>
      <w:r w:rsidR="005C1223">
        <w:rPr>
          <w:rFonts w:ascii="Times New Roman" w:hAnsi="Times New Roman" w:cs="Times New Roman"/>
          <w:sz w:val="25"/>
          <w:szCs w:val="25"/>
        </w:rPr>
        <w:t xml:space="preserve"> changes </w:t>
      </w:r>
      <w:r w:rsidR="00B555C4">
        <w:rPr>
          <w:rFonts w:ascii="Times New Roman" w:hAnsi="Times New Roman" w:cs="Times New Roman"/>
          <w:sz w:val="25"/>
          <w:szCs w:val="25"/>
        </w:rPr>
        <w:t>helped us</w:t>
      </w:r>
      <w:r w:rsidR="005C1223">
        <w:rPr>
          <w:rFonts w:ascii="Times New Roman" w:hAnsi="Times New Roman" w:cs="Times New Roman"/>
          <w:sz w:val="25"/>
          <w:szCs w:val="25"/>
        </w:rPr>
        <w:t xml:space="preserve"> narrow</w:t>
      </w:r>
      <w:r w:rsidR="00B555C4">
        <w:rPr>
          <w:rFonts w:ascii="Times New Roman" w:hAnsi="Times New Roman" w:cs="Times New Roman"/>
          <w:sz w:val="25"/>
          <w:szCs w:val="25"/>
        </w:rPr>
        <w:t xml:space="preserve"> the</w:t>
      </w:r>
      <w:r w:rsidR="005C1223">
        <w:rPr>
          <w:rFonts w:ascii="Times New Roman" w:hAnsi="Times New Roman" w:cs="Times New Roman"/>
          <w:sz w:val="25"/>
          <w:szCs w:val="25"/>
        </w:rPr>
        <w:t xml:space="preserve"> focus of </w:t>
      </w:r>
      <w:r w:rsidR="0009603E">
        <w:rPr>
          <w:rFonts w:ascii="Times New Roman" w:hAnsi="Times New Roman" w:cs="Times New Roman"/>
          <w:sz w:val="25"/>
          <w:szCs w:val="25"/>
        </w:rPr>
        <w:t>the clientless portion of GlobalProtect</w:t>
      </w:r>
      <w:r w:rsidR="005C1223">
        <w:rPr>
          <w:rFonts w:ascii="Times New Roman" w:hAnsi="Times New Roman" w:cs="Times New Roman"/>
          <w:sz w:val="25"/>
          <w:szCs w:val="25"/>
        </w:rPr>
        <w:t xml:space="preserve">, </w:t>
      </w:r>
      <w:r w:rsidR="00021BD8">
        <w:rPr>
          <w:rFonts w:ascii="Times New Roman" w:hAnsi="Times New Roman" w:cs="Times New Roman"/>
          <w:sz w:val="25"/>
          <w:szCs w:val="25"/>
        </w:rPr>
        <w:t xml:space="preserve">and </w:t>
      </w:r>
      <w:r w:rsidR="005C1223">
        <w:rPr>
          <w:rFonts w:ascii="Times New Roman" w:hAnsi="Times New Roman" w:cs="Times New Roman"/>
          <w:sz w:val="25"/>
          <w:szCs w:val="25"/>
        </w:rPr>
        <w:t xml:space="preserve">it </w:t>
      </w:r>
      <w:r w:rsidR="00021BD8">
        <w:rPr>
          <w:rFonts w:ascii="Times New Roman" w:hAnsi="Times New Roman" w:cs="Times New Roman"/>
          <w:sz w:val="25"/>
          <w:szCs w:val="25"/>
        </w:rPr>
        <w:t>became</w:t>
      </w:r>
      <w:r w:rsidR="005C1223">
        <w:rPr>
          <w:rFonts w:ascii="Times New Roman" w:hAnsi="Times New Roman" w:cs="Times New Roman"/>
          <w:sz w:val="25"/>
          <w:szCs w:val="25"/>
        </w:rPr>
        <w:t xml:space="preserve"> much easier to recognize what change caused which issue, and thus this lab was able to move smoothly</w:t>
      </w:r>
      <w:r w:rsidR="00021BD8">
        <w:rPr>
          <w:rFonts w:ascii="Times New Roman" w:hAnsi="Times New Roman" w:cs="Times New Roman"/>
          <w:sz w:val="25"/>
          <w:szCs w:val="25"/>
        </w:rPr>
        <w:t xml:space="preserve"> and quickly. </w:t>
      </w:r>
    </w:p>
    <w:p w14:paraId="145B9DCD" w14:textId="1CDD5BF3" w:rsidR="003515FF"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p w14:paraId="2CBB655E" w14:textId="064E2844" w:rsidR="003515FF" w:rsidRPr="00222702"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sectPr w:rsidR="003515FF" w:rsidRPr="00222702" w:rsidSect="00751F7A">
      <w:headerReference w:type="default" r:id="rId25"/>
      <w:footerReference w:type="default" r:id="rId26"/>
      <w:pgSz w:w="12240" w:h="15840"/>
      <w:pgMar w:top="1440" w:right="1440" w:bottom="1440" w:left="1440" w:header="144" w:footer="720" w:gutter="0"/>
      <w:pgBorders w:display="firstPage" w:offsetFrom="page">
        <w:top w:val="double" w:sz="4" w:space="24" w:color="833C0B" w:themeColor="accent2" w:themeShade="80"/>
        <w:left w:val="double" w:sz="4" w:space="24" w:color="833C0B" w:themeColor="accent2" w:themeShade="80"/>
        <w:bottom w:val="double" w:sz="4" w:space="24" w:color="833C0B" w:themeColor="accent2" w:themeShade="80"/>
        <w:right w:val="double" w:sz="4" w:space="24" w:color="833C0B" w:themeColor="accent2"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58486" w14:textId="77777777" w:rsidR="00D90049" w:rsidRDefault="00D90049" w:rsidP="00006179">
      <w:pPr>
        <w:spacing w:after="0" w:line="240" w:lineRule="auto"/>
      </w:pPr>
      <w:r>
        <w:separator/>
      </w:r>
    </w:p>
  </w:endnote>
  <w:endnote w:type="continuationSeparator" w:id="0">
    <w:p w14:paraId="2DF52FEB" w14:textId="77777777" w:rsidR="00D90049" w:rsidRDefault="00D90049" w:rsidP="00006179">
      <w:pPr>
        <w:spacing w:after="0" w:line="240" w:lineRule="auto"/>
      </w:pPr>
      <w:r>
        <w:continuationSeparator/>
      </w:r>
    </w:p>
  </w:endnote>
  <w:endnote w:type="continuationNotice" w:id="1">
    <w:p w14:paraId="4706EBA5" w14:textId="77777777" w:rsidR="00D90049" w:rsidRDefault="00D900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0AC" w14:textId="4DCC21AC" w:rsidR="032F7D98" w:rsidRPr="00751F7A" w:rsidRDefault="032F7D98" w:rsidP="032F7D98">
    <w:pPr>
      <w:pStyle w:val="Footer"/>
      <w:jc w:val="center"/>
      <w:rPr>
        <w:rFonts w:ascii="Times New Roman" w:hAnsi="Times New Roman" w:cs="Times New Roman"/>
        <w:sz w:val="24"/>
        <w:szCs w:val="24"/>
      </w:rPr>
    </w:pPr>
    <w:r w:rsidRPr="00751F7A">
      <w:rPr>
        <w:rFonts w:ascii="Times New Roman" w:eastAsia="Times New Roman" w:hAnsi="Times New Roman" w:cs="Times New Roman"/>
        <w:sz w:val="24"/>
        <w:szCs w:val="24"/>
      </w:rPr>
      <w:fldChar w:fldCharType="begin"/>
    </w:r>
    <w:r w:rsidRPr="00751F7A">
      <w:rPr>
        <w:rFonts w:ascii="Times New Roman" w:hAnsi="Times New Roman" w:cs="Times New Roman"/>
        <w:sz w:val="24"/>
        <w:szCs w:val="24"/>
      </w:rPr>
      <w:instrText>PAGE</w:instrText>
    </w:r>
    <w:r w:rsidRPr="00751F7A">
      <w:rPr>
        <w:rFonts w:ascii="Times New Roman" w:hAnsi="Times New Roman" w:cs="Times New Roman"/>
        <w:sz w:val="24"/>
        <w:szCs w:val="24"/>
      </w:rPr>
      <w:fldChar w:fldCharType="separate"/>
    </w:r>
    <w:r w:rsidR="00751F7A" w:rsidRPr="00751F7A">
      <w:rPr>
        <w:rFonts w:ascii="Times New Roman" w:hAnsi="Times New Roman" w:cs="Times New Roman"/>
        <w:noProof/>
        <w:sz w:val="24"/>
        <w:szCs w:val="24"/>
      </w:rPr>
      <w:t>2</w:t>
    </w:r>
    <w:r w:rsidRPr="00751F7A">
      <w:rPr>
        <w:rFonts w:ascii="Times New Roman" w:eastAsia="Times New Roman" w:hAnsi="Times New Roman" w:cs="Times New Roman"/>
        <w:sz w:val="24"/>
        <w:szCs w:val="24"/>
      </w:rPr>
      <w:fldChar w:fldCharType="end"/>
    </w:r>
  </w:p>
  <w:p w14:paraId="4ED663F4" w14:textId="3D9BF25C" w:rsidR="002943BA" w:rsidRDefault="002943BA" w:rsidP="002943BA">
    <w:pPr>
      <w:pStyle w:val="Footer"/>
      <w:tabs>
        <w:tab w:val="clear" w:pos="4680"/>
        <w:tab w:val="clear" w:pos="9360"/>
        <w:tab w:val="left" w:pos="3755"/>
      </w:tabs>
    </w:pPr>
  </w:p>
  <w:p w14:paraId="22AD95CE" w14:textId="77777777" w:rsidR="0000688A" w:rsidRDefault="0000688A" w:rsidP="002943BA">
    <w:pPr>
      <w:pStyle w:val="Footer"/>
      <w:tabs>
        <w:tab w:val="clear" w:pos="4680"/>
        <w:tab w:val="clear" w:pos="9360"/>
        <w:tab w:val="left" w:pos="37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5949" w14:textId="77777777" w:rsidR="00D90049" w:rsidRDefault="00D90049" w:rsidP="00006179">
      <w:pPr>
        <w:spacing w:after="0" w:line="240" w:lineRule="auto"/>
      </w:pPr>
      <w:r>
        <w:separator/>
      </w:r>
    </w:p>
  </w:footnote>
  <w:footnote w:type="continuationSeparator" w:id="0">
    <w:p w14:paraId="0F0A4DD5" w14:textId="77777777" w:rsidR="00D90049" w:rsidRDefault="00D90049" w:rsidP="00006179">
      <w:pPr>
        <w:spacing w:after="0" w:line="240" w:lineRule="auto"/>
      </w:pPr>
      <w:r>
        <w:continuationSeparator/>
      </w:r>
    </w:p>
  </w:footnote>
  <w:footnote w:type="continuationNotice" w:id="1">
    <w:p w14:paraId="75876C95" w14:textId="77777777" w:rsidR="00D90049" w:rsidRDefault="00D900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AD1D" w14:textId="2EA0300F" w:rsidR="00006179" w:rsidRDefault="00006179" w:rsidP="0000617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266"/>
    <w:multiLevelType w:val="hybridMultilevel"/>
    <w:tmpl w:val="C7D83C0C"/>
    <w:lvl w:ilvl="0" w:tplc="B45012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09C623D"/>
    <w:multiLevelType w:val="hybridMultilevel"/>
    <w:tmpl w:val="1ABC0A4A"/>
    <w:lvl w:ilvl="0" w:tplc="04090001">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 w15:restartNumberingAfterBreak="0">
    <w:nsid w:val="447B53FD"/>
    <w:multiLevelType w:val="hybridMultilevel"/>
    <w:tmpl w:val="64DCE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245EC"/>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B1129"/>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F016A"/>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E27BA5"/>
    <w:multiLevelType w:val="hybridMultilevel"/>
    <w:tmpl w:val="9730A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87570"/>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6978683">
    <w:abstractNumId w:val="1"/>
  </w:num>
  <w:num w:numId="2" w16cid:durableId="1247573108">
    <w:abstractNumId w:val="6"/>
  </w:num>
  <w:num w:numId="3" w16cid:durableId="1964264138">
    <w:abstractNumId w:val="5"/>
  </w:num>
  <w:num w:numId="4" w16cid:durableId="1024208359">
    <w:abstractNumId w:val="3"/>
  </w:num>
  <w:num w:numId="5" w16cid:durableId="816996910">
    <w:abstractNumId w:val="2"/>
  </w:num>
  <w:num w:numId="6" w16cid:durableId="1905020394">
    <w:abstractNumId w:val="4"/>
  </w:num>
  <w:num w:numId="7" w16cid:durableId="356202868">
    <w:abstractNumId w:val="7"/>
  </w:num>
  <w:num w:numId="8" w16cid:durableId="130101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5"/>
    <w:rsid w:val="00002534"/>
    <w:rsid w:val="00002699"/>
    <w:rsid w:val="000027BE"/>
    <w:rsid w:val="00002B60"/>
    <w:rsid w:val="00003172"/>
    <w:rsid w:val="0000357A"/>
    <w:rsid w:val="000039EA"/>
    <w:rsid w:val="000050E9"/>
    <w:rsid w:val="00006179"/>
    <w:rsid w:val="000061BC"/>
    <w:rsid w:val="00006208"/>
    <w:rsid w:val="0000688A"/>
    <w:rsid w:val="00006A21"/>
    <w:rsid w:val="00006FD4"/>
    <w:rsid w:val="0000718C"/>
    <w:rsid w:val="00011118"/>
    <w:rsid w:val="000118B0"/>
    <w:rsid w:val="000129E4"/>
    <w:rsid w:val="00013118"/>
    <w:rsid w:val="00013BA2"/>
    <w:rsid w:val="00014E52"/>
    <w:rsid w:val="00015389"/>
    <w:rsid w:val="000172B4"/>
    <w:rsid w:val="00017A7D"/>
    <w:rsid w:val="00017BDC"/>
    <w:rsid w:val="00017E34"/>
    <w:rsid w:val="00020E47"/>
    <w:rsid w:val="00021BD8"/>
    <w:rsid w:val="00022359"/>
    <w:rsid w:val="00022CB4"/>
    <w:rsid w:val="0002312D"/>
    <w:rsid w:val="0002485D"/>
    <w:rsid w:val="00025E6B"/>
    <w:rsid w:val="000264C3"/>
    <w:rsid w:val="000265DD"/>
    <w:rsid w:val="00027236"/>
    <w:rsid w:val="00027822"/>
    <w:rsid w:val="00031050"/>
    <w:rsid w:val="00032130"/>
    <w:rsid w:val="0003220B"/>
    <w:rsid w:val="00032C9E"/>
    <w:rsid w:val="0003333B"/>
    <w:rsid w:val="000333D1"/>
    <w:rsid w:val="00033548"/>
    <w:rsid w:val="0003417E"/>
    <w:rsid w:val="00035CDA"/>
    <w:rsid w:val="00036494"/>
    <w:rsid w:val="00036970"/>
    <w:rsid w:val="00037F9B"/>
    <w:rsid w:val="000434C6"/>
    <w:rsid w:val="000436E6"/>
    <w:rsid w:val="00044309"/>
    <w:rsid w:val="000449CC"/>
    <w:rsid w:val="00044D71"/>
    <w:rsid w:val="00045193"/>
    <w:rsid w:val="00046542"/>
    <w:rsid w:val="00050555"/>
    <w:rsid w:val="00051E34"/>
    <w:rsid w:val="00052B68"/>
    <w:rsid w:val="000542CD"/>
    <w:rsid w:val="00054A39"/>
    <w:rsid w:val="0005564B"/>
    <w:rsid w:val="0005655A"/>
    <w:rsid w:val="0006034E"/>
    <w:rsid w:val="00060EE3"/>
    <w:rsid w:val="00061463"/>
    <w:rsid w:val="00062398"/>
    <w:rsid w:val="00062AC2"/>
    <w:rsid w:val="00063B17"/>
    <w:rsid w:val="00063E03"/>
    <w:rsid w:val="00064F08"/>
    <w:rsid w:val="00066E67"/>
    <w:rsid w:val="0007001F"/>
    <w:rsid w:val="00070567"/>
    <w:rsid w:val="000715B5"/>
    <w:rsid w:val="00071E7B"/>
    <w:rsid w:val="0007217D"/>
    <w:rsid w:val="0007247D"/>
    <w:rsid w:val="00072B5A"/>
    <w:rsid w:val="00074B07"/>
    <w:rsid w:val="00074BE4"/>
    <w:rsid w:val="00074FD4"/>
    <w:rsid w:val="000750D1"/>
    <w:rsid w:val="000752F4"/>
    <w:rsid w:val="0007562C"/>
    <w:rsid w:val="0007600F"/>
    <w:rsid w:val="0007666E"/>
    <w:rsid w:val="0008011C"/>
    <w:rsid w:val="00080A5A"/>
    <w:rsid w:val="00080CB2"/>
    <w:rsid w:val="000817AB"/>
    <w:rsid w:val="00082374"/>
    <w:rsid w:val="00082C9C"/>
    <w:rsid w:val="00083DBB"/>
    <w:rsid w:val="0008495E"/>
    <w:rsid w:val="00085AFD"/>
    <w:rsid w:val="00086A1D"/>
    <w:rsid w:val="00086EB5"/>
    <w:rsid w:val="000874EA"/>
    <w:rsid w:val="00087F5A"/>
    <w:rsid w:val="00090101"/>
    <w:rsid w:val="00090930"/>
    <w:rsid w:val="000941D2"/>
    <w:rsid w:val="00094D1D"/>
    <w:rsid w:val="00094DC8"/>
    <w:rsid w:val="00094F25"/>
    <w:rsid w:val="0009603E"/>
    <w:rsid w:val="00096E71"/>
    <w:rsid w:val="00097078"/>
    <w:rsid w:val="00097279"/>
    <w:rsid w:val="0009751F"/>
    <w:rsid w:val="000A0CFB"/>
    <w:rsid w:val="000A2453"/>
    <w:rsid w:val="000A34B2"/>
    <w:rsid w:val="000A3AAC"/>
    <w:rsid w:val="000A3FCC"/>
    <w:rsid w:val="000A4002"/>
    <w:rsid w:val="000A484F"/>
    <w:rsid w:val="000A56D5"/>
    <w:rsid w:val="000A5D4B"/>
    <w:rsid w:val="000A61B1"/>
    <w:rsid w:val="000A6252"/>
    <w:rsid w:val="000A6352"/>
    <w:rsid w:val="000A6950"/>
    <w:rsid w:val="000A6B3F"/>
    <w:rsid w:val="000A6CB4"/>
    <w:rsid w:val="000B02DB"/>
    <w:rsid w:val="000B0D12"/>
    <w:rsid w:val="000B0F1C"/>
    <w:rsid w:val="000B108D"/>
    <w:rsid w:val="000B15DB"/>
    <w:rsid w:val="000B16AF"/>
    <w:rsid w:val="000B1B17"/>
    <w:rsid w:val="000B1DF2"/>
    <w:rsid w:val="000B1F81"/>
    <w:rsid w:val="000B2095"/>
    <w:rsid w:val="000B3C69"/>
    <w:rsid w:val="000B3FAA"/>
    <w:rsid w:val="000B3FF9"/>
    <w:rsid w:val="000B4075"/>
    <w:rsid w:val="000B6134"/>
    <w:rsid w:val="000B6244"/>
    <w:rsid w:val="000B6271"/>
    <w:rsid w:val="000B6F6D"/>
    <w:rsid w:val="000B7711"/>
    <w:rsid w:val="000C025D"/>
    <w:rsid w:val="000C0C9F"/>
    <w:rsid w:val="000C0D21"/>
    <w:rsid w:val="000C30D2"/>
    <w:rsid w:val="000C35E6"/>
    <w:rsid w:val="000C399F"/>
    <w:rsid w:val="000C3B2F"/>
    <w:rsid w:val="000C3E47"/>
    <w:rsid w:val="000C4257"/>
    <w:rsid w:val="000C4326"/>
    <w:rsid w:val="000C4925"/>
    <w:rsid w:val="000C5731"/>
    <w:rsid w:val="000C6DC8"/>
    <w:rsid w:val="000D1C6D"/>
    <w:rsid w:val="000D2C4F"/>
    <w:rsid w:val="000D31FC"/>
    <w:rsid w:val="000D4977"/>
    <w:rsid w:val="000D7845"/>
    <w:rsid w:val="000E130A"/>
    <w:rsid w:val="000E230F"/>
    <w:rsid w:val="000E2EB3"/>
    <w:rsid w:val="000E2F72"/>
    <w:rsid w:val="000E3EC0"/>
    <w:rsid w:val="000E41B3"/>
    <w:rsid w:val="000E42D6"/>
    <w:rsid w:val="000E51D1"/>
    <w:rsid w:val="000E533C"/>
    <w:rsid w:val="000E6064"/>
    <w:rsid w:val="000E73F9"/>
    <w:rsid w:val="000E7996"/>
    <w:rsid w:val="000F05EE"/>
    <w:rsid w:val="000F1D60"/>
    <w:rsid w:val="000F2629"/>
    <w:rsid w:val="000F2759"/>
    <w:rsid w:val="000F4FAD"/>
    <w:rsid w:val="000F621E"/>
    <w:rsid w:val="000F6427"/>
    <w:rsid w:val="000F6B78"/>
    <w:rsid w:val="000F6D71"/>
    <w:rsid w:val="000F75BA"/>
    <w:rsid w:val="0010068A"/>
    <w:rsid w:val="0010074D"/>
    <w:rsid w:val="00101FEA"/>
    <w:rsid w:val="001031B6"/>
    <w:rsid w:val="00103C32"/>
    <w:rsid w:val="001055D3"/>
    <w:rsid w:val="00106C49"/>
    <w:rsid w:val="00106F38"/>
    <w:rsid w:val="0010701E"/>
    <w:rsid w:val="00107595"/>
    <w:rsid w:val="00107CFC"/>
    <w:rsid w:val="00111963"/>
    <w:rsid w:val="001123A6"/>
    <w:rsid w:val="00113BBC"/>
    <w:rsid w:val="00113EB5"/>
    <w:rsid w:val="001142A4"/>
    <w:rsid w:val="00114F29"/>
    <w:rsid w:val="00116434"/>
    <w:rsid w:val="00116E17"/>
    <w:rsid w:val="00117067"/>
    <w:rsid w:val="001203E6"/>
    <w:rsid w:val="0012076B"/>
    <w:rsid w:val="00120BA6"/>
    <w:rsid w:val="00121CC8"/>
    <w:rsid w:val="00122552"/>
    <w:rsid w:val="001231C0"/>
    <w:rsid w:val="00124E11"/>
    <w:rsid w:val="001262D7"/>
    <w:rsid w:val="00126311"/>
    <w:rsid w:val="0012672F"/>
    <w:rsid w:val="00126E42"/>
    <w:rsid w:val="001274CD"/>
    <w:rsid w:val="00127D1F"/>
    <w:rsid w:val="00130B87"/>
    <w:rsid w:val="00130D6E"/>
    <w:rsid w:val="001311D6"/>
    <w:rsid w:val="00131870"/>
    <w:rsid w:val="0013203E"/>
    <w:rsid w:val="00132C68"/>
    <w:rsid w:val="001333D6"/>
    <w:rsid w:val="00133AC3"/>
    <w:rsid w:val="00134275"/>
    <w:rsid w:val="00134AFF"/>
    <w:rsid w:val="00134F7B"/>
    <w:rsid w:val="00136F9B"/>
    <w:rsid w:val="001424CB"/>
    <w:rsid w:val="00142773"/>
    <w:rsid w:val="00143560"/>
    <w:rsid w:val="0014487A"/>
    <w:rsid w:val="00145018"/>
    <w:rsid w:val="00145509"/>
    <w:rsid w:val="00145A09"/>
    <w:rsid w:val="00146677"/>
    <w:rsid w:val="00146881"/>
    <w:rsid w:val="00146E21"/>
    <w:rsid w:val="0014722A"/>
    <w:rsid w:val="00147FAB"/>
    <w:rsid w:val="001502E9"/>
    <w:rsid w:val="001514CB"/>
    <w:rsid w:val="00152694"/>
    <w:rsid w:val="00152F1E"/>
    <w:rsid w:val="00153491"/>
    <w:rsid w:val="00153994"/>
    <w:rsid w:val="00153D07"/>
    <w:rsid w:val="00154AB0"/>
    <w:rsid w:val="00155227"/>
    <w:rsid w:val="00155F2A"/>
    <w:rsid w:val="0015650A"/>
    <w:rsid w:val="0015670C"/>
    <w:rsid w:val="00157127"/>
    <w:rsid w:val="001574C4"/>
    <w:rsid w:val="00157958"/>
    <w:rsid w:val="00160F98"/>
    <w:rsid w:val="0016326A"/>
    <w:rsid w:val="001646ED"/>
    <w:rsid w:val="00164985"/>
    <w:rsid w:val="00164C7F"/>
    <w:rsid w:val="00165F5E"/>
    <w:rsid w:val="00165FE0"/>
    <w:rsid w:val="00166CE6"/>
    <w:rsid w:val="00166E06"/>
    <w:rsid w:val="00170742"/>
    <w:rsid w:val="00172755"/>
    <w:rsid w:val="0017285B"/>
    <w:rsid w:val="00173086"/>
    <w:rsid w:val="0017322D"/>
    <w:rsid w:val="0017333D"/>
    <w:rsid w:val="00175DDE"/>
    <w:rsid w:val="001775BB"/>
    <w:rsid w:val="001821CB"/>
    <w:rsid w:val="00182EF3"/>
    <w:rsid w:val="001830B3"/>
    <w:rsid w:val="00183E18"/>
    <w:rsid w:val="00184B1B"/>
    <w:rsid w:val="001863F0"/>
    <w:rsid w:val="00187C5B"/>
    <w:rsid w:val="00190D15"/>
    <w:rsid w:val="001915BD"/>
    <w:rsid w:val="00192513"/>
    <w:rsid w:val="001928C6"/>
    <w:rsid w:val="00192EC8"/>
    <w:rsid w:val="001931C4"/>
    <w:rsid w:val="00193644"/>
    <w:rsid w:val="00193DAE"/>
    <w:rsid w:val="001947A6"/>
    <w:rsid w:val="0019505D"/>
    <w:rsid w:val="00195C9A"/>
    <w:rsid w:val="00196094"/>
    <w:rsid w:val="0019635A"/>
    <w:rsid w:val="00196723"/>
    <w:rsid w:val="001A028D"/>
    <w:rsid w:val="001A0387"/>
    <w:rsid w:val="001A08E0"/>
    <w:rsid w:val="001A09D2"/>
    <w:rsid w:val="001A0D3D"/>
    <w:rsid w:val="001A260C"/>
    <w:rsid w:val="001A3894"/>
    <w:rsid w:val="001A3A68"/>
    <w:rsid w:val="001A3C3C"/>
    <w:rsid w:val="001A40F4"/>
    <w:rsid w:val="001A5A09"/>
    <w:rsid w:val="001A6AD2"/>
    <w:rsid w:val="001A752D"/>
    <w:rsid w:val="001B1717"/>
    <w:rsid w:val="001B3440"/>
    <w:rsid w:val="001B37F8"/>
    <w:rsid w:val="001B3F12"/>
    <w:rsid w:val="001B4250"/>
    <w:rsid w:val="001B45A1"/>
    <w:rsid w:val="001B4608"/>
    <w:rsid w:val="001B52E9"/>
    <w:rsid w:val="001B74AA"/>
    <w:rsid w:val="001C0930"/>
    <w:rsid w:val="001C181E"/>
    <w:rsid w:val="001C251A"/>
    <w:rsid w:val="001C3C6C"/>
    <w:rsid w:val="001C5381"/>
    <w:rsid w:val="001C5C58"/>
    <w:rsid w:val="001C62B6"/>
    <w:rsid w:val="001C65D2"/>
    <w:rsid w:val="001C65D7"/>
    <w:rsid w:val="001C6F36"/>
    <w:rsid w:val="001D0B61"/>
    <w:rsid w:val="001D1190"/>
    <w:rsid w:val="001D30C7"/>
    <w:rsid w:val="001D42F9"/>
    <w:rsid w:val="001D449E"/>
    <w:rsid w:val="001D4D65"/>
    <w:rsid w:val="001D5027"/>
    <w:rsid w:val="001D5164"/>
    <w:rsid w:val="001D5F94"/>
    <w:rsid w:val="001D7E64"/>
    <w:rsid w:val="001E0736"/>
    <w:rsid w:val="001E1A5E"/>
    <w:rsid w:val="001E23C3"/>
    <w:rsid w:val="001E2792"/>
    <w:rsid w:val="001E3148"/>
    <w:rsid w:val="001E3332"/>
    <w:rsid w:val="001E4A02"/>
    <w:rsid w:val="001E5262"/>
    <w:rsid w:val="001E56BD"/>
    <w:rsid w:val="001E6AEB"/>
    <w:rsid w:val="001E70C0"/>
    <w:rsid w:val="001F01CF"/>
    <w:rsid w:val="001F03AC"/>
    <w:rsid w:val="001F0A2E"/>
    <w:rsid w:val="001F0D73"/>
    <w:rsid w:val="001F14FC"/>
    <w:rsid w:val="001F3A63"/>
    <w:rsid w:val="001F4269"/>
    <w:rsid w:val="001F667B"/>
    <w:rsid w:val="0020041B"/>
    <w:rsid w:val="00202C9A"/>
    <w:rsid w:val="00203474"/>
    <w:rsid w:val="00203B3F"/>
    <w:rsid w:val="00203D76"/>
    <w:rsid w:val="0020421B"/>
    <w:rsid w:val="0020461F"/>
    <w:rsid w:val="00204656"/>
    <w:rsid w:val="00205958"/>
    <w:rsid w:val="00205EC5"/>
    <w:rsid w:val="0020693A"/>
    <w:rsid w:val="0020726E"/>
    <w:rsid w:val="0020730A"/>
    <w:rsid w:val="00207C8A"/>
    <w:rsid w:val="0021021B"/>
    <w:rsid w:val="00210AF6"/>
    <w:rsid w:val="00210F32"/>
    <w:rsid w:val="002112BB"/>
    <w:rsid w:val="00212398"/>
    <w:rsid w:val="00213342"/>
    <w:rsid w:val="00214136"/>
    <w:rsid w:val="002147D8"/>
    <w:rsid w:val="00214CE6"/>
    <w:rsid w:val="00214F5D"/>
    <w:rsid w:val="00215020"/>
    <w:rsid w:val="00215192"/>
    <w:rsid w:val="00215437"/>
    <w:rsid w:val="0021690C"/>
    <w:rsid w:val="002171A0"/>
    <w:rsid w:val="002172A8"/>
    <w:rsid w:val="00217E17"/>
    <w:rsid w:val="00221086"/>
    <w:rsid w:val="002213B4"/>
    <w:rsid w:val="002220C7"/>
    <w:rsid w:val="00222702"/>
    <w:rsid w:val="002229B0"/>
    <w:rsid w:val="00223A65"/>
    <w:rsid w:val="00223BBA"/>
    <w:rsid w:val="0022434C"/>
    <w:rsid w:val="002249BB"/>
    <w:rsid w:val="0022602C"/>
    <w:rsid w:val="00226248"/>
    <w:rsid w:val="00227469"/>
    <w:rsid w:val="00227A45"/>
    <w:rsid w:val="00227CC5"/>
    <w:rsid w:val="0023059B"/>
    <w:rsid w:val="0023298B"/>
    <w:rsid w:val="00232C93"/>
    <w:rsid w:val="00234E8A"/>
    <w:rsid w:val="002370F4"/>
    <w:rsid w:val="00240486"/>
    <w:rsid w:val="002411F9"/>
    <w:rsid w:val="00241283"/>
    <w:rsid w:val="00241AC7"/>
    <w:rsid w:val="00242AD5"/>
    <w:rsid w:val="00242DF8"/>
    <w:rsid w:val="002438E7"/>
    <w:rsid w:val="002446FB"/>
    <w:rsid w:val="00246CB8"/>
    <w:rsid w:val="00247DB1"/>
    <w:rsid w:val="00250A97"/>
    <w:rsid w:val="00250E91"/>
    <w:rsid w:val="0025281A"/>
    <w:rsid w:val="00252B70"/>
    <w:rsid w:val="00253689"/>
    <w:rsid w:val="00253F9C"/>
    <w:rsid w:val="0025463F"/>
    <w:rsid w:val="00254701"/>
    <w:rsid w:val="00254B90"/>
    <w:rsid w:val="00255CFC"/>
    <w:rsid w:val="00256079"/>
    <w:rsid w:val="00256371"/>
    <w:rsid w:val="00256BB7"/>
    <w:rsid w:val="00257F83"/>
    <w:rsid w:val="002603EF"/>
    <w:rsid w:val="00260E3A"/>
    <w:rsid w:val="00260F0B"/>
    <w:rsid w:val="002611E2"/>
    <w:rsid w:val="00261A3F"/>
    <w:rsid w:val="00262CBC"/>
    <w:rsid w:val="0026324D"/>
    <w:rsid w:val="002633FD"/>
    <w:rsid w:val="00263D88"/>
    <w:rsid w:val="0026425A"/>
    <w:rsid w:val="00264EB8"/>
    <w:rsid w:val="00264FFF"/>
    <w:rsid w:val="00266353"/>
    <w:rsid w:val="00266EA1"/>
    <w:rsid w:val="002677F3"/>
    <w:rsid w:val="00267909"/>
    <w:rsid w:val="002701C7"/>
    <w:rsid w:val="002716E8"/>
    <w:rsid w:val="00271ACC"/>
    <w:rsid w:val="002724F6"/>
    <w:rsid w:val="0027256E"/>
    <w:rsid w:val="00272964"/>
    <w:rsid w:val="00272AE5"/>
    <w:rsid w:val="0027333B"/>
    <w:rsid w:val="00274B6F"/>
    <w:rsid w:val="00274E1C"/>
    <w:rsid w:val="00275678"/>
    <w:rsid w:val="00277C55"/>
    <w:rsid w:val="00277CC8"/>
    <w:rsid w:val="00280302"/>
    <w:rsid w:val="0028146D"/>
    <w:rsid w:val="00281BCB"/>
    <w:rsid w:val="002833CA"/>
    <w:rsid w:val="002833E3"/>
    <w:rsid w:val="00284695"/>
    <w:rsid w:val="002860D7"/>
    <w:rsid w:val="00286293"/>
    <w:rsid w:val="0028648E"/>
    <w:rsid w:val="002872F2"/>
    <w:rsid w:val="002873DE"/>
    <w:rsid w:val="00290362"/>
    <w:rsid w:val="00290E12"/>
    <w:rsid w:val="00290E58"/>
    <w:rsid w:val="002914DC"/>
    <w:rsid w:val="00291E9A"/>
    <w:rsid w:val="00291EE7"/>
    <w:rsid w:val="00292321"/>
    <w:rsid w:val="002927F3"/>
    <w:rsid w:val="00292D5C"/>
    <w:rsid w:val="002932A6"/>
    <w:rsid w:val="002937D1"/>
    <w:rsid w:val="00293983"/>
    <w:rsid w:val="002941B6"/>
    <w:rsid w:val="0029433F"/>
    <w:rsid w:val="002943BA"/>
    <w:rsid w:val="0029455F"/>
    <w:rsid w:val="00294983"/>
    <w:rsid w:val="00294F28"/>
    <w:rsid w:val="0029569E"/>
    <w:rsid w:val="00295923"/>
    <w:rsid w:val="002A023D"/>
    <w:rsid w:val="002A16C1"/>
    <w:rsid w:val="002A2B4A"/>
    <w:rsid w:val="002A2D65"/>
    <w:rsid w:val="002A44D2"/>
    <w:rsid w:val="002A6D95"/>
    <w:rsid w:val="002A6DEE"/>
    <w:rsid w:val="002A6E33"/>
    <w:rsid w:val="002A7470"/>
    <w:rsid w:val="002A7659"/>
    <w:rsid w:val="002B0D40"/>
    <w:rsid w:val="002B165D"/>
    <w:rsid w:val="002B183E"/>
    <w:rsid w:val="002B1CBD"/>
    <w:rsid w:val="002B2AA4"/>
    <w:rsid w:val="002B3F58"/>
    <w:rsid w:val="002B5FCE"/>
    <w:rsid w:val="002B60D8"/>
    <w:rsid w:val="002B6133"/>
    <w:rsid w:val="002B6809"/>
    <w:rsid w:val="002B7EEB"/>
    <w:rsid w:val="002C047F"/>
    <w:rsid w:val="002C12D5"/>
    <w:rsid w:val="002C1D69"/>
    <w:rsid w:val="002C345C"/>
    <w:rsid w:val="002C42F0"/>
    <w:rsid w:val="002C56A6"/>
    <w:rsid w:val="002C5DF3"/>
    <w:rsid w:val="002C6292"/>
    <w:rsid w:val="002C6CD6"/>
    <w:rsid w:val="002C76CF"/>
    <w:rsid w:val="002C78D4"/>
    <w:rsid w:val="002D074D"/>
    <w:rsid w:val="002D09AC"/>
    <w:rsid w:val="002D0AC0"/>
    <w:rsid w:val="002D0ADB"/>
    <w:rsid w:val="002D0BAF"/>
    <w:rsid w:val="002D23EE"/>
    <w:rsid w:val="002D316C"/>
    <w:rsid w:val="002D4E2D"/>
    <w:rsid w:val="002D5AD0"/>
    <w:rsid w:val="002D60B3"/>
    <w:rsid w:val="002D65B1"/>
    <w:rsid w:val="002D7D8B"/>
    <w:rsid w:val="002E00EC"/>
    <w:rsid w:val="002E1231"/>
    <w:rsid w:val="002E1893"/>
    <w:rsid w:val="002E205E"/>
    <w:rsid w:val="002E4DA9"/>
    <w:rsid w:val="002E56F4"/>
    <w:rsid w:val="002E5EAE"/>
    <w:rsid w:val="002E6A0E"/>
    <w:rsid w:val="002F1248"/>
    <w:rsid w:val="002F2CA2"/>
    <w:rsid w:val="002F3646"/>
    <w:rsid w:val="002F36EC"/>
    <w:rsid w:val="002F3889"/>
    <w:rsid w:val="002F3A13"/>
    <w:rsid w:val="002F3E15"/>
    <w:rsid w:val="002F3FFC"/>
    <w:rsid w:val="002F4BC8"/>
    <w:rsid w:val="002F5066"/>
    <w:rsid w:val="002F62F8"/>
    <w:rsid w:val="002F755F"/>
    <w:rsid w:val="0030028E"/>
    <w:rsid w:val="00301670"/>
    <w:rsid w:val="00301E96"/>
    <w:rsid w:val="00305502"/>
    <w:rsid w:val="003057B9"/>
    <w:rsid w:val="0030735F"/>
    <w:rsid w:val="003079BC"/>
    <w:rsid w:val="00307F9D"/>
    <w:rsid w:val="0031037E"/>
    <w:rsid w:val="00310D3A"/>
    <w:rsid w:val="00311E12"/>
    <w:rsid w:val="003124C3"/>
    <w:rsid w:val="00314122"/>
    <w:rsid w:val="00315FAD"/>
    <w:rsid w:val="003166E4"/>
    <w:rsid w:val="00317427"/>
    <w:rsid w:val="00317552"/>
    <w:rsid w:val="00317E92"/>
    <w:rsid w:val="00317F26"/>
    <w:rsid w:val="00320658"/>
    <w:rsid w:val="00320D85"/>
    <w:rsid w:val="00320E4F"/>
    <w:rsid w:val="00321929"/>
    <w:rsid w:val="00322BA5"/>
    <w:rsid w:val="00323700"/>
    <w:rsid w:val="00323799"/>
    <w:rsid w:val="003239EF"/>
    <w:rsid w:val="00323EB8"/>
    <w:rsid w:val="00327C10"/>
    <w:rsid w:val="0033076F"/>
    <w:rsid w:val="00332CE5"/>
    <w:rsid w:val="003345E4"/>
    <w:rsid w:val="00334A95"/>
    <w:rsid w:val="00335059"/>
    <w:rsid w:val="00335ADA"/>
    <w:rsid w:val="003361E2"/>
    <w:rsid w:val="00340486"/>
    <w:rsid w:val="00340930"/>
    <w:rsid w:val="00340A2F"/>
    <w:rsid w:val="00340EE9"/>
    <w:rsid w:val="00341552"/>
    <w:rsid w:val="003420CF"/>
    <w:rsid w:val="00342BA7"/>
    <w:rsid w:val="00342C66"/>
    <w:rsid w:val="00344A2D"/>
    <w:rsid w:val="00345002"/>
    <w:rsid w:val="00345635"/>
    <w:rsid w:val="00346F51"/>
    <w:rsid w:val="0034719B"/>
    <w:rsid w:val="00350646"/>
    <w:rsid w:val="00350CDB"/>
    <w:rsid w:val="00351240"/>
    <w:rsid w:val="003515FF"/>
    <w:rsid w:val="00351F2F"/>
    <w:rsid w:val="00354B22"/>
    <w:rsid w:val="00356800"/>
    <w:rsid w:val="00356CA4"/>
    <w:rsid w:val="00357C6C"/>
    <w:rsid w:val="00360E7F"/>
    <w:rsid w:val="003616D9"/>
    <w:rsid w:val="0036297C"/>
    <w:rsid w:val="003629CD"/>
    <w:rsid w:val="00363E08"/>
    <w:rsid w:val="00364B7C"/>
    <w:rsid w:val="00365ABF"/>
    <w:rsid w:val="00365E28"/>
    <w:rsid w:val="0036622C"/>
    <w:rsid w:val="0036783B"/>
    <w:rsid w:val="00367E6B"/>
    <w:rsid w:val="0037059E"/>
    <w:rsid w:val="003717C0"/>
    <w:rsid w:val="0037219B"/>
    <w:rsid w:val="003721BB"/>
    <w:rsid w:val="00373261"/>
    <w:rsid w:val="003739D3"/>
    <w:rsid w:val="00374026"/>
    <w:rsid w:val="00374449"/>
    <w:rsid w:val="00375518"/>
    <w:rsid w:val="00377569"/>
    <w:rsid w:val="00377CE3"/>
    <w:rsid w:val="00382E8D"/>
    <w:rsid w:val="00383CA3"/>
    <w:rsid w:val="00383D44"/>
    <w:rsid w:val="00386006"/>
    <w:rsid w:val="00386F7A"/>
    <w:rsid w:val="00387D3E"/>
    <w:rsid w:val="003918E5"/>
    <w:rsid w:val="00391CAF"/>
    <w:rsid w:val="003928CD"/>
    <w:rsid w:val="003932F9"/>
    <w:rsid w:val="0039332C"/>
    <w:rsid w:val="00393D59"/>
    <w:rsid w:val="00394EAB"/>
    <w:rsid w:val="00394F2D"/>
    <w:rsid w:val="00396215"/>
    <w:rsid w:val="003967C9"/>
    <w:rsid w:val="00397F74"/>
    <w:rsid w:val="003A12E7"/>
    <w:rsid w:val="003A1425"/>
    <w:rsid w:val="003A2C15"/>
    <w:rsid w:val="003A2E82"/>
    <w:rsid w:val="003A388E"/>
    <w:rsid w:val="003A3B7D"/>
    <w:rsid w:val="003A5D2A"/>
    <w:rsid w:val="003A5EE5"/>
    <w:rsid w:val="003A6FA7"/>
    <w:rsid w:val="003A7FDC"/>
    <w:rsid w:val="003B0046"/>
    <w:rsid w:val="003B10B0"/>
    <w:rsid w:val="003B273D"/>
    <w:rsid w:val="003B3241"/>
    <w:rsid w:val="003B38AF"/>
    <w:rsid w:val="003B401B"/>
    <w:rsid w:val="003B40E7"/>
    <w:rsid w:val="003B4316"/>
    <w:rsid w:val="003B6A1D"/>
    <w:rsid w:val="003B6A22"/>
    <w:rsid w:val="003B6BB2"/>
    <w:rsid w:val="003B795C"/>
    <w:rsid w:val="003C0791"/>
    <w:rsid w:val="003C0D92"/>
    <w:rsid w:val="003C193F"/>
    <w:rsid w:val="003C225E"/>
    <w:rsid w:val="003C22AC"/>
    <w:rsid w:val="003C2473"/>
    <w:rsid w:val="003C2583"/>
    <w:rsid w:val="003C34F0"/>
    <w:rsid w:val="003C3597"/>
    <w:rsid w:val="003C4708"/>
    <w:rsid w:val="003C51DE"/>
    <w:rsid w:val="003C544A"/>
    <w:rsid w:val="003C575D"/>
    <w:rsid w:val="003C5A62"/>
    <w:rsid w:val="003C7A57"/>
    <w:rsid w:val="003C7F47"/>
    <w:rsid w:val="003D073F"/>
    <w:rsid w:val="003D2BAC"/>
    <w:rsid w:val="003D2E48"/>
    <w:rsid w:val="003D3537"/>
    <w:rsid w:val="003D39C3"/>
    <w:rsid w:val="003D3ED2"/>
    <w:rsid w:val="003D43A1"/>
    <w:rsid w:val="003D454E"/>
    <w:rsid w:val="003D7337"/>
    <w:rsid w:val="003D73FA"/>
    <w:rsid w:val="003E1168"/>
    <w:rsid w:val="003E126F"/>
    <w:rsid w:val="003E263A"/>
    <w:rsid w:val="003E2FDA"/>
    <w:rsid w:val="003E3A28"/>
    <w:rsid w:val="003E70B1"/>
    <w:rsid w:val="003E7B45"/>
    <w:rsid w:val="003F003F"/>
    <w:rsid w:val="003F17CD"/>
    <w:rsid w:val="003F1A60"/>
    <w:rsid w:val="003F1ABC"/>
    <w:rsid w:val="003F2057"/>
    <w:rsid w:val="003F21F7"/>
    <w:rsid w:val="003F27FC"/>
    <w:rsid w:val="003F354B"/>
    <w:rsid w:val="003F419C"/>
    <w:rsid w:val="003F41AF"/>
    <w:rsid w:val="003F4E53"/>
    <w:rsid w:val="003F5423"/>
    <w:rsid w:val="003F5524"/>
    <w:rsid w:val="003F5763"/>
    <w:rsid w:val="003F69E2"/>
    <w:rsid w:val="003F6A63"/>
    <w:rsid w:val="003F7B35"/>
    <w:rsid w:val="003F7BFF"/>
    <w:rsid w:val="00401025"/>
    <w:rsid w:val="00401322"/>
    <w:rsid w:val="00401582"/>
    <w:rsid w:val="00401BAC"/>
    <w:rsid w:val="004020F9"/>
    <w:rsid w:val="00402672"/>
    <w:rsid w:val="004027B6"/>
    <w:rsid w:val="004029FD"/>
    <w:rsid w:val="0040486E"/>
    <w:rsid w:val="00405950"/>
    <w:rsid w:val="00405B64"/>
    <w:rsid w:val="0040659A"/>
    <w:rsid w:val="0040789A"/>
    <w:rsid w:val="004102D6"/>
    <w:rsid w:val="0041445C"/>
    <w:rsid w:val="00414E17"/>
    <w:rsid w:val="00415A6C"/>
    <w:rsid w:val="0041725C"/>
    <w:rsid w:val="00417E51"/>
    <w:rsid w:val="00422126"/>
    <w:rsid w:val="0042348D"/>
    <w:rsid w:val="00423DD0"/>
    <w:rsid w:val="00423F18"/>
    <w:rsid w:val="004241E0"/>
    <w:rsid w:val="004242DD"/>
    <w:rsid w:val="00425644"/>
    <w:rsid w:val="00425A71"/>
    <w:rsid w:val="00426E70"/>
    <w:rsid w:val="004272E8"/>
    <w:rsid w:val="0042755B"/>
    <w:rsid w:val="00427BBF"/>
    <w:rsid w:val="00427D1D"/>
    <w:rsid w:val="0043041D"/>
    <w:rsid w:val="0043041E"/>
    <w:rsid w:val="00430ABE"/>
    <w:rsid w:val="004317CA"/>
    <w:rsid w:val="00432093"/>
    <w:rsid w:val="00432FFC"/>
    <w:rsid w:val="00433F3F"/>
    <w:rsid w:val="00433F47"/>
    <w:rsid w:val="00433F4E"/>
    <w:rsid w:val="0043616D"/>
    <w:rsid w:val="004364EF"/>
    <w:rsid w:val="004366CC"/>
    <w:rsid w:val="00437851"/>
    <w:rsid w:val="00440279"/>
    <w:rsid w:val="00440732"/>
    <w:rsid w:val="00440E01"/>
    <w:rsid w:val="00440E7A"/>
    <w:rsid w:val="004412F2"/>
    <w:rsid w:val="004414EB"/>
    <w:rsid w:val="00442A29"/>
    <w:rsid w:val="004448F7"/>
    <w:rsid w:val="00444B5C"/>
    <w:rsid w:val="00445734"/>
    <w:rsid w:val="00446C9B"/>
    <w:rsid w:val="0044790B"/>
    <w:rsid w:val="00447C3F"/>
    <w:rsid w:val="00447DBA"/>
    <w:rsid w:val="004511A3"/>
    <w:rsid w:val="0045162F"/>
    <w:rsid w:val="00451D5A"/>
    <w:rsid w:val="004522E3"/>
    <w:rsid w:val="004528CA"/>
    <w:rsid w:val="00452BF5"/>
    <w:rsid w:val="00452D96"/>
    <w:rsid w:val="0045325F"/>
    <w:rsid w:val="00454490"/>
    <w:rsid w:val="004545E6"/>
    <w:rsid w:val="0045468E"/>
    <w:rsid w:val="004548D2"/>
    <w:rsid w:val="004549EA"/>
    <w:rsid w:val="00457012"/>
    <w:rsid w:val="004571F9"/>
    <w:rsid w:val="004579C7"/>
    <w:rsid w:val="00460C19"/>
    <w:rsid w:val="00460D0C"/>
    <w:rsid w:val="00461523"/>
    <w:rsid w:val="00462293"/>
    <w:rsid w:val="00462868"/>
    <w:rsid w:val="00462ABF"/>
    <w:rsid w:val="004646CD"/>
    <w:rsid w:val="00464C9E"/>
    <w:rsid w:val="00465EEC"/>
    <w:rsid w:val="00466A6B"/>
    <w:rsid w:val="004706D8"/>
    <w:rsid w:val="00471BE9"/>
    <w:rsid w:val="00472D87"/>
    <w:rsid w:val="00473D10"/>
    <w:rsid w:val="00474137"/>
    <w:rsid w:val="00474197"/>
    <w:rsid w:val="00475714"/>
    <w:rsid w:val="00475C46"/>
    <w:rsid w:val="00475EB9"/>
    <w:rsid w:val="004760E2"/>
    <w:rsid w:val="00476384"/>
    <w:rsid w:val="004767A3"/>
    <w:rsid w:val="0047695F"/>
    <w:rsid w:val="00476C46"/>
    <w:rsid w:val="00477F8F"/>
    <w:rsid w:val="00480D40"/>
    <w:rsid w:val="004812F6"/>
    <w:rsid w:val="004812FE"/>
    <w:rsid w:val="00482D78"/>
    <w:rsid w:val="00484176"/>
    <w:rsid w:val="00484316"/>
    <w:rsid w:val="004844F5"/>
    <w:rsid w:val="00484A60"/>
    <w:rsid w:val="004867D4"/>
    <w:rsid w:val="00486B70"/>
    <w:rsid w:val="00486F05"/>
    <w:rsid w:val="0048713A"/>
    <w:rsid w:val="004910F9"/>
    <w:rsid w:val="00491636"/>
    <w:rsid w:val="0049215F"/>
    <w:rsid w:val="00492675"/>
    <w:rsid w:val="00493CF2"/>
    <w:rsid w:val="00493E61"/>
    <w:rsid w:val="0049493E"/>
    <w:rsid w:val="00496193"/>
    <w:rsid w:val="00496FFC"/>
    <w:rsid w:val="0049737B"/>
    <w:rsid w:val="004A07C9"/>
    <w:rsid w:val="004A0E39"/>
    <w:rsid w:val="004A1A9C"/>
    <w:rsid w:val="004A24C2"/>
    <w:rsid w:val="004A33E1"/>
    <w:rsid w:val="004A42AC"/>
    <w:rsid w:val="004A42FA"/>
    <w:rsid w:val="004A433A"/>
    <w:rsid w:val="004A4613"/>
    <w:rsid w:val="004A5040"/>
    <w:rsid w:val="004A7209"/>
    <w:rsid w:val="004B0A8E"/>
    <w:rsid w:val="004B0F9A"/>
    <w:rsid w:val="004B2439"/>
    <w:rsid w:val="004B250A"/>
    <w:rsid w:val="004B2ACD"/>
    <w:rsid w:val="004B2AEE"/>
    <w:rsid w:val="004B379E"/>
    <w:rsid w:val="004B3C16"/>
    <w:rsid w:val="004B4AA8"/>
    <w:rsid w:val="004B7696"/>
    <w:rsid w:val="004B7AE8"/>
    <w:rsid w:val="004C00C0"/>
    <w:rsid w:val="004C0819"/>
    <w:rsid w:val="004C0D96"/>
    <w:rsid w:val="004C1D97"/>
    <w:rsid w:val="004C2094"/>
    <w:rsid w:val="004C2214"/>
    <w:rsid w:val="004C3A3F"/>
    <w:rsid w:val="004C3A59"/>
    <w:rsid w:val="004C4752"/>
    <w:rsid w:val="004C4F22"/>
    <w:rsid w:val="004C5138"/>
    <w:rsid w:val="004C5462"/>
    <w:rsid w:val="004C5959"/>
    <w:rsid w:val="004C5A99"/>
    <w:rsid w:val="004C72C9"/>
    <w:rsid w:val="004C7673"/>
    <w:rsid w:val="004D039F"/>
    <w:rsid w:val="004D091D"/>
    <w:rsid w:val="004D1847"/>
    <w:rsid w:val="004D38EA"/>
    <w:rsid w:val="004D62B1"/>
    <w:rsid w:val="004D725E"/>
    <w:rsid w:val="004D754F"/>
    <w:rsid w:val="004D7776"/>
    <w:rsid w:val="004E0FAC"/>
    <w:rsid w:val="004E1A22"/>
    <w:rsid w:val="004E258F"/>
    <w:rsid w:val="004E2892"/>
    <w:rsid w:val="004E2BB5"/>
    <w:rsid w:val="004E2D7D"/>
    <w:rsid w:val="004E3716"/>
    <w:rsid w:val="004E4189"/>
    <w:rsid w:val="004E489F"/>
    <w:rsid w:val="004E4CBB"/>
    <w:rsid w:val="004E5FB2"/>
    <w:rsid w:val="004E657A"/>
    <w:rsid w:val="004E673B"/>
    <w:rsid w:val="004E682E"/>
    <w:rsid w:val="004E68AD"/>
    <w:rsid w:val="004E6CBB"/>
    <w:rsid w:val="004E71FB"/>
    <w:rsid w:val="004E795C"/>
    <w:rsid w:val="004F0300"/>
    <w:rsid w:val="004F040A"/>
    <w:rsid w:val="004F26E7"/>
    <w:rsid w:val="004F3DDD"/>
    <w:rsid w:val="004F41A6"/>
    <w:rsid w:val="004F4A60"/>
    <w:rsid w:val="004F63B9"/>
    <w:rsid w:val="004F6907"/>
    <w:rsid w:val="004F6D6C"/>
    <w:rsid w:val="004F75AF"/>
    <w:rsid w:val="004F77AC"/>
    <w:rsid w:val="004F7A10"/>
    <w:rsid w:val="004F7B79"/>
    <w:rsid w:val="004F7D36"/>
    <w:rsid w:val="00500518"/>
    <w:rsid w:val="00500599"/>
    <w:rsid w:val="005006F9"/>
    <w:rsid w:val="00500802"/>
    <w:rsid w:val="00501392"/>
    <w:rsid w:val="00501D4B"/>
    <w:rsid w:val="00503A58"/>
    <w:rsid w:val="00503B33"/>
    <w:rsid w:val="005046E3"/>
    <w:rsid w:val="00504B37"/>
    <w:rsid w:val="0050692F"/>
    <w:rsid w:val="00507206"/>
    <w:rsid w:val="00507AFD"/>
    <w:rsid w:val="00511003"/>
    <w:rsid w:val="00512F29"/>
    <w:rsid w:val="00513974"/>
    <w:rsid w:val="005144C4"/>
    <w:rsid w:val="00514631"/>
    <w:rsid w:val="0051474F"/>
    <w:rsid w:val="00514D62"/>
    <w:rsid w:val="00515365"/>
    <w:rsid w:val="005154BC"/>
    <w:rsid w:val="00516A73"/>
    <w:rsid w:val="00517293"/>
    <w:rsid w:val="0051737F"/>
    <w:rsid w:val="00517AC7"/>
    <w:rsid w:val="005216B3"/>
    <w:rsid w:val="00521777"/>
    <w:rsid w:val="00521FEF"/>
    <w:rsid w:val="0052339A"/>
    <w:rsid w:val="005237C0"/>
    <w:rsid w:val="00523912"/>
    <w:rsid w:val="00523EA0"/>
    <w:rsid w:val="00524A56"/>
    <w:rsid w:val="00525EB9"/>
    <w:rsid w:val="00526C87"/>
    <w:rsid w:val="00527172"/>
    <w:rsid w:val="005303E9"/>
    <w:rsid w:val="00530A5A"/>
    <w:rsid w:val="00530CA5"/>
    <w:rsid w:val="005312C1"/>
    <w:rsid w:val="00531466"/>
    <w:rsid w:val="00531BF4"/>
    <w:rsid w:val="00531DDF"/>
    <w:rsid w:val="0053232F"/>
    <w:rsid w:val="0053352C"/>
    <w:rsid w:val="00540E16"/>
    <w:rsid w:val="00541EE7"/>
    <w:rsid w:val="0054246D"/>
    <w:rsid w:val="00543554"/>
    <w:rsid w:val="00544269"/>
    <w:rsid w:val="00544A6A"/>
    <w:rsid w:val="00544CCE"/>
    <w:rsid w:val="005450F1"/>
    <w:rsid w:val="00545708"/>
    <w:rsid w:val="00546252"/>
    <w:rsid w:val="00546FB6"/>
    <w:rsid w:val="005470DA"/>
    <w:rsid w:val="00547777"/>
    <w:rsid w:val="00547B2B"/>
    <w:rsid w:val="00550790"/>
    <w:rsid w:val="005512F7"/>
    <w:rsid w:val="00555414"/>
    <w:rsid w:val="00555771"/>
    <w:rsid w:val="005567AC"/>
    <w:rsid w:val="005573B5"/>
    <w:rsid w:val="00557420"/>
    <w:rsid w:val="005626CF"/>
    <w:rsid w:val="00564448"/>
    <w:rsid w:val="00565639"/>
    <w:rsid w:val="00566667"/>
    <w:rsid w:val="005673E6"/>
    <w:rsid w:val="00567FA2"/>
    <w:rsid w:val="0057010C"/>
    <w:rsid w:val="00570975"/>
    <w:rsid w:val="00571509"/>
    <w:rsid w:val="0057346B"/>
    <w:rsid w:val="005738F7"/>
    <w:rsid w:val="005747F5"/>
    <w:rsid w:val="00574DE8"/>
    <w:rsid w:val="00574E4E"/>
    <w:rsid w:val="00576817"/>
    <w:rsid w:val="00576AE2"/>
    <w:rsid w:val="00577188"/>
    <w:rsid w:val="005775B2"/>
    <w:rsid w:val="00577856"/>
    <w:rsid w:val="00580309"/>
    <w:rsid w:val="00580842"/>
    <w:rsid w:val="00581BC7"/>
    <w:rsid w:val="00582D27"/>
    <w:rsid w:val="00583DDD"/>
    <w:rsid w:val="00584688"/>
    <w:rsid w:val="00586503"/>
    <w:rsid w:val="0058681D"/>
    <w:rsid w:val="0058762B"/>
    <w:rsid w:val="00591A43"/>
    <w:rsid w:val="00591BB1"/>
    <w:rsid w:val="0059225D"/>
    <w:rsid w:val="00593915"/>
    <w:rsid w:val="005942E7"/>
    <w:rsid w:val="0059471A"/>
    <w:rsid w:val="00594B3E"/>
    <w:rsid w:val="0059508A"/>
    <w:rsid w:val="0059607E"/>
    <w:rsid w:val="00597049"/>
    <w:rsid w:val="00597096"/>
    <w:rsid w:val="005978CE"/>
    <w:rsid w:val="005A05BC"/>
    <w:rsid w:val="005A2414"/>
    <w:rsid w:val="005A4761"/>
    <w:rsid w:val="005A504F"/>
    <w:rsid w:val="005A5A18"/>
    <w:rsid w:val="005A6019"/>
    <w:rsid w:val="005A6388"/>
    <w:rsid w:val="005A647E"/>
    <w:rsid w:val="005A66E0"/>
    <w:rsid w:val="005B0170"/>
    <w:rsid w:val="005B242C"/>
    <w:rsid w:val="005B2EC9"/>
    <w:rsid w:val="005B371A"/>
    <w:rsid w:val="005B3C31"/>
    <w:rsid w:val="005B61A8"/>
    <w:rsid w:val="005B64AB"/>
    <w:rsid w:val="005B6F40"/>
    <w:rsid w:val="005B76A0"/>
    <w:rsid w:val="005C11EE"/>
    <w:rsid w:val="005C1223"/>
    <w:rsid w:val="005C14FA"/>
    <w:rsid w:val="005C1B27"/>
    <w:rsid w:val="005C1C0C"/>
    <w:rsid w:val="005C204E"/>
    <w:rsid w:val="005C25C7"/>
    <w:rsid w:val="005C335C"/>
    <w:rsid w:val="005C3E41"/>
    <w:rsid w:val="005C4671"/>
    <w:rsid w:val="005C49EF"/>
    <w:rsid w:val="005C599C"/>
    <w:rsid w:val="005C59FB"/>
    <w:rsid w:val="005C60A8"/>
    <w:rsid w:val="005C72CE"/>
    <w:rsid w:val="005D2D25"/>
    <w:rsid w:val="005D5694"/>
    <w:rsid w:val="005D5A68"/>
    <w:rsid w:val="005D60E1"/>
    <w:rsid w:val="005D6C9F"/>
    <w:rsid w:val="005D6F03"/>
    <w:rsid w:val="005D768B"/>
    <w:rsid w:val="005E009F"/>
    <w:rsid w:val="005E0667"/>
    <w:rsid w:val="005E16C7"/>
    <w:rsid w:val="005E1734"/>
    <w:rsid w:val="005E2A6D"/>
    <w:rsid w:val="005E34FA"/>
    <w:rsid w:val="005E38A8"/>
    <w:rsid w:val="005E3C16"/>
    <w:rsid w:val="005E3D95"/>
    <w:rsid w:val="005E60D5"/>
    <w:rsid w:val="005F0597"/>
    <w:rsid w:val="005F08B1"/>
    <w:rsid w:val="005F1D99"/>
    <w:rsid w:val="005F240B"/>
    <w:rsid w:val="005F3264"/>
    <w:rsid w:val="005F3F8C"/>
    <w:rsid w:val="005F45DA"/>
    <w:rsid w:val="005F4F42"/>
    <w:rsid w:val="005F5FD5"/>
    <w:rsid w:val="005F61B9"/>
    <w:rsid w:val="005F7163"/>
    <w:rsid w:val="005F72B7"/>
    <w:rsid w:val="0060064D"/>
    <w:rsid w:val="00600B9F"/>
    <w:rsid w:val="00601086"/>
    <w:rsid w:val="00601649"/>
    <w:rsid w:val="0060168E"/>
    <w:rsid w:val="00603322"/>
    <w:rsid w:val="00605852"/>
    <w:rsid w:val="006059D3"/>
    <w:rsid w:val="0060682D"/>
    <w:rsid w:val="00607B6C"/>
    <w:rsid w:val="00610604"/>
    <w:rsid w:val="00610A15"/>
    <w:rsid w:val="00610B2B"/>
    <w:rsid w:val="00610CD0"/>
    <w:rsid w:val="00611262"/>
    <w:rsid w:val="00611793"/>
    <w:rsid w:val="006120A4"/>
    <w:rsid w:val="006206D5"/>
    <w:rsid w:val="00620799"/>
    <w:rsid w:val="006207B9"/>
    <w:rsid w:val="00620C4E"/>
    <w:rsid w:val="00622D07"/>
    <w:rsid w:val="006246F1"/>
    <w:rsid w:val="00625CE9"/>
    <w:rsid w:val="00626533"/>
    <w:rsid w:val="006275FF"/>
    <w:rsid w:val="0063011B"/>
    <w:rsid w:val="0063129D"/>
    <w:rsid w:val="00631482"/>
    <w:rsid w:val="00631B8B"/>
    <w:rsid w:val="00631DA7"/>
    <w:rsid w:val="00633A57"/>
    <w:rsid w:val="00634E76"/>
    <w:rsid w:val="00634FB8"/>
    <w:rsid w:val="006356C5"/>
    <w:rsid w:val="00635F93"/>
    <w:rsid w:val="0063623B"/>
    <w:rsid w:val="0064097E"/>
    <w:rsid w:val="00641763"/>
    <w:rsid w:val="00642547"/>
    <w:rsid w:val="006425AD"/>
    <w:rsid w:val="006428B3"/>
    <w:rsid w:val="00642A1A"/>
    <w:rsid w:val="0064344F"/>
    <w:rsid w:val="006442CA"/>
    <w:rsid w:val="00644490"/>
    <w:rsid w:val="00644B39"/>
    <w:rsid w:val="006457A5"/>
    <w:rsid w:val="00646A29"/>
    <w:rsid w:val="00646D6C"/>
    <w:rsid w:val="00652682"/>
    <w:rsid w:val="00652B8E"/>
    <w:rsid w:val="00653507"/>
    <w:rsid w:val="00654335"/>
    <w:rsid w:val="006545EB"/>
    <w:rsid w:val="0065464C"/>
    <w:rsid w:val="00654C72"/>
    <w:rsid w:val="00656603"/>
    <w:rsid w:val="00661014"/>
    <w:rsid w:val="00661810"/>
    <w:rsid w:val="0066197A"/>
    <w:rsid w:val="00661F4B"/>
    <w:rsid w:val="00662464"/>
    <w:rsid w:val="00663035"/>
    <w:rsid w:val="006636F0"/>
    <w:rsid w:val="00663718"/>
    <w:rsid w:val="006671C3"/>
    <w:rsid w:val="00667E7D"/>
    <w:rsid w:val="00672961"/>
    <w:rsid w:val="00674FBD"/>
    <w:rsid w:val="006759AD"/>
    <w:rsid w:val="00676C97"/>
    <w:rsid w:val="00676F39"/>
    <w:rsid w:val="00680593"/>
    <w:rsid w:val="006807D7"/>
    <w:rsid w:val="00680B8B"/>
    <w:rsid w:val="00681649"/>
    <w:rsid w:val="00681977"/>
    <w:rsid w:val="00681CC7"/>
    <w:rsid w:val="0068322C"/>
    <w:rsid w:val="00684CC8"/>
    <w:rsid w:val="00685E1C"/>
    <w:rsid w:val="006905B9"/>
    <w:rsid w:val="006919CD"/>
    <w:rsid w:val="00691C04"/>
    <w:rsid w:val="0069209E"/>
    <w:rsid w:val="00692460"/>
    <w:rsid w:val="00692EB6"/>
    <w:rsid w:val="006943F7"/>
    <w:rsid w:val="00694DAF"/>
    <w:rsid w:val="00696288"/>
    <w:rsid w:val="006970CD"/>
    <w:rsid w:val="006973A9"/>
    <w:rsid w:val="00697D46"/>
    <w:rsid w:val="006A04EC"/>
    <w:rsid w:val="006A0805"/>
    <w:rsid w:val="006A14C4"/>
    <w:rsid w:val="006A16A1"/>
    <w:rsid w:val="006A1841"/>
    <w:rsid w:val="006A1B45"/>
    <w:rsid w:val="006A220D"/>
    <w:rsid w:val="006A2716"/>
    <w:rsid w:val="006A2A97"/>
    <w:rsid w:val="006A3393"/>
    <w:rsid w:val="006A383C"/>
    <w:rsid w:val="006A40AA"/>
    <w:rsid w:val="006A4280"/>
    <w:rsid w:val="006A46DC"/>
    <w:rsid w:val="006A5385"/>
    <w:rsid w:val="006A7AC5"/>
    <w:rsid w:val="006B1720"/>
    <w:rsid w:val="006B18C8"/>
    <w:rsid w:val="006B7D19"/>
    <w:rsid w:val="006C1625"/>
    <w:rsid w:val="006C164F"/>
    <w:rsid w:val="006C19AC"/>
    <w:rsid w:val="006C1D62"/>
    <w:rsid w:val="006C220B"/>
    <w:rsid w:val="006C32A0"/>
    <w:rsid w:val="006C38A3"/>
    <w:rsid w:val="006C3CCC"/>
    <w:rsid w:val="006C4A25"/>
    <w:rsid w:val="006C5181"/>
    <w:rsid w:val="006C5AD7"/>
    <w:rsid w:val="006C5E3B"/>
    <w:rsid w:val="006C5E61"/>
    <w:rsid w:val="006C6AF0"/>
    <w:rsid w:val="006D16FC"/>
    <w:rsid w:val="006D1E2F"/>
    <w:rsid w:val="006D31D0"/>
    <w:rsid w:val="006D34C9"/>
    <w:rsid w:val="006D3875"/>
    <w:rsid w:val="006D4F03"/>
    <w:rsid w:val="006D6267"/>
    <w:rsid w:val="006D6765"/>
    <w:rsid w:val="006D7464"/>
    <w:rsid w:val="006E0BE5"/>
    <w:rsid w:val="006E2CB9"/>
    <w:rsid w:val="006E4BDB"/>
    <w:rsid w:val="006E4F27"/>
    <w:rsid w:val="006E50A1"/>
    <w:rsid w:val="006E55C5"/>
    <w:rsid w:val="006E59E1"/>
    <w:rsid w:val="006E7D6F"/>
    <w:rsid w:val="006F0197"/>
    <w:rsid w:val="006F0BD8"/>
    <w:rsid w:val="006F111D"/>
    <w:rsid w:val="006F1444"/>
    <w:rsid w:val="006F33B6"/>
    <w:rsid w:val="006F3572"/>
    <w:rsid w:val="006F5222"/>
    <w:rsid w:val="006F54A1"/>
    <w:rsid w:val="006F5683"/>
    <w:rsid w:val="006F5F2B"/>
    <w:rsid w:val="006F64DE"/>
    <w:rsid w:val="006F665E"/>
    <w:rsid w:val="006F6ADA"/>
    <w:rsid w:val="006F7975"/>
    <w:rsid w:val="006F79CE"/>
    <w:rsid w:val="0070133E"/>
    <w:rsid w:val="00701643"/>
    <w:rsid w:val="00701AB1"/>
    <w:rsid w:val="00701C8C"/>
    <w:rsid w:val="007032B7"/>
    <w:rsid w:val="00704AF6"/>
    <w:rsid w:val="00705DB3"/>
    <w:rsid w:val="00706676"/>
    <w:rsid w:val="0070672D"/>
    <w:rsid w:val="00706E55"/>
    <w:rsid w:val="00707565"/>
    <w:rsid w:val="0071026E"/>
    <w:rsid w:val="007109ED"/>
    <w:rsid w:val="007115AC"/>
    <w:rsid w:val="00714223"/>
    <w:rsid w:val="00714B73"/>
    <w:rsid w:val="00714EF9"/>
    <w:rsid w:val="007150AB"/>
    <w:rsid w:val="007162D1"/>
    <w:rsid w:val="0071631C"/>
    <w:rsid w:val="007169B8"/>
    <w:rsid w:val="00716AD3"/>
    <w:rsid w:val="00717C2F"/>
    <w:rsid w:val="00721574"/>
    <w:rsid w:val="007215A2"/>
    <w:rsid w:val="0072196C"/>
    <w:rsid w:val="00722A00"/>
    <w:rsid w:val="0072374F"/>
    <w:rsid w:val="0072391D"/>
    <w:rsid w:val="00723E73"/>
    <w:rsid w:val="00724550"/>
    <w:rsid w:val="007249BB"/>
    <w:rsid w:val="00724A25"/>
    <w:rsid w:val="007257F6"/>
    <w:rsid w:val="00726CE8"/>
    <w:rsid w:val="0072732B"/>
    <w:rsid w:val="007275F1"/>
    <w:rsid w:val="007276E5"/>
    <w:rsid w:val="007277E6"/>
    <w:rsid w:val="007278AA"/>
    <w:rsid w:val="0073123A"/>
    <w:rsid w:val="0073146A"/>
    <w:rsid w:val="00732C6E"/>
    <w:rsid w:val="00732D75"/>
    <w:rsid w:val="00732E4E"/>
    <w:rsid w:val="00732E61"/>
    <w:rsid w:val="00733150"/>
    <w:rsid w:val="00734A96"/>
    <w:rsid w:val="00734F54"/>
    <w:rsid w:val="00736C9E"/>
    <w:rsid w:val="0073716F"/>
    <w:rsid w:val="00737850"/>
    <w:rsid w:val="00737E21"/>
    <w:rsid w:val="00742D04"/>
    <w:rsid w:val="007434EF"/>
    <w:rsid w:val="00743566"/>
    <w:rsid w:val="007450D1"/>
    <w:rsid w:val="00745370"/>
    <w:rsid w:val="00745CEC"/>
    <w:rsid w:val="0074666A"/>
    <w:rsid w:val="00746B5F"/>
    <w:rsid w:val="007475B9"/>
    <w:rsid w:val="00747A15"/>
    <w:rsid w:val="00750041"/>
    <w:rsid w:val="00750885"/>
    <w:rsid w:val="00750FB7"/>
    <w:rsid w:val="00751F7A"/>
    <w:rsid w:val="00752520"/>
    <w:rsid w:val="0075537D"/>
    <w:rsid w:val="007553D4"/>
    <w:rsid w:val="00755681"/>
    <w:rsid w:val="00756A4B"/>
    <w:rsid w:val="007618F5"/>
    <w:rsid w:val="007619A0"/>
    <w:rsid w:val="0076377F"/>
    <w:rsid w:val="00763830"/>
    <w:rsid w:val="00763CBB"/>
    <w:rsid w:val="00766007"/>
    <w:rsid w:val="007667E1"/>
    <w:rsid w:val="0076682F"/>
    <w:rsid w:val="00766C9F"/>
    <w:rsid w:val="00766CAF"/>
    <w:rsid w:val="007704D8"/>
    <w:rsid w:val="007717A8"/>
    <w:rsid w:val="00771B10"/>
    <w:rsid w:val="00772314"/>
    <w:rsid w:val="00772599"/>
    <w:rsid w:val="00774E6B"/>
    <w:rsid w:val="0077581A"/>
    <w:rsid w:val="00775A71"/>
    <w:rsid w:val="00776005"/>
    <w:rsid w:val="00777F2E"/>
    <w:rsid w:val="007800DE"/>
    <w:rsid w:val="00780334"/>
    <w:rsid w:val="007812F8"/>
    <w:rsid w:val="00781312"/>
    <w:rsid w:val="00781BE6"/>
    <w:rsid w:val="00783117"/>
    <w:rsid w:val="0078331F"/>
    <w:rsid w:val="00784B3B"/>
    <w:rsid w:val="00785533"/>
    <w:rsid w:val="00785723"/>
    <w:rsid w:val="00785B48"/>
    <w:rsid w:val="00785D2C"/>
    <w:rsid w:val="007862A0"/>
    <w:rsid w:val="00786B39"/>
    <w:rsid w:val="00790353"/>
    <w:rsid w:val="0079214B"/>
    <w:rsid w:val="007922DE"/>
    <w:rsid w:val="007938F9"/>
    <w:rsid w:val="007940CC"/>
    <w:rsid w:val="00794AB4"/>
    <w:rsid w:val="00794D7D"/>
    <w:rsid w:val="00796023"/>
    <w:rsid w:val="007A09FB"/>
    <w:rsid w:val="007A1202"/>
    <w:rsid w:val="007A1865"/>
    <w:rsid w:val="007A1934"/>
    <w:rsid w:val="007A2243"/>
    <w:rsid w:val="007A24D6"/>
    <w:rsid w:val="007A3177"/>
    <w:rsid w:val="007A3E2D"/>
    <w:rsid w:val="007A3EAE"/>
    <w:rsid w:val="007A40C9"/>
    <w:rsid w:val="007A4E35"/>
    <w:rsid w:val="007A5543"/>
    <w:rsid w:val="007A75F5"/>
    <w:rsid w:val="007A7656"/>
    <w:rsid w:val="007A7AF9"/>
    <w:rsid w:val="007B00D0"/>
    <w:rsid w:val="007B0203"/>
    <w:rsid w:val="007B0989"/>
    <w:rsid w:val="007B0FFB"/>
    <w:rsid w:val="007B16F1"/>
    <w:rsid w:val="007B1ADF"/>
    <w:rsid w:val="007B1F2E"/>
    <w:rsid w:val="007B22B6"/>
    <w:rsid w:val="007B3475"/>
    <w:rsid w:val="007B43DC"/>
    <w:rsid w:val="007B4A4C"/>
    <w:rsid w:val="007B5738"/>
    <w:rsid w:val="007B623F"/>
    <w:rsid w:val="007B6A15"/>
    <w:rsid w:val="007B6B87"/>
    <w:rsid w:val="007B6CF8"/>
    <w:rsid w:val="007B75CB"/>
    <w:rsid w:val="007C2D1D"/>
    <w:rsid w:val="007C33DB"/>
    <w:rsid w:val="007C3803"/>
    <w:rsid w:val="007C3974"/>
    <w:rsid w:val="007C41E6"/>
    <w:rsid w:val="007C44C0"/>
    <w:rsid w:val="007C5765"/>
    <w:rsid w:val="007C636B"/>
    <w:rsid w:val="007C6D1F"/>
    <w:rsid w:val="007D273C"/>
    <w:rsid w:val="007D34AD"/>
    <w:rsid w:val="007D3D0B"/>
    <w:rsid w:val="007D432D"/>
    <w:rsid w:val="007D46AF"/>
    <w:rsid w:val="007D4AFE"/>
    <w:rsid w:val="007D5544"/>
    <w:rsid w:val="007D590B"/>
    <w:rsid w:val="007D5998"/>
    <w:rsid w:val="007D5FC8"/>
    <w:rsid w:val="007D61CE"/>
    <w:rsid w:val="007D646F"/>
    <w:rsid w:val="007D6618"/>
    <w:rsid w:val="007D66E1"/>
    <w:rsid w:val="007D7282"/>
    <w:rsid w:val="007E00B2"/>
    <w:rsid w:val="007E080E"/>
    <w:rsid w:val="007E1566"/>
    <w:rsid w:val="007E33B9"/>
    <w:rsid w:val="007E35A7"/>
    <w:rsid w:val="007E47F5"/>
    <w:rsid w:val="007E4D49"/>
    <w:rsid w:val="007E5981"/>
    <w:rsid w:val="007E65B8"/>
    <w:rsid w:val="007E6B39"/>
    <w:rsid w:val="007F0308"/>
    <w:rsid w:val="007F3B52"/>
    <w:rsid w:val="007F3D76"/>
    <w:rsid w:val="007F4112"/>
    <w:rsid w:val="007F5ED5"/>
    <w:rsid w:val="007F63AC"/>
    <w:rsid w:val="007F6A57"/>
    <w:rsid w:val="008008D3"/>
    <w:rsid w:val="00801515"/>
    <w:rsid w:val="00802928"/>
    <w:rsid w:val="00805E16"/>
    <w:rsid w:val="00806EC2"/>
    <w:rsid w:val="00807744"/>
    <w:rsid w:val="00811B7E"/>
    <w:rsid w:val="00813B74"/>
    <w:rsid w:val="0081461D"/>
    <w:rsid w:val="00814A8E"/>
    <w:rsid w:val="00814D9B"/>
    <w:rsid w:val="00815E9E"/>
    <w:rsid w:val="008167E5"/>
    <w:rsid w:val="008169E7"/>
    <w:rsid w:val="00817974"/>
    <w:rsid w:val="00817AC1"/>
    <w:rsid w:val="008202AA"/>
    <w:rsid w:val="00820DF3"/>
    <w:rsid w:val="0082119E"/>
    <w:rsid w:val="00821F0C"/>
    <w:rsid w:val="008229D0"/>
    <w:rsid w:val="00822DB3"/>
    <w:rsid w:val="00822F02"/>
    <w:rsid w:val="00823B62"/>
    <w:rsid w:val="008254CA"/>
    <w:rsid w:val="00826283"/>
    <w:rsid w:val="00826C3D"/>
    <w:rsid w:val="00827961"/>
    <w:rsid w:val="00832157"/>
    <w:rsid w:val="0083255C"/>
    <w:rsid w:val="008329E9"/>
    <w:rsid w:val="008330B2"/>
    <w:rsid w:val="0083465E"/>
    <w:rsid w:val="00835199"/>
    <w:rsid w:val="00835BAB"/>
    <w:rsid w:val="0083655E"/>
    <w:rsid w:val="00836A22"/>
    <w:rsid w:val="0083727E"/>
    <w:rsid w:val="0083730D"/>
    <w:rsid w:val="00837D42"/>
    <w:rsid w:val="0084105B"/>
    <w:rsid w:val="008417ED"/>
    <w:rsid w:val="00841A18"/>
    <w:rsid w:val="008425B8"/>
    <w:rsid w:val="00842789"/>
    <w:rsid w:val="0084313B"/>
    <w:rsid w:val="00843C06"/>
    <w:rsid w:val="00845295"/>
    <w:rsid w:val="00845CCF"/>
    <w:rsid w:val="00846D05"/>
    <w:rsid w:val="0085023E"/>
    <w:rsid w:val="0085048A"/>
    <w:rsid w:val="008507DB"/>
    <w:rsid w:val="00852619"/>
    <w:rsid w:val="00854383"/>
    <w:rsid w:val="00855380"/>
    <w:rsid w:val="00855DD5"/>
    <w:rsid w:val="00856289"/>
    <w:rsid w:val="00856584"/>
    <w:rsid w:val="00856645"/>
    <w:rsid w:val="0085760F"/>
    <w:rsid w:val="00860DF9"/>
    <w:rsid w:val="00861F11"/>
    <w:rsid w:val="00862094"/>
    <w:rsid w:val="00862B3B"/>
    <w:rsid w:val="008631DF"/>
    <w:rsid w:val="00864682"/>
    <w:rsid w:val="00864AEF"/>
    <w:rsid w:val="00866BBC"/>
    <w:rsid w:val="00867DE7"/>
    <w:rsid w:val="00867F0C"/>
    <w:rsid w:val="008704FC"/>
    <w:rsid w:val="008706EE"/>
    <w:rsid w:val="00870E54"/>
    <w:rsid w:val="00870F3C"/>
    <w:rsid w:val="008726A3"/>
    <w:rsid w:val="00873428"/>
    <w:rsid w:val="008734E5"/>
    <w:rsid w:val="00874661"/>
    <w:rsid w:val="008749D6"/>
    <w:rsid w:val="008768A9"/>
    <w:rsid w:val="00876C84"/>
    <w:rsid w:val="00877687"/>
    <w:rsid w:val="008776FD"/>
    <w:rsid w:val="0088081F"/>
    <w:rsid w:val="00882D3F"/>
    <w:rsid w:val="00886B38"/>
    <w:rsid w:val="00887ADD"/>
    <w:rsid w:val="00887C00"/>
    <w:rsid w:val="008910B2"/>
    <w:rsid w:val="00891F6C"/>
    <w:rsid w:val="00892F2A"/>
    <w:rsid w:val="0089424C"/>
    <w:rsid w:val="00894A0F"/>
    <w:rsid w:val="0089515E"/>
    <w:rsid w:val="00895501"/>
    <w:rsid w:val="00895949"/>
    <w:rsid w:val="008968D3"/>
    <w:rsid w:val="008975A9"/>
    <w:rsid w:val="00897AC4"/>
    <w:rsid w:val="008A013C"/>
    <w:rsid w:val="008A0929"/>
    <w:rsid w:val="008A263F"/>
    <w:rsid w:val="008A295B"/>
    <w:rsid w:val="008A3922"/>
    <w:rsid w:val="008A4205"/>
    <w:rsid w:val="008A5C77"/>
    <w:rsid w:val="008A692D"/>
    <w:rsid w:val="008A7711"/>
    <w:rsid w:val="008B0B02"/>
    <w:rsid w:val="008B1818"/>
    <w:rsid w:val="008B1C9D"/>
    <w:rsid w:val="008B37B4"/>
    <w:rsid w:val="008B4E60"/>
    <w:rsid w:val="008B5E2D"/>
    <w:rsid w:val="008B6798"/>
    <w:rsid w:val="008B7400"/>
    <w:rsid w:val="008B769A"/>
    <w:rsid w:val="008C03B2"/>
    <w:rsid w:val="008C049B"/>
    <w:rsid w:val="008C13C7"/>
    <w:rsid w:val="008C1ACE"/>
    <w:rsid w:val="008C32A1"/>
    <w:rsid w:val="008C46E1"/>
    <w:rsid w:val="008C516F"/>
    <w:rsid w:val="008C6BA1"/>
    <w:rsid w:val="008C78D9"/>
    <w:rsid w:val="008C7E4B"/>
    <w:rsid w:val="008D1DE2"/>
    <w:rsid w:val="008D21E8"/>
    <w:rsid w:val="008D288B"/>
    <w:rsid w:val="008D388E"/>
    <w:rsid w:val="008D4923"/>
    <w:rsid w:val="008D4E44"/>
    <w:rsid w:val="008D5F0C"/>
    <w:rsid w:val="008D6462"/>
    <w:rsid w:val="008D74DE"/>
    <w:rsid w:val="008D7A38"/>
    <w:rsid w:val="008E03C8"/>
    <w:rsid w:val="008E0ADA"/>
    <w:rsid w:val="008E126D"/>
    <w:rsid w:val="008E2391"/>
    <w:rsid w:val="008E3173"/>
    <w:rsid w:val="008E333C"/>
    <w:rsid w:val="008E3D00"/>
    <w:rsid w:val="008E41EA"/>
    <w:rsid w:val="008E5698"/>
    <w:rsid w:val="008E7298"/>
    <w:rsid w:val="008F0E98"/>
    <w:rsid w:val="008F1846"/>
    <w:rsid w:val="008F1FFA"/>
    <w:rsid w:val="008F2035"/>
    <w:rsid w:val="008F3E1F"/>
    <w:rsid w:val="008F4C3A"/>
    <w:rsid w:val="008F4E52"/>
    <w:rsid w:val="008F52AE"/>
    <w:rsid w:val="008F583F"/>
    <w:rsid w:val="008F5FB3"/>
    <w:rsid w:val="008F61DD"/>
    <w:rsid w:val="008F67B7"/>
    <w:rsid w:val="008F7496"/>
    <w:rsid w:val="008F7BF8"/>
    <w:rsid w:val="008F7FF3"/>
    <w:rsid w:val="00900309"/>
    <w:rsid w:val="00901922"/>
    <w:rsid w:val="0090228D"/>
    <w:rsid w:val="00903922"/>
    <w:rsid w:val="0090404B"/>
    <w:rsid w:val="00904C77"/>
    <w:rsid w:val="00906073"/>
    <w:rsid w:val="00906E7F"/>
    <w:rsid w:val="00906F14"/>
    <w:rsid w:val="0090796E"/>
    <w:rsid w:val="00907FE2"/>
    <w:rsid w:val="009102B4"/>
    <w:rsid w:val="00911DCA"/>
    <w:rsid w:val="00912876"/>
    <w:rsid w:val="0091692B"/>
    <w:rsid w:val="00920A2C"/>
    <w:rsid w:val="00921F55"/>
    <w:rsid w:val="00922183"/>
    <w:rsid w:val="00922614"/>
    <w:rsid w:val="009227B8"/>
    <w:rsid w:val="009228F2"/>
    <w:rsid w:val="0092315D"/>
    <w:rsid w:val="00923778"/>
    <w:rsid w:val="00924557"/>
    <w:rsid w:val="0092685F"/>
    <w:rsid w:val="00926EBC"/>
    <w:rsid w:val="009315AC"/>
    <w:rsid w:val="00931EEE"/>
    <w:rsid w:val="00932054"/>
    <w:rsid w:val="00932252"/>
    <w:rsid w:val="00932A5E"/>
    <w:rsid w:val="0093555E"/>
    <w:rsid w:val="00935F8B"/>
    <w:rsid w:val="00936A42"/>
    <w:rsid w:val="00936A90"/>
    <w:rsid w:val="00936AE4"/>
    <w:rsid w:val="00937960"/>
    <w:rsid w:val="00940C7C"/>
    <w:rsid w:val="00941241"/>
    <w:rsid w:val="00943577"/>
    <w:rsid w:val="00943BD5"/>
    <w:rsid w:val="00945047"/>
    <w:rsid w:val="00946029"/>
    <w:rsid w:val="0094651A"/>
    <w:rsid w:val="0094741E"/>
    <w:rsid w:val="00950CD9"/>
    <w:rsid w:val="00951CE0"/>
    <w:rsid w:val="009526E4"/>
    <w:rsid w:val="00952BF3"/>
    <w:rsid w:val="009531E9"/>
    <w:rsid w:val="00953B82"/>
    <w:rsid w:val="00953BD4"/>
    <w:rsid w:val="00953D59"/>
    <w:rsid w:val="0095472F"/>
    <w:rsid w:val="00954BEB"/>
    <w:rsid w:val="00954BF1"/>
    <w:rsid w:val="009553DA"/>
    <w:rsid w:val="009571BF"/>
    <w:rsid w:val="00957306"/>
    <w:rsid w:val="00961EB7"/>
    <w:rsid w:val="009620B1"/>
    <w:rsid w:val="00962965"/>
    <w:rsid w:val="0096564F"/>
    <w:rsid w:val="00965A5E"/>
    <w:rsid w:val="00965FC6"/>
    <w:rsid w:val="00967727"/>
    <w:rsid w:val="00970B95"/>
    <w:rsid w:val="00971C73"/>
    <w:rsid w:val="0097247F"/>
    <w:rsid w:val="009729CA"/>
    <w:rsid w:val="00973105"/>
    <w:rsid w:val="00973515"/>
    <w:rsid w:val="00973A46"/>
    <w:rsid w:val="009755D1"/>
    <w:rsid w:val="00977024"/>
    <w:rsid w:val="009771F7"/>
    <w:rsid w:val="0097760A"/>
    <w:rsid w:val="0098040C"/>
    <w:rsid w:val="00980616"/>
    <w:rsid w:val="009806BC"/>
    <w:rsid w:val="009812AD"/>
    <w:rsid w:val="009813EF"/>
    <w:rsid w:val="00981524"/>
    <w:rsid w:val="00981F7D"/>
    <w:rsid w:val="00982543"/>
    <w:rsid w:val="00983145"/>
    <w:rsid w:val="00985A3B"/>
    <w:rsid w:val="0098728A"/>
    <w:rsid w:val="00987ABF"/>
    <w:rsid w:val="00987FD1"/>
    <w:rsid w:val="00990068"/>
    <w:rsid w:val="00990153"/>
    <w:rsid w:val="00990639"/>
    <w:rsid w:val="00990B9C"/>
    <w:rsid w:val="00991F51"/>
    <w:rsid w:val="00992503"/>
    <w:rsid w:val="00992FBA"/>
    <w:rsid w:val="00997C9E"/>
    <w:rsid w:val="00997EC9"/>
    <w:rsid w:val="009A0327"/>
    <w:rsid w:val="009A0E4E"/>
    <w:rsid w:val="009A1527"/>
    <w:rsid w:val="009A18C9"/>
    <w:rsid w:val="009A216C"/>
    <w:rsid w:val="009A29B8"/>
    <w:rsid w:val="009A2D83"/>
    <w:rsid w:val="009A2FFD"/>
    <w:rsid w:val="009A32C9"/>
    <w:rsid w:val="009A7E39"/>
    <w:rsid w:val="009B18A3"/>
    <w:rsid w:val="009B2C69"/>
    <w:rsid w:val="009B2DA8"/>
    <w:rsid w:val="009B2E40"/>
    <w:rsid w:val="009B3B20"/>
    <w:rsid w:val="009B461B"/>
    <w:rsid w:val="009B52F7"/>
    <w:rsid w:val="009B5723"/>
    <w:rsid w:val="009B7EB4"/>
    <w:rsid w:val="009C2A4D"/>
    <w:rsid w:val="009C2D44"/>
    <w:rsid w:val="009C3670"/>
    <w:rsid w:val="009C3CAB"/>
    <w:rsid w:val="009C46A4"/>
    <w:rsid w:val="009C4AD8"/>
    <w:rsid w:val="009C537F"/>
    <w:rsid w:val="009C5C61"/>
    <w:rsid w:val="009C5EC5"/>
    <w:rsid w:val="009C5F53"/>
    <w:rsid w:val="009C70D6"/>
    <w:rsid w:val="009D06DC"/>
    <w:rsid w:val="009D0705"/>
    <w:rsid w:val="009D0E42"/>
    <w:rsid w:val="009D17B2"/>
    <w:rsid w:val="009D24F1"/>
    <w:rsid w:val="009D2805"/>
    <w:rsid w:val="009D2AC0"/>
    <w:rsid w:val="009D3242"/>
    <w:rsid w:val="009D3751"/>
    <w:rsid w:val="009D4153"/>
    <w:rsid w:val="009D5D75"/>
    <w:rsid w:val="009D7AE2"/>
    <w:rsid w:val="009E1ADE"/>
    <w:rsid w:val="009E336A"/>
    <w:rsid w:val="009E3BA0"/>
    <w:rsid w:val="009E3CB8"/>
    <w:rsid w:val="009E4486"/>
    <w:rsid w:val="009E6DDB"/>
    <w:rsid w:val="009E7729"/>
    <w:rsid w:val="009F067A"/>
    <w:rsid w:val="009F1B41"/>
    <w:rsid w:val="009F2031"/>
    <w:rsid w:val="009F2465"/>
    <w:rsid w:val="009F3C10"/>
    <w:rsid w:val="009F413C"/>
    <w:rsid w:val="009F6F04"/>
    <w:rsid w:val="009F70C6"/>
    <w:rsid w:val="009F74C4"/>
    <w:rsid w:val="00A012F5"/>
    <w:rsid w:val="00A01D8C"/>
    <w:rsid w:val="00A02BA7"/>
    <w:rsid w:val="00A038AC"/>
    <w:rsid w:val="00A04A0D"/>
    <w:rsid w:val="00A0572D"/>
    <w:rsid w:val="00A07601"/>
    <w:rsid w:val="00A10DE2"/>
    <w:rsid w:val="00A12069"/>
    <w:rsid w:val="00A13A65"/>
    <w:rsid w:val="00A13D2F"/>
    <w:rsid w:val="00A157A6"/>
    <w:rsid w:val="00A15BE1"/>
    <w:rsid w:val="00A15D09"/>
    <w:rsid w:val="00A16332"/>
    <w:rsid w:val="00A1650E"/>
    <w:rsid w:val="00A1654E"/>
    <w:rsid w:val="00A16A91"/>
    <w:rsid w:val="00A16AA4"/>
    <w:rsid w:val="00A17611"/>
    <w:rsid w:val="00A20910"/>
    <w:rsid w:val="00A20FB0"/>
    <w:rsid w:val="00A213F3"/>
    <w:rsid w:val="00A218A0"/>
    <w:rsid w:val="00A23935"/>
    <w:rsid w:val="00A24070"/>
    <w:rsid w:val="00A26793"/>
    <w:rsid w:val="00A26CF5"/>
    <w:rsid w:val="00A316C7"/>
    <w:rsid w:val="00A316D8"/>
    <w:rsid w:val="00A31EE2"/>
    <w:rsid w:val="00A32CA1"/>
    <w:rsid w:val="00A332EE"/>
    <w:rsid w:val="00A33CEA"/>
    <w:rsid w:val="00A34063"/>
    <w:rsid w:val="00A34738"/>
    <w:rsid w:val="00A347B5"/>
    <w:rsid w:val="00A36246"/>
    <w:rsid w:val="00A3746F"/>
    <w:rsid w:val="00A408D8"/>
    <w:rsid w:val="00A4233D"/>
    <w:rsid w:val="00A42CA3"/>
    <w:rsid w:val="00A42CA9"/>
    <w:rsid w:val="00A441F0"/>
    <w:rsid w:val="00A46B19"/>
    <w:rsid w:val="00A46CAF"/>
    <w:rsid w:val="00A46E74"/>
    <w:rsid w:val="00A476EB"/>
    <w:rsid w:val="00A47797"/>
    <w:rsid w:val="00A5052F"/>
    <w:rsid w:val="00A5144A"/>
    <w:rsid w:val="00A5230C"/>
    <w:rsid w:val="00A52BE6"/>
    <w:rsid w:val="00A5342A"/>
    <w:rsid w:val="00A535FF"/>
    <w:rsid w:val="00A53834"/>
    <w:rsid w:val="00A5485B"/>
    <w:rsid w:val="00A54DAC"/>
    <w:rsid w:val="00A60344"/>
    <w:rsid w:val="00A608F3"/>
    <w:rsid w:val="00A60D05"/>
    <w:rsid w:val="00A610F3"/>
    <w:rsid w:val="00A61812"/>
    <w:rsid w:val="00A6260F"/>
    <w:rsid w:val="00A62F3E"/>
    <w:rsid w:val="00A62F7B"/>
    <w:rsid w:val="00A64B9A"/>
    <w:rsid w:val="00A6677F"/>
    <w:rsid w:val="00A67647"/>
    <w:rsid w:val="00A6783C"/>
    <w:rsid w:val="00A67E3D"/>
    <w:rsid w:val="00A71E14"/>
    <w:rsid w:val="00A7258C"/>
    <w:rsid w:val="00A73C2F"/>
    <w:rsid w:val="00A73D98"/>
    <w:rsid w:val="00A73F42"/>
    <w:rsid w:val="00A74495"/>
    <w:rsid w:val="00A7544C"/>
    <w:rsid w:val="00A75E0C"/>
    <w:rsid w:val="00A76198"/>
    <w:rsid w:val="00A7647E"/>
    <w:rsid w:val="00A76757"/>
    <w:rsid w:val="00A77586"/>
    <w:rsid w:val="00A7783F"/>
    <w:rsid w:val="00A77A37"/>
    <w:rsid w:val="00A77C83"/>
    <w:rsid w:val="00A77D6E"/>
    <w:rsid w:val="00A80902"/>
    <w:rsid w:val="00A817E9"/>
    <w:rsid w:val="00A82DF1"/>
    <w:rsid w:val="00A82E4D"/>
    <w:rsid w:val="00A836BA"/>
    <w:rsid w:val="00A84430"/>
    <w:rsid w:val="00A84B08"/>
    <w:rsid w:val="00A859A8"/>
    <w:rsid w:val="00A85F90"/>
    <w:rsid w:val="00A86579"/>
    <w:rsid w:val="00A868A2"/>
    <w:rsid w:val="00A87AD4"/>
    <w:rsid w:val="00A87BC9"/>
    <w:rsid w:val="00A9017D"/>
    <w:rsid w:val="00A90BEC"/>
    <w:rsid w:val="00A91CDD"/>
    <w:rsid w:val="00A91DC6"/>
    <w:rsid w:val="00A93F1E"/>
    <w:rsid w:val="00A953F8"/>
    <w:rsid w:val="00A95C74"/>
    <w:rsid w:val="00A962B9"/>
    <w:rsid w:val="00A971BB"/>
    <w:rsid w:val="00AA0025"/>
    <w:rsid w:val="00AA09F5"/>
    <w:rsid w:val="00AA1364"/>
    <w:rsid w:val="00AA1B4E"/>
    <w:rsid w:val="00AA1FD3"/>
    <w:rsid w:val="00AA3D5F"/>
    <w:rsid w:val="00AA421C"/>
    <w:rsid w:val="00AA44B8"/>
    <w:rsid w:val="00AA4C34"/>
    <w:rsid w:val="00AA5E4B"/>
    <w:rsid w:val="00AA655A"/>
    <w:rsid w:val="00AA6D29"/>
    <w:rsid w:val="00AA70DF"/>
    <w:rsid w:val="00AA752D"/>
    <w:rsid w:val="00AA768F"/>
    <w:rsid w:val="00AA7D27"/>
    <w:rsid w:val="00AB0326"/>
    <w:rsid w:val="00AB0C79"/>
    <w:rsid w:val="00AB13A7"/>
    <w:rsid w:val="00AB274F"/>
    <w:rsid w:val="00AB2A46"/>
    <w:rsid w:val="00AB4141"/>
    <w:rsid w:val="00AB49D9"/>
    <w:rsid w:val="00AB4BB7"/>
    <w:rsid w:val="00AB656E"/>
    <w:rsid w:val="00AB78A5"/>
    <w:rsid w:val="00AB79A3"/>
    <w:rsid w:val="00AB7F06"/>
    <w:rsid w:val="00AC21E6"/>
    <w:rsid w:val="00AC22B5"/>
    <w:rsid w:val="00AC2F5C"/>
    <w:rsid w:val="00AC390E"/>
    <w:rsid w:val="00AC5E0D"/>
    <w:rsid w:val="00AC617E"/>
    <w:rsid w:val="00AC7346"/>
    <w:rsid w:val="00AC739E"/>
    <w:rsid w:val="00AD0887"/>
    <w:rsid w:val="00AD1696"/>
    <w:rsid w:val="00AD1A20"/>
    <w:rsid w:val="00AD1B52"/>
    <w:rsid w:val="00AD1F7E"/>
    <w:rsid w:val="00AD32CB"/>
    <w:rsid w:val="00AD3532"/>
    <w:rsid w:val="00AD563A"/>
    <w:rsid w:val="00AD5691"/>
    <w:rsid w:val="00AD601A"/>
    <w:rsid w:val="00AD680F"/>
    <w:rsid w:val="00AD6D4E"/>
    <w:rsid w:val="00AD7919"/>
    <w:rsid w:val="00AD7A3A"/>
    <w:rsid w:val="00AE01C5"/>
    <w:rsid w:val="00AE0782"/>
    <w:rsid w:val="00AE088C"/>
    <w:rsid w:val="00AE1ABE"/>
    <w:rsid w:val="00AE1FEC"/>
    <w:rsid w:val="00AE212C"/>
    <w:rsid w:val="00AE250E"/>
    <w:rsid w:val="00AE28E3"/>
    <w:rsid w:val="00AE2CA8"/>
    <w:rsid w:val="00AE3AD1"/>
    <w:rsid w:val="00AE3C78"/>
    <w:rsid w:val="00AE3DEC"/>
    <w:rsid w:val="00AE4A5D"/>
    <w:rsid w:val="00AE5AFC"/>
    <w:rsid w:val="00AE6EF6"/>
    <w:rsid w:val="00AE7BB3"/>
    <w:rsid w:val="00AE7C1B"/>
    <w:rsid w:val="00AF10C2"/>
    <w:rsid w:val="00AF1AB8"/>
    <w:rsid w:val="00AF274D"/>
    <w:rsid w:val="00AF2B20"/>
    <w:rsid w:val="00AF31F7"/>
    <w:rsid w:val="00AF4C06"/>
    <w:rsid w:val="00AF6029"/>
    <w:rsid w:val="00AF620A"/>
    <w:rsid w:val="00AF7460"/>
    <w:rsid w:val="00AF75C7"/>
    <w:rsid w:val="00AF7BD8"/>
    <w:rsid w:val="00B007B5"/>
    <w:rsid w:val="00B00A48"/>
    <w:rsid w:val="00B0260B"/>
    <w:rsid w:val="00B03B7B"/>
    <w:rsid w:val="00B05F77"/>
    <w:rsid w:val="00B070D3"/>
    <w:rsid w:val="00B07949"/>
    <w:rsid w:val="00B07E30"/>
    <w:rsid w:val="00B10978"/>
    <w:rsid w:val="00B10F4C"/>
    <w:rsid w:val="00B11116"/>
    <w:rsid w:val="00B12D30"/>
    <w:rsid w:val="00B13060"/>
    <w:rsid w:val="00B14C92"/>
    <w:rsid w:val="00B14E62"/>
    <w:rsid w:val="00B15170"/>
    <w:rsid w:val="00B15AB2"/>
    <w:rsid w:val="00B15C9C"/>
    <w:rsid w:val="00B1747C"/>
    <w:rsid w:val="00B17B53"/>
    <w:rsid w:val="00B17E36"/>
    <w:rsid w:val="00B219EB"/>
    <w:rsid w:val="00B2253F"/>
    <w:rsid w:val="00B22A7D"/>
    <w:rsid w:val="00B230F9"/>
    <w:rsid w:val="00B23362"/>
    <w:rsid w:val="00B23529"/>
    <w:rsid w:val="00B23619"/>
    <w:rsid w:val="00B23868"/>
    <w:rsid w:val="00B2431D"/>
    <w:rsid w:val="00B2480C"/>
    <w:rsid w:val="00B26F13"/>
    <w:rsid w:val="00B27194"/>
    <w:rsid w:val="00B27671"/>
    <w:rsid w:val="00B27F8C"/>
    <w:rsid w:val="00B314CC"/>
    <w:rsid w:val="00B32137"/>
    <w:rsid w:val="00B33ECB"/>
    <w:rsid w:val="00B33EEE"/>
    <w:rsid w:val="00B34B0C"/>
    <w:rsid w:val="00B34F0C"/>
    <w:rsid w:val="00B35561"/>
    <w:rsid w:val="00B36337"/>
    <w:rsid w:val="00B36405"/>
    <w:rsid w:val="00B37953"/>
    <w:rsid w:val="00B40649"/>
    <w:rsid w:val="00B40AD7"/>
    <w:rsid w:val="00B425F5"/>
    <w:rsid w:val="00B428CB"/>
    <w:rsid w:val="00B43949"/>
    <w:rsid w:val="00B43A00"/>
    <w:rsid w:val="00B44BE0"/>
    <w:rsid w:val="00B45EF7"/>
    <w:rsid w:val="00B46922"/>
    <w:rsid w:val="00B47689"/>
    <w:rsid w:val="00B47C92"/>
    <w:rsid w:val="00B50BD0"/>
    <w:rsid w:val="00B51741"/>
    <w:rsid w:val="00B534D3"/>
    <w:rsid w:val="00B5366C"/>
    <w:rsid w:val="00B54307"/>
    <w:rsid w:val="00B555C4"/>
    <w:rsid w:val="00B5662A"/>
    <w:rsid w:val="00B57458"/>
    <w:rsid w:val="00B574D3"/>
    <w:rsid w:val="00B60834"/>
    <w:rsid w:val="00B60E9B"/>
    <w:rsid w:val="00B6202B"/>
    <w:rsid w:val="00B63868"/>
    <w:rsid w:val="00B640C3"/>
    <w:rsid w:val="00B6489B"/>
    <w:rsid w:val="00B65871"/>
    <w:rsid w:val="00B65D93"/>
    <w:rsid w:val="00B70022"/>
    <w:rsid w:val="00B70B6C"/>
    <w:rsid w:val="00B70D13"/>
    <w:rsid w:val="00B70F43"/>
    <w:rsid w:val="00B71B63"/>
    <w:rsid w:val="00B71D9B"/>
    <w:rsid w:val="00B7265F"/>
    <w:rsid w:val="00B727AE"/>
    <w:rsid w:val="00B7450E"/>
    <w:rsid w:val="00B75661"/>
    <w:rsid w:val="00B76F39"/>
    <w:rsid w:val="00B77235"/>
    <w:rsid w:val="00B80C6F"/>
    <w:rsid w:val="00B824EA"/>
    <w:rsid w:val="00B82BC3"/>
    <w:rsid w:val="00B83824"/>
    <w:rsid w:val="00B83840"/>
    <w:rsid w:val="00B83FE0"/>
    <w:rsid w:val="00B84B06"/>
    <w:rsid w:val="00B84E75"/>
    <w:rsid w:val="00B8519F"/>
    <w:rsid w:val="00B864F7"/>
    <w:rsid w:val="00B867AC"/>
    <w:rsid w:val="00B87D3D"/>
    <w:rsid w:val="00B87E16"/>
    <w:rsid w:val="00B87F26"/>
    <w:rsid w:val="00B903FD"/>
    <w:rsid w:val="00B911BD"/>
    <w:rsid w:val="00B9295E"/>
    <w:rsid w:val="00B93A4E"/>
    <w:rsid w:val="00B9409A"/>
    <w:rsid w:val="00B945E2"/>
    <w:rsid w:val="00B95972"/>
    <w:rsid w:val="00B966BC"/>
    <w:rsid w:val="00B978D9"/>
    <w:rsid w:val="00B97D81"/>
    <w:rsid w:val="00BA059E"/>
    <w:rsid w:val="00BA10A0"/>
    <w:rsid w:val="00BA185A"/>
    <w:rsid w:val="00BA1FDA"/>
    <w:rsid w:val="00BA32A0"/>
    <w:rsid w:val="00BA424C"/>
    <w:rsid w:val="00BA4E1D"/>
    <w:rsid w:val="00BA50AF"/>
    <w:rsid w:val="00BA5EB0"/>
    <w:rsid w:val="00BA76CB"/>
    <w:rsid w:val="00BB0A9C"/>
    <w:rsid w:val="00BB0B19"/>
    <w:rsid w:val="00BB0E48"/>
    <w:rsid w:val="00BB0E85"/>
    <w:rsid w:val="00BB1C98"/>
    <w:rsid w:val="00BB231B"/>
    <w:rsid w:val="00BB27A9"/>
    <w:rsid w:val="00BB2CD3"/>
    <w:rsid w:val="00BB33F6"/>
    <w:rsid w:val="00BB50D8"/>
    <w:rsid w:val="00BB57A6"/>
    <w:rsid w:val="00BB5C5A"/>
    <w:rsid w:val="00BB5EFC"/>
    <w:rsid w:val="00BB6C7C"/>
    <w:rsid w:val="00BB71C6"/>
    <w:rsid w:val="00BB7D25"/>
    <w:rsid w:val="00BC0705"/>
    <w:rsid w:val="00BC2D76"/>
    <w:rsid w:val="00BC2E56"/>
    <w:rsid w:val="00BC2F51"/>
    <w:rsid w:val="00BC3843"/>
    <w:rsid w:val="00BC4A9C"/>
    <w:rsid w:val="00BC5527"/>
    <w:rsid w:val="00BC56BD"/>
    <w:rsid w:val="00BC5744"/>
    <w:rsid w:val="00BC5BB3"/>
    <w:rsid w:val="00BD0A5E"/>
    <w:rsid w:val="00BD22C7"/>
    <w:rsid w:val="00BD322C"/>
    <w:rsid w:val="00BD39BA"/>
    <w:rsid w:val="00BD3D71"/>
    <w:rsid w:val="00BD5701"/>
    <w:rsid w:val="00BD61F0"/>
    <w:rsid w:val="00BD646D"/>
    <w:rsid w:val="00BD6AAD"/>
    <w:rsid w:val="00BD7A8E"/>
    <w:rsid w:val="00BD7C13"/>
    <w:rsid w:val="00BE0511"/>
    <w:rsid w:val="00BE0D8D"/>
    <w:rsid w:val="00BE1C91"/>
    <w:rsid w:val="00BE2D5B"/>
    <w:rsid w:val="00BE4202"/>
    <w:rsid w:val="00BE4771"/>
    <w:rsid w:val="00BE49FC"/>
    <w:rsid w:val="00BE640E"/>
    <w:rsid w:val="00BE6504"/>
    <w:rsid w:val="00BE6D54"/>
    <w:rsid w:val="00BF035E"/>
    <w:rsid w:val="00BF0567"/>
    <w:rsid w:val="00BF05AE"/>
    <w:rsid w:val="00BF08F4"/>
    <w:rsid w:val="00BF0C16"/>
    <w:rsid w:val="00BF0E09"/>
    <w:rsid w:val="00BF1363"/>
    <w:rsid w:val="00BF18B1"/>
    <w:rsid w:val="00BF2328"/>
    <w:rsid w:val="00BF34DA"/>
    <w:rsid w:val="00BF369B"/>
    <w:rsid w:val="00BF48BD"/>
    <w:rsid w:val="00BF555B"/>
    <w:rsid w:val="00BF7086"/>
    <w:rsid w:val="00BF74F3"/>
    <w:rsid w:val="00BF7C50"/>
    <w:rsid w:val="00BF7D6C"/>
    <w:rsid w:val="00C00498"/>
    <w:rsid w:val="00C0261D"/>
    <w:rsid w:val="00C02AF4"/>
    <w:rsid w:val="00C04027"/>
    <w:rsid w:val="00C047CC"/>
    <w:rsid w:val="00C04B89"/>
    <w:rsid w:val="00C05068"/>
    <w:rsid w:val="00C0543D"/>
    <w:rsid w:val="00C05B8C"/>
    <w:rsid w:val="00C06C1C"/>
    <w:rsid w:val="00C10452"/>
    <w:rsid w:val="00C10685"/>
    <w:rsid w:val="00C10FCF"/>
    <w:rsid w:val="00C118F5"/>
    <w:rsid w:val="00C11EF9"/>
    <w:rsid w:val="00C11FEC"/>
    <w:rsid w:val="00C1356F"/>
    <w:rsid w:val="00C13ED7"/>
    <w:rsid w:val="00C14270"/>
    <w:rsid w:val="00C14490"/>
    <w:rsid w:val="00C145BD"/>
    <w:rsid w:val="00C16526"/>
    <w:rsid w:val="00C17F5A"/>
    <w:rsid w:val="00C21B5F"/>
    <w:rsid w:val="00C2241F"/>
    <w:rsid w:val="00C22D54"/>
    <w:rsid w:val="00C232B7"/>
    <w:rsid w:val="00C23F3B"/>
    <w:rsid w:val="00C2469A"/>
    <w:rsid w:val="00C25183"/>
    <w:rsid w:val="00C25593"/>
    <w:rsid w:val="00C2567D"/>
    <w:rsid w:val="00C25857"/>
    <w:rsid w:val="00C271C9"/>
    <w:rsid w:val="00C30DB5"/>
    <w:rsid w:val="00C30F3D"/>
    <w:rsid w:val="00C31238"/>
    <w:rsid w:val="00C31493"/>
    <w:rsid w:val="00C31A6C"/>
    <w:rsid w:val="00C31C17"/>
    <w:rsid w:val="00C31EA5"/>
    <w:rsid w:val="00C32D4C"/>
    <w:rsid w:val="00C32F44"/>
    <w:rsid w:val="00C333F8"/>
    <w:rsid w:val="00C33500"/>
    <w:rsid w:val="00C34254"/>
    <w:rsid w:val="00C34F4D"/>
    <w:rsid w:val="00C35064"/>
    <w:rsid w:val="00C3668B"/>
    <w:rsid w:val="00C36B19"/>
    <w:rsid w:val="00C407B1"/>
    <w:rsid w:val="00C41BCA"/>
    <w:rsid w:val="00C4218A"/>
    <w:rsid w:val="00C4222F"/>
    <w:rsid w:val="00C422C0"/>
    <w:rsid w:val="00C43F6F"/>
    <w:rsid w:val="00C467C8"/>
    <w:rsid w:val="00C51C05"/>
    <w:rsid w:val="00C530B8"/>
    <w:rsid w:val="00C53211"/>
    <w:rsid w:val="00C537DA"/>
    <w:rsid w:val="00C5452B"/>
    <w:rsid w:val="00C548AD"/>
    <w:rsid w:val="00C549D7"/>
    <w:rsid w:val="00C55B2E"/>
    <w:rsid w:val="00C61148"/>
    <w:rsid w:val="00C6117B"/>
    <w:rsid w:val="00C6126E"/>
    <w:rsid w:val="00C61CD9"/>
    <w:rsid w:val="00C6410B"/>
    <w:rsid w:val="00C65524"/>
    <w:rsid w:val="00C659C3"/>
    <w:rsid w:val="00C65F2B"/>
    <w:rsid w:val="00C65FD5"/>
    <w:rsid w:val="00C66175"/>
    <w:rsid w:val="00C668C9"/>
    <w:rsid w:val="00C669A6"/>
    <w:rsid w:val="00C66DEC"/>
    <w:rsid w:val="00C671A3"/>
    <w:rsid w:val="00C672D9"/>
    <w:rsid w:val="00C70917"/>
    <w:rsid w:val="00C70BCE"/>
    <w:rsid w:val="00C70D10"/>
    <w:rsid w:val="00C71904"/>
    <w:rsid w:val="00C7350B"/>
    <w:rsid w:val="00C742DF"/>
    <w:rsid w:val="00C74384"/>
    <w:rsid w:val="00C743C7"/>
    <w:rsid w:val="00C7545E"/>
    <w:rsid w:val="00C75884"/>
    <w:rsid w:val="00C773E8"/>
    <w:rsid w:val="00C80799"/>
    <w:rsid w:val="00C81589"/>
    <w:rsid w:val="00C819E5"/>
    <w:rsid w:val="00C828D1"/>
    <w:rsid w:val="00C828F9"/>
    <w:rsid w:val="00C830E8"/>
    <w:rsid w:val="00C83124"/>
    <w:rsid w:val="00C83F4A"/>
    <w:rsid w:val="00C840F7"/>
    <w:rsid w:val="00C844BA"/>
    <w:rsid w:val="00C84DB9"/>
    <w:rsid w:val="00C855CE"/>
    <w:rsid w:val="00C85EB0"/>
    <w:rsid w:val="00C8613A"/>
    <w:rsid w:val="00C86233"/>
    <w:rsid w:val="00C86AB5"/>
    <w:rsid w:val="00C92A10"/>
    <w:rsid w:val="00C930D5"/>
    <w:rsid w:val="00C934CE"/>
    <w:rsid w:val="00C947B0"/>
    <w:rsid w:val="00C951CF"/>
    <w:rsid w:val="00C95508"/>
    <w:rsid w:val="00C9665A"/>
    <w:rsid w:val="00C96671"/>
    <w:rsid w:val="00C97084"/>
    <w:rsid w:val="00C97B4B"/>
    <w:rsid w:val="00C97FF0"/>
    <w:rsid w:val="00CA15A7"/>
    <w:rsid w:val="00CA306C"/>
    <w:rsid w:val="00CA4A88"/>
    <w:rsid w:val="00CA567A"/>
    <w:rsid w:val="00CA57E7"/>
    <w:rsid w:val="00CA5882"/>
    <w:rsid w:val="00CA5923"/>
    <w:rsid w:val="00CA5C9C"/>
    <w:rsid w:val="00CA6668"/>
    <w:rsid w:val="00CB0EAE"/>
    <w:rsid w:val="00CB29BE"/>
    <w:rsid w:val="00CB35FB"/>
    <w:rsid w:val="00CB399B"/>
    <w:rsid w:val="00CB3D37"/>
    <w:rsid w:val="00CB3EB3"/>
    <w:rsid w:val="00CB4409"/>
    <w:rsid w:val="00CB5931"/>
    <w:rsid w:val="00CB5D17"/>
    <w:rsid w:val="00CB5F43"/>
    <w:rsid w:val="00CC025C"/>
    <w:rsid w:val="00CC1604"/>
    <w:rsid w:val="00CC18B8"/>
    <w:rsid w:val="00CC284B"/>
    <w:rsid w:val="00CC3665"/>
    <w:rsid w:val="00CC3E45"/>
    <w:rsid w:val="00CC446C"/>
    <w:rsid w:val="00CC4E1E"/>
    <w:rsid w:val="00CC5509"/>
    <w:rsid w:val="00CC5618"/>
    <w:rsid w:val="00CC5895"/>
    <w:rsid w:val="00CC6EDA"/>
    <w:rsid w:val="00CC73B5"/>
    <w:rsid w:val="00CD0182"/>
    <w:rsid w:val="00CD027F"/>
    <w:rsid w:val="00CD19C2"/>
    <w:rsid w:val="00CD1D5E"/>
    <w:rsid w:val="00CD27DE"/>
    <w:rsid w:val="00CD295B"/>
    <w:rsid w:val="00CD2E65"/>
    <w:rsid w:val="00CD30F4"/>
    <w:rsid w:val="00CD38FC"/>
    <w:rsid w:val="00CD3A53"/>
    <w:rsid w:val="00CD47EA"/>
    <w:rsid w:val="00CD53E9"/>
    <w:rsid w:val="00CD55D1"/>
    <w:rsid w:val="00CD64F8"/>
    <w:rsid w:val="00CD6F21"/>
    <w:rsid w:val="00CD7DA4"/>
    <w:rsid w:val="00CE16D7"/>
    <w:rsid w:val="00CE2C60"/>
    <w:rsid w:val="00CE2FD9"/>
    <w:rsid w:val="00CE39C8"/>
    <w:rsid w:val="00CE3C87"/>
    <w:rsid w:val="00CE4679"/>
    <w:rsid w:val="00CE5518"/>
    <w:rsid w:val="00CE66B7"/>
    <w:rsid w:val="00CE7303"/>
    <w:rsid w:val="00CF0690"/>
    <w:rsid w:val="00CF1451"/>
    <w:rsid w:val="00CF1FC1"/>
    <w:rsid w:val="00CF3B34"/>
    <w:rsid w:val="00CF3C91"/>
    <w:rsid w:val="00CF59FD"/>
    <w:rsid w:val="00CF60C9"/>
    <w:rsid w:val="00CF6E1F"/>
    <w:rsid w:val="00CF7D6E"/>
    <w:rsid w:val="00D00051"/>
    <w:rsid w:val="00D007BC"/>
    <w:rsid w:val="00D014C3"/>
    <w:rsid w:val="00D01D00"/>
    <w:rsid w:val="00D01EB6"/>
    <w:rsid w:val="00D02E8D"/>
    <w:rsid w:val="00D02EB0"/>
    <w:rsid w:val="00D03BC4"/>
    <w:rsid w:val="00D0480A"/>
    <w:rsid w:val="00D059F7"/>
    <w:rsid w:val="00D05E22"/>
    <w:rsid w:val="00D0679E"/>
    <w:rsid w:val="00D075DE"/>
    <w:rsid w:val="00D108A4"/>
    <w:rsid w:val="00D10EB6"/>
    <w:rsid w:val="00D119B0"/>
    <w:rsid w:val="00D11EB7"/>
    <w:rsid w:val="00D14AFD"/>
    <w:rsid w:val="00D15217"/>
    <w:rsid w:val="00D15E44"/>
    <w:rsid w:val="00D169E7"/>
    <w:rsid w:val="00D17513"/>
    <w:rsid w:val="00D17BA2"/>
    <w:rsid w:val="00D20216"/>
    <w:rsid w:val="00D2064A"/>
    <w:rsid w:val="00D20A90"/>
    <w:rsid w:val="00D229CD"/>
    <w:rsid w:val="00D229CF"/>
    <w:rsid w:val="00D2368E"/>
    <w:rsid w:val="00D24071"/>
    <w:rsid w:val="00D24D19"/>
    <w:rsid w:val="00D25087"/>
    <w:rsid w:val="00D250F1"/>
    <w:rsid w:val="00D26360"/>
    <w:rsid w:val="00D26F32"/>
    <w:rsid w:val="00D279F9"/>
    <w:rsid w:val="00D318F2"/>
    <w:rsid w:val="00D333C1"/>
    <w:rsid w:val="00D33C7B"/>
    <w:rsid w:val="00D347D5"/>
    <w:rsid w:val="00D352D9"/>
    <w:rsid w:val="00D35386"/>
    <w:rsid w:val="00D358FF"/>
    <w:rsid w:val="00D36A53"/>
    <w:rsid w:val="00D37013"/>
    <w:rsid w:val="00D4083E"/>
    <w:rsid w:val="00D408BC"/>
    <w:rsid w:val="00D40ECC"/>
    <w:rsid w:val="00D41816"/>
    <w:rsid w:val="00D41852"/>
    <w:rsid w:val="00D419B0"/>
    <w:rsid w:val="00D41AA2"/>
    <w:rsid w:val="00D41B9A"/>
    <w:rsid w:val="00D4209C"/>
    <w:rsid w:val="00D42554"/>
    <w:rsid w:val="00D429DF"/>
    <w:rsid w:val="00D42D95"/>
    <w:rsid w:val="00D430AB"/>
    <w:rsid w:val="00D43C12"/>
    <w:rsid w:val="00D44180"/>
    <w:rsid w:val="00D44EAB"/>
    <w:rsid w:val="00D454E1"/>
    <w:rsid w:val="00D4590A"/>
    <w:rsid w:val="00D45970"/>
    <w:rsid w:val="00D46207"/>
    <w:rsid w:val="00D50323"/>
    <w:rsid w:val="00D518F2"/>
    <w:rsid w:val="00D519AB"/>
    <w:rsid w:val="00D52177"/>
    <w:rsid w:val="00D53050"/>
    <w:rsid w:val="00D54083"/>
    <w:rsid w:val="00D5435C"/>
    <w:rsid w:val="00D54C56"/>
    <w:rsid w:val="00D54C66"/>
    <w:rsid w:val="00D55012"/>
    <w:rsid w:val="00D55483"/>
    <w:rsid w:val="00D5568E"/>
    <w:rsid w:val="00D56D66"/>
    <w:rsid w:val="00D573AA"/>
    <w:rsid w:val="00D576AF"/>
    <w:rsid w:val="00D57792"/>
    <w:rsid w:val="00D57B93"/>
    <w:rsid w:val="00D60D35"/>
    <w:rsid w:val="00D60E85"/>
    <w:rsid w:val="00D61ABF"/>
    <w:rsid w:val="00D6263D"/>
    <w:rsid w:val="00D63FD1"/>
    <w:rsid w:val="00D644C5"/>
    <w:rsid w:val="00D647E1"/>
    <w:rsid w:val="00D700EE"/>
    <w:rsid w:val="00D7014B"/>
    <w:rsid w:val="00D71592"/>
    <w:rsid w:val="00D7285A"/>
    <w:rsid w:val="00D740CE"/>
    <w:rsid w:val="00D74895"/>
    <w:rsid w:val="00D77783"/>
    <w:rsid w:val="00D80E8A"/>
    <w:rsid w:val="00D8169C"/>
    <w:rsid w:val="00D82FB8"/>
    <w:rsid w:val="00D83F6E"/>
    <w:rsid w:val="00D85090"/>
    <w:rsid w:val="00D85102"/>
    <w:rsid w:val="00D8512B"/>
    <w:rsid w:val="00D86853"/>
    <w:rsid w:val="00D87E03"/>
    <w:rsid w:val="00D90049"/>
    <w:rsid w:val="00D9085F"/>
    <w:rsid w:val="00D90AB5"/>
    <w:rsid w:val="00D91096"/>
    <w:rsid w:val="00D917B0"/>
    <w:rsid w:val="00D92E30"/>
    <w:rsid w:val="00D9414F"/>
    <w:rsid w:val="00D94333"/>
    <w:rsid w:val="00D94AA6"/>
    <w:rsid w:val="00D94F45"/>
    <w:rsid w:val="00D95580"/>
    <w:rsid w:val="00D957C3"/>
    <w:rsid w:val="00D9600C"/>
    <w:rsid w:val="00D97EF6"/>
    <w:rsid w:val="00DA0937"/>
    <w:rsid w:val="00DA1166"/>
    <w:rsid w:val="00DA13D9"/>
    <w:rsid w:val="00DA1FD2"/>
    <w:rsid w:val="00DA26D8"/>
    <w:rsid w:val="00DA2F65"/>
    <w:rsid w:val="00DA3C7D"/>
    <w:rsid w:val="00DA4094"/>
    <w:rsid w:val="00DA6412"/>
    <w:rsid w:val="00DA7441"/>
    <w:rsid w:val="00DA7DCC"/>
    <w:rsid w:val="00DA7F2C"/>
    <w:rsid w:val="00DB062A"/>
    <w:rsid w:val="00DB2462"/>
    <w:rsid w:val="00DB2ED1"/>
    <w:rsid w:val="00DB3933"/>
    <w:rsid w:val="00DB47A0"/>
    <w:rsid w:val="00DB6355"/>
    <w:rsid w:val="00DB65A1"/>
    <w:rsid w:val="00DB6C01"/>
    <w:rsid w:val="00DC1073"/>
    <w:rsid w:val="00DC169B"/>
    <w:rsid w:val="00DC2D39"/>
    <w:rsid w:val="00DC2FC5"/>
    <w:rsid w:val="00DC3F10"/>
    <w:rsid w:val="00DC4A9C"/>
    <w:rsid w:val="00DC4C4D"/>
    <w:rsid w:val="00DC545A"/>
    <w:rsid w:val="00DC58F7"/>
    <w:rsid w:val="00DC6DCA"/>
    <w:rsid w:val="00DC6EAC"/>
    <w:rsid w:val="00DC7794"/>
    <w:rsid w:val="00DC7851"/>
    <w:rsid w:val="00DC7E8D"/>
    <w:rsid w:val="00DD0EDD"/>
    <w:rsid w:val="00DD1C56"/>
    <w:rsid w:val="00DD1D83"/>
    <w:rsid w:val="00DD2213"/>
    <w:rsid w:val="00DD431A"/>
    <w:rsid w:val="00DD4BF4"/>
    <w:rsid w:val="00DD51EA"/>
    <w:rsid w:val="00DD5AB9"/>
    <w:rsid w:val="00DD6ABD"/>
    <w:rsid w:val="00DD6FFC"/>
    <w:rsid w:val="00DD775C"/>
    <w:rsid w:val="00DE1C0E"/>
    <w:rsid w:val="00DE23A8"/>
    <w:rsid w:val="00DE2B0A"/>
    <w:rsid w:val="00DE2BEA"/>
    <w:rsid w:val="00DE39BD"/>
    <w:rsid w:val="00DE3AA1"/>
    <w:rsid w:val="00DE58F8"/>
    <w:rsid w:val="00DE5EEB"/>
    <w:rsid w:val="00DE62E0"/>
    <w:rsid w:val="00DE673C"/>
    <w:rsid w:val="00DE682F"/>
    <w:rsid w:val="00DF00D3"/>
    <w:rsid w:val="00DF0F49"/>
    <w:rsid w:val="00DF1546"/>
    <w:rsid w:val="00DF2DB8"/>
    <w:rsid w:val="00DF2DED"/>
    <w:rsid w:val="00DF3387"/>
    <w:rsid w:val="00DF3394"/>
    <w:rsid w:val="00DF41B8"/>
    <w:rsid w:val="00DF43E2"/>
    <w:rsid w:val="00DF458A"/>
    <w:rsid w:val="00DF492D"/>
    <w:rsid w:val="00DF5351"/>
    <w:rsid w:val="00DF56E1"/>
    <w:rsid w:val="00DF5BDB"/>
    <w:rsid w:val="00DF6660"/>
    <w:rsid w:val="00DF6E5E"/>
    <w:rsid w:val="00DF75CD"/>
    <w:rsid w:val="00E005E1"/>
    <w:rsid w:val="00E015A3"/>
    <w:rsid w:val="00E01E35"/>
    <w:rsid w:val="00E02F9A"/>
    <w:rsid w:val="00E03A6C"/>
    <w:rsid w:val="00E03B0E"/>
    <w:rsid w:val="00E04664"/>
    <w:rsid w:val="00E049DC"/>
    <w:rsid w:val="00E0513A"/>
    <w:rsid w:val="00E063ED"/>
    <w:rsid w:val="00E06465"/>
    <w:rsid w:val="00E100A5"/>
    <w:rsid w:val="00E116A0"/>
    <w:rsid w:val="00E11C88"/>
    <w:rsid w:val="00E129CC"/>
    <w:rsid w:val="00E12A87"/>
    <w:rsid w:val="00E12B96"/>
    <w:rsid w:val="00E12CFF"/>
    <w:rsid w:val="00E12DF1"/>
    <w:rsid w:val="00E13418"/>
    <w:rsid w:val="00E13BA6"/>
    <w:rsid w:val="00E13DD1"/>
    <w:rsid w:val="00E1433D"/>
    <w:rsid w:val="00E15D80"/>
    <w:rsid w:val="00E166C5"/>
    <w:rsid w:val="00E16BA5"/>
    <w:rsid w:val="00E16EF8"/>
    <w:rsid w:val="00E17509"/>
    <w:rsid w:val="00E20BB7"/>
    <w:rsid w:val="00E20F41"/>
    <w:rsid w:val="00E21534"/>
    <w:rsid w:val="00E21688"/>
    <w:rsid w:val="00E21E2A"/>
    <w:rsid w:val="00E227A4"/>
    <w:rsid w:val="00E23329"/>
    <w:rsid w:val="00E242EA"/>
    <w:rsid w:val="00E24764"/>
    <w:rsid w:val="00E26560"/>
    <w:rsid w:val="00E265A5"/>
    <w:rsid w:val="00E26F86"/>
    <w:rsid w:val="00E27A77"/>
    <w:rsid w:val="00E30FFB"/>
    <w:rsid w:val="00E3115A"/>
    <w:rsid w:val="00E318E4"/>
    <w:rsid w:val="00E32A49"/>
    <w:rsid w:val="00E3333B"/>
    <w:rsid w:val="00E33DE0"/>
    <w:rsid w:val="00E33F3A"/>
    <w:rsid w:val="00E34615"/>
    <w:rsid w:val="00E3468A"/>
    <w:rsid w:val="00E34DFE"/>
    <w:rsid w:val="00E35D87"/>
    <w:rsid w:val="00E37B93"/>
    <w:rsid w:val="00E40909"/>
    <w:rsid w:val="00E411E4"/>
    <w:rsid w:val="00E417D6"/>
    <w:rsid w:val="00E4181E"/>
    <w:rsid w:val="00E419A3"/>
    <w:rsid w:val="00E419D9"/>
    <w:rsid w:val="00E4322F"/>
    <w:rsid w:val="00E43349"/>
    <w:rsid w:val="00E43D4F"/>
    <w:rsid w:val="00E45232"/>
    <w:rsid w:val="00E45E3D"/>
    <w:rsid w:val="00E46439"/>
    <w:rsid w:val="00E46CBD"/>
    <w:rsid w:val="00E46CFF"/>
    <w:rsid w:val="00E47F1E"/>
    <w:rsid w:val="00E50053"/>
    <w:rsid w:val="00E50BFB"/>
    <w:rsid w:val="00E51D03"/>
    <w:rsid w:val="00E5220F"/>
    <w:rsid w:val="00E527DA"/>
    <w:rsid w:val="00E53221"/>
    <w:rsid w:val="00E539CC"/>
    <w:rsid w:val="00E53BD4"/>
    <w:rsid w:val="00E54BF6"/>
    <w:rsid w:val="00E54C96"/>
    <w:rsid w:val="00E57E81"/>
    <w:rsid w:val="00E60422"/>
    <w:rsid w:val="00E61032"/>
    <w:rsid w:val="00E61224"/>
    <w:rsid w:val="00E61618"/>
    <w:rsid w:val="00E61BCA"/>
    <w:rsid w:val="00E61D2F"/>
    <w:rsid w:val="00E620E3"/>
    <w:rsid w:val="00E6217C"/>
    <w:rsid w:val="00E62869"/>
    <w:rsid w:val="00E65A52"/>
    <w:rsid w:val="00E660E5"/>
    <w:rsid w:val="00E67221"/>
    <w:rsid w:val="00E7009D"/>
    <w:rsid w:val="00E716C3"/>
    <w:rsid w:val="00E74A1E"/>
    <w:rsid w:val="00E756AA"/>
    <w:rsid w:val="00E757D0"/>
    <w:rsid w:val="00E75FD7"/>
    <w:rsid w:val="00E77FFD"/>
    <w:rsid w:val="00E803F1"/>
    <w:rsid w:val="00E813A0"/>
    <w:rsid w:val="00E816F0"/>
    <w:rsid w:val="00E8228E"/>
    <w:rsid w:val="00E82B73"/>
    <w:rsid w:val="00E83466"/>
    <w:rsid w:val="00E837FA"/>
    <w:rsid w:val="00E83CEE"/>
    <w:rsid w:val="00E84A0C"/>
    <w:rsid w:val="00E85B87"/>
    <w:rsid w:val="00E876CE"/>
    <w:rsid w:val="00E914E7"/>
    <w:rsid w:val="00E939E6"/>
    <w:rsid w:val="00E9434B"/>
    <w:rsid w:val="00E94C5C"/>
    <w:rsid w:val="00E96801"/>
    <w:rsid w:val="00EA1345"/>
    <w:rsid w:val="00EA24EC"/>
    <w:rsid w:val="00EA36B8"/>
    <w:rsid w:val="00EA509E"/>
    <w:rsid w:val="00EA5CED"/>
    <w:rsid w:val="00EA69C5"/>
    <w:rsid w:val="00EA7256"/>
    <w:rsid w:val="00EA72B9"/>
    <w:rsid w:val="00EA7406"/>
    <w:rsid w:val="00EA7E5C"/>
    <w:rsid w:val="00EB0E4C"/>
    <w:rsid w:val="00EB0E96"/>
    <w:rsid w:val="00EB185D"/>
    <w:rsid w:val="00EB1B97"/>
    <w:rsid w:val="00EB1DC9"/>
    <w:rsid w:val="00EB1F9A"/>
    <w:rsid w:val="00EB4256"/>
    <w:rsid w:val="00EB6AD9"/>
    <w:rsid w:val="00EB6C05"/>
    <w:rsid w:val="00EB71BC"/>
    <w:rsid w:val="00EB760B"/>
    <w:rsid w:val="00EC061F"/>
    <w:rsid w:val="00EC0DC9"/>
    <w:rsid w:val="00EC20A4"/>
    <w:rsid w:val="00EC2830"/>
    <w:rsid w:val="00EC31D4"/>
    <w:rsid w:val="00EC32CC"/>
    <w:rsid w:val="00EC3F77"/>
    <w:rsid w:val="00EC4EBC"/>
    <w:rsid w:val="00EC5162"/>
    <w:rsid w:val="00EC5284"/>
    <w:rsid w:val="00EC64AF"/>
    <w:rsid w:val="00EC6F62"/>
    <w:rsid w:val="00EC7A62"/>
    <w:rsid w:val="00EC7B1A"/>
    <w:rsid w:val="00EC7B51"/>
    <w:rsid w:val="00ED1E17"/>
    <w:rsid w:val="00ED2E78"/>
    <w:rsid w:val="00ED4D51"/>
    <w:rsid w:val="00ED612B"/>
    <w:rsid w:val="00ED66B5"/>
    <w:rsid w:val="00ED6BDC"/>
    <w:rsid w:val="00ED76C7"/>
    <w:rsid w:val="00ED79F6"/>
    <w:rsid w:val="00EE0A36"/>
    <w:rsid w:val="00EE2FAD"/>
    <w:rsid w:val="00EE3980"/>
    <w:rsid w:val="00EE3B4F"/>
    <w:rsid w:val="00EE457C"/>
    <w:rsid w:val="00EE4C33"/>
    <w:rsid w:val="00EE52F6"/>
    <w:rsid w:val="00EE7B1B"/>
    <w:rsid w:val="00EF0028"/>
    <w:rsid w:val="00EF013F"/>
    <w:rsid w:val="00EF121F"/>
    <w:rsid w:val="00EF133B"/>
    <w:rsid w:val="00EF1FDF"/>
    <w:rsid w:val="00EF2985"/>
    <w:rsid w:val="00EF3152"/>
    <w:rsid w:val="00EF38F7"/>
    <w:rsid w:val="00EF40A7"/>
    <w:rsid w:val="00EF594B"/>
    <w:rsid w:val="00EF59C7"/>
    <w:rsid w:val="00EF60EE"/>
    <w:rsid w:val="00EF66F5"/>
    <w:rsid w:val="00EF6803"/>
    <w:rsid w:val="00EF6A21"/>
    <w:rsid w:val="00EF731C"/>
    <w:rsid w:val="00F01E28"/>
    <w:rsid w:val="00F01E65"/>
    <w:rsid w:val="00F0388D"/>
    <w:rsid w:val="00F03FE1"/>
    <w:rsid w:val="00F04427"/>
    <w:rsid w:val="00F0484F"/>
    <w:rsid w:val="00F04D11"/>
    <w:rsid w:val="00F0770A"/>
    <w:rsid w:val="00F103CE"/>
    <w:rsid w:val="00F10ED9"/>
    <w:rsid w:val="00F11275"/>
    <w:rsid w:val="00F14CB3"/>
    <w:rsid w:val="00F15196"/>
    <w:rsid w:val="00F16362"/>
    <w:rsid w:val="00F17E81"/>
    <w:rsid w:val="00F21640"/>
    <w:rsid w:val="00F21701"/>
    <w:rsid w:val="00F2229C"/>
    <w:rsid w:val="00F226B6"/>
    <w:rsid w:val="00F22EB9"/>
    <w:rsid w:val="00F23EC2"/>
    <w:rsid w:val="00F24020"/>
    <w:rsid w:val="00F249E3"/>
    <w:rsid w:val="00F24D14"/>
    <w:rsid w:val="00F24E1A"/>
    <w:rsid w:val="00F26AFD"/>
    <w:rsid w:val="00F26DF5"/>
    <w:rsid w:val="00F26F88"/>
    <w:rsid w:val="00F27559"/>
    <w:rsid w:val="00F27C63"/>
    <w:rsid w:val="00F300CA"/>
    <w:rsid w:val="00F30420"/>
    <w:rsid w:val="00F328E7"/>
    <w:rsid w:val="00F32A7A"/>
    <w:rsid w:val="00F33700"/>
    <w:rsid w:val="00F34314"/>
    <w:rsid w:val="00F34BBF"/>
    <w:rsid w:val="00F40023"/>
    <w:rsid w:val="00F416A3"/>
    <w:rsid w:val="00F42D52"/>
    <w:rsid w:val="00F4364F"/>
    <w:rsid w:val="00F44189"/>
    <w:rsid w:val="00F44953"/>
    <w:rsid w:val="00F451C2"/>
    <w:rsid w:val="00F4650F"/>
    <w:rsid w:val="00F46A2A"/>
    <w:rsid w:val="00F5040E"/>
    <w:rsid w:val="00F50816"/>
    <w:rsid w:val="00F5083C"/>
    <w:rsid w:val="00F5137C"/>
    <w:rsid w:val="00F53201"/>
    <w:rsid w:val="00F53E56"/>
    <w:rsid w:val="00F55557"/>
    <w:rsid w:val="00F56F48"/>
    <w:rsid w:val="00F57042"/>
    <w:rsid w:val="00F57866"/>
    <w:rsid w:val="00F57F50"/>
    <w:rsid w:val="00F607A0"/>
    <w:rsid w:val="00F6081B"/>
    <w:rsid w:val="00F616EA"/>
    <w:rsid w:val="00F618A9"/>
    <w:rsid w:val="00F61A50"/>
    <w:rsid w:val="00F63B54"/>
    <w:rsid w:val="00F646DB"/>
    <w:rsid w:val="00F65E0E"/>
    <w:rsid w:val="00F6667B"/>
    <w:rsid w:val="00F6672F"/>
    <w:rsid w:val="00F672C7"/>
    <w:rsid w:val="00F67BD4"/>
    <w:rsid w:val="00F67CD1"/>
    <w:rsid w:val="00F706DC"/>
    <w:rsid w:val="00F715B8"/>
    <w:rsid w:val="00F71D33"/>
    <w:rsid w:val="00F72738"/>
    <w:rsid w:val="00F73734"/>
    <w:rsid w:val="00F744FC"/>
    <w:rsid w:val="00F75226"/>
    <w:rsid w:val="00F767CD"/>
    <w:rsid w:val="00F7777F"/>
    <w:rsid w:val="00F80643"/>
    <w:rsid w:val="00F80F78"/>
    <w:rsid w:val="00F81CB9"/>
    <w:rsid w:val="00F830CF"/>
    <w:rsid w:val="00F832EE"/>
    <w:rsid w:val="00F834F0"/>
    <w:rsid w:val="00F83D34"/>
    <w:rsid w:val="00F845A2"/>
    <w:rsid w:val="00F84DF6"/>
    <w:rsid w:val="00F87921"/>
    <w:rsid w:val="00F87C56"/>
    <w:rsid w:val="00F902D1"/>
    <w:rsid w:val="00F9047E"/>
    <w:rsid w:val="00F91382"/>
    <w:rsid w:val="00F91DA2"/>
    <w:rsid w:val="00F9227E"/>
    <w:rsid w:val="00F92671"/>
    <w:rsid w:val="00F94513"/>
    <w:rsid w:val="00F94563"/>
    <w:rsid w:val="00F96AD4"/>
    <w:rsid w:val="00F97EB4"/>
    <w:rsid w:val="00FA17DC"/>
    <w:rsid w:val="00FA1A2F"/>
    <w:rsid w:val="00FA1D9D"/>
    <w:rsid w:val="00FA1ECE"/>
    <w:rsid w:val="00FA29FD"/>
    <w:rsid w:val="00FA2B2B"/>
    <w:rsid w:val="00FA2D98"/>
    <w:rsid w:val="00FA318B"/>
    <w:rsid w:val="00FA4272"/>
    <w:rsid w:val="00FA4906"/>
    <w:rsid w:val="00FA4FF2"/>
    <w:rsid w:val="00FA5784"/>
    <w:rsid w:val="00FA761C"/>
    <w:rsid w:val="00FB073F"/>
    <w:rsid w:val="00FB08FF"/>
    <w:rsid w:val="00FB0F35"/>
    <w:rsid w:val="00FB0FF7"/>
    <w:rsid w:val="00FB27D7"/>
    <w:rsid w:val="00FB2A2D"/>
    <w:rsid w:val="00FB41CA"/>
    <w:rsid w:val="00FB5A7D"/>
    <w:rsid w:val="00FB6294"/>
    <w:rsid w:val="00FB6335"/>
    <w:rsid w:val="00FB6659"/>
    <w:rsid w:val="00FB69DE"/>
    <w:rsid w:val="00FB6B7C"/>
    <w:rsid w:val="00FB7026"/>
    <w:rsid w:val="00FB76C0"/>
    <w:rsid w:val="00FC0A23"/>
    <w:rsid w:val="00FC1128"/>
    <w:rsid w:val="00FC15A1"/>
    <w:rsid w:val="00FC25B7"/>
    <w:rsid w:val="00FC2F8A"/>
    <w:rsid w:val="00FC3107"/>
    <w:rsid w:val="00FC37B5"/>
    <w:rsid w:val="00FC38C8"/>
    <w:rsid w:val="00FC4AA4"/>
    <w:rsid w:val="00FC6096"/>
    <w:rsid w:val="00FC6D83"/>
    <w:rsid w:val="00FC7523"/>
    <w:rsid w:val="00FD03A4"/>
    <w:rsid w:val="00FD0E76"/>
    <w:rsid w:val="00FD1687"/>
    <w:rsid w:val="00FD2440"/>
    <w:rsid w:val="00FD2AA6"/>
    <w:rsid w:val="00FD30E5"/>
    <w:rsid w:val="00FD4593"/>
    <w:rsid w:val="00FD5FD4"/>
    <w:rsid w:val="00FE05EA"/>
    <w:rsid w:val="00FE1F1E"/>
    <w:rsid w:val="00FE25B7"/>
    <w:rsid w:val="00FE2CF2"/>
    <w:rsid w:val="00FE3C1C"/>
    <w:rsid w:val="00FE45E5"/>
    <w:rsid w:val="00FE4B5A"/>
    <w:rsid w:val="00FE4D4C"/>
    <w:rsid w:val="00FE5261"/>
    <w:rsid w:val="00FE5471"/>
    <w:rsid w:val="00FE5EF0"/>
    <w:rsid w:val="00FE67C1"/>
    <w:rsid w:val="00FE6D3F"/>
    <w:rsid w:val="00FE6E66"/>
    <w:rsid w:val="00FF0A75"/>
    <w:rsid w:val="00FF0D24"/>
    <w:rsid w:val="00FF0F9E"/>
    <w:rsid w:val="00FF16AD"/>
    <w:rsid w:val="00FF1FC7"/>
    <w:rsid w:val="00FF255A"/>
    <w:rsid w:val="00FF26A6"/>
    <w:rsid w:val="00FF3E3B"/>
    <w:rsid w:val="00FF459F"/>
    <w:rsid w:val="00FF528C"/>
    <w:rsid w:val="00FF5957"/>
    <w:rsid w:val="00FF7123"/>
    <w:rsid w:val="00FF725E"/>
    <w:rsid w:val="032F7D98"/>
    <w:rsid w:val="070590DB"/>
    <w:rsid w:val="07CB275C"/>
    <w:rsid w:val="1266E825"/>
    <w:rsid w:val="17089587"/>
    <w:rsid w:val="18ACE32A"/>
    <w:rsid w:val="1B12296E"/>
    <w:rsid w:val="1C7A1FB5"/>
    <w:rsid w:val="1EA5B7F8"/>
    <w:rsid w:val="20589F43"/>
    <w:rsid w:val="20980037"/>
    <w:rsid w:val="20A694F5"/>
    <w:rsid w:val="2759D407"/>
    <w:rsid w:val="2917986C"/>
    <w:rsid w:val="293C73E1"/>
    <w:rsid w:val="2CFCD5C3"/>
    <w:rsid w:val="2DBD4DCF"/>
    <w:rsid w:val="2E7AB86A"/>
    <w:rsid w:val="32F5D01C"/>
    <w:rsid w:val="359FD1BC"/>
    <w:rsid w:val="393A4D0C"/>
    <w:rsid w:val="3BCA33C4"/>
    <w:rsid w:val="428D4360"/>
    <w:rsid w:val="434EF2B6"/>
    <w:rsid w:val="462D709F"/>
    <w:rsid w:val="4644673D"/>
    <w:rsid w:val="472CAD4D"/>
    <w:rsid w:val="576F5732"/>
    <w:rsid w:val="57B287B9"/>
    <w:rsid w:val="58D54EAE"/>
    <w:rsid w:val="594E581A"/>
    <w:rsid w:val="5E4F0CA1"/>
    <w:rsid w:val="61311BAB"/>
    <w:rsid w:val="61D2A6BA"/>
    <w:rsid w:val="6A14C88C"/>
    <w:rsid w:val="774CB041"/>
    <w:rsid w:val="78CDFD3D"/>
    <w:rsid w:val="7AA844DC"/>
    <w:rsid w:val="7C643704"/>
    <w:rsid w:val="7F640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F7804"/>
  <w15:chartTrackingRefBased/>
  <w15:docId w15:val="{6A51D9E6-F524-4546-B5E2-1021D6A5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196"/>
  </w:style>
  <w:style w:type="paragraph" w:styleId="Heading1">
    <w:name w:val="heading 1"/>
    <w:basedOn w:val="Normal"/>
    <w:next w:val="Normal"/>
    <w:link w:val="Heading1Char"/>
    <w:uiPriority w:val="9"/>
    <w:qFormat/>
    <w:rsid w:val="00F1519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1519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1519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1519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1519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1519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1519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1519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1519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19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F1519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1519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1519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1519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1519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1519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1519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1519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15196"/>
    <w:pPr>
      <w:spacing w:line="240" w:lineRule="auto"/>
    </w:pPr>
    <w:rPr>
      <w:b/>
      <w:bCs/>
      <w:smallCaps/>
      <w:color w:val="595959" w:themeColor="text1" w:themeTint="A6"/>
    </w:rPr>
  </w:style>
  <w:style w:type="paragraph" w:styleId="Title">
    <w:name w:val="Title"/>
    <w:basedOn w:val="Normal"/>
    <w:next w:val="Normal"/>
    <w:link w:val="TitleChar"/>
    <w:uiPriority w:val="10"/>
    <w:qFormat/>
    <w:rsid w:val="00F1519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1519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1519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1519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15196"/>
    <w:rPr>
      <w:b/>
      <w:bCs/>
    </w:rPr>
  </w:style>
  <w:style w:type="character" w:styleId="Emphasis">
    <w:name w:val="Emphasis"/>
    <w:basedOn w:val="DefaultParagraphFont"/>
    <w:uiPriority w:val="20"/>
    <w:qFormat/>
    <w:rsid w:val="00F15196"/>
    <w:rPr>
      <w:i/>
      <w:iCs/>
    </w:rPr>
  </w:style>
  <w:style w:type="paragraph" w:styleId="NoSpacing">
    <w:name w:val="No Spacing"/>
    <w:uiPriority w:val="1"/>
    <w:qFormat/>
    <w:rsid w:val="00F15196"/>
    <w:pPr>
      <w:spacing w:after="0" w:line="240" w:lineRule="auto"/>
    </w:pPr>
  </w:style>
  <w:style w:type="paragraph" w:styleId="Quote">
    <w:name w:val="Quote"/>
    <w:basedOn w:val="Normal"/>
    <w:next w:val="Normal"/>
    <w:link w:val="QuoteChar"/>
    <w:uiPriority w:val="29"/>
    <w:qFormat/>
    <w:rsid w:val="00F1519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1519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1519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15196"/>
    <w:rPr>
      <w:color w:val="404040" w:themeColor="text1" w:themeTint="BF"/>
      <w:sz w:val="32"/>
      <w:szCs w:val="32"/>
    </w:rPr>
  </w:style>
  <w:style w:type="character" w:styleId="SubtleEmphasis">
    <w:name w:val="Subtle Emphasis"/>
    <w:basedOn w:val="DefaultParagraphFont"/>
    <w:uiPriority w:val="19"/>
    <w:qFormat/>
    <w:rsid w:val="00F15196"/>
    <w:rPr>
      <w:i/>
      <w:iCs/>
      <w:color w:val="595959" w:themeColor="text1" w:themeTint="A6"/>
    </w:rPr>
  </w:style>
  <w:style w:type="character" w:styleId="IntenseEmphasis">
    <w:name w:val="Intense Emphasis"/>
    <w:basedOn w:val="DefaultParagraphFont"/>
    <w:uiPriority w:val="21"/>
    <w:qFormat/>
    <w:rsid w:val="00F15196"/>
    <w:rPr>
      <w:b/>
      <w:bCs/>
      <w:i/>
      <w:iCs/>
    </w:rPr>
  </w:style>
  <w:style w:type="character" w:styleId="SubtleReference">
    <w:name w:val="Subtle Reference"/>
    <w:basedOn w:val="DefaultParagraphFont"/>
    <w:uiPriority w:val="31"/>
    <w:qFormat/>
    <w:rsid w:val="00F1519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5196"/>
    <w:rPr>
      <w:b/>
      <w:bCs/>
      <w:caps w:val="0"/>
      <w:smallCaps/>
      <w:color w:val="auto"/>
      <w:spacing w:val="3"/>
      <w:u w:val="single"/>
    </w:rPr>
  </w:style>
  <w:style w:type="character" w:styleId="BookTitle">
    <w:name w:val="Book Title"/>
    <w:basedOn w:val="DefaultParagraphFont"/>
    <w:uiPriority w:val="33"/>
    <w:qFormat/>
    <w:rsid w:val="00F15196"/>
    <w:rPr>
      <w:b/>
      <w:bCs/>
      <w:smallCaps/>
      <w:spacing w:val="7"/>
    </w:rPr>
  </w:style>
  <w:style w:type="paragraph" w:styleId="TOCHeading">
    <w:name w:val="TOC Heading"/>
    <w:basedOn w:val="Heading1"/>
    <w:next w:val="Normal"/>
    <w:uiPriority w:val="39"/>
    <w:semiHidden/>
    <w:unhideWhenUsed/>
    <w:qFormat/>
    <w:rsid w:val="00F15196"/>
    <w:pPr>
      <w:outlineLvl w:val="9"/>
    </w:pPr>
  </w:style>
  <w:style w:type="paragraph" w:styleId="Header">
    <w:name w:val="header"/>
    <w:basedOn w:val="Normal"/>
    <w:link w:val="HeaderChar"/>
    <w:uiPriority w:val="99"/>
    <w:unhideWhenUsed/>
    <w:rsid w:val="0000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179"/>
  </w:style>
  <w:style w:type="paragraph" w:styleId="Footer">
    <w:name w:val="footer"/>
    <w:basedOn w:val="Normal"/>
    <w:link w:val="FooterChar"/>
    <w:uiPriority w:val="99"/>
    <w:unhideWhenUsed/>
    <w:rsid w:val="0000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179"/>
  </w:style>
  <w:style w:type="character" w:customStyle="1" w:styleId="kwd">
    <w:name w:val="kwd"/>
    <w:basedOn w:val="DefaultParagraphFont"/>
    <w:rsid w:val="001203E6"/>
  </w:style>
  <w:style w:type="character" w:customStyle="1" w:styleId="var">
    <w:name w:val="var"/>
    <w:basedOn w:val="DefaultParagraphFont"/>
    <w:rsid w:val="001203E6"/>
  </w:style>
  <w:style w:type="character" w:customStyle="1" w:styleId="synph">
    <w:name w:val="synph"/>
    <w:basedOn w:val="DefaultParagraphFont"/>
    <w:rsid w:val="001203E6"/>
  </w:style>
  <w:style w:type="paragraph" w:styleId="NormalWeb">
    <w:name w:val="Normal (Web)"/>
    <w:basedOn w:val="Normal"/>
    <w:uiPriority w:val="99"/>
    <w:unhideWhenUsed/>
    <w:rsid w:val="005F08B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1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0F3D"/>
    <w:pPr>
      <w:ind w:left="720"/>
      <w:contextualSpacing/>
    </w:pPr>
  </w:style>
  <w:style w:type="character" w:styleId="Hyperlink">
    <w:name w:val="Hyperlink"/>
    <w:basedOn w:val="DefaultParagraphFont"/>
    <w:uiPriority w:val="99"/>
    <w:unhideWhenUsed/>
    <w:rsid w:val="00A77586"/>
    <w:rPr>
      <w:color w:val="0563C1" w:themeColor="hyperlink"/>
      <w:u w:val="single"/>
    </w:rPr>
  </w:style>
  <w:style w:type="character" w:styleId="UnresolvedMention">
    <w:name w:val="Unresolved Mention"/>
    <w:basedOn w:val="DefaultParagraphFont"/>
    <w:uiPriority w:val="99"/>
    <w:semiHidden/>
    <w:unhideWhenUsed/>
    <w:rsid w:val="00A77586"/>
    <w:rPr>
      <w:color w:val="605E5C"/>
      <w:shd w:val="clear" w:color="auto" w:fill="E1DFDD"/>
    </w:rPr>
  </w:style>
  <w:style w:type="character" w:styleId="FollowedHyperlink">
    <w:name w:val="FollowedHyperlink"/>
    <w:basedOn w:val="DefaultParagraphFont"/>
    <w:uiPriority w:val="99"/>
    <w:semiHidden/>
    <w:unhideWhenUsed/>
    <w:rsid w:val="006006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197">
      <w:bodyDiv w:val="1"/>
      <w:marLeft w:val="0"/>
      <w:marRight w:val="0"/>
      <w:marTop w:val="0"/>
      <w:marBottom w:val="0"/>
      <w:divBdr>
        <w:top w:val="none" w:sz="0" w:space="0" w:color="auto"/>
        <w:left w:val="none" w:sz="0" w:space="0" w:color="auto"/>
        <w:bottom w:val="none" w:sz="0" w:space="0" w:color="auto"/>
        <w:right w:val="none" w:sz="0" w:space="0" w:color="auto"/>
      </w:divBdr>
    </w:div>
    <w:div w:id="68890987">
      <w:bodyDiv w:val="1"/>
      <w:marLeft w:val="0"/>
      <w:marRight w:val="0"/>
      <w:marTop w:val="0"/>
      <w:marBottom w:val="0"/>
      <w:divBdr>
        <w:top w:val="none" w:sz="0" w:space="0" w:color="auto"/>
        <w:left w:val="none" w:sz="0" w:space="0" w:color="auto"/>
        <w:bottom w:val="none" w:sz="0" w:space="0" w:color="auto"/>
        <w:right w:val="none" w:sz="0" w:space="0" w:color="auto"/>
      </w:divBdr>
    </w:div>
    <w:div w:id="94180381">
      <w:bodyDiv w:val="1"/>
      <w:marLeft w:val="0"/>
      <w:marRight w:val="0"/>
      <w:marTop w:val="0"/>
      <w:marBottom w:val="0"/>
      <w:divBdr>
        <w:top w:val="none" w:sz="0" w:space="0" w:color="auto"/>
        <w:left w:val="none" w:sz="0" w:space="0" w:color="auto"/>
        <w:bottom w:val="none" w:sz="0" w:space="0" w:color="auto"/>
        <w:right w:val="none" w:sz="0" w:space="0" w:color="auto"/>
      </w:divBdr>
    </w:div>
    <w:div w:id="126433264">
      <w:bodyDiv w:val="1"/>
      <w:marLeft w:val="0"/>
      <w:marRight w:val="0"/>
      <w:marTop w:val="0"/>
      <w:marBottom w:val="0"/>
      <w:divBdr>
        <w:top w:val="none" w:sz="0" w:space="0" w:color="auto"/>
        <w:left w:val="none" w:sz="0" w:space="0" w:color="auto"/>
        <w:bottom w:val="none" w:sz="0" w:space="0" w:color="auto"/>
        <w:right w:val="none" w:sz="0" w:space="0" w:color="auto"/>
      </w:divBdr>
    </w:div>
    <w:div w:id="188614616">
      <w:bodyDiv w:val="1"/>
      <w:marLeft w:val="0"/>
      <w:marRight w:val="0"/>
      <w:marTop w:val="0"/>
      <w:marBottom w:val="0"/>
      <w:divBdr>
        <w:top w:val="none" w:sz="0" w:space="0" w:color="auto"/>
        <w:left w:val="none" w:sz="0" w:space="0" w:color="auto"/>
        <w:bottom w:val="none" w:sz="0" w:space="0" w:color="auto"/>
        <w:right w:val="none" w:sz="0" w:space="0" w:color="auto"/>
      </w:divBdr>
    </w:div>
    <w:div w:id="235021254">
      <w:bodyDiv w:val="1"/>
      <w:marLeft w:val="0"/>
      <w:marRight w:val="0"/>
      <w:marTop w:val="0"/>
      <w:marBottom w:val="0"/>
      <w:divBdr>
        <w:top w:val="none" w:sz="0" w:space="0" w:color="auto"/>
        <w:left w:val="none" w:sz="0" w:space="0" w:color="auto"/>
        <w:bottom w:val="none" w:sz="0" w:space="0" w:color="auto"/>
        <w:right w:val="none" w:sz="0" w:space="0" w:color="auto"/>
      </w:divBdr>
    </w:div>
    <w:div w:id="241336149">
      <w:bodyDiv w:val="1"/>
      <w:marLeft w:val="0"/>
      <w:marRight w:val="0"/>
      <w:marTop w:val="0"/>
      <w:marBottom w:val="0"/>
      <w:divBdr>
        <w:top w:val="none" w:sz="0" w:space="0" w:color="auto"/>
        <w:left w:val="none" w:sz="0" w:space="0" w:color="auto"/>
        <w:bottom w:val="none" w:sz="0" w:space="0" w:color="auto"/>
        <w:right w:val="none" w:sz="0" w:space="0" w:color="auto"/>
      </w:divBdr>
    </w:div>
    <w:div w:id="245773262">
      <w:bodyDiv w:val="1"/>
      <w:marLeft w:val="0"/>
      <w:marRight w:val="0"/>
      <w:marTop w:val="0"/>
      <w:marBottom w:val="0"/>
      <w:divBdr>
        <w:top w:val="none" w:sz="0" w:space="0" w:color="auto"/>
        <w:left w:val="none" w:sz="0" w:space="0" w:color="auto"/>
        <w:bottom w:val="none" w:sz="0" w:space="0" w:color="auto"/>
        <w:right w:val="none" w:sz="0" w:space="0" w:color="auto"/>
      </w:divBdr>
    </w:div>
    <w:div w:id="313490156">
      <w:bodyDiv w:val="1"/>
      <w:marLeft w:val="0"/>
      <w:marRight w:val="0"/>
      <w:marTop w:val="0"/>
      <w:marBottom w:val="0"/>
      <w:divBdr>
        <w:top w:val="none" w:sz="0" w:space="0" w:color="auto"/>
        <w:left w:val="none" w:sz="0" w:space="0" w:color="auto"/>
        <w:bottom w:val="none" w:sz="0" w:space="0" w:color="auto"/>
        <w:right w:val="none" w:sz="0" w:space="0" w:color="auto"/>
      </w:divBdr>
    </w:div>
    <w:div w:id="325480083">
      <w:bodyDiv w:val="1"/>
      <w:marLeft w:val="0"/>
      <w:marRight w:val="0"/>
      <w:marTop w:val="0"/>
      <w:marBottom w:val="0"/>
      <w:divBdr>
        <w:top w:val="none" w:sz="0" w:space="0" w:color="auto"/>
        <w:left w:val="none" w:sz="0" w:space="0" w:color="auto"/>
        <w:bottom w:val="none" w:sz="0" w:space="0" w:color="auto"/>
        <w:right w:val="none" w:sz="0" w:space="0" w:color="auto"/>
      </w:divBdr>
    </w:div>
    <w:div w:id="329911033">
      <w:bodyDiv w:val="1"/>
      <w:marLeft w:val="0"/>
      <w:marRight w:val="0"/>
      <w:marTop w:val="0"/>
      <w:marBottom w:val="0"/>
      <w:divBdr>
        <w:top w:val="none" w:sz="0" w:space="0" w:color="auto"/>
        <w:left w:val="none" w:sz="0" w:space="0" w:color="auto"/>
        <w:bottom w:val="none" w:sz="0" w:space="0" w:color="auto"/>
        <w:right w:val="none" w:sz="0" w:space="0" w:color="auto"/>
      </w:divBdr>
    </w:div>
    <w:div w:id="361856837">
      <w:bodyDiv w:val="1"/>
      <w:marLeft w:val="0"/>
      <w:marRight w:val="0"/>
      <w:marTop w:val="0"/>
      <w:marBottom w:val="0"/>
      <w:divBdr>
        <w:top w:val="none" w:sz="0" w:space="0" w:color="auto"/>
        <w:left w:val="none" w:sz="0" w:space="0" w:color="auto"/>
        <w:bottom w:val="none" w:sz="0" w:space="0" w:color="auto"/>
        <w:right w:val="none" w:sz="0" w:space="0" w:color="auto"/>
      </w:divBdr>
    </w:div>
    <w:div w:id="374812104">
      <w:bodyDiv w:val="1"/>
      <w:marLeft w:val="0"/>
      <w:marRight w:val="0"/>
      <w:marTop w:val="0"/>
      <w:marBottom w:val="0"/>
      <w:divBdr>
        <w:top w:val="none" w:sz="0" w:space="0" w:color="auto"/>
        <w:left w:val="none" w:sz="0" w:space="0" w:color="auto"/>
        <w:bottom w:val="none" w:sz="0" w:space="0" w:color="auto"/>
        <w:right w:val="none" w:sz="0" w:space="0" w:color="auto"/>
      </w:divBdr>
      <w:divsChild>
        <w:div w:id="2059737287">
          <w:marLeft w:val="0"/>
          <w:marRight w:val="0"/>
          <w:marTop w:val="0"/>
          <w:marBottom w:val="0"/>
          <w:divBdr>
            <w:top w:val="none" w:sz="0" w:space="0" w:color="auto"/>
            <w:left w:val="none" w:sz="0" w:space="0" w:color="auto"/>
            <w:bottom w:val="none" w:sz="0" w:space="0" w:color="auto"/>
            <w:right w:val="none" w:sz="0" w:space="0" w:color="auto"/>
          </w:divBdr>
        </w:div>
      </w:divsChild>
    </w:div>
    <w:div w:id="385491885">
      <w:bodyDiv w:val="1"/>
      <w:marLeft w:val="0"/>
      <w:marRight w:val="0"/>
      <w:marTop w:val="0"/>
      <w:marBottom w:val="0"/>
      <w:divBdr>
        <w:top w:val="none" w:sz="0" w:space="0" w:color="auto"/>
        <w:left w:val="none" w:sz="0" w:space="0" w:color="auto"/>
        <w:bottom w:val="none" w:sz="0" w:space="0" w:color="auto"/>
        <w:right w:val="none" w:sz="0" w:space="0" w:color="auto"/>
      </w:divBdr>
    </w:div>
    <w:div w:id="459688683">
      <w:bodyDiv w:val="1"/>
      <w:marLeft w:val="0"/>
      <w:marRight w:val="0"/>
      <w:marTop w:val="0"/>
      <w:marBottom w:val="0"/>
      <w:divBdr>
        <w:top w:val="none" w:sz="0" w:space="0" w:color="auto"/>
        <w:left w:val="none" w:sz="0" w:space="0" w:color="auto"/>
        <w:bottom w:val="none" w:sz="0" w:space="0" w:color="auto"/>
        <w:right w:val="none" w:sz="0" w:space="0" w:color="auto"/>
      </w:divBdr>
    </w:div>
    <w:div w:id="464087493">
      <w:bodyDiv w:val="1"/>
      <w:marLeft w:val="0"/>
      <w:marRight w:val="0"/>
      <w:marTop w:val="0"/>
      <w:marBottom w:val="0"/>
      <w:divBdr>
        <w:top w:val="none" w:sz="0" w:space="0" w:color="auto"/>
        <w:left w:val="none" w:sz="0" w:space="0" w:color="auto"/>
        <w:bottom w:val="none" w:sz="0" w:space="0" w:color="auto"/>
        <w:right w:val="none" w:sz="0" w:space="0" w:color="auto"/>
      </w:divBdr>
    </w:div>
    <w:div w:id="467672651">
      <w:bodyDiv w:val="1"/>
      <w:marLeft w:val="0"/>
      <w:marRight w:val="0"/>
      <w:marTop w:val="0"/>
      <w:marBottom w:val="0"/>
      <w:divBdr>
        <w:top w:val="none" w:sz="0" w:space="0" w:color="auto"/>
        <w:left w:val="none" w:sz="0" w:space="0" w:color="auto"/>
        <w:bottom w:val="none" w:sz="0" w:space="0" w:color="auto"/>
        <w:right w:val="none" w:sz="0" w:space="0" w:color="auto"/>
      </w:divBdr>
    </w:div>
    <w:div w:id="503513737">
      <w:bodyDiv w:val="1"/>
      <w:marLeft w:val="0"/>
      <w:marRight w:val="0"/>
      <w:marTop w:val="0"/>
      <w:marBottom w:val="0"/>
      <w:divBdr>
        <w:top w:val="none" w:sz="0" w:space="0" w:color="auto"/>
        <w:left w:val="none" w:sz="0" w:space="0" w:color="auto"/>
        <w:bottom w:val="none" w:sz="0" w:space="0" w:color="auto"/>
        <w:right w:val="none" w:sz="0" w:space="0" w:color="auto"/>
      </w:divBdr>
    </w:div>
    <w:div w:id="520323069">
      <w:bodyDiv w:val="1"/>
      <w:marLeft w:val="0"/>
      <w:marRight w:val="0"/>
      <w:marTop w:val="0"/>
      <w:marBottom w:val="0"/>
      <w:divBdr>
        <w:top w:val="none" w:sz="0" w:space="0" w:color="auto"/>
        <w:left w:val="none" w:sz="0" w:space="0" w:color="auto"/>
        <w:bottom w:val="none" w:sz="0" w:space="0" w:color="auto"/>
        <w:right w:val="none" w:sz="0" w:space="0" w:color="auto"/>
      </w:divBdr>
    </w:div>
    <w:div w:id="529104377">
      <w:bodyDiv w:val="1"/>
      <w:marLeft w:val="0"/>
      <w:marRight w:val="0"/>
      <w:marTop w:val="0"/>
      <w:marBottom w:val="0"/>
      <w:divBdr>
        <w:top w:val="none" w:sz="0" w:space="0" w:color="auto"/>
        <w:left w:val="none" w:sz="0" w:space="0" w:color="auto"/>
        <w:bottom w:val="none" w:sz="0" w:space="0" w:color="auto"/>
        <w:right w:val="none" w:sz="0" w:space="0" w:color="auto"/>
      </w:divBdr>
    </w:div>
    <w:div w:id="529613039">
      <w:bodyDiv w:val="1"/>
      <w:marLeft w:val="0"/>
      <w:marRight w:val="0"/>
      <w:marTop w:val="0"/>
      <w:marBottom w:val="0"/>
      <w:divBdr>
        <w:top w:val="none" w:sz="0" w:space="0" w:color="auto"/>
        <w:left w:val="none" w:sz="0" w:space="0" w:color="auto"/>
        <w:bottom w:val="none" w:sz="0" w:space="0" w:color="auto"/>
        <w:right w:val="none" w:sz="0" w:space="0" w:color="auto"/>
      </w:divBdr>
    </w:div>
    <w:div w:id="541987843">
      <w:bodyDiv w:val="1"/>
      <w:marLeft w:val="0"/>
      <w:marRight w:val="0"/>
      <w:marTop w:val="0"/>
      <w:marBottom w:val="0"/>
      <w:divBdr>
        <w:top w:val="none" w:sz="0" w:space="0" w:color="auto"/>
        <w:left w:val="none" w:sz="0" w:space="0" w:color="auto"/>
        <w:bottom w:val="none" w:sz="0" w:space="0" w:color="auto"/>
        <w:right w:val="none" w:sz="0" w:space="0" w:color="auto"/>
      </w:divBdr>
    </w:div>
    <w:div w:id="597368997">
      <w:bodyDiv w:val="1"/>
      <w:marLeft w:val="0"/>
      <w:marRight w:val="0"/>
      <w:marTop w:val="0"/>
      <w:marBottom w:val="0"/>
      <w:divBdr>
        <w:top w:val="none" w:sz="0" w:space="0" w:color="auto"/>
        <w:left w:val="none" w:sz="0" w:space="0" w:color="auto"/>
        <w:bottom w:val="none" w:sz="0" w:space="0" w:color="auto"/>
        <w:right w:val="none" w:sz="0" w:space="0" w:color="auto"/>
      </w:divBdr>
    </w:div>
    <w:div w:id="599341528">
      <w:bodyDiv w:val="1"/>
      <w:marLeft w:val="0"/>
      <w:marRight w:val="0"/>
      <w:marTop w:val="0"/>
      <w:marBottom w:val="0"/>
      <w:divBdr>
        <w:top w:val="none" w:sz="0" w:space="0" w:color="auto"/>
        <w:left w:val="none" w:sz="0" w:space="0" w:color="auto"/>
        <w:bottom w:val="none" w:sz="0" w:space="0" w:color="auto"/>
        <w:right w:val="none" w:sz="0" w:space="0" w:color="auto"/>
      </w:divBdr>
    </w:div>
    <w:div w:id="600838931">
      <w:bodyDiv w:val="1"/>
      <w:marLeft w:val="0"/>
      <w:marRight w:val="0"/>
      <w:marTop w:val="0"/>
      <w:marBottom w:val="0"/>
      <w:divBdr>
        <w:top w:val="none" w:sz="0" w:space="0" w:color="auto"/>
        <w:left w:val="none" w:sz="0" w:space="0" w:color="auto"/>
        <w:bottom w:val="none" w:sz="0" w:space="0" w:color="auto"/>
        <w:right w:val="none" w:sz="0" w:space="0" w:color="auto"/>
      </w:divBdr>
    </w:div>
    <w:div w:id="619917045">
      <w:bodyDiv w:val="1"/>
      <w:marLeft w:val="0"/>
      <w:marRight w:val="0"/>
      <w:marTop w:val="0"/>
      <w:marBottom w:val="0"/>
      <w:divBdr>
        <w:top w:val="none" w:sz="0" w:space="0" w:color="auto"/>
        <w:left w:val="none" w:sz="0" w:space="0" w:color="auto"/>
        <w:bottom w:val="none" w:sz="0" w:space="0" w:color="auto"/>
        <w:right w:val="none" w:sz="0" w:space="0" w:color="auto"/>
      </w:divBdr>
    </w:div>
    <w:div w:id="664625860">
      <w:bodyDiv w:val="1"/>
      <w:marLeft w:val="0"/>
      <w:marRight w:val="0"/>
      <w:marTop w:val="0"/>
      <w:marBottom w:val="0"/>
      <w:divBdr>
        <w:top w:val="none" w:sz="0" w:space="0" w:color="auto"/>
        <w:left w:val="none" w:sz="0" w:space="0" w:color="auto"/>
        <w:bottom w:val="none" w:sz="0" w:space="0" w:color="auto"/>
        <w:right w:val="none" w:sz="0" w:space="0" w:color="auto"/>
      </w:divBdr>
    </w:div>
    <w:div w:id="670254859">
      <w:bodyDiv w:val="1"/>
      <w:marLeft w:val="0"/>
      <w:marRight w:val="0"/>
      <w:marTop w:val="0"/>
      <w:marBottom w:val="0"/>
      <w:divBdr>
        <w:top w:val="none" w:sz="0" w:space="0" w:color="auto"/>
        <w:left w:val="none" w:sz="0" w:space="0" w:color="auto"/>
        <w:bottom w:val="none" w:sz="0" w:space="0" w:color="auto"/>
        <w:right w:val="none" w:sz="0" w:space="0" w:color="auto"/>
      </w:divBdr>
    </w:div>
    <w:div w:id="671487382">
      <w:bodyDiv w:val="1"/>
      <w:marLeft w:val="0"/>
      <w:marRight w:val="0"/>
      <w:marTop w:val="0"/>
      <w:marBottom w:val="0"/>
      <w:divBdr>
        <w:top w:val="none" w:sz="0" w:space="0" w:color="auto"/>
        <w:left w:val="none" w:sz="0" w:space="0" w:color="auto"/>
        <w:bottom w:val="none" w:sz="0" w:space="0" w:color="auto"/>
        <w:right w:val="none" w:sz="0" w:space="0" w:color="auto"/>
      </w:divBdr>
    </w:div>
    <w:div w:id="681275870">
      <w:bodyDiv w:val="1"/>
      <w:marLeft w:val="0"/>
      <w:marRight w:val="0"/>
      <w:marTop w:val="0"/>
      <w:marBottom w:val="0"/>
      <w:divBdr>
        <w:top w:val="none" w:sz="0" w:space="0" w:color="auto"/>
        <w:left w:val="none" w:sz="0" w:space="0" w:color="auto"/>
        <w:bottom w:val="none" w:sz="0" w:space="0" w:color="auto"/>
        <w:right w:val="none" w:sz="0" w:space="0" w:color="auto"/>
      </w:divBdr>
    </w:div>
    <w:div w:id="689643844">
      <w:bodyDiv w:val="1"/>
      <w:marLeft w:val="0"/>
      <w:marRight w:val="0"/>
      <w:marTop w:val="0"/>
      <w:marBottom w:val="0"/>
      <w:divBdr>
        <w:top w:val="none" w:sz="0" w:space="0" w:color="auto"/>
        <w:left w:val="none" w:sz="0" w:space="0" w:color="auto"/>
        <w:bottom w:val="none" w:sz="0" w:space="0" w:color="auto"/>
        <w:right w:val="none" w:sz="0" w:space="0" w:color="auto"/>
      </w:divBdr>
    </w:div>
    <w:div w:id="721759049">
      <w:bodyDiv w:val="1"/>
      <w:marLeft w:val="0"/>
      <w:marRight w:val="0"/>
      <w:marTop w:val="0"/>
      <w:marBottom w:val="0"/>
      <w:divBdr>
        <w:top w:val="none" w:sz="0" w:space="0" w:color="auto"/>
        <w:left w:val="none" w:sz="0" w:space="0" w:color="auto"/>
        <w:bottom w:val="none" w:sz="0" w:space="0" w:color="auto"/>
        <w:right w:val="none" w:sz="0" w:space="0" w:color="auto"/>
      </w:divBdr>
    </w:div>
    <w:div w:id="779029738">
      <w:bodyDiv w:val="1"/>
      <w:marLeft w:val="0"/>
      <w:marRight w:val="0"/>
      <w:marTop w:val="0"/>
      <w:marBottom w:val="0"/>
      <w:divBdr>
        <w:top w:val="none" w:sz="0" w:space="0" w:color="auto"/>
        <w:left w:val="none" w:sz="0" w:space="0" w:color="auto"/>
        <w:bottom w:val="none" w:sz="0" w:space="0" w:color="auto"/>
        <w:right w:val="none" w:sz="0" w:space="0" w:color="auto"/>
      </w:divBdr>
    </w:div>
    <w:div w:id="823426045">
      <w:bodyDiv w:val="1"/>
      <w:marLeft w:val="0"/>
      <w:marRight w:val="0"/>
      <w:marTop w:val="0"/>
      <w:marBottom w:val="0"/>
      <w:divBdr>
        <w:top w:val="none" w:sz="0" w:space="0" w:color="auto"/>
        <w:left w:val="none" w:sz="0" w:space="0" w:color="auto"/>
        <w:bottom w:val="none" w:sz="0" w:space="0" w:color="auto"/>
        <w:right w:val="none" w:sz="0" w:space="0" w:color="auto"/>
      </w:divBdr>
    </w:div>
    <w:div w:id="824735389">
      <w:bodyDiv w:val="1"/>
      <w:marLeft w:val="0"/>
      <w:marRight w:val="0"/>
      <w:marTop w:val="0"/>
      <w:marBottom w:val="0"/>
      <w:divBdr>
        <w:top w:val="none" w:sz="0" w:space="0" w:color="auto"/>
        <w:left w:val="none" w:sz="0" w:space="0" w:color="auto"/>
        <w:bottom w:val="none" w:sz="0" w:space="0" w:color="auto"/>
        <w:right w:val="none" w:sz="0" w:space="0" w:color="auto"/>
      </w:divBdr>
    </w:div>
    <w:div w:id="843592198">
      <w:bodyDiv w:val="1"/>
      <w:marLeft w:val="0"/>
      <w:marRight w:val="0"/>
      <w:marTop w:val="0"/>
      <w:marBottom w:val="0"/>
      <w:divBdr>
        <w:top w:val="none" w:sz="0" w:space="0" w:color="auto"/>
        <w:left w:val="none" w:sz="0" w:space="0" w:color="auto"/>
        <w:bottom w:val="none" w:sz="0" w:space="0" w:color="auto"/>
        <w:right w:val="none" w:sz="0" w:space="0" w:color="auto"/>
      </w:divBdr>
    </w:div>
    <w:div w:id="860706397">
      <w:bodyDiv w:val="1"/>
      <w:marLeft w:val="0"/>
      <w:marRight w:val="0"/>
      <w:marTop w:val="0"/>
      <w:marBottom w:val="0"/>
      <w:divBdr>
        <w:top w:val="none" w:sz="0" w:space="0" w:color="auto"/>
        <w:left w:val="none" w:sz="0" w:space="0" w:color="auto"/>
        <w:bottom w:val="none" w:sz="0" w:space="0" w:color="auto"/>
        <w:right w:val="none" w:sz="0" w:space="0" w:color="auto"/>
      </w:divBdr>
      <w:divsChild>
        <w:div w:id="1419862771">
          <w:marLeft w:val="0"/>
          <w:marRight w:val="0"/>
          <w:marTop w:val="0"/>
          <w:marBottom w:val="0"/>
          <w:divBdr>
            <w:top w:val="none" w:sz="0" w:space="0" w:color="auto"/>
            <w:left w:val="none" w:sz="0" w:space="0" w:color="auto"/>
            <w:bottom w:val="none" w:sz="0" w:space="0" w:color="auto"/>
            <w:right w:val="none" w:sz="0" w:space="0" w:color="auto"/>
          </w:divBdr>
        </w:div>
        <w:div w:id="408501680">
          <w:marLeft w:val="0"/>
          <w:marRight w:val="0"/>
          <w:marTop w:val="0"/>
          <w:marBottom w:val="0"/>
          <w:divBdr>
            <w:top w:val="none" w:sz="0" w:space="0" w:color="auto"/>
            <w:left w:val="none" w:sz="0" w:space="0" w:color="auto"/>
            <w:bottom w:val="none" w:sz="0" w:space="0" w:color="auto"/>
            <w:right w:val="none" w:sz="0" w:space="0" w:color="auto"/>
          </w:divBdr>
        </w:div>
        <w:div w:id="879167342">
          <w:marLeft w:val="0"/>
          <w:marRight w:val="0"/>
          <w:marTop w:val="0"/>
          <w:marBottom w:val="0"/>
          <w:divBdr>
            <w:top w:val="none" w:sz="0" w:space="0" w:color="auto"/>
            <w:left w:val="none" w:sz="0" w:space="0" w:color="auto"/>
            <w:bottom w:val="none" w:sz="0" w:space="0" w:color="auto"/>
            <w:right w:val="none" w:sz="0" w:space="0" w:color="auto"/>
          </w:divBdr>
        </w:div>
        <w:div w:id="559366065">
          <w:marLeft w:val="0"/>
          <w:marRight w:val="0"/>
          <w:marTop w:val="0"/>
          <w:marBottom w:val="0"/>
          <w:divBdr>
            <w:top w:val="none" w:sz="0" w:space="0" w:color="auto"/>
            <w:left w:val="none" w:sz="0" w:space="0" w:color="auto"/>
            <w:bottom w:val="none" w:sz="0" w:space="0" w:color="auto"/>
            <w:right w:val="none" w:sz="0" w:space="0" w:color="auto"/>
          </w:divBdr>
        </w:div>
        <w:div w:id="78020486">
          <w:marLeft w:val="0"/>
          <w:marRight w:val="0"/>
          <w:marTop w:val="0"/>
          <w:marBottom w:val="0"/>
          <w:divBdr>
            <w:top w:val="none" w:sz="0" w:space="0" w:color="auto"/>
            <w:left w:val="none" w:sz="0" w:space="0" w:color="auto"/>
            <w:bottom w:val="none" w:sz="0" w:space="0" w:color="auto"/>
            <w:right w:val="none" w:sz="0" w:space="0" w:color="auto"/>
          </w:divBdr>
        </w:div>
        <w:div w:id="1603412288">
          <w:marLeft w:val="0"/>
          <w:marRight w:val="0"/>
          <w:marTop w:val="0"/>
          <w:marBottom w:val="0"/>
          <w:divBdr>
            <w:top w:val="none" w:sz="0" w:space="0" w:color="auto"/>
            <w:left w:val="none" w:sz="0" w:space="0" w:color="auto"/>
            <w:bottom w:val="none" w:sz="0" w:space="0" w:color="auto"/>
            <w:right w:val="none" w:sz="0" w:space="0" w:color="auto"/>
          </w:divBdr>
        </w:div>
      </w:divsChild>
    </w:div>
    <w:div w:id="868835061">
      <w:bodyDiv w:val="1"/>
      <w:marLeft w:val="0"/>
      <w:marRight w:val="0"/>
      <w:marTop w:val="0"/>
      <w:marBottom w:val="0"/>
      <w:divBdr>
        <w:top w:val="none" w:sz="0" w:space="0" w:color="auto"/>
        <w:left w:val="none" w:sz="0" w:space="0" w:color="auto"/>
        <w:bottom w:val="none" w:sz="0" w:space="0" w:color="auto"/>
        <w:right w:val="none" w:sz="0" w:space="0" w:color="auto"/>
      </w:divBdr>
    </w:div>
    <w:div w:id="875198548">
      <w:bodyDiv w:val="1"/>
      <w:marLeft w:val="0"/>
      <w:marRight w:val="0"/>
      <w:marTop w:val="0"/>
      <w:marBottom w:val="0"/>
      <w:divBdr>
        <w:top w:val="none" w:sz="0" w:space="0" w:color="auto"/>
        <w:left w:val="none" w:sz="0" w:space="0" w:color="auto"/>
        <w:bottom w:val="none" w:sz="0" w:space="0" w:color="auto"/>
        <w:right w:val="none" w:sz="0" w:space="0" w:color="auto"/>
      </w:divBdr>
    </w:div>
    <w:div w:id="875627271">
      <w:bodyDiv w:val="1"/>
      <w:marLeft w:val="0"/>
      <w:marRight w:val="0"/>
      <w:marTop w:val="0"/>
      <w:marBottom w:val="0"/>
      <w:divBdr>
        <w:top w:val="none" w:sz="0" w:space="0" w:color="auto"/>
        <w:left w:val="none" w:sz="0" w:space="0" w:color="auto"/>
        <w:bottom w:val="none" w:sz="0" w:space="0" w:color="auto"/>
        <w:right w:val="none" w:sz="0" w:space="0" w:color="auto"/>
      </w:divBdr>
      <w:divsChild>
        <w:div w:id="1641501289">
          <w:marLeft w:val="0"/>
          <w:marRight w:val="0"/>
          <w:marTop w:val="0"/>
          <w:marBottom w:val="0"/>
          <w:divBdr>
            <w:top w:val="none" w:sz="0" w:space="0" w:color="auto"/>
            <w:left w:val="none" w:sz="0" w:space="0" w:color="auto"/>
            <w:bottom w:val="none" w:sz="0" w:space="0" w:color="auto"/>
            <w:right w:val="none" w:sz="0" w:space="0" w:color="auto"/>
          </w:divBdr>
        </w:div>
      </w:divsChild>
    </w:div>
    <w:div w:id="885794145">
      <w:bodyDiv w:val="1"/>
      <w:marLeft w:val="0"/>
      <w:marRight w:val="0"/>
      <w:marTop w:val="0"/>
      <w:marBottom w:val="0"/>
      <w:divBdr>
        <w:top w:val="none" w:sz="0" w:space="0" w:color="auto"/>
        <w:left w:val="none" w:sz="0" w:space="0" w:color="auto"/>
        <w:bottom w:val="none" w:sz="0" w:space="0" w:color="auto"/>
        <w:right w:val="none" w:sz="0" w:space="0" w:color="auto"/>
      </w:divBdr>
    </w:div>
    <w:div w:id="890993622">
      <w:bodyDiv w:val="1"/>
      <w:marLeft w:val="0"/>
      <w:marRight w:val="0"/>
      <w:marTop w:val="0"/>
      <w:marBottom w:val="0"/>
      <w:divBdr>
        <w:top w:val="none" w:sz="0" w:space="0" w:color="auto"/>
        <w:left w:val="none" w:sz="0" w:space="0" w:color="auto"/>
        <w:bottom w:val="none" w:sz="0" w:space="0" w:color="auto"/>
        <w:right w:val="none" w:sz="0" w:space="0" w:color="auto"/>
      </w:divBdr>
    </w:div>
    <w:div w:id="906384143">
      <w:bodyDiv w:val="1"/>
      <w:marLeft w:val="0"/>
      <w:marRight w:val="0"/>
      <w:marTop w:val="0"/>
      <w:marBottom w:val="0"/>
      <w:divBdr>
        <w:top w:val="none" w:sz="0" w:space="0" w:color="auto"/>
        <w:left w:val="none" w:sz="0" w:space="0" w:color="auto"/>
        <w:bottom w:val="none" w:sz="0" w:space="0" w:color="auto"/>
        <w:right w:val="none" w:sz="0" w:space="0" w:color="auto"/>
      </w:divBdr>
    </w:div>
    <w:div w:id="920019235">
      <w:bodyDiv w:val="1"/>
      <w:marLeft w:val="0"/>
      <w:marRight w:val="0"/>
      <w:marTop w:val="0"/>
      <w:marBottom w:val="0"/>
      <w:divBdr>
        <w:top w:val="none" w:sz="0" w:space="0" w:color="auto"/>
        <w:left w:val="none" w:sz="0" w:space="0" w:color="auto"/>
        <w:bottom w:val="none" w:sz="0" w:space="0" w:color="auto"/>
        <w:right w:val="none" w:sz="0" w:space="0" w:color="auto"/>
      </w:divBdr>
    </w:div>
    <w:div w:id="948395412">
      <w:bodyDiv w:val="1"/>
      <w:marLeft w:val="0"/>
      <w:marRight w:val="0"/>
      <w:marTop w:val="0"/>
      <w:marBottom w:val="0"/>
      <w:divBdr>
        <w:top w:val="none" w:sz="0" w:space="0" w:color="auto"/>
        <w:left w:val="none" w:sz="0" w:space="0" w:color="auto"/>
        <w:bottom w:val="none" w:sz="0" w:space="0" w:color="auto"/>
        <w:right w:val="none" w:sz="0" w:space="0" w:color="auto"/>
      </w:divBdr>
    </w:div>
    <w:div w:id="1007102574">
      <w:bodyDiv w:val="1"/>
      <w:marLeft w:val="0"/>
      <w:marRight w:val="0"/>
      <w:marTop w:val="0"/>
      <w:marBottom w:val="0"/>
      <w:divBdr>
        <w:top w:val="none" w:sz="0" w:space="0" w:color="auto"/>
        <w:left w:val="none" w:sz="0" w:space="0" w:color="auto"/>
        <w:bottom w:val="none" w:sz="0" w:space="0" w:color="auto"/>
        <w:right w:val="none" w:sz="0" w:space="0" w:color="auto"/>
      </w:divBdr>
    </w:div>
    <w:div w:id="1012147118">
      <w:bodyDiv w:val="1"/>
      <w:marLeft w:val="0"/>
      <w:marRight w:val="0"/>
      <w:marTop w:val="0"/>
      <w:marBottom w:val="0"/>
      <w:divBdr>
        <w:top w:val="none" w:sz="0" w:space="0" w:color="auto"/>
        <w:left w:val="none" w:sz="0" w:space="0" w:color="auto"/>
        <w:bottom w:val="none" w:sz="0" w:space="0" w:color="auto"/>
        <w:right w:val="none" w:sz="0" w:space="0" w:color="auto"/>
      </w:divBdr>
    </w:div>
    <w:div w:id="1061632730">
      <w:bodyDiv w:val="1"/>
      <w:marLeft w:val="0"/>
      <w:marRight w:val="0"/>
      <w:marTop w:val="0"/>
      <w:marBottom w:val="0"/>
      <w:divBdr>
        <w:top w:val="none" w:sz="0" w:space="0" w:color="auto"/>
        <w:left w:val="none" w:sz="0" w:space="0" w:color="auto"/>
        <w:bottom w:val="none" w:sz="0" w:space="0" w:color="auto"/>
        <w:right w:val="none" w:sz="0" w:space="0" w:color="auto"/>
      </w:divBdr>
    </w:div>
    <w:div w:id="1083769080">
      <w:bodyDiv w:val="1"/>
      <w:marLeft w:val="0"/>
      <w:marRight w:val="0"/>
      <w:marTop w:val="0"/>
      <w:marBottom w:val="0"/>
      <w:divBdr>
        <w:top w:val="none" w:sz="0" w:space="0" w:color="auto"/>
        <w:left w:val="none" w:sz="0" w:space="0" w:color="auto"/>
        <w:bottom w:val="none" w:sz="0" w:space="0" w:color="auto"/>
        <w:right w:val="none" w:sz="0" w:space="0" w:color="auto"/>
      </w:divBdr>
    </w:div>
    <w:div w:id="1198620077">
      <w:bodyDiv w:val="1"/>
      <w:marLeft w:val="0"/>
      <w:marRight w:val="0"/>
      <w:marTop w:val="0"/>
      <w:marBottom w:val="0"/>
      <w:divBdr>
        <w:top w:val="none" w:sz="0" w:space="0" w:color="auto"/>
        <w:left w:val="none" w:sz="0" w:space="0" w:color="auto"/>
        <w:bottom w:val="none" w:sz="0" w:space="0" w:color="auto"/>
        <w:right w:val="none" w:sz="0" w:space="0" w:color="auto"/>
      </w:divBdr>
    </w:div>
    <w:div w:id="1223830493">
      <w:bodyDiv w:val="1"/>
      <w:marLeft w:val="0"/>
      <w:marRight w:val="0"/>
      <w:marTop w:val="0"/>
      <w:marBottom w:val="0"/>
      <w:divBdr>
        <w:top w:val="none" w:sz="0" w:space="0" w:color="auto"/>
        <w:left w:val="none" w:sz="0" w:space="0" w:color="auto"/>
        <w:bottom w:val="none" w:sz="0" w:space="0" w:color="auto"/>
        <w:right w:val="none" w:sz="0" w:space="0" w:color="auto"/>
      </w:divBdr>
    </w:div>
    <w:div w:id="1234853206">
      <w:bodyDiv w:val="1"/>
      <w:marLeft w:val="0"/>
      <w:marRight w:val="0"/>
      <w:marTop w:val="0"/>
      <w:marBottom w:val="0"/>
      <w:divBdr>
        <w:top w:val="none" w:sz="0" w:space="0" w:color="auto"/>
        <w:left w:val="none" w:sz="0" w:space="0" w:color="auto"/>
        <w:bottom w:val="none" w:sz="0" w:space="0" w:color="auto"/>
        <w:right w:val="none" w:sz="0" w:space="0" w:color="auto"/>
      </w:divBdr>
    </w:div>
    <w:div w:id="1255045243">
      <w:bodyDiv w:val="1"/>
      <w:marLeft w:val="0"/>
      <w:marRight w:val="0"/>
      <w:marTop w:val="0"/>
      <w:marBottom w:val="0"/>
      <w:divBdr>
        <w:top w:val="none" w:sz="0" w:space="0" w:color="auto"/>
        <w:left w:val="none" w:sz="0" w:space="0" w:color="auto"/>
        <w:bottom w:val="none" w:sz="0" w:space="0" w:color="auto"/>
        <w:right w:val="none" w:sz="0" w:space="0" w:color="auto"/>
      </w:divBdr>
    </w:div>
    <w:div w:id="1281957176">
      <w:bodyDiv w:val="1"/>
      <w:marLeft w:val="0"/>
      <w:marRight w:val="0"/>
      <w:marTop w:val="0"/>
      <w:marBottom w:val="0"/>
      <w:divBdr>
        <w:top w:val="none" w:sz="0" w:space="0" w:color="auto"/>
        <w:left w:val="none" w:sz="0" w:space="0" w:color="auto"/>
        <w:bottom w:val="none" w:sz="0" w:space="0" w:color="auto"/>
        <w:right w:val="none" w:sz="0" w:space="0" w:color="auto"/>
      </w:divBdr>
    </w:div>
    <w:div w:id="1327199137">
      <w:bodyDiv w:val="1"/>
      <w:marLeft w:val="0"/>
      <w:marRight w:val="0"/>
      <w:marTop w:val="0"/>
      <w:marBottom w:val="0"/>
      <w:divBdr>
        <w:top w:val="none" w:sz="0" w:space="0" w:color="auto"/>
        <w:left w:val="none" w:sz="0" w:space="0" w:color="auto"/>
        <w:bottom w:val="none" w:sz="0" w:space="0" w:color="auto"/>
        <w:right w:val="none" w:sz="0" w:space="0" w:color="auto"/>
      </w:divBdr>
    </w:div>
    <w:div w:id="1428426003">
      <w:bodyDiv w:val="1"/>
      <w:marLeft w:val="0"/>
      <w:marRight w:val="0"/>
      <w:marTop w:val="0"/>
      <w:marBottom w:val="0"/>
      <w:divBdr>
        <w:top w:val="none" w:sz="0" w:space="0" w:color="auto"/>
        <w:left w:val="none" w:sz="0" w:space="0" w:color="auto"/>
        <w:bottom w:val="none" w:sz="0" w:space="0" w:color="auto"/>
        <w:right w:val="none" w:sz="0" w:space="0" w:color="auto"/>
      </w:divBdr>
    </w:div>
    <w:div w:id="1454595339">
      <w:bodyDiv w:val="1"/>
      <w:marLeft w:val="0"/>
      <w:marRight w:val="0"/>
      <w:marTop w:val="0"/>
      <w:marBottom w:val="0"/>
      <w:divBdr>
        <w:top w:val="none" w:sz="0" w:space="0" w:color="auto"/>
        <w:left w:val="none" w:sz="0" w:space="0" w:color="auto"/>
        <w:bottom w:val="none" w:sz="0" w:space="0" w:color="auto"/>
        <w:right w:val="none" w:sz="0" w:space="0" w:color="auto"/>
      </w:divBdr>
    </w:div>
    <w:div w:id="1463617805">
      <w:bodyDiv w:val="1"/>
      <w:marLeft w:val="0"/>
      <w:marRight w:val="0"/>
      <w:marTop w:val="0"/>
      <w:marBottom w:val="0"/>
      <w:divBdr>
        <w:top w:val="none" w:sz="0" w:space="0" w:color="auto"/>
        <w:left w:val="none" w:sz="0" w:space="0" w:color="auto"/>
        <w:bottom w:val="none" w:sz="0" w:space="0" w:color="auto"/>
        <w:right w:val="none" w:sz="0" w:space="0" w:color="auto"/>
      </w:divBdr>
    </w:div>
    <w:div w:id="1515924533">
      <w:bodyDiv w:val="1"/>
      <w:marLeft w:val="0"/>
      <w:marRight w:val="0"/>
      <w:marTop w:val="0"/>
      <w:marBottom w:val="0"/>
      <w:divBdr>
        <w:top w:val="none" w:sz="0" w:space="0" w:color="auto"/>
        <w:left w:val="none" w:sz="0" w:space="0" w:color="auto"/>
        <w:bottom w:val="none" w:sz="0" w:space="0" w:color="auto"/>
        <w:right w:val="none" w:sz="0" w:space="0" w:color="auto"/>
      </w:divBdr>
    </w:div>
    <w:div w:id="1545558143">
      <w:bodyDiv w:val="1"/>
      <w:marLeft w:val="0"/>
      <w:marRight w:val="0"/>
      <w:marTop w:val="0"/>
      <w:marBottom w:val="0"/>
      <w:divBdr>
        <w:top w:val="none" w:sz="0" w:space="0" w:color="auto"/>
        <w:left w:val="none" w:sz="0" w:space="0" w:color="auto"/>
        <w:bottom w:val="none" w:sz="0" w:space="0" w:color="auto"/>
        <w:right w:val="none" w:sz="0" w:space="0" w:color="auto"/>
      </w:divBdr>
    </w:div>
    <w:div w:id="1569341803">
      <w:bodyDiv w:val="1"/>
      <w:marLeft w:val="0"/>
      <w:marRight w:val="0"/>
      <w:marTop w:val="0"/>
      <w:marBottom w:val="0"/>
      <w:divBdr>
        <w:top w:val="none" w:sz="0" w:space="0" w:color="auto"/>
        <w:left w:val="none" w:sz="0" w:space="0" w:color="auto"/>
        <w:bottom w:val="none" w:sz="0" w:space="0" w:color="auto"/>
        <w:right w:val="none" w:sz="0" w:space="0" w:color="auto"/>
      </w:divBdr>
    </w:div>
    <w:div w:id="1603950954">
      <w:bodyDiv w:val="1"/>
      <w:marLeft w:val="0"/>
      <w:marRight w:val="0"/>
      <w:marTop w:val="0"/>
      <w:marBottom w:val="0"/>
      <w:divBdr>
        <w:top w:val="none" w:sz="0" w:space="0" w:color="auto"/>
        <w:left w:val="none" w:sz="0" w:space="0" w:color="auto"/>
        <w:bottom w:val="none" w:sz="0" w:space="0" w:color="auto"/>
        <w:right w:val="none" w:sz="0" w:space="0" w:color="auto"/>
      </w:divBdr>
    </w:div>
    <w:div w:id="1672678605">
      <w:bodyDiv w:val="1"/>
      <w:marLeft w:val="0"/>
      <w:marRight w:val="0"/>
      <w:marTop w:val="0"/>
      <w:marBottom w:val="0"/>
      <w:divBdr>
        <w:top w:val="none" w:sz="0" w:space="0" w:color="auto"/>
        <w:left w:val="none" w:sz="0" w:space="0" w:color="auto"/>
        <w:bottom w:val="none" w:sz="0" w:space="0" w:color="auto"/>
        <w:right w:val="none" w:sz="0" w:space="0" w:color="auto"/>
      </w:divBdr>
    </w:div>
    <w:div w:id="1837575591">
      <w:bodyDiv w:val="1"/>
      <w:marLeft w:val="0"/>
      <w:marRight w:val="0"/>
      <w:marTop w:val="0"/>
      <w:marBottom w:val="0"/>
      <w:divBdr>
        <w:top w:val="none" w:sz="0" w:space="0" w:color="auto"/>
        <w:left w:val="none" w:sz="0" w:space="0" w:color="auto"/>
        <w:bottom w:val="none" w:sz="0" w:space="0" w:color="auto"/>
        <w:right w:val="none" w:sz="0" w:space="0" w:color="auto"/>
      </w:divBdr>
    </w:div>
    <w:div w:id="2008315532">
      <w:bodyDiv w:val="1"/>
      <w:marLeft w:val="0"/>
      <w:marRight w:val="0"/>
      <w:marTop w:val="0"/>
      <w:marBottom w:val="0"/>
      <w:divBdr>
        <w:top w:val="none" w:sz="0" w:space="0" w:color="auto"/>
        <w:left w:val="none" w:sz="0" w:space="0" w:color="auto"/>
        <w:bottom w:val="none" w:sz="0" w:space="0" w:color="auto"/>
        <w:right w:val="none" w:sz="0" w:space="0" w:color="auto"/>
      </w:divBdr>
    </w:div>
    <w:div w:id="2040857839">
      <w:bodyDiv w:val="1"/>
      <w:marLeft w:val="0"/>
      <w:marRight w:val="0"/>
      <w:marTop w:val="0"/>
      <w:marBottom w:val="0"/>
      <w:divBdr>
        <w:top w:val="none" w:sz="0" w:space="0" w:color="auto"/>
        <w:left w:val="none" w:sz="0" w:space="0" w:color="auto"/>
        <w:bottom w:val="none" w:sz="0" w:space="0" w:color="auto"/>
        <w:right w:val="none" w:sz="0" w:space="0" w:color="auto"/>
      </w:divBdr>
    </w:div>
    <w:div w:id="2107577357">
      <w:bodyDiv w:val="1"/>
      <w:marLeft w:val="0"/>
      <w:marRight w:val="0"/>
      <w:marTop w:val="0"/>
      <w:marBottom w:val="0"/>
      <w:divBdr>
        <w:top w:val="none" w:sz="0" w:space="0" w:color="auto"/>
        <w:left w:val="none" w:sz="0" w:space="0" w:color="auto"/>
        <w:bottom w:val="none" w:sz="0" w:space="0" w:color="auto"/>
        <w:right w:val="none" w:sz="0" w:space="0" w:color="auto"/>
      </w:divBdr>
    </w:div>
    <w:div w:id="213643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5" ma:contentTypeDescription="Create a new document." ma:contentTypeScope="" ma:versionID="9f367e0ba58b1dd3532c93cfb28f78c9">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0f92fa4287c3b3b47629bdea8467f0eb"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element ref="ns4:MediaServiceSearchProperties" minOccurs="0"/>
                <xsd:element ref="ns4:_activity"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3b39967-c2c1-41de-ba9c-28ce36e6ce7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51D6E7-47E1-4845-8D42-F22E5D307B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52AD5A-F22D-4239-B01B-188DBCC9E975}">
  <ds:schemaRefs>
    <ds:schemaRef ds:uri="http://schemas.openxmlformats.org/package/2006/metadata/core-properties"/>
    <ds:schemaRef ds:uri="http://www.w3.org/XML/1998/namespace"/>
    <ds:schemaRef ds:uri="2f67492d-d4d6-44e9-bc4d-5f86195e4d9b"/>
    <ds:schemaRef ds:uri="http://schemas.microsoft.com/office/infopath/2007/PartnerControls"/>
    <ds:schemaRef ds:uri="http://purl.org/dc/dcmitype/"/>
    <ds:schemaRef ds:uri="http://purl.org/dc/terms/"/>
    <ds:schemaRef ds:uri="http://schemas.microsoft.com/office/2006/documentManagement/types"/>
    <ds:schemaRef ds:uri="53b39967-c2c1-41de-ba9c-28ce36e6ce7f"/>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2AB9FE4A-9379-4432-8FD0-4331BC2A27B1}">
  <ds:schemaRefs>
    <ds:schemaRef ds:uri="http://schemas.openxmlformats.org/officeDocument/2006/bibliography"/>
  </ds:schemaRefs>
</ds:datastoreItem>
</file>

<file path=customXml/itemProps4.xml><?xml version="1.0" encoding="utf-8"?>
<ds:datastoreItem xmlns:ds="http://schemas.openxmlformats.org/officeDocument/2006/customXml" ds:itemID="{2BDC1558-5064-4BFC-9624-AA0463987E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Jason K (Student)</dc:creator>
  <cp:keywords/>
  <dc:description/>
  <cp:lastModifiedBy>Liu, Jason K (Student)</cp:lastModifiedBy>
  <cp:revision>2</cp:revision>
  <dcterms:created xsi:type="dcterms:W3CDTF">2023-06-20T08:05:00Z</dcterms:created>
  <dcterms:modified xsi:type="dcterms:W3CDTF">2023-06-20T08:05:00Z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y fmtid="{D5CDD505-2E9C-101B-9397-08002B2CF9AE}" pid="3" name="Order">
    <vt:r8>143900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