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102AAD6" w14:textId="1312E563" w:rsidR="00BB0E85" w:rsidRDefault="00BB0E85">
      <w:bookmarkStart w:id="0" w:name="_Hlk104240764"/>
      <w:bookmarkEnd w:id="0"/>
    </w:p>
    <w:p w14:paraId="62489F1B" w14:textId="4BCBA5EF" w:rsidR="00F15196" w:rsidRPr="00F15196" w:rsidRDefault="00F15196" w:rsidP="00F15196"/>
    <w:p w14:paraId="52154F06" w14:textId="045D3E36" w:rsidR="00F15196" w:rsidRDefault="00F15196" w:rsidP="00C8613A">
      <w:pPr>
        <w:tabs>
          <w:tab w:val="left" w:pos="2770"/>
        </w:tabs>
      </w:pPr>
    </w:p>
    <w:p w14:paraId="08285BBD" w14:textId="0F540508" w:rsidR="00895501" w:rsidRDefault="00895501" w:rsidP="00C8613A">
      <w:pPr>
        <w:tabs>
          <w:tab w:val="left" w:pos="2770"/>
        </w:tabs>
      </w:pPr>
    </w:p>
    <w:p w14:paraId="2551AD32" w14:textId="2169DF26" w:rsidR="00895501" w:rsidRDefault="00895501" w:rsidP="00C8613A">
      <w:pPr>
        <w:tabs>
          <w:tab w:val="left" w:pos="2770"/>
        </w:tabs>
      </w:pPr>
    </w:p>
    <w:p w14:paraId="4E2CE989" w14:textId="1128523F" w:rsidR="00F15196" w:rsidRDefault="00F15196" w:rsidP="00F15196">
      <w:pPr>
        <w:tabs>
          <w:tab w:val="left" w:pos="2770"/>
        </w:tabs>
        <w:jc w:val="center"/>
      </w:pPr>
    </w:p>
    <w:p w14:paraId="52E7F7CD" w14:textId="0790FA4F" w:rsidR="005C3E41" w:rsidRDefault="005C3E41" w:rsidP="00F15196">
      <w:pPr>
        <w:tabs>
          <w:tab w:val="left" w:pos="2770"/>
        </w:tabs>
        <w:jc w:val="center"/>
      </w:pPr>
    </w:p>
    <w:p w14:paraId="6E09C095" w14:textId="47552ACF" w:rsidR="004E0FAC" w:rsidRPr="00116434" w:rsidRDefault="002B60D8" w:rsidP="070590DB">
      <w:pPr>
        <w:tabs>
          <w:tab w:val="left" w:pos="2770"/>
        </w:tabs>
        <w:jc w:val="center"/>
        <w:rPr>
          <w:rFonts w:ascii="Times New Roman" w:hAnsi="Times New Roman" w:cs="Times New Roman"/>
          <w:sz w:val="96"/>
          <w:szCs w:val="96"/>
        </w:rPr>
      </w:pPr>
      <w:r w:rsidRPr="00116434">
        <w:rPr>
          <w:noProof/>
          <w:sz w:val="20"/>
          <w:szCs w:val="20"/>
        </w:rPr>
        <mc:AlternateContent>
          <mc:Choice Requires="wps">
            <w:drawing>
              <wp:anchor distT="0" distB="0" distL="114300" distR="114300" simplePos="0" relativeHeight="251658242" behindDoc="0" locked="0" layoutInCell="1" allowOverlap="1" wp14:anchorId="6FE166BF" wp14:editId="40928593">
                <wp:simplePos x="0" y="0"/>
                <wp:positionH relativeFrom="column">
                  <wp:posOffset>510913</wp:posOffset>
                </wp:positionH>
                <wp:positionV relativeFrom="paragraph">
                  <wp:posOffset>799540</wp:posOffset>
                </wp:positionV>
                <wp:extent cx="5061679"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12848" id="Straight Connector 9"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pt,62.95pt" to="438.8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" strokecolor="black [3200]" strokeweight="1pt">
                <v:stroke joinstyle="miter"/>
              </v:line>
            </w:pict>
          </mc:Fallback>
        </mc:AlternateContent>
      </w:r>
      <w:r w:rsidRPr="00116434">
        <w:rPr>
          <w:noProof/>
          <w:sz w:val="20"/>
          <w:szCs w:val="20"/>
        </w:rPr>
        <mc:AlternateContent>
          <mc:Choice Requires="wps">
            <w:drawing>
              <wp:anchor distT="0" distB="0" distL="114300" distR="114300" simplePos="0" relativeHeight="251658241" behindDoc="0" locked="0" layoutInCell="1" allowOverlap="1" wp14:anchorId="7722FCF2" wp14:editId="2FAD45FB">
                <wp:simplePos x="0" y="0"/>
                <wp:positionH relativeFrom="column">
                  <wp:posOffset>524479</wp:posOffset>
                </wp:positionH>
                <wp:positionV relativeFrom="paragraph">
                  <wp:posOffset>3560</wp:posOffset>
                </wp:positionV>
                <wp:extent cx="5061679"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E6DC8" id="Straight Connector 8"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pt,.3pt" to="43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" strokecolor="black [3200]" strokeweight="1pt">
                <v:stroke joinstyle="miter"/>
              </v:line>
            </w:pict>
          </mc:Fallback>
        </mc:AlternateContent>
      </w:r>
      <w:r w:rsidR="3BCA33C4">
        <w:rPr>
          <w:rFonts w:ascii="Times New Roman" w:hAnsi="Times New Roman" w:cs="Times New Roman"/>
          <w:sz w:val="96"/>
          <w:szCs w:val="96"/>
        </w:rPr>
        <w:t>Site-To-Site VPN</w:t>
      </w:r>
    </w:p>
    <w:p w14:paraId="7AA76828" w14:textId="78F48F9A" w:rsidR="004E0FAC" w:rsidRPr="00116434" w:rsidRDefault="00A17611" w:rsidP="070590DB">
      <w:pPr>
        <w:tabs>
          <w:tab w:val="left" w:pos="2770"/>
        </w:tabs>
        <w:jc w:val="center"/>
      </w:pPr>
      <w:r>
        <w:rPr>
          <w:rFonts w:ascii="Times New Roman" w:hAnsi="Times New Roman" w:cs="Times New Roman"/>
          <w:i/>
          <w:iCs/>
          <w:sz w:val="48"/>
          <w:szCs w:val="48"/>
        </w:rPr>
        <w:t>Self-</w:t>
      </w:r>
      <w:r w:rsidR="00433F47">
        <w:rPr>
          <w:rFonts w:ascii="Times New Roman" w:hAnsi="Times New Roman" w:cs="Times New Roman"/>
          <w:i/>
          <w:iCs/>
          <w:sz w:val="48"/>
          <w:szCs w:val="48"/>
        </w:rPr>
        <w:t>S</w:t>
      </w:r>
      <w:r>
        <w:rPr>
          <w:rFonts w:ascii="Times New Roman" w:hAnsi="Times New Roman" w:cs="Times New Roman"/>
          <w:i/>
          <w:iCs/>
          <w:sz w:val="48"/>
          <w:szCs w:val="48"/>
        </w:rPr>
        <w:t>igned Certificates</w:t>
      </w:r>
    </w:p>
    <w:p w14:paraId="4FAD48EF" w14:textId="77777777" w:rsidR="00B45EF7" w:rsidRDefault="00B45EF7" w:rsidP="00B87D3D">
      <w:pPr>
        <w:tabs>
          <w:tab w:val="left" w:pos="2770"/>
        </w:tabs>
        <w:jc w:val="center"/>
        <w:rPr>
          <w:rFonts w:ascii="Times New Roman" w:hAnsi="Times New Roman" w:cs="Times New Roman"/>
          <w:sz w:val="48"/>
          <w:szCs w:val="48"/>
        </w:rPr>
      </w:pPr>
    </w:p>
    <w:p w14:paraId="6A848158" w14:textId="575F13EA" w:rsidR="00B87D3D" w:rsidRDefault="434EF2B6" w:rsidP="00B87D3D">
      <w:pPr>
        <w:tabs>
          <w:tab w:val="left" w:pos="2770"/>
        </w:tabs>
        <w:jc w:val="center"/>
        <w:rPr>
          <w:rFonts w:ascii="Times New Roman" w:hAnsi="Times New Roman" w:cs="Times New Roman"/>
          <w:sz w:val="48"/>
          <w:szCs w:val="48"/>
        </w:rPr>
      </w:pPr>
      <w:r w:rsidRPr="070590DB">
        <w:rPr>
          <w:rFonts w:ascii="Times New Roman" w:hAnsi="Times New Roman" w:cs="Times New Roman"/>
          <w:sz w:val="48"/>
          <w:szCs w:val="48"/>
        </w:rPr>
        <w:t>Adv Cisco Cybersecurity – Lab</w:t>
      </w:r>
      <w:r w:rsidR="32F5D01C" w:rsidRPr="070590DB">
        <w:rPr>
          <w:rFonts w:ascii="Times New Roman" w:hAnsi="Times New Roman" w:cs="Times New Roman"/>
          <w:sz w:val="48"/>
          <w:szCs w:val="48"/>
        </w:rPr>
        <w:t xml:space="preserve"> </w:t>
      </w:r>
      <w:r w:rsidR="00A17611">
        <w:rPr>
          <w:rFonts w:ascii="Times New Roman" w:hAnsi="Times New Roman" w:cs="Times New Roman"/>
          <w:sz w:val="48"/>
          <w:szCs w:val="48"/>
        </w:rPr>
        <w:t>9</w:t>
      </w:r>
      <w:r w:rsidR="32F5D01C" w:rsidRPr="070590DB">
        <w:rPr>
          <w:rFonts w:ascii="Times New Roman" w:hAnsi="Times New Roman" w:cs="Times New Roman"/>
          <w:sz w:val="48"/>
          <w:szCs w:val="48"/>
        </w:rPr>
        <w:t xml:space="preserve"> </w:t>
      </w:r>
    </w:p>
    <w:p w14:paraId="3EE82264" w14:textId="67A7290F" w:rsidR="00462ABF" w:rsidRDefault="00F5083C" w:rsidP="00F32A7A">
      <w:pPr>
        <w:tabs>
          <w:tab w:val="left" w:pos="2770"/>
        </w:tabs>
        <w:jc w:val="center"/>
        <w:rPr>
          <w:rFonts w:ascii="Times New Roman" w:hAnsi="Times New Roman" w:cs="Times New Roman"/>
          <w:sz w:val="44"/>
          <w:szCs w:val="44"/>
        </w:rPr>
      </w:pPr>
      <w:r>
        <w:rPr>
          <w:rFonts w:ascii="Times New Roman" w:hAnsi="Times New Roman" w:cs="Times New Roman"/>
          <w:sz w:val="44"/>
          <w:szCs w:val="44"/>
        </w:rPr>
        <w:t>Jason Liu</w:t>
      </w:r>
    </w:p>
    <w:p w14:paraId="3F29B445" w14:textId="4CC54D70" w:rsidR="00F32A7A" w:rsidRDefault="00F32A7A" w:rsidP="00F32A7A">
      <w:pPr>
        <w:tabs>
          <w:tab w:val="left" w:pos="2770"/>
        </w:tabs>
        <w:jc w:val="center"/>
        <w:rPr>
          <w:rFonts w:ascii="Times New Roman" w:hAnsi="Times New Roman" w:cs="Times New Roman"/>
          <w:sz w:val="44"/>
          <w:szCs w:val="44"/>
        </w:rPr>
      </w:pPr>
    </w:p>
    <w:p w14:paraId="68C2827B" w14:textId="680806D7" w:rsidR="0022434C" w:rsidRDefault="0022434C" w:rsidP="00F32A7A">
      <w:pPr>
        <w:tabs>
          <w:tab w:val="left" w:pos="2770"/>
        </w:tabs>
        <w:jc w:val="center"/>
        <w:rPr>
          <w:rFonts w:ascii="Times New Roman" w:hAnsi="Times New Roman" w:cs="Times New Roman"/>
          <w:sz w:val="44"/>
          <w:szCs w:val="44"/>
        </w:rPr>
      </w:pPr>
    </w:p>
    <w:p w14:paraId="6268C65E" w14:textId="39F97773" w:rsidR="005C3E41" w:rsidRDefault="005C3E41" w:rsidP="00F32A7A">
      <w:pPr>
        <w:tabs>
          <w:tab w:val="left" w:pos="2770"/>
        </w:tabs>
        <w:jc w:val="center"/>
        <w:rPr>
          <w:rFonts w:ascii="Times New Roman" w:hAnsi="Times New Roman" w:cs="Times New Roman"/>
          <w:sz w:val="44"/>
          <w:szCs w:val="44"/>
        </w:rPr>
      </w:pPr>
    </w:p>
    <w:p w14:paraId="7744EFF0" w14:textId="54AF045C" w:rsidR="00895501" w:rsidRDefault="00895501" w:rsidP="00C81589">
      <w:pPr>
        <w:tabs>
          <w:tab w:val="left" w:pos="2770"/>
        </w:tabs>
        <w:rPr>
          <w:rFonts w:ascii="Times New Roman" w:hAnsi="Times New Roman" w:cs="Times New Roman"/>
          <w:sz w:val="44"/>
          <w:szCs w:val="44"/>
        </w:rPr>
      </w:pPr>
    </w:p>
    <w:p w14:paraId="1083E3C9" w14:textId="1B91976D" w:rsidR="00F32A7A" w:rsidRDefault="00F32A7A" w:rsidP="00F32A7A">
      <w:pPr>
        <w:tabs>
          <w:tab w:val="left" w:pos="2770"/>
        </w:tabs>
        <w:jc w:val="center"/>
        <w:rPr>
          <w:rFonts w:ascii="Times New Roman" w:hAnsi="Times New Roman" w:cs="Times New Roman"/>
          <w:sz w:val="44"/>
          <w:szCs w:val="44"/>
        </w:rPr>
      </w:pPr>
    </w:p>
    <w:p w14:paraId="08DE94BA" w14:textId="5293ED80" w:rsidR="00F32A7A" w:rsidRDefault="007276E5" w:rsidP="00F32A7A">
      <w:pPr>
        <w:tabs>
          <w:tab w:val="left" w:pos="2770"/>
        </w:tabs>
        <w:jc w:val="center"/>
        <w:rPr>
          <w:rFonts w:ascii="Times New Roman" w:hAnsi="Times New Roman" w:cs="Times New Roman"/>
          <w:sz w:val="32"/>
          <w:szCs w:val="32"/>
        </w:rPr>
      </w:pPr>
      <w:r>
        <w:rPr>
          <w:rFonts w:ascii="Times New Roman" w:hAnsi="Times New Roman" w:cs="Times New Roman"/>
          <w:sz w:val="32"/>
          <w:szCs w:val="32"/>
        </w:rPr>
        <w:t>C</w:t>
      </w:r>
      <w:r w:rsidR="000F6D71">
        <w:rPr>
          <w:rFonts w:ascii="Times New Roman" w:hAnsi="Times New Roman" w:cs="Times New Roman"/>
          <w:sz w:val="32"/>
          <w:szCs w:val="32"/>
        </w:rPr>
        <w:t>ybersecurity</w:t>
      </w:r>
      <w:r>
        <w:rPr>
          <w:rFonts w:ascii="Times New Roman" w:hAnsi="Times New Roman" w:cs="Times New Roman"/>
          <w:sz w:val="32"/>
          <w:szCs w:val="32"/>
        </w:rPr>
        <w:t xml:space="preserve"> – Mr. Mason</w:t>
      </w:r>
      <w:r w:rsidR="00582D27">
        <w:rPr>
          <w:rFonts w:ascii="Times New Roman" w:hAnsi="Times New Roman" w:cs="Times New Roman"/>
          <w:sz w:val="32"/>
          <w:szCs w:val="32"/>
        </w:rPr>
        <w:t xml:space="preserve"> &amp;</w:t>
      </w:r>
      <w:r>
        <w:rPr>
          <w:rFonts w:ascii="Times New Roman" w:hAnsi="Times New Roman" w:cs="Times New Roman"/>
          <w:sz w:val="32"/>
          <w:szCs w:val="32"/>
        </w:rPr>
        <w:t xml:space="preserve"> Mr. Hansen</w:t>
      </w:r>
    </w:p>
    <w:p w14:paraId="4534A4D1" w14:textId="193573CF" w:rsidR="00476384" w:rsidRPr="007276E5" w:rsidRDefault="00D2064A" w:rsidP="00F32A7A">
      <w:pPr>
        <w:tabs>
          <w:tab w:val="left" w:pos="2770"/>
        </w:tabs>
        <w:jc w:val="center"/>
        <w:rPr>
          <w:rFonts w:ascii="Times New Roman" w:hAnsi="Times New Roman" w:cs="Times New Roman"/>
          <w:sz w:val="32"/>
          <w:szCs w:val="32"/>
        </w:rPr>
      </w:pPr>
      <w:r>
        <w:rPr>
          <w:noProof/>
        </w:rPr>
        <w:drawing>
          <wp:anchor distT="0" distB="0" distL="114300" distR="114300" simplePos="0" relativeHeight="251658240" behindDoc="0" locked="0" layoutInCell="1" allowOverlap="1" wp14:anchorId="0C6A7D3B" wp14:editId="1290B27A">
            <wp:simplePos x="0" y="0"/>
            <wp:positionH relativeFrom="margin">
              <wp:align>center</wp:align>
            </wp:positionH>
            <wp:positionV relativeFrom="paragraph">
              <wp:posOffset>345607</wp:posOffset>
            </wp:positionV>
            <wp:extent cx="1668481" cy="529652"/>
            <wp:effectExtent l="0" t="0" r="8255" b="3810"/>
            <wp:wrapNone/>
            <wp:docPr id="3" name="Picture 3" descr="Download Wedding Flourish Png - Flourish Design Png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Wedding Flourish Png - Flourish Design Png PNG Image with No  Background - PNGkey.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1668481" cy="529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84">
        <w:rPr>
          <w:rFonts w:ascii="Times New Roman" w:hAnsi="Times New Roman" w:cs="Times New Roman"/>
          <w:sz w:val="32"/>
          <w:szCs w:val="32"/>
        </w:rPr>
        <w:t xml:space="preserve">Period </w:t>
      </w:r>
      <w:r w:rsidR="000F6D71">
        <w:rPr>
          <w:rFonts w:ascii="Times New Roman" w:hAnsi="Times New Roman" w:cs="Times New Roman"/>
          <w:sz w:val="32"/>
          <w:szCs w:val="32"/>
        </w:rPr>
        <w:t>5</w:t>
      </w:r>
    </w:p>
    <w:p w14:paraId="78D49A63" w14:textId="6F09486B" w:rsidR="00F32A7A" w:rsidRDefault="00F5083C">
      <w:pPr>
        <w:rPr>
          <w:rFonts w:ascii="Times New Roman" w:hAnsi="Times New Roman" w:cs="Times New Roman"/>
          <w:sz w:val="44"/>
          <w:szCs w:val="44"/>
        </w:rPr>
      </w:pPr>
      <w:r>
        <w:rPr>
          <w:rFonts w:ascii="Times New Roman" w:hAnsi="Times New Roman" w:cs="Times New Roman"/>
          <w:sz w:val="44"/>
          <w:szCs w:val="44"/>
        </w:rPr>
        <w:br w:type="page"/>
      </w:r>
    </w:p>
    <w:p w14:paraId="403FFE2A" w14:textId="2CB054A4" w:rsidR="001203E6" w:rsidRPr="0005655A" w:rsidRDefault="58D54EAE" w:rsidP="070590DB">
      <w:pPr>
        <w:tabs>
          <w:tab w:val="left" w:pos="2770"/>
        </w:tabs>
        <w:jc w:val="center"/>
        <w:rPr>
          <w:rFonts w:ascii="Times New Roman" w:hAnsi="Times New Roman" w:cs="Times New Roman"/>
          <w:i/>
          <w:iCs/>
          <w:sz w:val="28"/>
          <w:szCs w:val="28"/>
          <w:u w:val="single"/>
        </w:rPr>
      </w:pPr>
      <w:r w:rsidRPr="070590DB">
        <w:rPr>
          <w:rFonts w:ascii="Times New Roman" w:hAnsi="Times New Roman" w:cs="Times New Roman"/>
          <w:i/>
          <w:iCs/>
          <w:sz w:val="28"/>
          <w:szCs w:val="28"/>
          <w:u w:val="single"/>
        </w:rPr>
        <w:lastRenderedPageBreak/>
        <w:t xml:space="preserve">Lab </w:t>
      </w:r>
      <w:r w:rsidR="00433F47">
        <w:rPr>
          <w:rFonts w:ascii="Times New Roman" w:hAnsi="Times New Roman" w:cs="Times New Roman"/>
          <w:i/>
          <w:iCs/>
          <w:sz w:val="28"/>
          <w:szCs w:val="28"/>
          <w:u w:val="single"/>
        </w:rPr>
        <w:t>9</w:t>
      </w:r>
      <w:r w:rsidR="393A4D0C" w:rsidRPr="070590DB">
        <w:rPr>
          <w:rFonts w:ascii="Times New Roman" w:hAnsi="Times New Roman" w:cs="Times New Roman"/>
          <w:i/>
          <w:iCs/>
          <w:sz w:val="28"/>
          <w:szCs w:val="28"/>
          <w:u w:val="single"/>
        </w:rPr>
        <w:t xml:space="preserve">: Palo Alto Site-To-Site with </w:t>
      </w:r>
      <w:r w:rsidR="00433F47">
        <w:rPr>
          <w:rFonts w:ascii="Times New Roman" w:hAnsi="Times New Roman" w:cs="Times New Roman"/>
          <w:i/>
          <w:iCs/>
          <w:sz w:val="28"/>
          <w:szCs w:val="28"/>
          <w:u w:val="single"/>
        </w:rPr>
        <w:t>Self-Signed Certificates</w:t>
      </w:r>
    </w:p>
    <w:p w14:paraId="72067AC1" w14:textId="77777777" w:rsidR="001203E6" w:rsidRPr="0005655A"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Purpose</w:t>
      </w:r>
    </w:p>
    <w:p w14:paraId="7DA034B9" w14:textId="1EEA41C8" w:rsidR="001203E6" w:rsidRPr="008A0704" w:rsidRDefault="58D54EAE" w:rsidP="070590DB">
      <w:pPr>
        <w:tabs>
          <w:tab w:val="left" w:pos="2770"/>
        </w:tabs>
        <w:rPr>
          <w:rFonts w:ascii="Times New Roman" w:hAnsi="Times New Roman" w:cs="Times New Roman"/>
          <w:sz w:val="25"/>
          <w:szCs w:val="25"/>
        </w:rPr>
      </w:pPr>
      <w:r w:rsidRPr="070590DB">
        <w:rPr>
          <w:rFonts w:ascii="Times New Roman" w:hAnsi="Times New Roman" w:cs="Times New Roman"/>
          <w:sz w:val="24"/>
          <w:szCs w:val="24"/>
        </w:rPr>
        <w:t xml:space="preserve">          </w:t>
      </w:r>
      <w:r w:rsidRPr="070590DB">
        <w:rPr>
          <w:rFonts w:ascii="Times New Roman" w:hAnsi="Times New Roman" w:cs="Times New Roman"/>
          <w:sz w:val="25"/>
          <w:szCs w:val="25"/>
        </w:rPr>
        <w:t>The objective of th</w:t>
      </w:r>
      <w:r w:rsidR="32F5D01C" w:rsidRPr="00F2198F">
        <w:rPr>
          <w:rFonts w:ascii="Times New Roman" w:hAnsi="Times New Roman" w:cs="Times New Roman"/>
          <w:sz w:val="25"/>
          <w:szCs w:val="25"/>
        </w:rPr>
        <w:t>is</w:t>
      </w:r>
      <w:r>
        <w:rPr>
          <w:rFonts w:ascii="Times New Roman" w:hAnsi="Times New Roman" w:cs="Times New Roman"/>
          <w:sz w:val="25"/>
          <w:szCs w:val="25"/>
        </w:rPr>
        <w:t xml:space="preserve"> </w:t>
      </w:r>
      <w:r w:rsidR="2917986C" w:rsidRPr="00F2198F">
        <w:rPr>
          <w:rFonts w:ascii="Times New Roman" w:hAnsi="Times New Roman" w:cs="Times New Roman"/>
          <w:sz w:val="25"/>
          <w:szCs w:val="25"/>
        </w:rPr>
        <w:t xml:space="preserve">lab </w:t>
      </w:r>
      <w:r w:rsidR="293C73E1">
        <w:rPr>
          <w:rFonts w:ascii="Times New Roman" w:hAnsi="Times New Roman" w:cs="Times New Roman"/>
          <w:sz w:val="25"/>
          <w:szCs w:val="25"/>
        </w:rPr>
        <w:t>is to</w:t>
      </w:r>
      <w:r w:rsidR="2917986C">
        <w:rPr>
          <w:rFonts w:ascii="Times New Roman" w:hAnsi="Times New Roman" w:cs="Times New Roman"/>
          <w:sz w:val="25"/>
          <w:szCs w:val="25"/>
        </w:rPr>
        <w:t xml:space="preserve"> </w:t>
      </w:r>
      <w:r w:rsidR="7C643704">
        <w:rPr>
          <w:rFonts w:ascii="Times New Roman" w:hAnsi="Times New Roman" w:cs="Times New Roman"/>
          <w:sz w:val="25"/>
          <w:szCs w:val="25"/>
        </w:rPr>
        <w:t xml:space="preserve">initialize </w:t>
      </w:r>
      <w:r w:rsidR="293C73E1">
        <w:rPr>
          <w:rFonts w:ascii="Times New Roman" w:hAnsi="Times New Roman" w:cs="Times New Roman"/>
          <w:sz w:val="25"/>
          <w:szCs w:val="25"/>
        </w:rPr>
        <w:t xml:space="preserve">and to </w:t>
      </w:r>
      <w:r w:rsidR="20A694F5">
        <w:rPr>
          <w:rFonts w:ascii="Times New Roman" w:hAnsi="Times New Roman" w:cs="Times New Roman"/>
          <w:sz w:val="25"/>
          <w:szCs w:val="25"/>
        </w:rPr>
        <w:t>set</w:t>
      </w:r>
      <w:r w:rsidR="293C73E1">
        <w:rPr>
          <w:rFonts w:ascii="Times New Roman" w:hAnsi="Times New Roman" w:cs="Times New Roman"/>
          <w:sz w:val="25"/>
          <w:szCs w:val="25"/>
        </w:rPr>
        <w:t xml:space="preserve"> </w:t>
      </w:r>
      <w:r w:rsidR="20A694F5">
        <w:rPr>
          <w:rFonts w:ascii="Times New Roman" w:hAnsi="Times New Roman" w:cs="Times New Roman"/>
          <w:sz w:val="25"/>
          <w:szCs w:val="25"/>
        </w:rPr>
        <w:t>up a</w:t>
      </w:r>
      <w:r w:rsidR="4644673D">
        <w:rPr>
          <w:rFonts w:ascii="Times New Roman" w:hAnsi="Times New Roman" w:cs="Times New Roman"/>
          <w:sz w:val="25"/>
          <w:szCs w:val="25"/>
        </w:rPr>
        <w:t>n</w:t>
      </w:r>
      <w:r w:rsidR="1266E825">
        <w:rPr>
          <w:rFonts w:ascii="Times New Roman" w:hAnsi="Times New Roman" w:cs="Times New Roman"/>
          <w:sz w:val="25"/>
          <w:szCs w:val="25"/>
        </w:rPr>
        <w:t xml:space="preserve"> </w:t>
      </w:r>
      <w:r w:rsidR="6A14C88C">
        <w:rPr>
          <w:rFonts w:ascii="Times New Roman" w:hAnsi="Times New Roman" w:cs="Times New Roman"/>
          <w:sz w:val="25"/>
          <w:szCs w:val="25"/>
        </w:rPr>
        <w:t xml:space="preserve">encrypting </w:t>
      </w:r>
      <w:r w:rsidR="5E4F0CA1">
        <w:rPr>
          <w:rFonts w:ascii="Times New Roman" w:hAnsi="Times New Roman" w:cs="Times New Roman"/>
          <w:sz w:val="25"/>
          <w:szCs w:val="25"/>
        </w:rPr>
        <w:t>site-to-site connection between two client</w:t>
      </w:r>
      <w:r w:rsidR="472CAD4D">
        <w:rPr>
          <w:rFonts w:ascii="Times New Roman" w:hAnsi="Times New Roman" w:cs="Times New Roman"/>
          <w:sz w:val="25"/>
          <w:szCs w:val="25"/>
        </w:rPr>
        <w:t xml:space="preserve"> networks </w:t>
      </w:r>
      <w:r w:rsidR="5E4F0CA1">
        <w:rPr>
          <w:rFonts w:ascii="Times New Roman" w:hAnsi="Times New Roman" w:cs="Times New Roman"/>
          <w:sz w:val="25"/>
          <w:szCs w:val="25"/>
        </w:rPr>
        <w:t xml:space="preserve">using </w:t>
      </w:r>
      <w:r w:rsidR="7C643704">
        <w:rPr>
          <w:rFonts w:ascii="Times New Roman" w:hAnsi="Times New Roman" w:cs="Times New Roman"/>
          <w:sz w:val="25"/>
          <w:szCs w:val="25"/>
        </w:rPr>
        <w:t>Palo Alto, PA-410</w:t>
      </w:r>
      <w:r w:rsidR="17089587">
        <w:rPr>
          <w:rFonts w:ascii="Times New Roman" w:hAnsi="Times New Roman" w:cs="Times New Roman"/>
          <w:sz w:val="25"/>
          <w:szCs w:val="25"/>
        </w:rPr>
        <w:t xml:space="preserve"> configuration</w:t>
      </w:r>
      <w:r w:rsidR="78CDFD3D">
        <w:rPr>
          <w:rFonts w:ascii="Times New Roman" w:hAnsi="Times New Roman" w:cs="Times New Roman"/>
          <w:sz w:val="25"/>
          <w:szCs w:val="25"/>
        </w:rPr>
        <w:t>s</w:t>
      </w:r>
      <w:r w:rsidR="61311BAB">
        <w:rPr>
          <w:rFonts w:ascii="Times New Roman" w:hAnsi="Times New Roman" w:cs="Times New Roman"/>
          <w:sz w:val="25"/>
          <w:szCs w:val="25"/>
        </w:rPr>
        <w:t xml:space="preserve">. </w:t>
      </w:r>
      <w:r w:rsidR="2DBD4DCF">
        <w:rPr>
          <w:rFonts w:ascii="Times New Roman" w:hAnsi="Times New Roman" w:cs="Times New Roman"/>
          <w:sz w:val="25"/>
          <w:szCs w:val="25"/>
        </w:rPr>
        <w:t xml:space="preserve">Then, to monitor the session via an intervening </w:t>
      </w:r>
      <w:r w:rsidR="61D2A6BA">
        <w:rPr>
          <w:rFonts w:ascii="Times New Roman" w:hAnsi="Times New Roman" w:cs="Times New Roman"/>
          <w:sz w:val="25"/>
          <w:szCs w:val="25"/>
        </w:rPr>
        <w:t xml:space="preserve">switch </w:t>
      </w:r>
      <w:r w:rsidR="1C7A1FB5">
        <w:rPr>
          <w:rFonts w:ascii="Times New Roman" w:hAnsi="Times New Roman" w:cs="Times New Roman"/>
          <w:sz w:val="25"/>
          <w:szCs w:val="25"/>
        </w:rPr>
        <w:t xml:space="preserve">to inspect the packet protocols for proof of </w:t>
      </w:r>
      <w:r w:rsidR="20589F43">
        <w:rPr>
          <w:rFonts w:ascii="Times New Roman" w:hAnsi="Times New Roman" w:cs="Times New Roman"/>
          <w:sz w:val="25"/>
          <w:szCs w:val="25"/>
        </w:rPr>
        <w:t>encryption</w:t>
      </w:r>
      <w:r w:rsidR="1C7A1FB5">
        <w:rPr>
          <w:rFonts w:ascii="Times New Roman" w:hAnsi="Times New Roman" w:cs="Times New Roman"/>
          <w:sz w:val="25"/>
          <w:szCs w:val="25"/>
        </w:rPr>
        <w:t xml:space="preserve">. </w:t>
      </w:r>
      <w:r w:rsidR="00433F47">
        <w:rPr>
          <w:rFonts w:ascii="Times New Roman" w:hAnsi="Times New Roman" w:cs="Times New Roman"/>
          <w:sz w:val="25"/>
          <w:szCs w:val="25"/>
        </w:rPr>
        <w:t>This is the same as Lab 8. However, authentication should be done through a common certificate rather than a single pre-shared key.</w:t>
      </w:r>
    </w:p>
    <w:p w14:paraId="06138BBB" w14:textId="77777777" w:rsidR="001203E6" w:rsidRPr="008A0704" w:rsidRDefault="001203E6" w:rsidP="001203E6">
      <w:pPr>
        <w:tabs>
          <w:tab w:val="left" w:pos="2770"/>
        </w:tabs>
        <w:jc w:val="center"/>
        <w:rPr>
          <w:rFonts w:ascii="Times New Roman" w:hAnsi="Times New Roman" w:cs="Times New Roman"/>
          <w:b/>
          <w:bCs/>
          <w:sz w:val="28"/>
          <w:szCs w:val="28"/>
        </w:rPr>
      </w:pPr>
      <w:r w:rsidRPr="008A0704">
        <w:rPr>
          <w:rFonts w:ascii="Times New Roman" w:hAnsi="Times New Roman" w:cs="Times New Roman"/>
          <w:b/>
          <w:bCs/>
          <w:sz w:val="28"/>
          <w:szCs w:val="28"/>
        </w:rPr>
        <w:t>Background Information</w:t>
      </w:r>
    </w:p>
    <w:p w14:paraId="62DD31F3" w14:textId="1048501C" w:rsidR="007C41E6" w:rsidRDefault="1EA5B7F8" w:rsidP="008D5F0C">
      <w:pPr>
        <w:tabs>
          <w:tab w:val="left" w:pos="2770"/>
        </w:tabs>
        <w:rPr>
          <w:rFonts w:ascii="Times New Roman" w:hAnsi="Times New Roman" w:cs="Times New Roman"/>
          <w:sz w:val="25"/>
          <w:szCs w:val="25"/>
        </w:rPr>
      </w:pPr>
      <w:r w:rsidRPr="070590DB">
        <w:rPr>
          <w:rFonts w:ascii="Times New Roman" w:hAnsi="Times New Roman" w:cs="Times New Roman"/>
          <w:sz w:val="24"/>
          <w:szCs w:val="24"/>
        </w:rPr>
        <w:t xml:space="preserve">          </w:t>
      </w:r>
      <w:r w:rsidR="00610A15">
        <w:rPr>
          <w:rFonts w:ascii="Times New Roman" w:hAnsi="Times New Roman" w:cs="Times New Roman"/>
          <w:sz w:val="25"/>
          <w:szCs w:val="25"/>
        </w:rPr>
        <w:t xml:space="preserve">Background information of </w:t>
      </w:r>
      <w:r w:rsidR="00610A15" w:rsidRPr="00610A15">
        <w:rPr>
          <w:rFonts w:ascii="Times New Roman" w:hAnsi="Times New Roman" w:cs="Times New Roman"/>
          <w:i/>
          <w:iCs/>
          <w:sz w:val="25"/>
          <w:szCs w:val="25"/>
        </w:rPr>
        <w:t>Lab 8</w:t>
      </w:r>
      <w:r w:rsidR="00610A15">
        <w:rPr>
          <w:rFonts w:ascii="Times New Roman" w:hAnsi="Times New Roman" w:cs="Times New Roman"/>
          <w:i/>
          <w:iCs/>
          <w:sz w:val="25"/>
          <w:szCs w:val="25"/>
        </w:rPr>
        <w:t>: Site-To-Site VPN with Pre-Shared Keys</w:t>
      </w:r>
      <w:r w:rsidR="00E939E6">
        <w:rPr>
          <w:rFonts w:ascii="Times New Roman" w:hAnsi="Times New Roman" w:cs="Times New Roman"/>
          <w:sz w:val="25"/>
          <w:szCs w:val="25"/>
        </w:rPr>
        <w:t xml:space="preserve"> is cited for the majority of the reference. Specific details relating to the nuanced authentication method of self-signed certificates are mentioned first.</w:t>
      </w:r>
    </w:p>
    <w:p w14:paraId="4CD321D9" w14:textId="6EB6CD56" w:rsidR="007C41E6" w:rsidRDefault="007C41E6" w:rsidP="008D5F0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C06C1C">
        <w:rPr>
          <w:rFonts w:ascii="Times New Roman" w:hAnsi="Times New Roman" w:cs="Times New Roman"/>
          <w:sz w:val="25"/>
          <w:szCs w:val="25"/>
        </w:rPr>
        <w:t xml:space="preserve">Using digital certificates instead of pre-shared keys for IKE authentication, IPSec tunnels can </w:t>
      </w:r>
      <w:r w:rsidR="00FC4AA4">
        <w:rPr>
          <w:rFonts w:ascii="Times New Roman" w:hAnsi="Times New Roman" w:cs="Times New Roman"/>
          <w:sz w:val="25"/>
          <w:szCs w:val="25"/>
        </w:rPr>
        <w:t xml:space="preserve">be built without the need of remembering the manual input of a pre-shared key, which </w:t>
      </w:r>
      <w:r w:rsidR="003F21F7">
        <w:rPr>
          <w:rFonts w:ascii="Times New Roman" w:hAnsi="Times New Roman" w:cs="Times New Roman"/>
          <w:sz w:val="25"/>
          <w:szCs w:val="25"/>
        </w:rPr>
        <w:t>greatly reduces security risk. It</w:t>
      </w:r>
      <w:r w:rsidR="00B219EB">
        <w:rPr>
          <w:rFonts w:ascii="Times New Roman" w:hAnsi="Times New Roman" w:cs="Times New Roman"/>
          <w:sz w:val="25"/>
          <w:szCs w:val="25"/>
        </w:rPr>
        <w:t xml:space="preserve"> also</w:t>
      </w:r>
      <w:r w:rsidR="003F21F7">
        <w:rPr>
          <w:rFonts w:ascii="Times New Roman" w:hAnsi="Times New Roman" w:cs="Times New Roman"/>
          <w:sz w:val="25"/>
          <w:szCs w:val="25"/>
        </w:rPr>
        <w:t xml:space="preserve"> allows </w:t>
      </w:r>
      <w:r w:rsidR="00F10ED9">
        <w:rPr>
          <w:rFonts w:ascii="Times New Roman" w:hAnsi="Times New Roman" w:cs="Times New Roman"/>
          <w:sz w:val="25"/>
          <w:szCs w:val="25"/>
        </w:rPr>
        <w:t>both s</w:t>
      </w:r>
      <w:r w:rsidR="003F21F7">
        <w:rPr>
          <w:rFonts w:ascii="Times New Roman" w:hAnsi="Times New Roman" w:cs="Times New Roman"/>
          <w:sz w:val="25"/>
          <w:szCs w:val="25"/>
        </w:rPr>
        <w:t>tatic and dynamic customer gateway IP addresses.</w:t>
      </w:r>
    </w:p>
    <w:p w14:paraId="71424CE9" w14:textId="62F71FC6" w:rsidR="00E939E6" w:rsidRDefault="00811B7E" w:rsidP="008D5F0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The certificate</w:t>
      </w:r>
      <w:r w:rsidR="009526E4">
        <w:rPr>
          <w:rFonts w:ascii="Times New Roman" w:hAnsi="Times New Roman" w:cs="Times New Roman"/>
          <w:sz w:val="25"/>
          <w:szCs w:val="25"/>
        </w:rPr>
        <w:t xml:space="preserve">, when exported/imported, </w:t>
      </w:r>
      <w:r w:rsidR="00440279">
        <w:rPr>
          <w:rFonts w:ascii="Times New Roman" w:hAnsi="Times New Roman" w:cs="Times New Roman"/>
          <w:sz w:val="25"/>
          <w:szCs w:val="25"/>
        </w:rPr>
        <w:t>can be either PEM or PKCS12</w:t>
      </w:r>
      <w:r w:rsidR="003F1A60">
        <w:rPr>
          <w:rFonts w:ascii="Times New Roman" w:hAnsi="Times New Roman" w:cs="Times New Roman"/>
          <w:sz w:val="25"/>
          <w:szCs w:val="25"/>
        </w:rPr>
        <w:t xml:space="preserve"> as the file format. PEM stands for Base64 Encoded Certificate and contains the certificate without the </w:t>
      </w:r>
      <w:r w:rsidR="00247DB1">
        <w:rPr>
          <w:rFonts w:ascii="Times New Roman" w:hAnsi="Times New Roman" w:cs="Times New Roman"/>
          <w:sz w:val="25"/>
          <w:szCs w:val="25"/>
        </w:rPr>
        <w:t>key and</w:t>
      </w:r>
      <w:r w:rsidR="003F1A60">
        <w:rPr>
          <w:rFonts w:ascii="Times New Roman" w:hAnsi="Times New Roman" w:cs="Times New Roman"/>
          <w:sz w:val="25"/>
          <w:szCs w:val="25"/>
        </w:rPr>
        <w:t xml:space="preserve"> is written in cleartext. </w:t>
      </w:r>
      <w:r w:rsidR="00247DB1">
        <w:rPr>
          <w:rFonts w:ascii="Times New Roman" w:hAnsi="Times New Roman" w:cs="Times New Roman"/>
          <w:sz w:val="25"/>
          <w:szCs w:val="25"/>
        </w:rPr>
        <w:t xml:space="preserve">PKCS12 stands for Encrypted Private Key and Certificate, which acts both the certificate and key. When </w:t>
      </w:r>
      <w:r w:rsidR="00301E96">
        <w:rPr>
          <w:rFonts w:ascii="Times New Roman" w:hAnsi="Times New Roman" w:cs="Times New Roman"/>
          <w:sz w:val="25"/>
          <w:szCs w:val="25"/>
        </w:rPr>
        <w:t>the certificate (generated by the root or subordinate CA) is exported, it defaults to the PEM file format.</w:t>
      </w:r>
      <w:r w:rsidR="000027BE">
        <w:rPr>
          <w:rFonts w:ascii="Times New Roman" w:hAnsi="Times New Roman" w:cs="Times New Roman"/>
          <w:sz w:val="25"/>
          <w:szCs w:val="25"/>
        </w:rPr>
        <w:t xml:space="preserve"> A </w:t>
      </w:r>
      <w:r w:rsidR="006356C5">
        <w:rPr>
          <w:rFonts w:ascii="Times New Roman" w:hAnsi="Times New Roman" w:cs="Times New Roman"/>
          <w:sz w:val="25"/>
          <w:szCs w:val="25"/>
        </w:rPr>
        <w:t>Key File must also be imported for PEM.</w:t>
      </w:r>
      <w:r w:rsidR="000C4925">
        <w:rPr>
          <w:rFonts w:ascii="Times New Roman" w:hAnsi="Times New Roman" w:cs="Times New Roman"/>
          <w:sz w:val="25"/>
          <w:szCs w:val="25"/>
        </w:rPr>
        <w:t xml:space="preserve"> </w:t>
      </w:r>
      <w:r w:rsidR="007C33DB">
        <w:rPr>
          <w:rFonts w:ascii="Times New Roman" w:hAnsi="Times New Roman" w:cs="Times New Roman"/>
          <w:sz w:val="25"/>
          <w:szCs w:val="25"/>
        </w:rPr>
        <w:t xml:space="preserve">Palo Alto </w:t>
      </w:r>
      <w:r w:rsidR="00FA5784">
        <w:rPr>
          <w:rFonts w:ascii="Times New Roman" w:hAnsi="Times New Roman" w:cs="Times New Roman"/>
          <w:sz w:val="25"/>
          <w:szCs w:val="25"/>
        </w:rPr>
        <w:t xml:space="preserve">can </w:t>
      </w:r>
      <w:r w:rsidR="007C33DB">
        <w:rPr>
          <w:rFonts w:ascii="Times New Roman" w:hAnsi="Times New Roman" w:cs="Times New Roman"/>
          <w:sz w:val="25"/>
          <w:szCs w:val="25"/>
        </w:rPr>
        <w:t>allow PEM to be exported with the key file</w:t>
      </w:r>
      <w:r w:rsidR="00AD680F">
        <w:rPr>
          <w:rFonts w:ascii="Times New Roman" w:hAnsi="Times New Roman" w:cs="Times New Roman"/>
          <w:sz w:val="25"/>
          <w:szCs w:val="25"/>
        </w:rPr>
        <w:t>,</w:t>
      </w:r>
      <w:r w:rsidR="00FA5784">
        <w:rPr>
          <w:rFonts w:ascii="Times New Roman" w:hAnsi="Times New Roman" w:cs="Times New Roman"/>
          <w:sz w:val="25"/>
          <w:szCs w:val="25"/>
        </w:rPr>
        <w:t xml:space="preserve"> however</w:t>
      </w:r>
      <w:r w:rsidR="007C33DB">
        <w:rPr>
          <w:rFonts w:ascii="Times New Roman" w:hAnsi="Times New Roman" w:cs="Times New Roman"/>
          <w:sz w:val="25"/>
          <w:szCs w:val="25"/>
        </w:rPr>
        <w:t xml:space="preserve">. </w:t>
      </w:r>
      <w:r w:rsidR="00AD680F">
        <w:rPr>
          <w:rFonts w:ascii="Times New Roman" w:hAnsi="Times New Roman" w:cs="Times New Roman"/>
          <w:sz w:val="25"/>
          <w:szCs w:val="25"/>
        </w:rPr>
        <w:t xml:space="preserve">This allows us to continue using PEM for this lab. </w:t>
      </w:r>
      <w:r w:rsidR="000C4925">
        <w:rPr>
          <w:rFonts w:ascii="Times New Roman" w:hAnsi="Times New Roman" w:cs="Times New Roman"/>
          <w:sz w:val="25"/>
          <w:szCs w:val="25"/>
        </w:rPr>
        <w:t xml:space="preserve">A passphrase is </w:t>
      </w:r>
      <w:r w:rsidR="00B26F13">
        <w:rPr>
          <w:rFonts w:ascii="Times New Roman" w:hAnsi="Times New Roman" w:cs="Times New Roman"/>
          <w:sz w:val="25"/>
          <w:szCs w:val="25"/>
        </w:rPr>
        <w:t xml:space="preserve">also </w:t>
      </w:r>
      <w:r w:rsidR="000C4925">
        <w:rPr>
          <w:rFonts w:ascii="Times New Roman" w:hAnsi="Times New Roman" w:cs="Times New Roman"/>
          <w:sz w:val="25"/>
          <w:szCs w:val="25"/>
        </w:rPr>
        <w:t>needed</w:t>
      </w:r>
      <w:r w:rsidR="002147D8">
        <w:rPr>
          <w:rFonts w:ascii="Times New Roman" w:hAnsi="Times New Roman" w:cs="Times New Roman"/>
          <w:sz w:val="25"/>
          <w:szCs w:val="25"/>
        </w:rPr>
        <w:t xml:space="preserve"> for </w:t>
      </w:r>
      <w:r w:rsidR="00AB274F">
        <w:rPr>
          <w:rFonts w:ascii="Times New Roman" w:hAnsi="Times New Roman" w:cs="Times New Roman"/>
          <w:sz w:val="25"/>
          <w:szCs w:val="25"/>
        </w:rPr>
        <w:t>the peer to use the PEM or PKCS12 file</w:t>
      </w:r>
      <w:r w:rsidR="00B26F13">
        <w:rPr>
          <w:rFonts w:ascii="Times New Roman" w:hAnsi="Times New Roman" w:cs="Times New Roman"/>
          <w:sz w:val="25"/>
          <w:szCs w:val="25"/>
        </w:rPr>
        <w:t xml:space="preserve">. The passphrase is not </w:t>
      </w:r>
      <w:r w:rsidR="00AB274F">
        <w:rPr>
          <w:rFonts w:ascii="Times New Roman" w:hAnsi="Times New Roman" w:cs="Times New Roman"/>
          <w:sz w:val="25"/>
          <w:szCs w:val="25"/>
        </w:rPr>
        <w:t>the key.</w:t>
      </w:r>
    </w:p>
    <w:p w14:paraId="57BF881B" w14:textId="594EE59D" w:rsidR="005D60E1" w:rsidRDefault="005D60E1" w:rsidP="008D5F0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For certificates, it is </w:t>
      </w:r>
      <w:r w:rsidR="00F53E56">
        <w:rPr>
          <w:rFonts w:ascii="Times New Roman" w:hAnsi="Times New Roman" w:cs="Times New Roman"/>
          <w:sz w:val="25"/>
          <w:szCs w:val="25"/>
        </w:rPr>
        <w:t xml:space="preserve">still necessary for Local and Peer identification. This time, instead of statically assigned local and peer addresses, </w:t>
      </w:r>
      <w:r w:rsidR="00451D5A">
        <w:rPr>
          <w:rFonts w:ascii="Times New Roman" w:hAnsi="Times New Roman" w:cs="Times New Roman"/>
          <w:sz w:val="25"/>
          <w:szCs w:val="25"/>
        </w:rPr>
        <w:t>the Distinguished Name (Subject) can be used by referring to the name of the certificate.</w:t>
      </w:r>
    </w:p>
    <w:p w14:paraId="149E3ADB" w14:textId="09D7B4D3" w:rsidR="00EC7B1A" w:rsidRDefault="00EC7B1A" w:rsidP="008D5F0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During the IKE gateway configuration, use the </w:t>
      </w:r>
      <w:r w:rsidR="006F5683">
        <w:rPr>
          <w:rFonts w:ascii="Times New Roman" w:hAnsi="Times New Roman" w:cs="Times New Roman"/>
          <w:sz w:val="25"/>
          <w:szCs w:val="25"/>
        </w:rPr>
        <w:t>shared self-signed certificate on both peers as the form of authentication. Once</w:t>
      </w:r>
      <w:r w:rsidR="00AB0C79">
        <w:rPr>
          <w:rFonts w:ascii="Times New Roman" w:hAnsi="Times New Roman" w:cs="Times New Roman"/>
          <w:sz w:val="25"/>
          <w:szCs w:val="25"/>
        </w:rPr>
        <w:t xml:space="preserve"> the firewalls have matching information regarding the certificates, the tunnel </w:t>
      </w:r>
      <w:r w:rsidR="004C2094">
        <w:rPr>
          <w:rFonts w:ascii="Times New Roman" w:hAnsi="Times New Roman" w:cs="Times New Roman"/>
          <w:sz w:val="25"/>
          <w:szCs w:val="25"/>
        </w:rPr>
        <w:t>can be authenticated and then</w:t>
      </w:r>
      <w:r w:rsidR="00AB0C79">
        <w:rPr>
          <w:rFonts w:ascii="Times New Roman" w:hAnsi="Times New Roman" w:cs="Times New Roman"/>
          <w:sz w:val="25"/>
          <w:szCs w:val="25"/>
        </w:rPr>
        <w:t xml:space="preserve"> established.</w:t>
      </w:r>
    </w:p>
    <w:p w14:paraId="1B7A4806" w14:textId="77777777" w:rsidR="003D39C3" w:rsidRDefault="003D39C3" w:rsidP="008D5F0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Sources - </w:t>
      </w:r>
      <w:hyperlink r:id="rId12" w:history="1">
        <w:r w:rsidRPr="007D36E1">
          <w:rPr>
            <w:rStyle w:val="Hyperlink"/>
            <w:rFonts w:ascii="Times New Roman" w:hAnsi="Times New Roman" w:cs="Times New Roman"/>
            <w:sz w:val="25"/>
            <w:szCs w:val="25"/>
          </w:rPr>
          <w:t>https://docs.paloaltonetworks.com/pan-os/9-1/pan-os-admin/vpns/set-up-site-to-site-vpn/set-up-an-ike-gateway/import-a-certificate-for-ikev2-gateway-authentication</w:t>
        </w:r>
      </w:hyperlink>
      <w:r>
        <w:rPr>
          <w:rFonts w:ascii="Times New Roman" w:hAnsi="Times New Roman" w:cs="Times New Roman"/>
          <w:sz w:val="25"/>
          <w:szCs w:val="25"/>
        </w:rPr>
        <w:t>.</w:t>
      </w:r>
    </w:p>
    <w:p w14:paraId="72654718" w14:textId="4FA58208" w:rsidR="003D39C3" w:rsidRDefault="003D39C3" w:rsidP="008D5F0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hyperlink r:id="rId13" w:history="1">
        <w:r w:rsidRPr="007D36E1">
          <w:rPr>
            <w:rStyle w:val="Hyperlink"/>
            <w:rFonts w:ascii="Times New Roman" w:hAnsi="Times New Roman" w:cs="Times New Roman"/>
            <w:sz w:val="25"/>
            <w:szCs w:val="25"/>
          </w:rPr>
          <w:t>https://docs.paloaltonetworks.com/pan-os/9-1/pan-os-admin/vpns/set-up-site-to-site-vpn/set-up-an-ike-gateway#id47a6f121-466d-48fa-96f6-b122cd225c06_id910ed321-65d9-4eba-8cb2-010f2e64cafa</w:t>
        </w:r>
      </w:hyperlink>
      <w:r>
        <w:rPr>
          <w:rFonts w:ascii="Times New Roman" w:hAnsi="Times New Roman" w:cs="Times New Roman"/>
          <w:sz w:val="25"/>
          <w:szCs w:val="25"/>
        </w:rPr>
        <w:t xml:space="preserve">. </w:t>
      </w:r>
    </w:p>
    <w:p w14:paraId="2ECFC8BC" w14:textId="34103881" w:rsidR="005D60E1" w:rsidRPr="00610A15" w:rsidRDefault="005D60E1" w:rsidP="008D5F0C">
      <w:pPr>
        <w:tabs>
          <w:tab w:val="left" w:pos="2770"/>
        </w:tabs>
        <w:rPr>
          <w:rFonts w:ascii="Times New Roman" w:hAnsi="Times New Roman" w:cs="Times New Roman"/>
          <w:sz w:val="25"/>
          <w:szCs w:val="25"/>
        </w:rPr>
      </w:pPr>
      <w:hyperlink r:id="rId14" w:history="1">
        <w:r w:rsidRPr="007D36E1">
          <w:rPr>
            <w:rStyle w:val="Hyperlink"/>
            <w:rFonts w:ascii="Times New Roman" w:hAnsi="Times New Roman" w:cs="Times New Roman"/>
            <w:sz w:val="25"/>
            <w:szCs w:val="25"/>
          </w:rPr>
          <w:t>https://repost.aws/knowledge-center/vpn-certificate-based-site-to-site</w:t>
        </w:r>
      </w:hyperlink>
      <w:r>
        <w:rPr>
          <w:rFonts w:ascii="Times New Roman" w:hAnsi="Times New Roman" w:cs="Times New Roman"/>
          <w:sz w:val="25"/>
          <w:szCs w:val="25"/>
        </w:rPr>
        <w:t xml:space="preserve">. </w:t>
      </w:r>
    </w:p>
    <w:p w14:paraId="53BD6B7D" w14:textId="7149398B" w:rsidR="004C2094" w:rsidRPr="009D3751" w:rsidRDefault="004C2094" w:rsidP="001203E6">
      <w:pPr>
        <w:tabs>
          <w:tab w:val="left" w:pos="2770"/>
        </w:tabs>
        <w:jc w:val="center"/>
        <w:rPr>
          <w:rFonts w:ascii="Times New Roman" w:hAnsi="Times New Roman" w:cs="Times New Roman"/>
          <w:sz w:val="28"/>
          <w:szCs w:val="28"/>
        </w:rPr>
      </w:pPr>
      <w:r>
        <w:rPr>
          <w:rFonts w:ascii="Times New Roman" w:hAnsi="Times New Roman" w:cs="Times New Roman"/>
          <w:sz w:val="28"/>
          <w:szCs w:val="28"/>
        </w:rPr>
        <w:lastRenderedPageBreak/>
        <w:t xml:space="preserve">THE FOLLOWING IS CITED FROM </w:t>
      </w:r>
      <w:r>
        <w:rPr>
          <w:rFonts w:ascii="Times New Roman" w:hAnsi="Times New Roman" w:cs="Times New Roman"/>
          <w:i/>
          <w:iCs/>
          <w:sz w:val="28"/>
          <w:szCs w:val="28"/>
        </w:rPr>
        <w:t>LAB 8</w:t>
      </w:r>
      <w:r w:rsidR="009D3751">
        <w:rPr>
          <w:rFonts w:ascii="Times New Roman" w:hAnsi="Times New Roman" w:cs="Times New Roman"/>
          <w:i/>
          <w:iCs/>
          <w:sz w:val="28"/>
          <w:szCs w:val="28"/>
        </w:rPr>
        <w:t xml:space="preserve"> – SITE-TO-SITE VPN WITH PRE-SHARED KEYS</w:t>
      </w:r>
      <w:r w:rsidR="009D3751">
        <w:rPr>
          <w:rFonts w:ascii="Times New Roman" w:hAnsi="Times New Roman" w:cs="Times New Roman"/>
          <w:sz w:val="28"/>
          <w:szCs w:val="28"/>
        </w:rPr>
        <w:t xml:space="preserve"> FOR </w:t>
      </w:r>
      <w:r w:rsidR="00E75FD7">
        <w:rPr>
          <w:rFonts w:ascii="Times New Roman" w:hAnsi="Times New Roman" w:cs="Times New Roman"/>
          <w:sz w:val="28"/>
          <w:szCs w:val="28"/>
        </w:rPr>
        <w:t xml:space="preserve">DOCUMENTATION </w:t>
      </w:r>
      <w:r w:rsidR="00445734">
        <w:rPr>
          <w:rFonts w:ascii="Times New Roman" w:hAnsi="Times New Roman" w:cs="Times New Roman"/>
          <w:sz w:val="28"/>
          <w:szCs w:val="28"/>
        </w:rPr>
        <w:t>REFERENCE</w:t>
      </w:r>
    </w:p>
    <w:p w14:paraId="213186B4" w14:textId="0EB8CF4A" w:rsidR="00E75FD7" w:rsidRDefault="00E75FD7" w:rsidP="00E75FD7">
      <w:pPr>
        <w:tabs>
          <w:tab w:val="left" w:pos="630"/>
          <w:tab w:val="left" w:pos="2770"/>
        </w:tabs>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 xml:space="preserve">A site-to-site Virtual Private Network (VPN) configuration connects two entire networks through an encrypted tunnel. One such tunnel is the IPSec tunnel. This provides secure connection through mediums that may be less secure, have different addressing schemes, or different IP protocols entirely. </w:t>
      </w:r>
    </w:p>
    <w:p w14:paraId="04096EF3" w14:textId="77777777" w:rsidR="00E75FD7" w:rsidRDefault="00E75FD7" w:rsidP="00E75FD7">
      <w:pPr>
        <w:tabs>
          <w:tab w:val="left" w:pos="630"/>
          <w:tab w:val="left" w:pos="2770"/>
        </w:tabs>
        <w:rPr>
          <w:rFonts w:ascii="Times New Roman" w:hAnsi="Times New Roman" w:cs="Times New Roman"/>
          <w:sz w:val="25"/>
          <w:szCs w:val="25"/>
        </w:rPr>
      </w:pPr>
      <w:r>
        <w:rPr>
          <w:rFonts w:ascii="Times New Roman" w:hAnsi="Times New Roman" w:cs="Times New Roman"/>
          <w:sz w:val="25"/>
          <w:szCs w:val="25"/>
        </w:rPr>
        <w:tab/>
        <w:t>In terms of</w:t>
      </w:r>
      <w:r w:rsidRPr="004061FB">
        <w:rPr>
          <w:rFonts w:ascii="Times New Roman" w:hAnsi="Times New Roman" w:cs="Times New Roman"/>
          <w:sz w:val="25"/>
          <w:szCs w:val="25"/>
        </w:rPr>
        <w:t xml:space="preserve"> IP addressing, the IP header and payload is embedded in</w:t>
      </w:r>
      <w:r>
        <w:rPr>
          <w:rFonts w:ascii="Times New Roman" w:hAnsi="Times New Roman" w:cs="Times New Roman"/>
          <w:sz w:val="25"/>
          <w:szCs w:val="25"/>
        </w:rPr>
        <w:t xml:space="preserve">to another </w:t>
      </w:r>
      <w:r w:rsidRPr="004061FB">
        <w:rPr>
          <w:rFonts w:ascii="Times New Roman" w:hAnsi="Times New Roman" w:cs="Times New Roman"/>
          <w:sz w:val="25"/>
          <w:szCs w:val="25"/>
        </w:rPr>
        <w:t>IP payload under a</w:t>
      </w:r>
      <w:r>
        <w:rPr>
          <w:rFonts w:ascii="Times New Roman" w:hAnsi="Times New Roman" w:cs="Times New Roman"/>
          <w:sz w:val="25"/>
          <w:szCs w:val="25"/>
        </w:rPr>
        <w:t xml:space="preserve"> </w:t>
      </w:r>
      <w:r w:rsidRPr="004061FB">
        <w:rPr>
          <w:rFonts w:ascii="Times New Roman" w:hAnsi="Times New Roman" w:cs="Times New Roman"/>
          <w:sz w:val="25"/>
          <w:szCs w:val="25"/>
        </w:rPr>
        <w:t xml:space="preserve">header </w:t>
      </w:r>
      <w:r>
        <w:rPr>
          <w:rFonts w:ascii="Times New Roman" w:hAnsi="Times New Roman" w:cs="Times New Roman"/>
          <w:sz w:val="25"/>
          <w:szCs w:val="25"/>
        </w:rPr>
        <w:t xml:space="preserve">specifically </w:t>
      </w:r>
      <w:r w:rsidRPr="004061FB">
        <w:rPr>
          <w:rFonts w:ascii="Times New Roman" w:hAnsi="Times New Roman" w:cs="Times New Roman"/>
          <w:sz w:val="25"/>
          <w:szCs w:val="25"/>
        </w:rPr>
        <w:t>meant for the IPSec tunnel. The source IP address in the new header</w:t>
      </w:r>
      <w:r>
        <w:rPr>
          <w:rFonts w:ascii="Times New Roman" w:hAnsi="Times New Roman" w:cs="Times New Roman"/>
          <w:sz w:val="25"/>
          <w:szCs w:val="25"/>
        </w:rPr>
        <w:t xml:space="preserve"> is</w:t>
      </w:r>
      <w:r w:rsidRPr="004061FB">
        <w:rPr>
          <w:rFonts w:ascii="Times New Roman" w:hAnsi="Times New Roman" w:cs="Times New Roman"/>
          <w:sz w:val="25"/>
          <w:szCs w:val="25"/>
        </w:rPr>
        <w:t xml:space="preserve"> </w:t>
      </w:r>
      <w:r>
        <w:rPr>
          <w:rFonts w:ascii="Times New Roman" w:hAnsi="Times New Roman" w:cs="Times New Roman"/>
          <w:sz w:val="25"/>
          <w:szCs w:val="25"/>
        </w:rPr>
        <w:t>of the local VPN peer’s address,</w:t>
      </w:r>
      <w:r w:rsidRPr="004061FB">
        <w:rPr>
          <w:rFonts w:ascii="Times New Roman" w:hAnsi="Times New Roman" w:cs="Times New Roman"/>
          <w:sz w:val="25"/>
          <w:szCs w:val="25"/>
        </w:rPr>
        <w:t xml:space="preserve"> and the destination IP is the opposing VPN peer</w:t>
      </w:r>
      <w:r>
        <w:rPr>
          <w:rFonts w:ascii="Times New Roman" w:hAnsi="Times New Roman" w:cs="Times New Roman"/>
          <w:sz w:val="25"/>
          <w:szCs w:val="25"/>
        </w:rPr>
        <w:t>’s address</w:t>
      </w:r>
      <w:r w:rsidRPr="004061FB">
        <w:rPr>
          <w:rFonts w:ascii="Times New Roman" w:hAnsi="Times New Roman" w:cs="Times New Roman"/>
          <w:sz w:val="25"/>
          <w:szCs w:val="25"/>
        </w:rPr>
        <w:t>, where the tunnel ends. The address</w:t>
      </w:r>
      <w:r>
        <w:rPr>
          <w:rFonts w:ascii="Times New Roman" w:hAnsi="Times New Roman" w:cs="Times New Roman"/>
          <w:sz w:val="25"/>
          <w:szCs w:val="25"/>
        </w:rPr>
        <w:t xml:space="preserve">es of the ends of the tunnel are of the same subnet, which is reflected in the corresponding topology. </w:t>
      </w:r>
      <w:r w:rsidRPr="004061FB">
        <w:rPr>
          <w:rFonts w:ascii="Times New Roman" w:hAnsi="Times New Roman" w:cs="Times New Roman"/>
          <w:sz w:val="25"/>
          <w:szCs w:val="25"/>
        </w:rPr>
        <w:t xml:space="preserve">When the packet reaches the opposite peer’s firewall after the tunnel, the outer header is removed and the original packet is sent to its destination. This is reflected in the tunnel interface configurations. The encrypted information in the TCP/IP packet would appear as ESP throughout the whole </w:t>
      </w:r>
      <w:r>
        <w:rPr>
          <w:rFonts w:ascii="Times New Roman" w:hAnsi="Times New Roman" w:cs="Times New Roman"/>
          <w:sz w:val="25"/>
          <w:szCs w:val="25"/>
        </w:rPr>
        <w:t>tunnel</w:t>
      </w:r>
      <w:r w:rsidRPr="004061FB">
        <w:rPr>
          <w:rFonts w:ascii="Times New Roman" w:hAnsi="Times New Roman" w:cs="Times New Roman"/>
          <w:sz w:val="25"/>
          <w:szCs w:val="25"/>
        </w:rPr>
        <w:t>, which is the protocol type seen in the monitored session on WireShark.</w:t>
      </w:r>
    </w:p>
    <w:p w14:paraId="78F225A8" w14:textId="77777777" w:rsidR="00E75FD7" w:rsidRDefault="00E75FD7" w:rsidP="00E75FD7">
      <w:pPr>
        <w:tabs>
          <w:tab w:val="left" w:pos="630"/>
          <w:tab w:val="left" w:pos="2770"/>
        </w:tabs>
        <w:rPr>
          <w:rFonts w:ascii="Times New Roman" w:hAnsi="Times New Roman" w:cs="Times New Roman"/>
          <w:sz w:val="25"/>
          <w:szCs w:val="25"/>
        </w:rPr>
      </w:pPr>
      <w:r>
        <w:rPr>
          <w:noProof/>
        </w:rPr>
        <w:drawing>
          <wp:inline distT="0" distB="0" distL="0" distR="0" wp14:anchorId="69B70356" wp14:editId="2D07FB45">
            <wp:extent cx="5943600" cy="1341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41755"/>
                    </a:xfrm>
                    <a:prstGeom prst="rect">
                      <a:avLst/>
                    </a:prstGeom>
                    <a:noFill/>
                    <a:ln>
                      <a:noFill/>
                    </a:ln>
                  </pic:spPr>
                </pic:pic>
              </a:graphicData>
            </a:graphic>
          </wp:inline>
        </w:drawing>
      </w:r>
    </w:p>
    <w:p w14:paraId="7C9BA5DF" w14:textId="77777777" w:rsidR="00E75FD7" w:rsidRDefault="00E75FD7" w:rsidP="00E75FD7">
      <w:pPr>
        <w:tabs>
          <w:tab w:val="left" w:pos="630"/>
          <w:tab w:val="left" w:pos="2770"/>
        </w:tabs>
        <w:rPr>
          <w:rFonts w:ascii="Times New Roman" w:hAnsi="Times New Roman" w:cs="Times New Roman"/>
          <w:sz w:val="25"/>
          <w:szCs w:val="25"/>
        </w:rPr>
      </w:pPr>
      <w:hyperlink r:id="rId16" w:history="1">
        <w:r w:rsidRPr="00C403F7">
          <w:rPr>
            <w:rStyle w:val="Hyperlink"/>
            <w:rFonts w:ascii="Times New Roman" w:hAnsi="Times New Roman" w:cs="Times New Roman"/>
            <w:sz w:val="25"/>
            <w:szCs w:val="25"/>
          </w:rPr>
          <w:t>https://docs.paloaltonetworks.com/pan-os/9-1/pan-os-admin/vpns/site-to-site-vpn-overview</w:t>
        </w:r>
      </w:hyperlink>
      <w:r>
        <w:rPr>
          <w:rFonts w:ascii="Times New Roman" w:hAnsi="Times New Roman" w:cs="Times New Roman"/>
          <w:sz w:val="25"/>
          <w:szCs w:val="25"/>
        </w:rPr>
        <w:t xml:space="preserve"> </w:t>
      </w:r>
    </w:p>
    <w:p w14:paraId="7A376859" w14:textId="77777777" w:rsidR="00E75FD7" w:rsidRDefault="00E75FD7" w:rsidP="00E75FD7">
      <w:pPr>
        <w:tabs>
          <w:tab w:val="left" w:pos="630"/>
          <w:tab w:val="left" w:pos="2770"/>
        </w:tabs>
        <w:rPr>
          <w:rFonts w:ascii="Times New Roman" w:hAnsi="Times New Roman" w:cs="Times New Roman"/>
          <w:sz w:val="25"/>
          <w:szCs w:val="25"/>
        </w:rPr>
      </w:pPr>
      <w:r>
        <w:rPr>
          <w:rFonts w:ascii="Times New Roman" w:hAnsi="Times New Roman" w:cs="Times New Roman"/>
          <w:sz w:val="25"/>
          <w:szCs w:val="25"/>
        </w:rPr>
        <w:tab/>
        <w:t>For example, when one PC from one LAN attempts to reach the other LAN via the tunnel, VPN Peer A initiates a connection request to VPN Peer B. If the associated security policy allows it, IKE establishes the connection over the said IPSec tunnel.</w:t>
      </w:r>
    </w:p>
    <w:p w14:paraId="3AAB26C7" w14:textId="77777777" w:rsidR="00E75FD7" w:rsidRDefault="00E75FD7" w:rsidP="00E75FD7">
      <w:pPr>
        <w:tabs>
          <w:tab w:val="left" w:pos="630"/>
          <w:tab w:val="left" w:pos="2770"/>
        </w:tabs>
        <w:rPr>
          <w:rFonts w:ascii="Times New Roman" w:hAnsi="Times New Roman" w:cs="Times New Roman"/>
          <w:sz w:val="25"/>
          <w:szCs w:val="25"/>
        </w:rPr>
      </w:pPr>
      <w:r>
        <w:rPr>
          <w:rFonts w:ascii="Times New Roman" w:hAnsi="Times New Roman" w:cs="Times New Roman"/>
          <w:sz w:val="25"/>
          <w:szCs w:val="25"/>
        </w:rPr>
        <w:tab/>
        <w:t xml:space="preserve">Internet Protocol Security (IPSec) is the name for a suite of protocols that help secure connections of the internet. Each with a different purpose, one main protocol is the Internet Key Exchange (IKE) used everywhere in this lab. In IPSec, IKE automatically negotiates Security Associations (SA), which acts as security policies for establishing a connection. Its algorithms and mutually agreed upon keys, which may include pre-shared keys, are used when the VPN’s are attempting to form a connection. Specifically, </w:t>
      </w:r>
      <w:r w:rsidRPr="006065DC">
        <w:rPr>
          <w:rFonts w:ascii="Times New Roman" w:hAnsi="Times New Roman" w:cs="Times New Roman"/>
          <w:sz w:val="25"/>
          <w:szCs w:val="25"/>
        </w:rPr>
        <w:t>IKE uses X.509 public key infrastructure (PKI) certificates for authentication and a Diffie-Hellman key exchange protocol to establish a shared secret session.</w:t>
      </w:r>
      <w:r>
        <w:rPr>
          <w:rFonts w:ascii="Times New Roman" w:hAnsi="Times New Roman" w:cs="Times New Roman"/>
          <w:sz w:val="25"/>
          <w:szCs w:val="25"/>
        </w:rPr>
        <w:t xml:space="preserve"> The protocol uses User Datagram Protocol packets (UDP) to create the SA, needing 4-packets across 2-3 messages. </w:t>
      </w:r>
    </w:p>
    <w:p w14:paraId="52FB714A" w14:textId="77777777" w:rsidR="00E75FD7" w:rsidRDefault="00E75FD7" w:rsidP="00E75FD7">
      <w:pPr>
        <w:tabs>
          <w:tab w:val="left" w:pos="630"/>
          <w:tab w:val="left" w:pos="2770"/>
        </w:tabs>
        <w:rPr>
          <w:rFonts w:ascii="Times New Roman" w:hAnsi="Times New Roman" w:cs="Times New Roman"/>
          <w:sz w:val="25"/>
          <w:szCs w:val="25"/>
        </w:rPr>
      </w:pPr>
      <w:r>
        <w:rPr>
          <w:rFonts w:ascii="Times New Roman" w:hAnsi="Times New Roman" w:cs="Times New Roman"/>
          <w:sz w:val="25"/>
          <w:szCs w:val="25"/>
        </w:rPr>
        <w:tab/>
        <w:t xml:space="preserve">The IKE has two phases, which is represented by the IKE crypto profile and IPSec crypto profile. Phase 1 operates in main or aggressive mode, sending 2 messages of </w:t>
      </w:r>
      <w:r>
        <w:rPr>
          <w:rFonts w:ascii="Times New Roman" w:hAnsi="Times New Roman" w:cs="Times New Roman"/>
          <w:sz w:val="25"/>
          <w:szCs w:val="25"/>
        </w:rPr>
        <w:lastRenderedPageBreak/>
        <w:t>exchanging encryption and authentication algorithms, 2 messages of a Diffie-Hellman key exchange (where both provide a random number), and 2 more messages to verify and authenticate the communication that will occur in phase 2. Aggressive mode disregards the third set of messages, losing out on certain parts of the encryption. This establishes a connection and a secure channel.</w:t>
      </w:r>
    </w:p>
    <w:p w14:paraId="13360B49" w14:textId="77777777" w:rsidR="00E75FD7" w:rsidRDefault="00E75FD7" w:rsidP="00E75FD7">
      <w:pPr>
        <w:tabs>
          <w:tab w:val="left" w:pos="630"/>
          <w:tab w:val="left" w:pos="2770"/>
        </w:tabs>
        <w:rPr>
          <w:rFonts w:ascii="Times New Roman" w:hAnsi="Times New Roman" w:cs="Times New Roman"/>
          <w:sz w:val="25"/>
          <w:szCs w:val="25"/>
        </w:rPr>
      </w:pPr>
      <w:r>
        <w:rPr>
          <w:noProof/>
        </w:rPr>
        <w:drawing>
          <wp:anchor distT="0" distB="0" distL="114300" distR="114300" simplePos="0" relativeHeight="251672578" behindDoc="0" locked="0" layoutInCell="1" allowOverlap="1" wp14:anchorId="263F57AA" wp14:editId="6712E72D">
            <wp:simplePos x="0" y="0"/>
            <wp:positionH relativeFrom="column">
              <wp:posOffset>994283</wp:posOffset>
            </wp:positionH>
            <wp:positionV relativeFrom="paragraph">
              <wp:posOffset>1589405</wp:posOffset>
            </wp:positionV>
            <wp:extent cx="3874770" cy="3179445"/>
            <wp:effectExtent l="0" t="0" r="0" b="1905"/>
            <wp:wrapTopAndBottom/>
            <wp:docPr id="15" name="Picture 15" descr="internet key exchange version one main mode message structure, 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key exchange version one main mode message structure, IK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770"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5"/>
          <w:szCs w:val="25"/>
        </w:rPr>
        <w:tab/>
        <w:t xml:space="preserve">Phase 2 negotiates the SA to ensure the data is secure while traveling through the IPSec channel created in phase 1. Both firewalls exchange information to determine security parameters for the SA. This means you would have at least two SAs that are unidirectional, one for each direction. Phase 2 operates in the “quick” mode, which provide proxy IDs, perfect forward secrecy, and replay protection. Proxy IDs are used as a form of identification between the two firewalls, and the forwarding ensures keys that are delivered to be unique and independent. </w:t>
      </w:r>
    </w:p>
    <w:p w14:paraId="1B5BBC79" w14:textId="77777777" w:rsidR="00E75FD7" w:rsidRDefault="00E75FD7" w:rsidP="00E75FD7">
      <w:pPr>
        <w:tabs>
          <w:tab w:val="left" w:pos="630"/>
          <w:tab w:val="left" w:pos="2770"/>
        </w:tabs>
        <w:rPr>
          <w:rFonts w:ascii="Times New Roman" w:hAnsi="Times New Roman" w:cs="Times New Roman"/>
          <w:sz w:val="25"/>
          <w:szCs w:val="25"/>
        </w:rPr>
      </w:pPr>
    </w:p>
    <w:p w14:paraId="295A3657" w14:textId="77777777" w:rsidR="00E75FD7" w:rsidRDefault="00E75FD7" w:rsidP="00E75FD7">
      <w:pPr>
        <w:tabs>
          <w:tab w:val="left" w:pos="630"/>
          <w:tab w:val="left" w:pos="2770"/>
        </w:tabs>
        <w:rPr>
          <w:rFonts w:ascii="Times New Roman" w:hAnsi="Times New Roman" w:cs="Times New Roman"/>
          <w:sz w:val="25"/>
          <w:szCs w:val="25"/>
        </w:rPr>
      </w:pPr>
      <w:r>
        <w:rPr>
          <w:rFonts w:ascii="Times New Roman" w:hAnsi="Times New Roman" w:cs="Times New Roman"/>
          <w:sz w:val="25"/>
          <w:szCs w:val="25"/>
        </w:rPr>
        <w:tab/>
        <w:t xml:space="preserve">This image above describes the IKE messaging process, found on one of the research webpages: </w:t>
      </w:r>
      <w:hyperlink r:id="rId18" w:history="1">
        <w:r w:rsidRPr="00C403F7">
          <w:rPr>
            <w:rStyle w:val="Hyperlink"/>
            <w:rFonts w:ascii="Times New Roman" w:hAnsi="Times New Roman" w:cs="Times New Roman"/>
            <w:sz w:val="25"/>
            <w:szCs w:val="25"/>
          </w:rPr>
          <w:t>https://www.techtarget.com/searchsecurity/definition/Internet-Key-Exchange</w:t>
        </w:r>
      </w:hyperlink>
      <w:r>
        <w:rPr>
          <w:rFonts w:ascii="Times New Roman" w:hAnsi="Times New Roman" w:cs="Times New Roman"/>
          <w:sz w:val="25"/>
          <w:szCs w:val="25"/>
        </w:rPr>
        <w:t xml:space="preserve">. </w:t>
      </w:r>
    </w:p>
    <w:p w14:paraId="04E36CEB" w14:textId="77777777" w:rsidR="00E75FD7" w:rsidRDefault="00E75FD7" w:rsidP="00E75FD7">
      <w:pPr>
        <w:tabs>
          <w:tab w:val="left" w:pos="630"/>
          <w:tab w:val="left" w:pos="2770"/>
        </w:tabs>
        <w:rPr>
          <w:rFonts w:ascii="Times New Roman" w:hAnsi="Times New Roman" w:cs="Times New Roman"/>
          <w:sz w:val="25"/>
          <w:szCs w:val="25"/>
        </w:rPr>
      </w:pPr>
      <w:r>
        <w:rPr>
          <w:rFonts w:ascii="Times New Roman" w:hAnsi="Times New Roman" w:cs="Times New Roman"/>
          <w:sz w:val="25"/>
          <w:szCs w:val="25"/>
        </w:rPr>
        <w:tab/>
        <w:t xml:space="preserve">In general, IKE is often used in the IPSec for its practical applications such as automatic negotiation and authentication, replay protection, changing encryption keys mid-session, fast NAT traversal and calculating NAT connections, preventing DoS attacks, and having auto restoration as a form of fault tolerance. </w:t>
      </w:r>
    </w:p>
    <w:p w14:paraId="1345C2D6" w14:textId="7CFBA876" w:rsidR="004C2094" w:rsidRPr="00E75FD7" w:rsidRDefault="00E75FD7" w:rsidP="00E75FD7">
      <w:pPr>
        <w:tabs>
          <w:tab w:val="left" w:pos="630"/>
          <w:tab w:val="left" w:pos="2770"/>
        </w:tabs>
        <w:rPr>
          <w:rFonts w:ascii="Times New Roman" w:hAnsi="Times New Roman" w:cs="Times New Roman"/>
          <w:sz w:val="25"/>
          <w:szCs w:val="25"/>
        </w:rPr>
      </w:pPr>
      <w:r>
        <w:rPr>
          <w:rFonts w:ascii="Times New Roman" w:hAnsi="Times New Roman" w:cs="Times New Roman"/>
          <w:sz w:val="25"/>
          <w:szCs w:val="25"/>
        </w:rPr>
        <w:tab/>
        <w:t>Once IKE is established for the tunnel, the packet will successfully be delivered to the network at the other end of the tunnel.</w:t>
      </w:r>
    </w:p>
    <w:p w14:paraId="1B52D59E" w14:textId="24D17A18" w:rsidR="001203E6" w:rsidRPr="001D0B61" w:rsidRDefault="001203E6" w:rsidP="001203E6">
      <w:pPr>
        <w:tabs>
          <w:tab w:val="left" w:pos="2770"/>
        </w:tabs>
        <w:jc w:val="center"/>
        <w:rPr>
          <w:rFonts w:ascii="Times New Roman" w:hAnsi="Times New Roman" w:cs="Times New Roman"/>
          <w:b/>
          <w:bCs/>
          <w:sz w:val="28"/>
          <w:szCs w:val="28"/>
        </w:rPr>
      </w:pPr>
      <w:r w:rsidRPr="001D0B61">
        <w:rPr>
          <w:rFonts w:ascii="Times New Roman" w:hAnsi="Times New Roman" w:cs="Times New Roman"/>
          <w:b/>
          <w:bCs/>
          <w:sz w:val="28"/>
          <w:szCs w:val="28"/>
        </w:rPr>
        <w:lastRenderedPageBreak/>
        <w:t>Lab Summary</w:t>
      </w:r>
    </w:p>
    <w:p w14:paraId="4B553CC1" w14:textId="52F87E13" w:rsidR="002611E2" w:rsidRDefault="58D54EAE" w:rsidP="002611E2">
      <w:pPr>
        <w:tabs>
          <w:tab w:val="left" w:pos="2770"/>
        </w:tabs>
        <w:rPr>
          <w:rFonts w:ascii="Times New Roman" w:hAnsi="Times New Roman" w:cs="Times New Roman"/>
          <w:sz w:val="25"/>
          <w:szCs w:val="25"/>
        </w:rPr>
      </w:pPr>
      <w:r w:rsidRPr="070590DB">
        <w:rPr>
          <w:rFonts w:ascii="Times New Roman" w:hAnsi="Times New Roman" w:cs="Times New Roman"/>
          <w:sz w:val="24"/>
          <w:szCs w:val="24"/>
        </w:rPr>
        <w:t xml:space="preserve">          </w:t>
      </w:r>
      <w:r w:rsidR="002611E2">
        <w:rPr>
          <w:rFonts w:ascii="Times New Roman" w:hAnsi="Times New Roman" w:cs="Times New Roman"/>
          <w:sz w:val="25"/>
          <w:szCs w:val="25"/>
        </w:rPr>
        <w:t xml:space="preserve">The Lab Summary </w:t>
      </w:r>
      <w:r w:rsidR="002611E2">
        <w:rPr>
          <w:rFonts w:ascii="Times New Roman" w:hAnsi="Times New Roman" w:cs="Times New Roman"/>
          <w:sz w:val="25"/>
          <w:szCs w:val="25"/>
        </w:rPr>
        <w:t xml:space="preserve">of </w:t>
      </w:r>
      <w:r w:rsidR="002611E2" w:rsidRPr="00610A15">
        <w:rPr>
          <w:rFonts w:ascii="Times New Roman" w:hAnsi="Times New Roman" w:cs="Times New Roman"/>
          <w:i/>
          <w:iCs/>
          <w:sz w:val="25"/>
          <w:szCs w:val="25"/>
        </w:rPr>
        <w:t>Lab 8</w:t>
      </w:r>
      <w:r w:rsidR="002611E2">
        <w:rPr>
          <w:rFonts w:ascii="Times New Roman" w:hAnsi="Times New Roman" w:cs="Times New Roman"/>
          <w:i/>
          <w:iCs/>
          <w:sz w:val="25"/>
          <w:szCs w:val="25"/>
        </w:rPr>
        <w:t>: Site-To-Site VPN with Pre-Shared Keys</w:t>
      </w:r>
      <w:r w:rsidR="002611E2">
        <w:rPr>
          <w:rFonts w:ascii="Times New Roman" w:hAnsi="Times New Roman" w:cs="Times New Roman"/>
          <w:sz w:val="25"/>
          <w:szCs w:val="25"/>
        </w:rPr>
        <w:t xml:space="preserve"> is cited for the majority of </w:t>
      </w:r>
      <w:r w:rsidR="00DE39BD">
        <w:rPr>
          <w:rFonts w:ascii="Times New Roman" w:hAnsi="Times New Roman" w:cs="Times New Roman"/>
          <w:sz w:val="25"/>
          <w:szCs w:val="25"/>
        </w:rPr>
        <w:t xml:space="preserve">this overview. </w:t>
      </w:r>
      <w:r w:rsidR="002611E2">
        <w:rPr>
          <w:rFonts w:ascii="Times New Roman" w:hAnsi="Times New Roman" w:cs="Times New Roman"/>
          <w:sz w:val="25"/>
          <w:szCs w:val="25"/>
        </w:rPr>
        <w:t xml:space="preserve">Specific details relating to the nuanced authentication method of self-signed certificates are </w:t>
      </w:r>
      <w:r w:rsidR="00B903FD">
        <w:rPr>
          <w:rFonts w:ascii="Times New Roman" w:hAnsi="Times New Roman" w:cs="Times New Roman"/>
          <w:sz w:val="25"/>
          <w:szCs w:val="25"/>
        </w:rPr>
        <w:t>mentioned first.</w:t>
      </w:r>
    </w:p>
    <w:p w14:paraId="3A51DC5F" w14:textId="77777777" w:rsidR="00017BDC" w:rsidRDefault="00EE457C" w:rsidP="002611E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For the certificates, create a Root Certificate </w:t>
      </w:r>
      <w:r w:rsidR="00394EAB">
        <w:rPr>
          <w:rFonts w:ascii="Times New Roman" w:hAnsi="Times New Roman" w:cs="Times New Roman"/>
          <w:sz w:val="25"/>
          <w:szCs w:val="25"/>
        </w:rPr>
        <w:t>A</w:t>
      </w:r>
      <w:r>
        <w:rPr>
          <w:rFonts w:ascii="Times New Roman" w:hAnsi="Times New Roman" w:cs="Times New Roman"/>
          <w:sz w:val="25"/>
          <w:szCs w:val="25"/>
        </w:rPr>
        <w:t>uthority</w:t>
      </w:r>
      <w:r w:rsidR="00394EAB">
        <w:rPr>
          <w:rFonts w:ascii="Times New Roman" w:hAnsi="Times New Roman" w:cs="Times New Roman"/>
          <w:sz w:val="25"/>
          <w:szCs w:val="25"/>
        </w:rPr>
        <w:t xml:space="preserve"> (CA)</w:t>
      </w:r>
      <w:r w:rsidR="00CC5509">
        <w:rPr>
          <w:rFonts w:ascii="Times New Roman" w:hAnsi="Times New Roman" w:cs="Times New Roman"/>
          <w:sz w:val="25"/>
          <w:szCs w:val="25"/>
        </w:rPr>
        <w:t xml:space="preserve"> under Device &gt; Certificates.</w:t>
      </w:r>
      <w:r w:rsidR="00345635">
        <w:rPr>
          <w:rFonts w:ascii="Times New Roman" w:hAnsi="Times New Roman" w:cs="Times New Roman"/>
          <w:sz w:val="25"/>
          <w:szCs w:val="25"/>
        </w:rPr>
        <w:t xml:space="preserve"> </w:t>
      </w:r>
      <w:r w:rsidR="006943F7">
        <w:rPr>
          <w:rFonts w:ascii="Times New Roman" w:hAnsi="Times New Roman" w:cs="Times New Roman"/>
          <w:sz w:val="25"/>
          <w:szCs w:val="25"/>
        </w:rPr>
        <w:t xml:space="preserve">Under that authority, generate </w:t>
      </w:r>
      <w:r w:rsidR="00C31238">
        <w:rPr>
          <w:rFonts w:ascii="Times New Roman" w:hAnsi="Times New Roman" w:cs="Times New Roman"/>
          <w:sz w:val="25"/>
          <w:szCs w:val="25"/>
        </w:rPr>
        <w:t>a</w:t>
      </w:r>
      <w:r w:rsidR="006943F7">
        <w:rPr>
          <w:rFonts w:ascii="Times New Roman" w:hAnsi="Times New Roman" w:cs="Times New Roman"/>
          <w:sz w:val="25"/>
          <w:szCs w:val="25"/>
        </w:rPr>
        <w:t xml:space="preserve"> certificate.</w:t>
      </w:r>
      <w:r w:rsidR="007D6618">
        <w:rPr>
          <w:rFonts w:ascii="Times New Roman" w:hAnsi="Times New Roman" w:cs="Times New Roman"/>
          <w:sz w:val="25"/>
          <w:szCs w:val="25"/>
        </w:rPr>
        <w:t xml:space="preserve"> </w:t>
      </w:r>
      <w:r w:rsidR="00C31238">
        <w:rPr>
          <w:rFonts w:ascii="Times New Roman" w:hAnsi="Times New Roman" w:cs="Times New Roman"/>
          <w:sz w:val="25"/>
          <w:szCs w:val="25"/>
        </w:rPr>
        <w:t xml:space="preserve">This will be the </w:t>
      </w:r>
      <w:r w:rsidR="00724550">
        <w:rPr>
          <w:rFonts w:ascii="Times New Roman" w:hAnsi="Times New Roman" w:cs="Times New Roman"/>
          <w:sz w:val="25"/>
          <w:szCs w:val="25"/>
        </w:rPr>
        <w:t xml:space="preserve">one </w:t>
      </w:r>
      <w:r w:rsidR="00C31238">
        <w:rPr>
          <w:rFonts w:ascii="Times New Roman" w:hAnsi="Times New Roman" w:cs="Times New Roman"/>
          <w:sz w:val="25"/>
          <w:szCs w:val="25"/>
        </w:rPr>
        <w:t xml:space="preserve">certificate used for the authentication. Export that certificate to be able to send it to the VPN peer. </w:t>
      </w:r>
      <w:r w:rsidR="00B97D81">
        <w:rPr>
          <w:rFonts w:ascii="Times New Roman" w:hAnsi="Times New Roman" w:cs="Times New Roman"/>
          <w:sz w:val="25"/>
          <w:szCs w:val="25"/>
        </w:rPr>
        <w:t xml:space="preserve">A passphrase is needed for the imported device to use the certificate. </w:t>
      </w:r>
      <w:r w:rsidR="00781312">
        <w:rPr>
          <w:rFonts w:ascii="Times New Roman" w:hAnsi="Times New Roman" w:cs="Times New Roman"/>
          <w:sz w:val="25"/>
          <w:szCs w:val="25"/>
        </w:rPr>
        <w:t xml:space="preserve">Create a </w:t>
      </w:r>
      <w:r w:rsidR="00017BDC">
        <w:rPr>
          <w:rFonts w:ascii="Times New Roman" w:hAnsi="Times New Roman" w:cs="Times New Roman"/>
          <w:sz w:val="25"/>
          <w:szCs w:val="25"/>
        </w:rPr>
        <w:t>certificate profile that uses the generated certificate.</w:t>
      </w:r>
    </w:p>
    <w:p w14:paraId="41EF9C5D" w14:textId="39420CDD" w:rsidR="00826283" w:rsidRDefault="00017BDC" w:rsidP="002611E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724550">
        <w:rPr>
          <w:rFonts w:ascii="Times New Roman" w:hAnsi="Times New Roman" w:cs="Times New Roman"/>
          <w:sz w:val="25"/>
          <w:szCs w:val="25"/>
        </w:rPr>
        <w:t>On the peer firewall, import that certificate</w:t>
      </w:r>
      <w:r w:rsidR="00B97D81">
        <w:rPr>
          <w:rFonts w:ascii="Times New Roman" w:hAnsi="Times New Roman" w:cs="Times New Roman"/>
          <w:sz w:val="25"/>
          <w:szCs w:val="25"/>
        </w:rPr>
        <w:t xml:space="preserve"> and enter the created passphrase</w:t>
      </w:r>
      <w:r w:rsidR="00635F93">
        <w:rPr>
          <w:rFonts w:ascii="Times New Roman" w:hAnsi="Times New Roman" w:cs="Times New Roman"/>
          <w:sz w:val="25"/>
          <w:szCs w:val="25"/>
        </w:rPr>
        <w:t xml:space="preserve">. This will provide </w:t>
      </w:r>
      <w:r w:rsidR="00D55483">
        <w:rPr>
          <w:rFonts w:ascii="Times New Roman" w:hAnsi="Times New Roman" w:cs="Times New Roman"/>
          <w:sz w:val="25"/>
          <w:szCs w:val="25"/>
        </w:rPr>
        <w:t>the certificate information.</w:t>
      </w:r>
      <w:r w:rsidR="00781312">
        <w:rPr>
          <w:rFonts w:ascii="Times New Roman" w:hAnsi="Times New Roman" w:cs="Times New Roman"/>
          <w:sz w:val="25"/>
          <w:szCs w:val="25"/>
        </w:rPr>
        <w:t xml:space="preserve"> Create a certificate profile that uses the imported certificate.</w:t>
      </w:r>
    </w:p>
    <w:p w14:paraId="74F92D96" w14:textId="58E1B8CD" w:rsidR="00DC7E8D" w:rsidRDefault="00826283" w:rsidP="002611E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Once the certificate is created,</w:t>
      </w:r>
      <w:r w:rsidR="00BE49FC">
        <w:rPr>
          <w:rFonts w:ascii="Times New Roman" w:hAnsi="Times New Roman" w:cs="Times New Roman"/>
          <w:sz w:val="25"/>
          <w:szCs w:val="25"/>
        </w:rPr>
        <w:t xml:space="preserve"> </w:t>
      </w:r>
      <w:r w:rsidR="00B966BC">
        <w:rPr>
          <w:rFonts w:ascii="Times New Roman" w:hAnsi="Times New Roman" w:cs="Times New Roman"/>
          <w:sz w:val="25"/>
          <w:szCs w:val="25"/>
        </w:rPr>
        <w:t xml:space="preserve">ensure that the IKE gateway </w:t>
      </w:r>
      <w:r w:rsidR="003C7A57">
        <w:rPr>
          <w:rFonts w:ascii="Times New Roman" w:hAnsi="Times New Roman" w:cs="Times New Roman"/>
          <w:sz w:val="25"/>
          <w:szCs w:val="25"/>
        </w:rPr>
        <w:t>(</w:t>
      </w:r>
      <w:r w:rsidR="00B966BC">
        <w:rPr>
          <w:rFonts w:ascii="Times New Roman" w:hAnsi="Times New Roman" w:cs="Times New Roman"/>
          <w:sz w:val="25"/>
          <w:szCs w:val="25"/>
        </w:rPr>
        <w:t>that the tunnel is using</w:t>
      </w:r>
      <w:r w:rsidR="003C7A57">
        <w:rPr>
          <w:rFonts w:ascii="Times New Roman" w:hAnsi="Times New Roman" w:cs="Times New Roman"/>
          <w:sz w:val="25"/>
          <w:szCs w:val="25"/>
        </w:rPr>
        <w:t>)</w:t>
      </w:r>
      <w:r w:rsidR="009315AC">
        <w:rPr>
          <w:rFonts w:ascii="Times New Roman" w:hAnsi="Times New Roman" w:cs="Times New Roman"/>
          <w:sz w:val="25"/>
          <w:szCs w:val="25"/>
        </w:rPr>
        <w:t xml:space="preserve"> </w:t>
      </w:r>
      <w:r w:rsidR="003C7A57">
        <w:rPr>
          <w:rFonts w:ascii="Times New Roman" w:hAnsi="Times New Roman" w:cs="Times New Roman"/>
          <w:sz w:val="25"/>
          <w:szCs w:val="25"/>
        </w:rPr>
        <w:t xml:space="preserve">is </w:t>
      </w:r>
      <w:r w:rsidR="00B966BC">
        <w:rPr>
          <w:rFonts w:ascii="Times New Roman" w:hAnsi="Times New Roman" w:cs="Times New Roman"/>
          <w:sz w:val="25"/>
          <w:szCs w:val="25"/>
        </w:rPr>
        <w:t>set to “certificate” mode</w:t>
      </w:r>
      <w:r w:rsidR="003C7A57">
        <w:rPr>
          <w:rFonts w:ascii="Times New Roman" w:hAnsi="Times New Roman" w:cs="Times New Roman"/>
          <w:sz w:val="25"/>
          <w:szCs w:val="25"/>
        </w:rPr>
        <w:t xml:space="preserve"> and the generated certificate is assigned.</w:t>
      </w:r>
      <w:r w:rsidR="003D2E48">
        <w:rPr>
          <w:rFonts w:ascii="Times New Roman" w:hAnsi="Times New Roman" w:cs="Times New Roman"/>
          <w:sz w:val="25"/>
          <w:szCs w:val="25"/>
        </w:rPr>
        <w:t xml:space="preserve"> Identify the Peer IDs using </w:t>
      </w:r>
      <w:r w:rsidR="00446C9B">
        <w:rPr>
          <w:rFonts w:ascii="Times New Roman" w:hAnsi="Times New Roman" w:cs="Times New Roman"/>
          <w:sz w:val="25"/>
          <w:szCs w:val="25"/>
        </w:rPr>
        <w:t>D</w:t>
      </w:r>
      <w:r w:rsidR="003D2E48">
        <w:rPr>
          <w:rFonts w:ascii="Times New Roman" w:hAnsi="Times New Roman" w:cs="Times New Roman"/>
          <w:sz w:val="25"/>
          <w:szCs w:val="25"/>
        </w:rPr>
        <w:t xml:space="preserve">istinguished </w:t>
      </w:r>
      <w:r w:rsidR="00446C9B">
        <w:rPr>
          <w:rFonts w:ascii="Times New Roman" w:hAnsi="Times New Roman" w:cs="Times New Roman"/>
          <w:sz w:val="25"/>
          <w:szCs w:val="25"/>
        </w:rPr>
        <w:t>Names</w:t>
      </w:r>
      <w:r w:rsidR="000E7996">
        <w:rPr>
          <w:rFonts w:ascii="Times New Roman" w:hAnsi="Times New Roman" w:cs="Times New Roman"/>
          <w:sz w:val="25"/>
          <w:szCs w:val="25"/>
        </w:rPr>
        <w:t>, which are the names of the certificates.</w:t>
      </w:r>
      <w:r w:rsidR="005673E6">
        <w:rPr>
          <w:rFonts w:ascii="Times New Roman" w:hAnsi="Times New Roman" w:cs="Times New Roman"/>
          <w:sz w:val="25"/>
          <w:szCs w:val="25"/>
        </w:rPr>
        <w:t xml:space="preserve"> If the certificates were properly generated and assigned, the authentication part of this lab is functioning and the rest of the configuration is the same.</w:t>
      </w:r>
    </w:p>
    <w:p w14:paraId="21FA1970" w14:textId="77777777" w:rsidR="005673E6" w:rsidRPr="009D3751" w:rsidRDefault="005673E6" w:rsidP="005673E6">
      <w:pPr>
        <w:tabs>
          <w:tab w:val="left" w:pos="2770"/>
        </w:tabs>
        <w:jc w:val="center"/>
        <w:rPr>
          <w:rFonts w:ascii="Times New Roman" w:hAnsi="Times New Roman" w:cs="Times New Roman"/>
          <w:sz w:val="28"/>
          <w:szCs w:val="28"/>
        </w:rPr>
      </w:pPr>
      <w:r>
        <w:rPr>
          <w:rFonts w:ascii="Times New Roman" w:hAnsi="Times New Roman" w:cs="Times New Roman"/>
          <w:sz w:val="28"/>
          <w:szCs w:val="28"/>
        </w:rPr>
        <w:t xml:space="preserve">THE FOLLOWING IS CITED FROM </w:t>
      </w:r>
      <w:r>
        <w:rPr>
          <w:rFonts w:ascii="Times New Roman" w:hAnsi="Times New Roman" w:cs="Times New Roman"/>
          <w:i/>
          <w:iCs/>
          <w:sz w:val="28"/>
          <w:szCs w:val="28"/>
        </w:rPr>
        <w:t>LAB 8 – SITE-TO-SITE VPN WITH PRE-SHARED KEYS</w:t>
      </w:r>
      <w:r>
        <w:rPr>
          <w:rFonts w:ascii="Times New Roman" w:hAnsi="Times New Roman" w:cs="Times New Roman"/>
          <w:sz w:val="28"/>
          <w:szCs w:val="28"/>
        </w:rPr>
        <w:t xml:space="preserve"> FOR DOCUMENTATION REFERENCE</w:t>
      </w:r>
    </w:p>
    <w:p w14:paraId="0BC646F9" w14:textId="1E73D858" w:rsidR="00DC7E8D" w:rsidRPr="00005C41" w:rsidRDefault="00DC7E8D" w:rsidP="00DC7E8D">
      <w:pPr>
        <w:tabs>
          <w:tab w:val="left" w:pos="720"/>
        </w:tabs>
        <w:rPr>
          <w:rFonts w:ascii="Times New Roman" w:hAnsi="Times New Roman" w:cs="Times New Roman"/>
          <w:b/>
          <w:bCs/>
          <w:sz w:val="28"/>
          <w:szCs w:val="28"/>
        </w:rPr>
      </w:pPr>
      <w:r>
        <w:rPr>
          <w:rFonts w:ascii="Times New Roman" w:hAnsi="Times New Roman" w:cs="Times New Roman"/>
          <w:sz w:val="24"/>
          <w:szCs w:val="24"/>
        </w:rPr>
        <w:t xml:space="preserve">This lab followed an adaption of the quick-configuration setup on Palo Alto’s PAN-OS Administrator’s Guide: </w:t>
      </w:r>
      <w:hyperlink r:id="rId19" w:history="1">
        <w:r w:rsidRPr="00F25562">
          <w:rPr>
            <w:rStyle w:val="Hyperlink"/>
            <w:rFonts w:ascii="Times New Roman" w:hAnsi="Times New Roman" w:cs="Times New Roman"/>
            <w:sz w:val="24"/>
            <w:szCs w:val="24"/>
          </w:rPr>
          <w:t>https://docs.paloaltonetworks.com/pan-os/9-1/pan-os-admin/vpns/site-to-site-vpn-quick-configs/site-to-site-vpn-with-static-routing</w:t>
        </w:r>
      </w:hyperlink>
      <w:r>
        <w:rPr>
          <w:rFonts w:ascii="Times New Roman" w:hAnsi="Times New Roman" w:cs="Times New Roman"/>
          <w:sz w:val="24"/>
          <w:szCs w:val="24"/>
        </w:rPr>
        <w:t>. Noticing that some addresses pointed incorrectly in this official document, corrections were made. Interface numbers were also changed to fit physical accessibility for the lab. The following topology was used:</w:t>
      </w:r>
    </w:p>
    <w:p w14:paraId="509D7501" w14:textId="77777777" w:rsidR="00DC7E8D" w:rsidRPr="00473077" w:rsidRDefault="00DC7E8D" w:rsidP="00DC7E8D">
      <w:pPr>
        <w:tabs>
          <w:tab w:val="left" w:pos="2770"/>
        </w:tabs>
        <w:rPr>
          <w:rFonts w:ascii="Times New Roman" w:hAnsi="Times New Roman" w:cs="Times New Roman"/>
          <w:sz w:val="24"/>
          <w:szCs w:val="24"/>
        </w:rPr>
      </w:pPr>
      <w:r>
        <w:rPr>
          <w:noProof/>
        </w:rPr>
        <w:drawing>
          <wp:anchor distT="0" distB="0" distL="114300" distR="114300" simplePos="0" relativeHeight="251674626" behindDoc="0" locked="0" layoutInCell="1" allowOverlap="1" wp14:anchorId="569CAA6E" wp14:editId="53431EFE">
            <wp:simplePos x="0" y="0"/>
            <wp:positionH relativeFrom="column">
              <wp:posOffset>0</wp:posOffset>
            </wp:positionH>
            <wp:positionV relativeFrom="paragraph">
              <wp:posOffset>0</wp:posOffset>
            </wp:positionV>
            <wp:extent cx="5943600" cy="250825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08250"/>
                    </a:xfrm>
                    <a:prstGeom prst="rect">
                      <a:avLst/>
                    </a:prstGeom>
                    <a:noFill/>
                    <a:ln>
                      <a:noFill/>
                    </a:ln>
                  </pic:spPr>
                </pic:pic>
              </a:graphicData>
            </a:graphic>
          </wp:anchor>
        </w:drawing>
      </w:r>
    </w:p>
    <w:p w14:paraId="439E8A32" w14:textId="77777777" w:rsidR="00DC7E8D" w:rsidRDefault="00DC7E8D" w:rsidP="00DC7E8D">
      <w:pPr>
        <w:ind w:firstLine="720"/>
        <w:rPr>
          <w:rFonts w:ascii="Times New Roman" w:hAnsi="Times New Roman" w:cs="Times New Roman"/>
          <w:sz w:val="25"/>
          <w:szCs w:val="25"/>
        </w:rPr>
      </w:pPr>
      <w:r>
        <w:rPr>
          <w:rFonts w:ascii="Times New Roman" w:hAnsi="Times New Roman" w:cs="Times New Roman"/>
          <w:sz w:val="25"/>
          <w:szCs w:val="25"/>
        </w:rPr>
        <w:lastRenderedPageBreak/>
        <w:t xml:space="preserve">There are 3 main steps to the setup of this lab. </w:t>
      </w:r>
    </w:p>
    <w:p w14:paraId="34286A0B" w14:textId="77777777" w:rsidR="00DC7E8D" w:rsidRDefault="00DC7E8D" w:rsidP="00DC7E8D">
      <w:pPr>
        <w:ind w:firstLine="720"/>
        <w:rPr>
          <w:rFonts w:ascii="Times New Roman" w:hAnsi="Times New Roman" w:cs="Times New Roman"/>
          <w:sz w:val="25"/>
          <w:szCs w:val="25"/>
        </w:rPr>
      </w:pPr>
      <w:r>
        <w:rPr>
          <w:rFonts w:ascii="Times New Roman" w:hAnsi="Times New Roman" w:cs="Times New Roman"/>
          <w:sz w:val="25"/>
          <w:szCs w:val="25"/>
        </w:rPr>
        <w:t>First, layer 3 ethernet interfaces have to be made on the firewall that correspond to their inside or outside security zones. These could also be named trust and untrust, respectively. One zone and one interface are unique, called the tunnel interface and the VPN tunnel zone, which acts as a virtual interface designed for the tunnel’s communication. Security policies should also be modified to allow traffic between the zones.</w:t>
      </w:r>
    </w:p>
    <w:p w14:paraId="0D790596" w14:textId="0DE69037" w:rsidR="00DC7E8D" w:rsidRPr="008F60E7" w:rsidRDefault="00DC7E8D" w:rsidP="00DC7E8D">
      <w:pPr>
        <w:ind w:firstLine="720"/>
        <w:rPr>
          <w:rFonts w:ascii="Times New Roman" w:hAnsi="Times New Roman" w:cs="Times New Roman"/>
          <w:sz w:val="25"/>
          <w:szCs w:val="25"/>
        </w:rPr>
      </w:pPr>
      <w:r>
        <w:rPr>
          <w:rFonts w:ascii="Times New Roman" w:hAnsi="Times New Roman" w:cs="Times New Roman"/>
          <w:sz w:val="25"/>
          <w:szCs w:val="25"/>
        </w:rPr>
        <w:t xml:space="preserve">Second, authentication through IKE and IPSec Crypto files must be configured for the IKE gateway. The gateway and the virtual router were both configured/routed statically to access the subnet that is at the other end of the tunnel. </w:t>
      </w:r>
      <w:r>
        <w:rPr>
          <w:rFonts w:ascii="Times New Roman" w:hAnsi="Times New Roman" w:cs="Times New Roman"/>
          <w:sz w:val="25"/>
          <w:szCs w:val="25"/>
        </w:rPr>
        <w:t xml:space="preserve">This is where the certificates should be used </w:t>
      </w:r>
      <w:r w:rsidR="00724A25">
        <w:rPr>
          <w:rFonts w:ascii="Times New Roman" w:hAnsi="Times New Roman" w:cs="Times New Roman"/>
          <w:sz w:val="25"/>
          <w:szCs w:val="25"/>
        </w:rPr>
        <w:t xml:space="preserve">as authentication. </w:t>
      </w:r>
      <w:r w:rsidR="00AF274D">
        <w:rPr>
          <w:rFonts w:ascii="Times New Roman" w:hAnsi="Times New Roman" w:cs="Times New Roman"/>
          <w:sz w:val="25"/>
          <w:szCs w:val="25"/>
        </w:rPr>
        <w:t>The route</w:t>
      </w:r>
      <w:r w:rsidR="00724A25">
        <w:rPr>
          <w:rFonts w:ascii="Times New Roman" w:hAnsi="Times New Roman" w:cs="Times New Roman"/>
          <w:sz w:val="25"/>
          <w:szCs w:val="25"/>
        </w:rPr>
        <w:t xml:space="preserve"> </w:t>
      </w:r>
      <w:r w:rsidR="00AF274D">
        <w:rPr>
          <w:rFonts w:ascii="Times New Roman" w:hAnsi="Times New Roman" w:cs="Times New Roman"/>
          <w:sz w:val="25"/>
          <w:szCs w:val="25"/>
        </w:rPr>
        <w:t xml:space="preserve">on the virtual tunnel </w:t>
      </w:r>
      <w:r w:rsidR="00724A25">
        <w:rPr>
          <w:rFonts w:ascii="Times New Roman" w:hAnsi="Times New Roman" w:cs="Times New Roman"/>
          <w:sz w:val="25"/>
          <w:szCs w:val="25"/>
        </w:rPr>
        <w:t xml:space="preserve">should be created so that </w:t>
      </w:r>
      <w:r w:rsidR="00AF274D">
        <w:rPr>
          <w:rFonts w:ascii="Times New Roman" w:hAnsi="Times New Roman" w:cs="Times New Roman"/>
          <w:sz w:val="25"/>
          <w:szCs w:val="25"/>
        </w:rPr>
        <w:t>it uses tunnel IPs, not the physical interfaces.</w:t>
      </w:r>
    </w:p>
    <w:p w14:paraId="76D7F9F2" w14:textId="77777777" w:rsidR="00DC7E8D" w:rsidRPr="00097824" w:rsidRDefault="00DC7E8D" w:rsidP="00DC7E8D">
      <w:pPr>
        <w:ind w:firstLine="720"/>
        <w:rPr>
          <w:rFonts w:ascii="Times New Roman" w:hAnsi="Times New Roman" w:cs="Times New Roman"/>
          <w:sz w:val="25"/>
          <w:szCs w:val="25"/>
        </w:rPr>
      </w:pPr>
      <w:r>
        <w:rPr>
          <w:rFonts w:ascii="Times New Roman" w:hAnsi="Times New Roman" w:cs="Times New Roman"/>
          <w:sz w:val="25"/>
          <w:szCs w:val="25"/>
        </w:rPr>
        <w:t xml:space="preserve">Lastly, the IPSec tunnel uses the IKE gateway and corresponding tunnel interfaces to fully establish the link between the two firewalls. Tunnel Monitoring on the Palo Alto console and the Monitor Session on an inconsequential Cisco Switch in the middle were used to debug, troubleshoot, and capture proof of encrypted packets being sent via the established IPSec tunnel. The command should appear as follows into the switch’s console - </w:t>
      </w:r>
      <w:r w:rsidRPr="00E8613A">
        <w:rPr>
          <w:rFonts w:ascii="Courier New" w:hAnsi="Courier New" w:cs="Courier New"/>
        </w:rPr>
        <w:t xml:space="preserve">monitor session </w:t>
      </w:r>
      <w:r>
        <w:rPr>
          <w:rFonts w:ascii="Courier New" w:hAnsi="Courier New" w:cs="Courier New"/>
        </w:rPr>
        <w:t>[session #] [source/destination]</w:t>
      </w:r>
      <w:r w:rsidRPr="00E8613A">
        <w:rPr>
          <w:rFonts w:ascii="Courier New" w:hAnsi="Courier New" w:cs="Courier New"/>
        </w:rPr>
        <w:t xml:space="preserve"> interfaces </w:t>
      </w:r>
      <w:r>
        <w:rPr>
          <w:rFonts w:ascii="Courier New" w:hAnsi="Courier New" w:cs="Courier New"/>
        </w:rPr>
        <w:t>[interface]</w:t>
      </w:r>
      <w:r>
        <w:rPr>
          <w:rFonts w:ascii="Times New Roman" w:hAnsi="Times New Roman" w:cs="Times New Roman"/>
        </w:rPr>
        <w:t>.</w:t>
      </w:r>
    </w:p>
    <w:p w14:paraId="3D306862" w14:textId="0365B5C9" w:rsidR="005673E6" w:rsidRDefault="005673E6" w:rsidP="005673E6">
      <w:pPr>
        <w:tabs>
          <w:tab w:val="left" w:pos="2770"/>
        </w:tabs>
        <w:jc w:val="center"/>
        <w:rPr>
          <w:rFonts w:ascii="Times New Roman" w:hAnsi="Times New Roman" w:cs="Times New Roman"/>
          <w:sz w:val="25"/>
          <w:szCs w:val="25"/>
        </w:rPr>
      </w:pPr>
    </w:p>
    <w:p w14:paraId="33748D45" w14:textId="1E6C81A6" w:rsidR="00A5230C" w:rsidRDefault="007C41E6">
      <w:pPr>
        <w:rPr>
          <w:rFonts w:ascii="Times New Roman" w:hAnsi="Times New Roman" w:cs="Times New Roman"/>
          <w:sz w:val="25"/>
          <w:szCs w:val="25"/>
        </w:rPr>
      </w:pPr>
      <w:r>
        <w:rPr>
          <w:rFonts w:ascii="Times New Roman" w:hAnsi="Times New Roman" w:cs="Times New Roman"/>
          <w:sz w:val="25"/>
          <w:szCs w:val="25"/>
        </w:rPr>
        <w:br w:type="page"/>
      </w:r>
    </w:p>
    <w:p w14:paraId="4377A7F3" w14:textId="02BB565E" w:rsidR="00A5230C" w:rsidRDefault="00A5230C" w:rsidP="00A5230C">
      <w:pPr>
        <w:tabs>
          <w:tab w:val="left" w:pos="2770"/>
        </w:tabs>
        <w:jc w:val="center"/>
        <w:rPr>
          <w:rFonts w:ascii="Times New Roman" w:hAnsi="Times New Roman" w:cs="Times New Roman"/>
          <w:b/>
          <w:bCs/>
          <w:sz w:val="28"/>
          <w:szCs w:val="28"/>
        </w:rPr>
      </w:pPr>
      <w:r w:rsidRPr="070590DB">
        <w:rPr>
          <w:rFonts w:ascii="Times New Roman" w:hAnsi="Times New Roman" w:cs="Times New Roman"/>
          <w:b/>
          <w:bCs/>
          <w:sz w:val="28"/>
          <w:szCs w:val="28"/>
        </w:rPr>
        <w:lastRenderedPageBreak/>
        <w:t>Procedur</w:t>
      </w:r>
      <w:r>
        <w:rPr>
          <w:rFonts w:ascii="Times New Roman" w:hAnsi="Times New Roman" w:cs="Times New Roman"/>
          <w:b/>
          <w:bCs/>
          <w:sz w:val="28"/>
          <w:szCs w:val="28"/>
        </w:rPr>
        <w:t>e</w:t>
      </w:r>
    </w:p>
    <w:p w14:paraId="5C495B5C" w14:textId="0587C5D2" w:rsidR="00A5230C" w:rsidRDefault="006A220D">
      <w:pPr>
        <w:rPr>
          <w:rFonts w:ascii="Times New Roman" w:hAnsi="Times New Roman" w:cs="Times New Roman"/>
          <w:b/>
          <w:bCs/>
          <w:sz w:val="28"/>
          <w:szCs w:val="28"/>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678722" behindDoc="0" locked="0" layoutInCell="1" allowOverlap="1" wp14:anchorId="44BCC0BC" wp14:editId="3B90BAF3">
                <wp:simplePos x="0" y="0"/>
                <wp:positionH relativeFrom="margin">
                  <wp:posOffset>0</wp:posOffset>
                </wp:positionH>
                <wp:positionV relativeFrom="paragraph">
                  <wp:posOffset>2317750</wp:posOffset>
                </wp:positionV>
                <wp:extent cx="2567940" cy="731520"/>
                <wp:effectExtent l="0" t="0" r="2286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731520"/>
                        </a:xfrm>
                        <a:prstGeom prst="rect">
                          <a:avLst/>
                        </a:prstGeom>
                        <a:solidFill>
                          <a:srgbClr val="FFFFFF"/>
                        </a:solidFill>
                        <a:ln w="9525">
                          <a:solidFill>
                            <a:srgbClr val="000000"/>
                          </a:solidFill>
                          <a:miter lim="800000"/>
                          <a:headEnd/>
                          <a:tailEnd/>
                        </a:ln>
                      </wps:spPr>
                      <wps:txbx>
                        <w:txbxContent>
                          <w:p w14:paraId="349105FA" w14:textId="4C106151" w:rsidR="006A220D" w:rsidRPr="00DA0937" w:rsidRDefault="006A220D" w:rsidP="006A220D">
                            <w:pPr>
                              <w:jc w:val="center"/>
                              <w:rPr>
                                <w:rFonts w:ascii="Times New Roman" w:hAnsi="Times New Roman" w:cs="Times New Roman"/>
                                <w:sz w:val="24"/>
                                <w:szCs w:val="24"/>
                              </w:rPr>
                            </w:pPr>
                            <w:r>
                              <w:rPr>
                                <w:rFonts w:ascii="Times New Roman" w:hAnsi="Times New Roman" w:cs="Times New Roman"/>
                                <w:sz w:val="24"/>
                                <w:szCs w:val="24"/>
                              </w:rPr>
                              <w:t xml:space="preserve">Export the certificate with the private </w:t>
                            </w:r>
                            <w:r w:rsidR="00B97D81">
                              <w:rPr>
                                <w:rFonts w:ascii="Times New Roman" w:hAnsi="Times New Roman" w:cs="Times New Roman"/>
                                <w:sz w:val="24"/>
                                <w:szCs w:val="24"/>
                              </w:rPr>
                              <w:t>key and</w:t>
                            </w:r>
                            <w:r>
                              <w:rPr>
                                <w:rFonts w:ascii="Times New Roman" w:hAnsi="Times New Roman" w:cs="Times New Roman"/>
                                <w:sz w:val="24"/>
                                <w:szCs w:val="24"/>
                              </w:rPr>
                              <w:t xml:space="preserve"> enter a passphrase for when the peer firewall needs to import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BCC0BC" id="_x0000_t202" coordsize="21600,21600" o:spt="202" path="m,l,21600r21600,l21600,xe">
                <v:stroke joinstyle="miter"/>
                <v:path gradientshapeok="t" o:connecttype="rect"/>
              </v:shapetype>
              <v:shape id="Text Box 2" o:spid="_x0000_s1026" type="#_x0000_t202" style="position:absolute;margin-left:0;margin-top:182.5pt;width:202.2pt;height:57.6pt;z-index:25167872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">
                <v:textbox>
                  <w:txbxContent>
                    <w:p w14:paraId="349105FA" w14:textId="4C106151" w:rsidR="006A220D" w:rsidRPr="00DA0937" w:rsidRDefault="006A220D" w:rsidP="006A220D">
                      <w:pPr>
                        <w:jc w:val="center"/>
                        <w:rPr>
                          <w:rFonts w:ascii="Times New Roman" w:hAnsi="Times New Roman" w:cs="Times New Roman"/>
                          <w:sz w:val="24"/>
                          <w:szCs w:val="24"/>
                        </w:rPr>
                      </w:pPr>
                      <w:r>
                        <w:rPr>
                          <w:rFonts w:ascii="Times New Roman" w:hAnsi="Times New Roman" w:cs="Times New Roman"/>
                          <w:sz w:val="24"/>
                          <w:szCs w:val="24"/>
                        </w:rPr>
                        <w:t xml:space="preserve">Export the certificate with the private </w:t>
                      </w:r>
                      <w:r w:rsidR="00B97D81">
                        <w:rPr>
                          <w:rFonts w:ascii="Times New Roman" w:hAnsi="Times New Roman" w:cs="Times New Roman"/>
                          <w:sz w:val="24"/>
                          <w:szCs w:val="24"/>
                        </w:rPr>
                        <w:t>key and</w:t>
                      </w:r>
                      <w:r>
                        <w:rPr>
                          <w:rFonts w:ascii="Times New Roman" w:hAnsi="Times New Roman" w:cs="Times New Roman"/>
                          <w:sz w:val="24"/>
                          <w:szCs w:val="24"/>
                        </w:rPr>
                        <w:t xml:space="preserve"> enter a passphrase for when the peer firewall needs to import it.</w:t>
                      </w:r>
                    </w:p>
                  </w:txbxContent>
                </v:textbox>
                <w10:wrap type="square" anchorx="margin"/>
              </v:shape>
            </w:pict>
          </mc:Fallback>
        </mc:AlternateContent>
      </w:r>
      <w:r w:rsidR="00814A8E" w:rsidRPr="00875F86">
        <w:rPr>
          <w:rFonts w:ascii="Times New Roman" w:hAnsi="Times New Roman" w:cs="Times New Roman"/>
          <w:b/>
          <w:bCs/>
          <w:noProof/>
          <w:sz w:val="28"/>
          <w:szCs w:val="28"/>
        </w:rPr>
        <mc:AlternateContent>
          <mc:Choice Requires="wps">
            <w:drawing>
              <wp:anchor distT="45720" distB="45720" distL="114300" distR="114300" simplePos="0" relativeHeight="251676674" behindDoc="0" locked="0" layoutInCell="1" allowOverlap="1" wp14:anchorId="2C58F5AA" wp14:editId="06FD91DE">
                <wp:simplePos x="0" y="0"/>
                <wp:positionH relativeFrom="margin">
                  <wp:posOffset>4110355</wp:posOffset>
                </wp:positionH>
                <wp:positionV relativeFrom="paragraph">
                  <wp:posOffset>865505</wp:posOffset>
                </wp:positionV>
                <wp:extent cx="2043430" cy="713740"/>
                <wp:effectExtent l="0" t="0" r="13970"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713740"/>
                        </a:xfrm>
                        <a:prstGeom prst="rect">
                          <a:avLst/>
                        </a:prstGeom>
                        <a:solidFill>
                          <a:srgbClr val="FFFFFF"/>
                        </a:solidFill>
                        <a:ln w="9525">
                          <a:solidFill>
                            <a:srgbClr val="000000"/>
                          </a:solidFill>
                          <a:miter lim="800000"/>
                          <a:headEnd/>
                          <a:tailEnd/>
                        </a:ln>
                      </wps:spPr>
                      <wps:txbx>
                        <w:txbxContent>
                          <w:p w14:paraId="0163EF94" w14:textId="408F2672" w:rsidR="00814A8E" w:rsidRPr="00DA0937" w:rsidRDefault="00814A8E" w:rsidP="00814A8E">
                            <w:pPr>
                              <w:jc w:val="center"/>
                              <w:rPr>
                                <w:rFonts w:ascii="Times New Roman" w:hAnsi="Times New Roman" w:cs="Times New Roman"/>
                                <w:sz w:val="24"/>
                                <w:szCs w:val="24"/>
                              </w:rPr>
                            </w:pPr>
                            <w:r>
                              <w:rPr>
                                <w:rFonts w:ascii="Times New Roman" w:hAnsi="Times New Roman" w:cs="Times New Roman"/>
                                <w:sz w:val="24"/>
                                <w:szCs w:val="24"/>
                              </w:rPr>
                              <w:t>Create a Root Certificate Authority</w:t>
                            </w:r>
                            <w:r w:rsidR="006A220D">
                              <w:rPr>
                                <w:rFonts w:ascii="Times New Roman" w:hAnsi="Times New Roman" w:cs="Times New Roman"/>
                                <w:sz w:val="24"/>
                                <w:szCs w:val="24"/>
                              </w:rPr>
                              <w:t xml:space="preserve"> and have it generate a certificate.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8F5AA" id="_x0000_s1027" type="#_x0000_t202" style="position:absolute;margin-left:323.65pt;margin-top:68.15pt;width:160.9pt;height:56.2pt;z-index:25167667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">
                <v:textbox>
                  <w:txbxContent>
                    <w:p w14:paraId="0163EF94" w14:textId="408F2672" w:rsidR="00814A8E" w:rsidRPr="00DA0937" w:rsidRDefault="00814A8E" w:rsidP="00814A8E">
                      <w:pPr>
                        <w:jc w:val="center"/>
                        <w:rPr>
                          <w:rFonts w:ascii="Times New Roman" w:hAnsi="Times New Roman" w:cs="Times New Roman"/>
                          <w:sz w:val="24"/>
                          <w:szCs w:val="24"/>
                        </w:rPr>
                      </w:pPr>
                      <w:r>
                        <w:rPr>
                          <w:rFonts w:ascii="Times New Roman" w:hAnsi="Times New Roman" w:cs="Times New Roman"/>
                          <w:sz w:val="24"/>
                          <w:szCs w:val="24"/>
                        </w:rPr>
                        <w:t>Create a Root Certificate Authority</w:t>
                      </w:r>
                      <w:r w:rsidR="006A220D">
                        <w:rPr>
                          <w:rFonts w:ascii="Times New Roman" w:hAnsi="Times New Roman" w:cs="Times New Roman"/>
                          <w:sz w:val="24"/>
                          <w:szCs w:val="24"/>
                        </w:rPr>
                        <w:t xml:space="preserve"> and have it generate a certificate.</w:t>
                      </w:r>
                    </w:p>
                  </w:txbxContent>
                </v:textbox>
                <w10:wrap type="square" anchorx="margin"/>
              </v:shape>
            </w:pict>
          </mc:Fallback>
        </mc:AlternateContent>
      </w:r>
      <w:r w:rsidR="007D6618">
        <w:rPr>
          <w:rFonts w:ascii="Times New Roman" w:hAnsi="Times New Roman" w:cs="Times New Roman"/>
          <w:b/>
          <w:bCs/>
          <w:noProof/>
          <w:sz w:val="28"/>
          <w:szCs w:val="28"/>
        </w:rPr>
        <w:drawing>
          <wp:anchor distT="0" distB="0" distL="114300" distR="114300" simplePos="0" relativeHeight="251663362" behindDoc="0" locked="0" layoutInCell="1" allowOverlap="1" wp14:anchorId="2B07E090" wp14:editId="7B91D2B7">
            <wp:simplePos x="0" y="0"/>
            <wp:positionH relativeFrom="column">
              <wp:posOffset>-3225</wp:posOffset>
            </wp:positionH>
            <wp:positionV relativeFrom="paragraph">
              <wp:posOffset>2318994</wp:posOffset>
            </wp:positionV>
            <wp:extent cx="5939790" cy="4627880"/>
            <wp:effectExtent l="0" t="0" r="381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627880"/>
                    </a:xfrm>
                    <a:prstGeom prst="rect">
                      <a:avLst/>
                    </a:prstGeom>
                    <a:noFill/>
                    <a:ln>
                      <a:noFill/>
                    </a:ln>
                  </pic:spPr>
                </pic:pic>
              </a:graphicData>
            </a:graphic>
          </wp:anchor>
        </w:drawing>
      </w:r>
      <w:r w:rsidR="007D6618">
        <w:rPr>
          <w:rFonts w:ascii="Times New Roman" w:hAnsi="Times New Roman" w:cs="Times New Roman"/>
          <w:b/>
          <w:bCs/>
          <w:noProof/>
          <w:sz w:val="28"/>
          <w:szCs w:val="28"/>
        </w:rPr>
        <w:drawing>
          <wp:anchor distT="0" distB="0" distL="114300" distR="114300" simplePos="0" relativeHeight="251662338" behindDoc="0" locked="0" layoutInCell="1" allowOverlap="1" wp14:anchorId="0C7FEE25" wp14:editId="42EFC513">
            <wp:simplePos x="0" y="0"/>
            <wp:positionH relativeFrom="column">
              <wp:posOffset>-264744</wp:posOffset>
            </wp:positionH>
            <wp:positionV relativeFrom="paragraph">
              <wp:posOffset>226111</wp:posOffset>
            </wp:positionV>
            <wp:extent cx="6421049" cy="154941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21049" cy="15494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30C">
        <w:rPr>
          <w:rFonts w:ascii="Times New Roman" w:hAnsi="Times New Roman" w:cs="Times New Roman"/>
          <w:b/>
          <w:bCs/>
          <w:sz w:val="28"/>
          <w:szCs w:val="28"/>
        </w:rPr>
        <w:br w:type="page"/>
      </w:r>
    </w:p>
    <w:p w14:paraId="5E4334E3" w14:textId="2947788F" w:rsidR="00A5230C" w:rsidRDefault="004029FD" w:rsidP="00A5230C">
      <w:pPr>
        <w:tabs>
          <w:tab w:val="left" w:pos="2770"/>
        </w:tabs>
        <w:jc w:val="cente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2818" behindDoc="0" locked="0" layoutInCell="1" allowOverlap="1" wp14:anchorId="6B5CAE9D" wp14:editId="3771CE2D">
                <wp:simplePos x="0" y="0"/>
                <wp:positionH relativeFrom="margin">
                  <wp:posOffset>1026028</wp:posOffset>
                </wp:positionH>
                <wp:positionV relativeFrom="paragraph">
                  <wp:posOffset>7081987</wp:posOffset>
                </wp:positionV>
                <wp:extent cx="3950335" cy="732790"/>
                <wp:effectExtent l="0" t="0" r="12065" b="101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732790"/>
                        </a:xfrm>
                        <a:prstGeom prst="rect">
                          <a:avLst/>
                        </a:prstGeom>
                        <a:solidFill>
                          <a:srgbClr val="FFFFFF"/>
                        </a:solidFill>
                        <a:ln w="9525">
                          <a:solidFill>
                            <a:srgbClr val="000000"/>
                          </a:solidFill>
                          <a:miter lim="800000"/>
                          <a:headEnd/>
                          <a:tailEnd/>
                        </a:ln>
                      </wps:spPr>
                      <wps:txbx>
                        <w:txbxContent>
                          <w:p w14:paraId="29AEA3C7" w14:textId="10D9B096" w:rsidR="005E009F" w:rsidRPr="00DA0937" w:rsidRDefault="00F81CB9" w:rsidP="005E009F">
                            <w:pPr>
                              <w:jc w:val="center"/>
                              <w:rPr>
                                <w:rFonts w:ascii="Times New Roman" w:hAnsi="Times New Roman" w:cs="Times New Roman"/>
                                <w:sz w:val="24"/>
                                <w:szCs w:val="24"/>
                              </w:rPr>
                            </w:pPr>
                            <w:r>
                              <w:rPr>
                                <w:rFonts w:ascii="Times New Roman" w:hAnsi="Times New Roman" w:cs="Times New Roman"/>
                                <w:sz w:val="24"/>
                                <w:szCs w:val="24"/>
                              </w:rPr>
                              <w:t xml:space="preserve">The Certificate Authority is named </w:t>
                            </w:r>
                            <w:proofErr w:type="spellStart"/>
                            <w:r>
                              <w:rPr>
                                <w:rFonts w:ascii="Times New Roman" w:hAnsi="Times New Roman" w:cs="Times New Roman"/>
                                <w:sz w:val="24"/>
                                <w:szCs w:val="24"/>
                              </w:rPr>
                              <w:t>VPN_Cert</w:t>
                            </w:r>
                            <w:proofErr w:type="spellEnd"/>
                            <w:r>
                              <w:rPr>
                                <w:rFonts w:ascii="Times New Roman" w:hAnsi="Times New Roman" w:cs="Times New Roman"/>
                                <w:sz w:val="24"/>
                                <w:szCs w:val="24"/>
                              </w:rPr>
                              <w:t xml:space="preserve"> on Peer A, the imported firewall.</w:t>
                            </w:r>
                            <w:r w:rsidR="005E009F">
                              <w:rPr>
                                <w:rFonts w:ascii="Times New Roman" w:hAnsi="Times New Roman" w:cs="Times New Roman"/>
                                <w:sz w:val="24"/>
                                <w:szCs w:val="24"/>
                              </w:rPr>
                              <w:t xml:space="preserve"> </w:t>
                            </w:r>
                            <w:r>
                              <w:rPr>
                                <w:rFonts w:ascii="Times New Roman" w:hAnsi="Times New Roman" w:cs="Times New Roman"/>
                                <w:sz w:val="24"/>
                                <w:szCs w:val="24"/>
                              </w:rPr>
                              <w:t>C</w:t>
                            </w:r>
                            <w:r w:rsidR="005E009F">
                              <w:rPr>
                                <w:rFonts w:ascii="Times New Roman" w:hAnsi="Times New Roman" w:cs="Times New Roman"/>
                                <w:sz w:val="24"/>
                                <w:szCs w:val="24"/>
                              </w:rPr>
                              <w:t xml:space="preserve">reate the </w:t>
                            </w:r>
                            <w:r>
                              <w:rPr>
                                <w:rFonts w:ascii="Times New Roman" w:hAnsi="Times New Roman" w:cs="Times New Roman"/>
                                <w:sz w:val="24"/>
                                <w:szCs w:val="24"/>
                              </w:rPr>
                              <w:t>certificate</w:t>
                            </w:r>
                            <w:r w:rsidR="005E009F">
                              <w:rPr>
                                <w:rFonts w:ascii="Times New Roman" w:hAnsi="Times New Roman" w:cs="Times New Roman"/>
                                <w:sz w:val="24"/>
                                <w:szCs w:val="24"/>
                              </w:rPr>
                              <w:t xml:space="preserve"> profile</w:t>
                            </w:r>
                            <w:r w:rsidR="00017BDC">
                              <w:rPr>
                                <w:rFonts w:ascii="Times New Roman" w:hAnsi="Times New Roman" w:cs="Times New Roman"/>
                                <w:sz w:val="24"/>
                                <w:szCs w:val="24"/>
                              </w:rPr>
                              <w:t xml:space="preserve"> that uses</w:t>
                            </w:r>
                            <w:r w:rsidR="004029FD">
                              <w:rPr>
                                <w:rFonts w:ascii="Times New Roman" w:hAnsi="Times New Roman" w:cs="Times New Roman"/>
                                <w:sz w:val="24"/>
                                <w:szCs w:val="24"/>
                              </w:rPr>
                              <w:t xml:space="preserve"> the created 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AE9D" id="_x0000_s1028" type="#_x0000_t202" style="position:absolute;left:0;text-align:left;margin-left:80.8pt;margin-top:557.65pt;width:311.05pt;height:57.7pt;z-index:2516828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">
                <v:textbox>
                  <w:txbxContent>
                    <w:p w14:paraId="29AEA3C7" w14:textId="10D9B096" w:rsidR="005E009F" w:rsidRPr="00DA0937" w:rsidRDefault="00F81CB9" w:rsidP="005E009F">
                      <w:pPr>
                        <w:jc w:val="center"/>
                        <w:rPr>
                          <w:rFonts w:ascii="Times New Roman" w:hAnsi="Times New Roman" w:cs="Times New Roman"/>
                          <w:sz w:val="24"/>
                          <w:szCs w:val="24"/>
                        </w:rPr>
                      </w:pPr>
                      <w:r>
                        <w:rPr>
                          <w:rFonts w:ascii="Times New Roman" w:hAnsi="Times New Roman" w:cs="Times New Roman"/>
                          <w:sz w:val="24"/>
                          <w:szCs w:val="24"/>
                        </w:rPr>
                        <w:t xml:space="preserve">The Certificate Authority is named </w:t>
                      </w:r>
                      <w:proofErr w:type="spellStart"/>
                      <w:r>
                        <w:rPr>
                          <w:rFonts w:ascii="Times New Roman" w:hAnsi="Times New Roman" w:cs="Times New Roman"/>
                          <w:sz w:val="24"/>
                          <w:szCs w:val="24"/>
                        </w:rPr>
                        <w:t>VPN_Cert</w:t>
                      </w:r>
                      <w:proofErr w:type="spellEnd"/>
                      <w:r>
                        <w:rPr>
                          <w:rFonts w:ascii="Times New Roman" w:hAnsi="Times New Roman" w:cs="Times New Roman"/>
                          <w:sz w:val="24"/>
                          <w:szCs w:val="24"/>
                        </w:rPr>
                        <w:t xml:space="preserve"> on Peer A, the imported firewall.</w:t>
                      </w:r>
                      <w:r w:rsidR="005E009F">
                        <w:rPr>
                          <w:rFonts w:ascii="Times New Roman" w:hAnsi="Times New Roman" w:cs="Times New Roman"/>
                          <w:sz w:val="24"/>
                          <w:szCs w:val="24"/>
                        </w:rPr>
                        <w:t xml:space="preserve"> </w:t>
                      </w:r>
                      <w:r>
                        <w:rPr>
                          <w:rFonts w:ascii="Times New Roman" w:hAnsi="Times New Roman" w:cs="Times New Roman"/>
                          <w:sz w:val="24"/>
                          <w:szCs w:val="24"/>
                        </w:rPr>
                        <w:t>C</w:t>
                      </w:r>
                      <w:r w:rsidR="005E009F">
                        <w:rPr>
                          <w:rFonts w:ascii="Times New Roman" w:hAnsi="Times New Roman" w:cs="Times New Roman"/>
                          <w:sz w:val="24"/>
                          <w:szCs w:val="24"/>
                        </w:rPr>
                        <w:t xml:space="preserve">reate the </w:t>
                      </w:r>
                      <w:r>
                        <w:rPr>
                          <w:rFonts w:ascii="Times New Roman" w:hAnsi="Times New Roman" w:cs="Times New Roman"/>
                          <w:sz w:val="24"/>
                          <w:szCs w:val="24"/>
                        </w:rPr>
                        <w:t>certificate</w:t>
                      </w:r>
                      <w:r w:rsidR="005E009F">
                        <w:rPr>
                          <w:rFonts w:ascii="Times New Roman" w:hAnsi="Times New Roman" w:cs="Times New Roman"/>
                          <w:sz w:val="24"/>
                          <w:szCs w:val="24"/>
                        </w:rPr>
                        <w:t xml:space="preserve"> profile</w:t>
                      </w:r>
                      <w:r w:rsidR="00017BDC">
                        <w:rPr>
                          <w:rFonts w:ascii="Times New Roman" w:hAnsi="Times New Roman" w:cs="Times New Roman"/>
                          <w:sz w:val="24"/>
                          <w:szCs w:val="24"/>
                        </w:rPr>
                        <w:t xml:space="preserve"> that uses</w:t>
                      </w:r>
                      <w:r w:rsidR="004029FD">
                        <w:rPr>
                          <w:rFonts w:ascii="Times New Roman" w:hAnsi="Times New Roman" w:cs="Times New Roman"/>
                          <w:sz w:val="24"/>
                          <w:szCs w:val="24"/>
                        </w:rPr>
                        <w:t xml:space="preserve"> the created CA.</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65410" behindDoc="0" locked="0" layoutInCell="1" allowOverlap="1" wp14:anchorId="1E3153B4" wp14:editId="0369B909">
            <wp:simplePos x="0" y="0"/>
            <wp:positionH relativeFrom="column">
              <wp:posOffset>-86300</wp:posOffset>
            </wp:positionH>
            <wp:positionV relativeFrom="paragraph">
              <wp:posOffset>3016202</wp:posOffset>
            </wp:positionV>
            <wp:extent cx="6172835" cy="42614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835" cy="426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761" w:rsidRPr="00875F86">
        <w:rPr>
          <w:rFonts w:ascii="Times New Roman" w:hAnsi="Times New Roman" w:cs="Times New Roman"/>
          <w:b/>
          <w:bCs/>
          <w:noProof/>
          <w:sz w:val="28"/>
          <w:szCs w:val="28"/>
        </w:rPr>
        <mc:AlternateContent>
          <mc:Choice Requires="wps">
            <w:drawing>
              <wp:anchor distT="45720" distB="45720" distL="114300" distR="114300" simplePos="0" relativeHeight="251680770" behindDoc="0" locked="0" layoutInCell="1" allowOverlap="1" wp14:anchorId="0FAF3546" wp14:editId="2CBC924C">
                <wp:simplePos x="0" y="0"/>
                <wp:positionH relativeFrom="margin">
                  <wp:posOffset>3150870</wp:posOffset>
                </wp:positionH>
                <wp:positionV relativeFrom="paragraph">
                  <wp:posOffset>525</wp:posOffset>
                </wp:positionV>
                <wp:extent cx="2798445" cy="930275"/>
                <wp:effectExtent l="0" t="0" r="20955" b="222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930275"/>
                        </a:xfrm>
                        <a:prstGeom prst="rect">
                          <a:avLst/>
                        </a:prstGeom>
                        <a:solidFill>
                          <a:srgbClr val="FFFFFF"/>
                        </a:solidFill>
                        <a:ln w="9525">
                          <a:solidFill>
                            <a:srgbClr val="000000"/>
                          </a:solidFill>
                          <a:miter lim="800000"/>
                          <a:headEnd/>
                          <a:tailEnd/>
                        </a:ln>
                      </wps:spPr>
                      <wps:txbx>
                        <w:txbxContent>
                          <w:p w14:paraId="1ECB8C1C" w14:textId="5BE635E6" w:rsidR="005A4761" w:rsidRPr="00DA0937" w:rsidRDefault="005A4761" w:rsidP="005A4761">
                            <w:pPr>
                              <w:jc w:val="center"/>
                              <w:rPr>
                                <w:rFonts w:ascii="Times New Roman" w:hAnsi="Times New Roman" w:cs="Times New Roman"/>
                                <w:sz w:val="24"/>
                                <w:szCs w:val="24"/>
                              </w:rPr>
                            </w:pPr>
                            <w:r>
                              <w:rPr>
                                <w:rFonts w:ascii="Times New Roman" w:hAnsi="Times New Roman" w:cs="Times New Roman"/>
                                <w:sz w:val="24"/>
                                <w:szCs w:val="24"/>
                              </w:rPr>
                              <w:t xml:space="preserve">Import the certificate on the other firewall. This image was on Peer A, as Peer B </w:t>
                            </w:r>
                            <w:r w:rsidR="005E009F">
                              <w:rPr>
                                <w:rFonts w:ascii="Times New Roman" w:hAnsi="Times New Roman" w:cs="Times New Roman"/>
                                <w:sz w:val="24"/>
                                <w:szCs w:val="24"/>
                              </w:rPr>
                              <w:t>wa</w:t>
                            </w:r>
                            <w:r>
                              <w:rPr>
                                <w:rFonts w:ascii="Times New Roman" w:hAnsi="Times New Roman" w:cs="Times New Roman"/>
                                <w:sz w:val="24"/>
                                <w:szCs w:val="24"/>
                              </w:rPr>
                              <w:t>s the root. The naming for the cert</w:t>
                            </w:r>
                            <w:r w:rsidR="005E009F">
                              <w:rPr>
                                <w:rFonts w:ascii="Times New Roman" w:hAnsi="Times New Roman" w:cs="Times New Roman"/>
                                <w:sz w:val="24"/>
                                <w:szCs w:val="24"/>
                              </w:rPr>
                              <w:t>ificate</w:t>
                            </w:r>
                            <w:r>
                              <w:rPr>
                                <w:rFonts w:ascii="Times New Roman" w:hAnsi="Times New Roman" w:cs="Times New Roman"/>
                                <w:sz w:val="24"/>
                                <w:szCs w:val="24"/>
                              </w:rPr>
                              <w:t xml:space="preserve"> authority </w:t>
                            </w:r>
                            <w:r w:rsidR="005E009F">
                              <w:rPr>
                                <w:rFonts w:ascii="Times New Roman" w:hAnsi="Times New Roman" w:cs="Times New Roman"/>
                                <w:sz w:val="24"/>
                                <w:szCs w:val="24"/>
                              </w:rPr>
                              <w:t>does not need to be congruent.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3546" id="_x0000_s1029" type="#_x0000_t202" style="position:absolute;left:0;text-align:left;margin-left:248.1pt;margin-top:.05pt;width:220.35pt;height:73.25pt;z-index:25168077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">
                <v:textbox>
                  <w:txbxContent>
                    <w:p w14:paraId="1ECB8C1C" w14:textId="5BE635E6" w:rsidR="005A4761" w:rsidRPr="00DA0937" w:rsidRDefault="005A4761" w:rsidP="005A4761">
                      <w:pPr>
                        <w:jc w:val="center"/>
                        <w:rPr>
                          <w:rFonts w:ascii="Times New Roman" w:hAnsi="Times New Roman" w:cs="Times New Roman"/>
                          <w:sz w:val="24"/>
                          <w:szCs w:val="24"/>
                        </w:rPr>
                      </w:pPr>
                      <w:r>
                        <w:rPr>
                          <w:rFonts w:ascii="Times New Roman" w:hAnsi="Times New Roman" w:cs="Times New Roman"/>
                          <w:sz w:val="24"/>
                          <w:szCs w:val="24"/>
                        </w:rPr>
                        <w:t xml:space="preserve">Import the certificate on the other firewall. This image was on Peer A, as Peer B </w:t>
                      </w:r>
                      <w:r w:rsidR="005E009F">
                        <w:rPr>
                          <w:rFonts w:ascii="Times New Roman" w:hAnsi="Times New Roman" w:cs="Times New Roman"/>
                          <w:sz w:val="24"/>
                          <w:szCs w:val="24"/>
                        </w:rPr>
                        <w:t>wa</w:t>
                      </w:r>
                      <w:r>
                        <w:rPr>
                          <w:rFonts w:ascii="Times New Roman" w:hAnsi="Times New Roman" w:cs="Times New Roman"/>
                          <w:sz w:val="24"/>
                          <w:szCs w:val="24"/>
                        </w:rPr>
                        <w:t>s the root. The naming for the cert</w:t>
                      </w:r>
                      <w:r w:rsidR="005E009F">
                        <w:rPr>
                          <w:rFonts w:ascii="Times New Roman" w:hAnsi="Times New Roman" w:cs="Times New Roman"/>
                          <w:sz w:val="24"/>
                          <w:szCs w:val="24"/>
                        </w:rPr>
                        <w:t>ificate</w:t>
                      </w:r>
                      <w:r>
                        <w:rPr>
                          <w:rFonts w:ascii="Times New Roman" w:hAnsi="Times New Roman" w:cs="Times New Roman"/>
                          <w:sz w:val="24"/>
                          <w:szCs w:val="24"/>
                        </w:rPr>
                        <w:t xml:space="preserve"> authority </w:t>
                      </w:r>
                      <w:r w:rsidR="005E009F">
                        <w:rPr>
                          <w:rFonts w:ascii="Times New Roman" w:hAnsi="Times New Roman" w:cs="Times New Roman"/>
                          <w:sz w:val="24"/>
                          <w:szCs w:val="24"/>
                        </w:rPr>
                        <w:t>does not need to be congruent.</w:t>
                      </w:r>
                    </w:p>
                  </w:txbxContent>
                </v:textbox>
                <w10:wrap type="square" anchorx="margin"/>
              </v:shape>
            </w:pict>
          </mc:Fallback>
        </mc:AlternateContent>
      </w:r>
      <w:r w:rsidR="00AF7460">
        <w:rPr>
          <w:rFonts w:ascii="Times New Roman" w:hAnsi="Times New Roman" w:cs="Times New Roman"/>
          <w:b/>
          <w:bCs/>
          <w:noProof/>
          <w:sz w:val="28"/>
          <w:szCs w:val="28"/>
        </w:rPr>
        <w:drawing>
          <wp:anchor distT="0" distB="0" distL="114300" distR="114300" simplePos="0" relativeHeight="251664386" behindDoc="0" locked="0" layoutInCell="1" allowOverlap="1" wp14:anchorId="29210459" wp14:editId="07CCAA18">
            <wp:simplePos x="0" y="0"/>
            <wp:positionH relativeFrom="column">
              <wp:posOffset>-89756</wp:posOffset>
            </wp:positionH>
            <wp:positionV relativeFrom="paragraph">
              <wp:posOffset>553</wp:posOffset>
            </wp:positionV>
            <wp:extent cx="6037137" cy="2727408"/>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7137" cy="27274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D46DC0" w14:textId="2CDCAF8D" w:rsidR="00A5230C" w:rsidRDefault="00A5230C">
      <w:pPr>
        <w:rPr>
          <w:rFonts w:ascii="Times New Roman" w:hAnsi="Times New Roman" w:cs="Times New Roman"/>
          <w:sz w:val="25"/>
          <w:szCs w:val="25"/>
        </w:rPr>
      </w:pPr>
      <w:r>
        <w:rPr>
          <w:rFonts w:ascii="Times New Roman" w:hAnsi="Times New Roman" w:cs="Times New Roman"/>
          <w:sz w:val="25"/>
          <w:szCs w:val="25"/>
        </w:rPr>
        <w:br w:type="page"/>
      </w:r>
    </w:p>
    <w:p w14:paraId="6D558823" w14:textId="502F7C91" w:rsidR="00A5230C" w:rsidRDefault="00662464" w:rsidP="00A5230C">
      <w:pPr>
        <w:tabs>
          <w:tab w:val="left" w:pos="2770"/>
        </w:tabs>
        <w:jc w:val="cente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6914" behindDoc="0" locked="0" layoutInCell="1" allowOverlap="1" wp14:anchorId="2585560A" wp14:editId="59BE3A1E">
                <wp:simplePos x="0" y="0"/>
                <wp:positionH relativeFrom="margin">
                  <wp:posOffset>43347</wp:posOffset>
                </wp:positionH>
                <wp:positionV relativeFrom="paragraph">
                  <wp:posOffset>7082095</wp:posOffset>
                </wp:positionV>
                <wp:extent cx="2604770" cy="1069340"/>
                <wp:effectExtent l="0" t="0" r="24130" b="1651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1069340"/>
                        </a:xfrm>
                        <a:prstGeom prst="rect">
                          <a:avLst/>
                        </a:prstGeom>
                        <a:solidFill>
                          <a:srgbClr val="FFFFFF"/>
                        </a:solidFill>
                        <a:ln w="9525">
                          <a:solidFill>
                            <a:srgbClr val="000000"/>
                          </a:solidFill>
                          <a:miter lim="800000"/>
                          <a:headEnd/>
                          <a:tailEnd/>
                        </a:ln>
                      </wps:spPr>
                      <wps:txbx>
                        <w:txbxContent>
                          <w:p w14:paraId="2E2F52ED" w14:textId="7F659E05" w:rsidR="001C3C6C" w:rsidRDefault="001C3C6C" w:rsidP="001C3C6C">
                            <w:pPr>
                              <w:jc w:val="center"/>
                              <w:rPr>
                                <w:rFonts w:ascii="Times New Roman" w:hAnsi="Times New Roman" w:cs="Times New Roman"/>
                                <w:sz w:val="24"/>
                                <w:szCs w:val="24"/>
                              </w:rPr>
                            </w:pPr>
                            <w:r>
                              <w:rPr>
                                <w:rFonts w:ascii="Times New Roman" w:hAnsi="Times New Roman" w:cs="Times New Roman"/>
                                <w:sz w:val="24"/>
                                <w:szCs w:val="24"/>
                              </w:rPr>
                              <w:t>Edit the IKE gateway to use certificates as the form of authentication. Select the local certificate and enter the local and peer IDs</w:t>
                            </w:r>
                            <w:r w:rsidR="00662464">
                              <w:rPr>
                                <w:rFonts w:ascii="Times New Roman" w:hAnsi="Times New Roman" w:cs="Times New Roman"/>
                                <w:sz w:val="24"/>
                                <w:szCs w:val="24"/>
                              </w:rPr>
                              <w:t xml:space="preserve"> via Distinguished Name (Subject).</w:t>
                            </w:r>
                          </w:p>
                          <w:p w14:paraId="41EDE38D" w14:textId="77777777" w:rsidR="00662464" w:rsidRPr="00DA0937" w:rsidRDefault="00662464" w:rsidP="001C3C6C">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5560A" id="_x0000_s1030" type="#_x0000_t202" style="position:absolute;left:0;text-align:left;margin-left:3.4pt;margin-top:557.65pt;width:205.1pt;height:84.2pt;z-index:25168691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ccFgIAACcEAAAOAAAAZHJzL2Uyb0RvYy54bWysk99v2yAQx98n7X9AvC92siRt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">
                <v:textbox>
                  <w:txbxContent>
                    <w:p w14:paraId="2E2F52ED" w14:textId="7F659E05" w:rsidR="001C3C6C" w:rsidRDefault="001C3C6C" w:rsidP="001C3C6C">
                      <w:pPr>
                        <w:jc w:val="center"/>
                        <w:rPr>
                          <w:rFonts w:ascii="Times New Roman" w:hAnsi="Times New Roman" w:cs="Times New Roman"/>
                          <w:sz w:val="24"/>
                          <w:szCs w:val="24"/>
                        </w:rPr>
                      </w:pPr>
                      <w:r>
                        <w:rPr>
                          <w:rFonts w:ascii="Times New Roman" w:hAnsi="Times New Roman" w:cs="Times New Roman"/>
                          <w:sz w:val="24"/>
                          <w:szCs w:val="24"/>
                        </w:rPr>
                        <w:t>Edit the IKE gateway to use certificates as the form of authentication. Select the local certificate and enter the local and peer IDs</w:t>
                      </w:r>
                      <w:r w:rsidR="00662464">
                        <w:rPr>
                          <w:rFonts w:ascii="Times New Roman" w:hAnsi="Times New Roman" w:cs="Times New Roman"/>
                          <w:sz w:val="24"/>
                          <w:szCs w:val="24"/>
                        </w:rPr>
                        <w:t xml:space="preserve"> via Distinguished Name (Subject).</w:t>
                      </w:r>
                    </w:p>
                    <w:p w14:paraId="41EDE38D" w14:textId="77777777" w:rsidR="00662464" w:rsidRPr="00DA0937" w:rsidRDefault="00662464" w:rsidP="001C3C6C">
                      <w:pPr>
                        <w:jc w:val="center"/>
                        <w:rPr>
                          <w:rFonts w:ascii="Times New Roman" w:hAnsi="Times New Roman" w:cs="Times New Roman"/>
                          <w:sz w:val="24"/>
                          <w:szCs w:val="24"/>
                        </w:rPr>
                      </w:pP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67458" behindDoc="0" locked="0" layoutInCell="1" allowOverlap="1" wp14:anchorId="0E3E7265" wp14:editId="6B97C12E">
            <wp:simplePos x="0" y="0"/>
            <wp:positionH relativeFrom="column">
              <wp:posOffset>1466083</wp:posOffset>
            </wp:positionH>
            <wp:positionV relativeFrom="paragraph">
              <wp:posOffset>3557641</wp:posOffset>
            </wp:positionV>
            <wp:extent cx="4947285" cy="4609561"/>
            <wp:effectExtent l="0" t="0" r="571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7285" cy="46095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C6C" w:rsidRPr="00875F86">
        <w:rPr>
          <w:rFonts w:ascii="Times New Roman" w:hAnsi="Times New Roman" w:cs="Times New Roman"/>
          <w:b/>
          <w:bCs/>
          <w:noProof/>
          <w:sz w:val="28"/>
          <w:szCs w:val="28"/>
        </w:rPr>
        <mc:AlternateContent>
          <mc:Choice Requires="wps">
            <w:drawing>
              <wp:anchor distT="45720" distB="45720" distL="114300" distR="114300" simplePos="0" relativeHeight="251684866" behindDoc="0" locked="0" layoutInCell="1" allowOverlap="1" wp14:anchorId="0BE35F46" wp14:editId="75A7C885">
                <wp:simplePos x="0" y="0"/>
                <wp:positionH relativeFrom="margin">
                  <wp:posOffset>-621665</wp:posOffset>
                </wp:positionH>
                <wp:positionV relativeFrom="paragraph">
                  <wp:posOffset>0</wp:posOffset>
                </wp:positionV>
                <wp:extent cx="4830445" cy="534670"/>
                <wp:effectExtent l="0" t="0" r="27305" b="177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534670"/>
                        </a:xfrm>
                        <a:prstGeom prst="rect">
                          <a:avLst/>
                        </a:prstGeom>
                        <a:solidFill>
                          <a:srgbClr val="FFFFFF"/>
                        </a:solidFill>
                        <a:ln w="9525">
                          <a:solidFill>
                            <a:srgbClr val="000000"/>
                          </a:solidFill>
                          <a:miter lim="800000"/>
                          <a:headEnd/>
                          <a:tailEnd/>
                        </a:ln>
                      </wps:spPr>
                      <wps:txbx>
                        <w:txbxContent>
                          <w:p w14:paraId="416F48B6" w14:textId="63B8518E" w:rsidR="001C3C6C" w:rsidRPr="00DA0937" w:rsidRDefault="001C3C6C" w:rsidP="001C3C6C">
                            <w:pPr>
                              <w:jc w:val="center"/>
                              <w:rPr>
                                <w:rFonts w:ascii="Times New Roman" w:hAnsi="Times New Roman" w:cs="Times New Roman"/>
                                <w:sz w:val="24"/>
                                <w:szCs w:val="24"/>
                              </w:rPr>
                            </w:pPr>
                            <w:r>
                              <w:rPr>
                                <w:rFonts w:ascii="Times New Roman" w:hAnsi="Times New Roman" w:cs="Times New Roman"/>
                                <w:sz w:val="24"/>
                                <w:szCs w:val="24"/>
                              </w:rPr>
                              <w:t xml:space="preserve">The Certificate Authority is named </w:t>
                            </w:r>
                            <w:proofErr w:type="spellStart"/>
                            <w:r>
                              <w:rPr>
                                <w:rFonts w:ascii="Times New Roman" w:hAnsi="Times New Roman" w:cs="Times New Roman"/>
                                <w:sz w:val="24"/>
                                <w:szCs w:val="24"/>
                              </w:rPr>
                              <w:t>Root_CA_VPN</w:t>
                            </w:r>
                            <w:proofErr w:type="spellEnd"/>
                            <w:r>
                              <w:rPr>
                                <w:rFonts w:ascii="Times New Roman" w:hAnsi="Times New Roman" w:cs="Times New Roman"/>
                                <w:sz w:val="24"/>
                                <w:szCs w:val="24"/>
                              </w:rPr>
                              <w:t xml:space="preserve"> on Peer </w:t>
                            </w:r>
                            <w:r>
                              <w:rPr>
                                <w:rFonts w:ascii="Times New Roman" w:hAnsi="Times New Roman" w:cs="Times New Roman"/>
                                <w:sz w:val="24"/>
                                <w:szCs w:val="24"/>
                              </w:rPr>
                              <w:t>B</w:t>
                            </w:r>
                            <w:r>
                              <w:rPr>
                                <w:rFonts w:ascii="Times New Roman" w:hAnsi="Times New Roman" w:cs="Times New Roman"/>
                                <w:sz w:val="24"/>
                                <w:szCs w:val="24"/>
                              </w:rPr>
                              <w:t xml:space="preserve">, the </w:t>
                            </w:r>
                            <w:r>
                              <w:rPr>
                                <w:rFonts w:ascii="Times New Roman" w:hAnsi="Times New Roman" w:cs="Times New Roman"/>
                                <w:sz w:val="24"/>
                                <w:szCs w:val="24"/>
                              </w:rPr>
                              <w:t>root</w:t>
                            </w:r>
                            <w:r>
                              <w:rPr>
                                <w:rFonts w:ascii="Times New Roman" w:hAnsi="Times New Roman" w:cs="Times New Roman"/>
                                <w:sz w:val="24"/>
                                <w:szCs w:val="24"/>
                              </w:rPr>
                              <w:t xml:space="preserve"> firewall. Create the certificate profile that uses the created CA.</w:t>
                            </w:r>
                          </w:p>
                          <w:p w14:paraId="0A58173A" w14:textId="68132495" w:rsidR="001C3C6C" w:rsidRPr="00DA0937" w:rsidRDefault="001C3C6C" w:rsidP="001C3C6C">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35F46" id="_x0000_s1031" type="#_x0000_t202" style="position:absolute;left:0;text-align:left;margin-left:-48.95pt;margin-top:0;width:380.35pt;height:42.1pt;z-index:2516848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">
                <v:textbox>
                  <w:txbxContent>
                    <w:p w14:paraId="416F48B6" w14:textId="63B8518E" w:rsidR="001C3C6C" w:rsidRPr="00DA0937" w:rsidRDefault="001C3C6C" w:rsidP="001C3C6C">
                      <w:pPr>
                        <w:jc w:val="center"/>
                        <w:rPr>
                          <w:rFonts w:ascii="Times New Roman" w:hAnsi="Times New Roman" w:cs="Times New Roman"/>
                          <w:sz w:val="24"/>
                          <w:szCs w:val="24"/>
                        </w:rPr>
                      </w:pPr>
                      <w:r>
                        <w:rPr>
                          <w:rFonts w:ascii="Times New Roman" w:hAnsi="Times New Roman" w:cs="Times New Roman"/>
                          <w:sz w:val="24"/>
                          <w:szCs w:val="24"/>
                        </w:rPr>
                        <w:t xml:space="preserve">The Certificate Authority is named </w:t>
                      </w:r>
                      <w:proofErr w:type="spellStart"/>
                      <w:r>
                        <w:rPr>
                          <w:rFonts w:ascii="Times New Roman" w:hAnsi="Times New Roman" w:cs="Times New Roman"/>
                          <w:sz w:val="24"/>
                          <w:szCs w:val="24"/>
                        </w:rPr>
                        <w:t>Root_CA_VPN</w:t>
                      </w:r>
                      <w:proofErr w:type="spellEnd"/>
                      <w:r>
                        <w:rPr>
                          <w:rFonts w:ascii="Times New Roman" w:hAnsi="Times New Roman" w:cs="Times New Roman"/>
                          <w:sz w:val="24"/>
                          <w:szCs w:val="24"/>
                        </w:rPr>
                        <w:t xml:space="preserve"> on Peer </w:t>
                      </w:r>
                      <w:r>
                        <w:rPr>
                          <w:rFonts w:ascii="Times New Roman" w:hAnsi="Times New Roman" w:cs="Times New Roman"/>
                          <w:sz w:val="24"/>
                          <w:szCs w:val="24"/>
                        </w:rPr>
                        <w:t>B</w:t>
                      </w:r>
                      <w:r>
                        <w:rPr>
                          <w:rFonts w:ascii="Times New Roman" w:hAnsi="Times New Roman" w:cs="Times New Roman"/>
                          <w:sz w:val="24"/>
                          <w:szCs w:val="24"/>
                        </w:rPr>
                        <w:t xml:space="preserve">, the </w:t>
                      </w:r>
                      <w:r>
                        <w:rPr>
                          <w:rFonts w:ascii="Times New Roman" w:hAnsi="Times New Roman" w:cs="Times New Roman"/>
                          <w:sz w:val="24"/>
                          <w:szCs w:val="24"/>
                        </w:rPr>
                        <w:t>root</w:t>
                      </w:r>
                      <w:r>
                        <w:rPr>
                          <w:rFonts w:ascii="Times New Roman" w:hAnsi="Times New Roman" w:cs="Times New Roman"/>
                          <w:sz w:val="24"/>
                          <w:szCs w:val="24"/>
                        </w:rPr>
                        <w:t xml:space="preserve"> firewall. Create the certificate profile that uses the created CA.</w:t>
                      </w:r>
                    </w:p>
                    <w:p w14:paraId="0A58173A" w14:textId="68132495" w:rsidR="001C3C6C" w:rsidRPr="00DA0937" w:rsidRDefault="001C3C6C" w:rsidP="001C3C6C">
                      <w:pPr>
                        <w:jc w:val="center"/>
                        <w:rPr>
                          <w:rFonts w:ascii="Times New Roman" w:hAnsi="Times New Roman" w:cs="Times New Roman"/>
                          <w:sz w:val="24"/>
                          <w:szCs w:val="24"/>
                        </w:rPr>
                      </w:pPr>
                    </w:p>
                  </w:txbxContent>
                </v:textbox>
                <w10:wrap type="square" anchorx="margin"/>
              </v:shape>
            </w:pict>
          </mc:Fallback>
        </mc:AlternateContent>
      </w:r>
      <w:r w:rsidR="001A40F4">
        <w:rPr>
          <w:rFonts w:ascii="Times New Roman" w:hAnsi="Times New Roman" w:cs="Times New Roman"/>
          <w:b/>
          <w:bCs/>
          <w:noProof/>
          <w:sz w:val="28"/>
          <w:szCs w:val="28"/>
        </w:rPr>
        <w:drawing>
          <wp:anchor distT="0" distB="0" distL="114300" distR="114300" simplePos="0" relativeHeight="251668482" behindDoc="0" locked="0" layoutInCell="1" allowOverlap="1" wp14:anchorId="1C939F0F" wp14:editId="16E79928">
            <wp:simplePos x="0" y="0"/>
            <wp:positionH relativeFrom="column">
              <wp:posOffset>-617220</wp:posOffset>
            </wp:positionH>
            <wp:positionV relativeFrom="paragraph">
              <wp:posOffset>0</wp:posOffset>
            </wp:positionV>
            <wp:extent cx="6089650" cy="436943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9650" cy="4369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36302" w14:textId="7FB35EFE" w:rsidR="00A5230C" w:rsidRDefault="00002699">
      <w:pP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8962" behindDoc="0" locked="0" layoutInCell="1" allowOverlap="1" wp14:anchorId="24B12F24" wp14:editId="7719F61F">
                <wp:simplePos x="0" y="0"/>
                <wp:positionH relativeFrom="margin">
                  <wp:posOffset>629728</wp:posOffset>
                </wp:positionH>
                <wp:positionV relativeFrom="paragraph">
                  <wp:posOffset>5148580</wp:posOffset>
                </wp:positionV>
                <wp:extent cx="4830445" cy="534670"/>
                <wp:effectExtent l="0" t="0" r="27305" b="177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534670"/>
                        </a:xfrm>
                        <a:prstGeom prst="rect">
                          <a:avLst/>
                        </a:prstGeom>
                        <a:solidFill>
                          <a:srgbClr val="FFFFFF"/>
                        </a:solidFill>
                        <a:ln w="9525">
                          <a:solidFill>
                            <a:srgbClr val="000000"/>
                          </a:solidFill>
                          <a:miter lim="800000"/>
                          <a:headEnd/>
                          <a:tailEnd/>
                        </a:ln>
                      </wps:spPr>
                      <wps:txbx>
                        <w:txbxContent>
                          <w:p w14:paraId="2166FF20" w14:textId="29994644" w:rsidR="00662464" w:rsidRPr="00DA0937" w:rsidRDefault="00662464" w:rsidP="00662464">
                            <w:pPr>
                              <w:jc w:val="center"/>
                              <w:rPr>
                                <w:rFonts w:ascii="Times New Roman" w:hAnsi="Times New Roman" w:cs="Times New Roman"/>
                                <w:sz w:val="24"/>
                                <w:szCs w:val="24"/>
                              </w:rPr>
                            </w:pPr>
                            <w:r>
                              <w:rPr>
                                <w:rFonts w:ascii="Times New Roman" w:hAnsi="Times New Roman" w:cs="Times New Roman"/>
                                <w:sz w:val="24"/>
                                <w:szCs w:val="24"/>
                              </w:rPr>
                              <w:t xml:space="preserve">Edit </w:t>
                            </w:r>
                            <w:r w:rsidR="00002699">
                              <w:rPr>
                                <w:rFonts w:ascii="Times New Roman" w:hAnsi="Times New Roman" w:cs="Times New Roman"/>
                                <w:sz w:val="24"/>
                                <w:szCs w:val="24"/>
                              </w:rPr>
                              <w:t>the IKE gateway on the other firewall as well. Notice the local and peer addresses are reversed compared to the previous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12F24" id="_x0000_s1032" type="#_x0000_t202" style="position:absolute;margin-left:49.6pt;margin-top:405.4pt;width:380.35pt;height:42.1pt;z-index:2516889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">
                <v:textbox>
                  <w:txbxContent>
                    <w:p w14:paraId="2166FF20" w14:textId="29994644" w:rsidR="00662464" w:rsidRPr="00DA0937" w:rsidRDefault="00662464" w:rsidP="00662464">
                      <w:pPr>
                        <w:jc w:val="center"/>
                        <w:rPr>
                          <w:rFonts w:ascii="Times New Roman" w:hAnsi="Times New Roman" w:cs="Times New Roman"/>
                          <w:sz w:val="24"/>
                          <w:szCs w:val="24"/>
                        </w:rPr>
                      </w:pPr>
                      <w:r>
                        <w:rPr>
                          <w:rFonts w:ascii="Times New Roman" w:hAnsi="Times New Roman" w:cs="Times New Roman"/>
                          <w:sz w:val="24"/>
                          <w:szCs w:val="24"/>
                        </w:rPr>
                        <w:t xml:space="preserve">Edit </w:t>
                      </w:r>
                      <w:r w:rsidR="00002699">
                        <w:rPr>
                          <w:rFonts w:ascii="Times New Roman" w:hAnsi="Times New Roman" w:cs="Times New Roman"/>
                          <w:sz w:val="24"/>
                          <w:szCs w:val="24"/>
                        </w:rPr>
                        <w:t>the IKE gateway on the other firewall as well. Notice the local and peer addresses are reversed compared to the previous image.</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61314" behindDoc="0" locked="0" layoutInCell="1" allowOverlap="1" wp14:anchorId="589BE341" wp14:editId="19427550">
            <wp:simplePos x="0" y="0"/>
            <wp:positionH relativeFrom="column">
              <wp:posOffset>127935</wp:posOffset>
            </wp:positionH>
            <wp:positionV relativeFrom="paragraph">
              <wp:posOffset>623</wp:posOffset>
            </wp:positionV>
            <wp:extent cx="5582285" cy="51479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2285" cy="514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30C">
        <w:rPr>
          <w:rFonts w:ascii="Times New Roman" w:hAnsi="Times New Roman" w:cs="Times New Roman"/>
          <w:sz w:val="25"/>
          <w:szCs w:val="25"/>
        </w:rPr>
        <w:br w:type="page"/>
      </w:r>
    </w:p>
    <w:p w14:paraId="085DD9D7" w14:textId="53CB1440" w:rsidR="006E55C5" w:rsidRPr="006A220D" w:rsidRDefault="00946029" w:rsidP="006A220D">
      <w:pPr>
        <w:tabs>
          <w:tab w:val="left" w:pos="2770"/>
        </w:tabs>
        <w:jc w:val="center"/>
        <w:rPr>
          <w:rFonts w:ascii="Times New Roman" w:hAnsi="Times New Roman" w:cs="Times New Roman"/>
          <w:sz w:val="25"/>
          <w:szCs w:val="25"/>
        </w:rPr>
      </w:pPr>
      <w:r>
        <w:rPr>
          <w:rFonts w:ascii="Times New Roman" w:hAnsi="Times New Roman" w:cs="Times New Roman"/>
          <w:b/>
          <w:bCs/>
          <w:noProof/>
          <w:sz w:val="28"/>
          <w:szCs w:val="28"/>
        </w:rPr>
        <w:lastRenderedPageBreak/>
        <w:drawing>
          <wp:anchor distT="0" distB="0" distL="114300" distR="114300" simplePos="0" relativeHeight="251659266" behindDoc="0" locked="0" layoutInCell="1" allowOverlap="1" wp14:anchorId="412D65F7" wp14:editId="3A2CF1E6">
            <wp:simplePos x="0" y="0"/>
            <wp:positionH relativeFrom="column">
              <wp:posOffset>2381250</wp:posOffset>
            </wp:positionH>
            <wp:positionV relativeFrom="paragraph">
              <wp:posOffset>2048809</wp:posOffset>
            </wp:positionV>
            <wp:extent cx="4270375" cy="569341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375"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699" w:rsidRPr="00875F86">
        <w:rPr>
          <w:rFonts w:ascii="Times New Roman" w:hAnsi="Times New Roman" w:cs="Times New Roman"/>
          <w:b/>
          <w:bCs/>
          <w:noProof/>
          <w:sz w:val="28"/>
          <w:szCs w:val="28"/>
        </w:rPr>
        <mc:AlternateContent>
          <mc:Choice Requires="wps">
            <w:drawing>
              <wp:anchor distT="45720" distB="45720" distL="114300" distR="114300" simplePos="0" relativeHeight="251691010" behindDoc="0" locked="0" layoutInCell="1" allowOverlap="1" wp14:anchorId="75C14D1B" wp14:editId="19FDFB94">
                <wp:simplePos x="0" y="0"/>
                <wp:positionH relativeFrom="margin">
                  <wp:posOffset>-77638</wp:posOffset>
                </wp:positionH>
                <wp:positionV relativeFrom="paragraph">
                  <wp:posOffset>6966740</wp:posOffset>
                </wp:positionV>
                <wp:extent cx="4830445" cy="905606"/>
                <wp:effectExtent l="0" t="0" r="27305" b="279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905606"/>
                        </a:xfrm>
                        <a:prstGeom prst="rect">
                          <a:avLst/>
                        </a:prstGeom>
                        <a:solidFill>
                          <a:srgbClr val="FFFFFF"/>
                        </a:solidFill>
                        <a:ln w="9525">
                          <a:solidFill>
                            <a:srgbClr val="000000"/>
                          </a:solidFill>
                          <a:miter lim="800000"/>
                          <a:headEnd/>
                          <a:tailEnd/>
                        </a:ln>
                      </wps:spPr>
                      <wps:txbx>
                        <w:txbxContent>
                          <w:p w14:paraId="5011F585" w14:textId="04E6047B" w:rsidR="00AE28E3" w:rsidRPr="00DA0937" w:rsidRDefault="00002699" w:rsidP="00AE28E3">
                            <w:pPr>
                              <w:jc w:val="center"/>
                              <w:rPr>
                                <w:rFonts w:ascii="Times New Roman" w:hAnsi="Times New Roman" w:cs="Times New Roman"/>
                                <w:sz w:val="24"/>
                                <w:szCs w:val="24"/>
                              </w:rPr>
                            </w:pPr>
                            <w:r>
                              <w:rPr>
                                <w:rFonts w:ascii="Times New Roman" w:hAnsi="Times New Roman" w:cs="Times New Roman"/>
                                <w:sz w:val="24"/>
                                <w:szCs w:val="24"/>
                              </w:rPr>
                              <w:t>Enable monitor session</w:t>
                            </w:r>
                            <w:r w:rsidR="00AE28E3">
                              <w:rPr>
                                <w:rFonts w:ascii="Times New Roman" w:hAnsi="Times New Roman" w:cs="Times New Roman"/>
                                <w:sz w:val="24"/>
                                <w:szCs w:val="24"/>
                              </w:rPr>
                              <w:t xml:space="preserve"> using these commands on the intervening switch. Plugged into the destination interface, the WireShark captures the copied packets and </w:t>
                            </w:r>
                            <w:r w:rsidR="00E049DC">
                              <w:rPr>
                                <w:rFonts w:ascii="Times New Roman" w:hAnsi="Times New Roman" w:cs="Times New Roman"/>
                                <w:sz w:val="24"/>
                                <w:szCs w:val="24"/>
                              </w:rPr>
                              <w:t>shows that the sent packets from</w:t>
                            </w:r>
                            <w:r w:rsidR="00946029">
                              <w:rPr>
                                <w:rFonts w:ascii="Times New Roman" w:hAnsi="Times New Roman" w:cs="Times New Roman"/>
                                <w:sz w:val="24"/>
                                <w:szCs w:val="24"/>
                              </w:rPr>
                              <w:t xml:space="preserve"> one of the firewalls are encrypted, shown by the ESP tag as the protocol.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14D1B" id="_x0000_s1033" type="#_x0000_t202" style="position:absolute;left:0;text-align:left;margin-left:-6.1pt;margin-top:548.55pt;width:380.35pt;height:71.3pt;z-index:25169101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">
                <v:textbox>
                  <w:txbxContent>
                    <w:p w14:paraId="5011F585" w14:textId="04E6047B" w:rsidR="00AE28E3" w:rsidRPr="00DA0937" w:rsidRDefault="00002699" w:rsidP="00AE28E3">
                      <w:pPr>
                        <w:jc w:val="center"/>
                        <w:rPr>
                          <w:rFonts w:ascii="Times New Roman" w:hAnsi="Times New Roman" w:cs="Times New Roman"/>
                          <w:sz w:val="24"/>
                          <w:szCs w:val="24"/>
                        </w:rPr>
                      </w:pPr>
                      <w:r>
                        <w:rPr>
                          <w:rFonts w:ascii="Times New Roman" w:hAnsi="Times New Roman" w:cs="Times New Roman"/>
                          <w:sz w:val="24"/>
                          <w:szCs w:val="24"/>
                        </w:rPr>
                        <w:t>Enable monitor session</w:t>
                      </w:r>
                      <w:r w:rsidR="00AE28E3">
                        <w:rPr>
                          <w:rFonts w:ascii="Times New Roman" w:hAnsi="Times New Roman" w:cs="Times New Roman"/>
                          <w:sz w:val="24"/>
                          <w:szCs w:val="24"/>
                        </w:rPr>
                        <w:t xml:space="preserve"> using these commands on the intervening switch. Plugged into the destination interface, the WireShark captures the copied packets and </w:t>
                      </w:r>
                      <w:r w:rsidR="00E049DC">
                        <w:rPr>
                          <w:rFonts w:ascii="Times New Roman" w:hAnsi="Times New Roman" w:cs="Times New Roman"/>
                          <w:sz w:val="24"/>
                          <w:szCs w:val="24"/>
                        </w:rPr>
                        <w:t>shows that the sent packets from</w:t>
                      </w:r>
                      <w:r w:rsidR="00946029">
                        <w:rPr>
                          <w:rFonts w:ascii="Times New Roman" w:hAnsi="Times New Roman" w:cs="Times New Roman"/>
                          <w:sz w:val="24"/>
                          <w:szCs w:val="24"/>
                        </w:rPr>
                        <w:t xml:space="preserve"> one of the firewalls are encrypted, shown by the ESP tag as the protocol.</w:t>
                      </w:r>
                    </w:p>
                  </w:txbxContent>
                </v:textbox>
                <w10:wrap type="square" anchorx="margin"/>
              </v:shape>
            </w:pict>
          </mc:Fallback>
        </mc:AlternateContent>
      </w:r>
      <w:r w:rsidR="00EB6AD9">
        <w:rPr>
          <w:rFonts w:ascii="Times New Roman" w:hAnsi="Times New Roman" w:cs="Times New Roman"/>
          <w:b/>
          <w:bCs/>
          <w:noProof/>
          <w:sz w:val="28"/>
          <w:szCs w:val="28"/>
        </w:rPr>
        <w:drawing>
          <wp:anchor distT="0" distB="0" distL="114300" distR="114300" simplePos="0" relativeHeight="251660290" behindDoc="0" locked="0" layoutInCell="1" allowOverlap="1" wp14:anchorId="25BECF4C" wp14:editId="0C4BD421">
            <wp:simplePos x="0" y="0"/>
            <wp:positionH relativeFrom="column">
              <wp:posOffset>-223550</wp:posOffset>
            </wp:positionH>
            <wp:positionV relativeFrom="paragraph">
              <wp:posOffset>44</wp:posOffset>
            </wp:positionV>
            <wp:extent cx="5939790" cy="3466465"/>
            <wp:effectExtent l="0" t="0" r="381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466465"/>
                    </a:xfrm>
                    <a:prstGeom prst="rect">
                      <a:avLst/>
                    </a:prstGeom>
                    <a:noFill/>
                    <a:ln>
                      <a:noFill/>
                    </a:ln>
                  </pic:spPr>
                </pic:pic>
              </a:graphicData>
            </a:graphic>
          </wp:anchor>
        </w:drawing>
      </w:r>
    </w:p>
    <w:p w14:paraId="15CFC4CF" w14:textId="344BE549" w:rsidR="00BE0D8D" w:rsidRDefault="58D54EAE" w:rsidP="001D5F94">
      <w:pPr>
        <w:tabs>
          <w:tab w:val="left" w:pos="2770"/>
        </w:tabs>
        <w:jc w:val="center"/>
        <w:rPr>
          <w:rFonts w:ascii="Times New Roman" w:hAnsi="Times New Roman" w:cs="Times New Roman"/>
          <w:b/>
          <w:bCs/>
          <w:sz w:val="28"/>
          <w:szCs w:val="28"/>
        </w:rPr>
      </w:pPr>
      <w:r w:rsidRPr="070590DB">
        <w:rPr>
          <w:rFonts w:ascii="Times New Roman" w:hAnsi="Times New Roman" w:cs="Times New Roman"/>
          <w:b/>
          <w:bCs/>
          <w:sz w:val="28"/>
          <w:szCs w:val="28"/>
        </w:rPr>
        <w:lastRenderedPageBreak/>
        <w:t>Problems</w:t>
      </w:r>
    </w:p>
    <w:p w14:paraId="6D701FD0" w14:textId="3A8B7EAF" w:rsidR="00B60E9B" w:rsidRDefault="001203E6" w:rsidP="00433F47">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433F47">
        <w:rPr>
          <w:rFonts w:ascii="Times New Roman" w:hAnsi="Times New Roman" w:cs="Times New Roman"/>
          <w:sz w:val="25"/>
          <w:szCs w:val="25"/>
        </w:rPr>
        <w:t xml:space="preserve">This lab was completely timely, backing off the same IP scheme as </w:t>
      </w:r>
      <w:r w:rsidR="00433F47">
        <w:rPr>
          <w:rFonts w:ascii="Times New Roman" w:hAnsi="Times New Roman" w:cs="Times New Roman"/>
          <w:i/>
          <w:iCs/>
          <w:sz w:val="25"/>
          <w:szCs w:val="25"/>
        </w:rPr>
        <w:t>Lab 8: Site-to-Site VPN with pre-shared keys</w:t>
      </w:r>
      <w:r w:rsidR="00433F47">
        <w:rPr>
          <w:rFonts w:ascii="Times New Roman" w:hAnsi="Times New Roman" w:cs="Times New Roman"/>
          <w:sz w:val="25"/>
          <w:szCs w:val="25"/>
        </w:rPr>
        <w:t>. The only change was doing signed certificates as the</w:t>
      </w:r>
      <w:r w:rsidR="008F67B7">
        <w:rPr>
          <w:rFonts w:ascii="Times New Roman" w:hAnsi="Times New Roman" w:cs="Times New Roman"/>
          <w:sz w:val="25"/>
          <w:szCs w:val="25"/>
        </w:rPr>
        <w:t xml:space="preserve"> </w:t>
      </w:r>
      <w:r w:rsidR="00433F47">
        <w:rPr>
          <w:rFonts w:ascii="Times New Roman" w:hAnsi="Times New Roman" w:cs="Times New Roman"/>
          <w:sz w:val="25"/>
          <w:szCs w:val="25"/>
        </w:rPr>
        <w:t xml:space="preserve">form of authentication. </w:t>
      </w:r>
      <w:r w:rsidR="004E4189">
        <w:rPr>
          <w:rFonts w:ascii="Times New Roman" w:hAnsi="Times New Roman" w:cs="Times New Roman"/>
          <w:sz w:val="25"/>
          <w:szCs w:val="25"/>
        </w:rPr>
        <w:t xml:space="preserve">Following </w:t>
      </w:r>
      <w:r w:rsidR="00CC5618">
        <w:rPr>
          <w:rFonts w:ascii="Times New Roman" w:hAnsi="Times New Roman" w:cs="Times New Roman"/>
          <w:sz w:val="25"/>
          <w:szCs w:val="25"/>
        </w:rPr>
        <w:t xml:space="preserve">the guide for Certificate-Based Authentication on Palo Alto’s customer support portal - </w:t>
      </w:r>
      <w:hyperlink r:id="rId30" w:history="1">
        <w:r w:rsidR="00CC5618" w:rsidRPr="007D36E1">
          <w:rPr>
            <w:rStyle w:val="Hyperlink"/>
            <w:rFonts w:ascii="Times New Roman" w:hAnsi="Times New Roman" w:cs="Times New Roman"/>
            <w:sz w:val="25"/>
            <w:szCs w:val="25"/>
          </w:rPr>
          <w:t>https://knowledgebase.paloaltonetworks.com/KCSArticleDetail?id=kA10g0</w:t>
        </w:r>
        <w:r w:rsidR="0060064D">
          <w:rPr>
            <w:rStyle w:val="Hyperlink"/>
            <w:rFonts w:ascii="Times New Roman" w:hAnsi="Times New Roman" w:cs="Times New Roman"/>
            <w:sz w:val="25"/>
            <w:szCs w:val="25"/>
          </w:rPr>
          <w:t>‌‍‍</w:t>
        </w:r>
        <w:r w:rsidR="00CC5618" w:rsidRPr="007D36E1">
          <w:rPr>
            <w:rStyle w:val="Hyperlink"/>
            <w:rFonts w:ascii="Times New Roman" w:hAnsi="Times New Roman" w:cs="Times New Roman"/>
            <w:sz w:val="25"/>
            <w:szCs w:val="25"/>
          </w:rPr>
          <w:t>000</w:t>
        </w:r>
        <w:r w:rsidR="0060064D">
          <w:rPr>
            <w:rStyle w:val="Hyperlink"/>
            <w:rFonts w:ascii="Times New Roman" w:hAnsi="Times New Roman" w:cs="Times New Roman"/>
            <w:sz w:val="25"/>
            <w:szCs w:val="25"/>
          </w:rPr>
          <w:t>‌</w:t>
        </w:r>
        <w:r w:rsidR="00CC5618" w:rsidRPr="007D36E1">
          <w:rPr>
            <w:rStyle w:val="Hyperlink"/>
            <w:rFonts w:ascii="Times New Roman" w:hAnsi="Times New Roman" w:cs="Times New Roman"/>
            <w:sz w:val="25"/>
            <w:szCs w:val="25"/>
          </w:rPr>
          <w:t>00ClJ</w:t>
        </w:r>
        <w:r w:rsidR="00CC5618" w:rsidRPr="007D36E1">
          <w:rPr>
            <w:rStyle w:val="Hyperlink"/>
            <w:rFonts w:ascii="Times New Roman" w:hAnsi="Times New Roman" w:cs="Times New Roman"/>
            <w:sz w:val="25"/>
            <w:szCs w:val="25"/>
          </w:rPr>
          <w:t>dCAK</w:t>
        </w:r>
      </w:hyperlink>
      <w:r w:rsidR="00CC5618">
        <w:rPr>
          <w:rFonts w:ascii="Times New Roman" w:hAnsi="Times New Roman" w:cs="Times New Roman"/>
          <w:sz w:val="25"/>
          <w:szCs w:val="25"/>
        </w:rPr>
        <w:t xml:space="preserve"> </w:t>
      </w:r>
      <w:r w:rsidR="00260F0B">
        <w:rPr>
          <w:rFonts w:ascii="Times New Roman" w:hAnsi="Times New Roman" w:cs="Times New Roman"/>
          <w:sz w:val="25"/>
          <w:szCs w:val="25"/>
        </w:rPr>
        <w:t>–</w:t>
      </w:r>
      <w:r w:rsidR="00CC5618">
        <w:rPr>
          <w:rFonts w:ascii="Times New Roman" w:hAnsi="Times New Roman" w:cs="Times New Roman"/>
          <w:sz w:val="25"/>
          <w:szCs w:val="25"/>
        </w:rPr>
        <w:t xml:space="preserve"> </w:t>
      </w:r>
      <w:r w:rsidR="00260F0B">
        <w:rPr>
          <w:rFonts w:ascii="Times New Roman" w:hAnsi="Times New Roman" w:cs="Times New Roman"/>
          <w:sz w:val="25"/>
          <w:szCs w:val="25"/>
        </w:rPr>
        <w:t>the only issues that arose were input errors</w:t>
      </w:r>
      <w:r w:rsidR="00F50816">
        <w:rPr>
          <w:rFonts w:ascii="Times New Roman" w:hAnsi="Times New Roman" w:cs="Times New Roman"/>
          <w:sz w:val="25"/>
          <w:szCs w:val="25"/>
        </w:rPr>
        <w:t xml:space="preserve"> for trivial naming. For example, </w:t>
      </w:r>
      <w:r w:rsidR="007A1202">
        <w:rPr>
          <w:rFonts w:ascii="Times New Roman" w:hAnsi="Times New Roman" w:cs="Times New Roman"/>
          <w:sz w:val="25"/>
          <w:szCs w:val="25"/>
        </w:rPr>
        <w:t xml:space="preserve">the certification name and the common name were different </w:t>
      </w:r>
      <w:r w:rsidR="008229D0">
        <w:rPr>
          <w:rFonts w:ascii="Times New Roman" w:hAnsi="Times New Roman" w:cs="Times New Roman"/>
          <w:sz w:val="25"/>
          <w:szCs w:val="25"/>
        </w:rPr>
        <w:t>among the same certificate, so it was unclear which name to use for the “Distinguished Name (Subject)” during the Local and Peer Identification</w:t>
      </w:r>
      <w:r w:rsidR="00C10452">
        <w:rPr>
          <w:rFonts w:ascii="Times New Roman" w:hAnsi="Times New Roman" w:cs="Times New Roman"/>
          <w:sz w:val="25"/>
          <w:szCs w:val="25"/>
        </w:rPr>
        <w:t xml:space="preserve"> for the IKE gateway authentication. </w:t>
      </w:r>
      <w:r w:rsidR="00C61148">
        <w:rPr>
          <w:rFonts w:ascii="Times New Roman" w:hAnsi="Times New Roman" w:cs="Times New Roman"/>
          <w:sz w:val="25"/>
          <w:szCs w:val="25"/>
        </w:rPr>
        <w:t>The Certification Name was used.</w:t>
      </w:r>
    </w:p>
    <w:p w14:paraId="3BD77BBB" w14:textId="534C0969" w:rsidR="00C61148" w:rsidRPr="00433F47" w:rsidRDefault="00C61148" w:rsidP="00433F47">
      <w:pPr>
        <w:tabs>
          <w:tab w:val="left" w:pos="2770"/>
        </w:tabs>
        <w:rPr>
          <w:rFonts w:ascii="Times New Roman" w:hAnsi="Times New Roman" w:cs="Times New Roman"/>
          <w:b/>
          <w:bCs/>
          <w:sz w:val="28"/>
          <w:szCs w:val="28"/>
        </w:rPr>
      </w:pPr>
      <w:r>
        <w:rPr>
          <w:rFonts w:ascii="Times New Roman" w:hAnsi="Times New Roman" w:cs="Times New Roman"/>
          <w:sz w:val="25"/>
          <w:szCs w:val="25"/>
        </w:rPr>
        <w:t xml:space="preserve">          After the certificates were shared</w:t>
      </w:r>
      <w:r w:rsidR="009C4AD8">
        <w:rPr>
          <w:rFonts w:ascii="Times New Roman" w:hAnsi="Times New Roman" w:cs="Times New Roman"/>
          <w:sz w:val="25"/>
          <w:szCs w:val="25"/>
        </w:rPr>
        <w:t xml:space="preserve">, the tunnel was established as expected </w:t>
      </w:r>
      <w:r>
        <w:rPr>
          <w:rFonts w:ascii="Times New Roman" w:hAnsi="Times New Roman" w:cs="Times New Roman"/>
          <w:sz w:val="25"/>
          <w:szCs w:val="25"/>
        </w:rPr>
        <w:t>and its functionalit</w:t>
      </w:r>
      <w:r w:rsidR="009C4AD8">
        <w:rPr>
          <w:rFonts w:ascii="Times New Roman" w:hAnsi="Times New Roman" w:cs="Times New Roman"/>
          <w:sz w:val="25"/>
          <w:szCs w:val="25"/>
        </w:rPr>
        <w:t xml:space="preserve">ies </w:t>
      </w:r>
      <w:r>
        <w:rPr>
          <w:rFonts w:ascii="Times New Roman" w:hAnsi="Times New Roman" w:cs="Times New Roman"/>
          <w:sz w:val="25"/>
          <w:szCs w:val="25"/>
        </w:rPr>
        <w:t xml:space="preserve">worked </w:t>
      </w:r>
      <w:r w:rsidR="00891F6C">
        <w:rPr>
          <w:rFonts w:ascii="Times New Roman" w:hAnsi="Times New Roman" w:cs="Times New Roman"/>
          <w:sz w:val="25"/>
          <w:szCs w:val="25"/>
        </w:rPr>
        <w:t>just as well as pre-shared authentication.</w:t>
      </w:r>
    </w:p>
    <w:p w14:paraId="546CF210" w14:textId="57F4A137" w:rsidR="001203E6"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Conclusion</w:t>
      </w:r>
    </w:p>
    <w:p w14:paraId="112D06BD" w14:textId="7E946A9B" w:rsidR="003515FF" w:rsidRDefault="1B12296E" w:rsidP="00222702">
      <w:pPr>
        <w:tabs>
          <w:tab w:val="left" w:pos="2770"/>
        </w:tabs>
        <w:rPr>
          <w:rFonts w:ascii="Times New Roman" w:hAnsi="Times New Roman" w:cs="Times New Roman"/>
          <w:sz w:val="25"/>
          <w:szCs w:val="25"/>
        </w:rPr>
      </w:pPr>
      <w:r w:rsidRPr="070590DB">
        <w:rPr>
          <w:rFonts w:ascii="Times New Roman" w:hAnsi="Times New Roman" w:cs="Times New Roman"/>
          <w:sz w:val="25"/>
          <w:szCs w:val="25"/>
        </w:rPr>
        <w:t xml:space="preserve">          </w:t>
      </w:r>
      <w:r w:rsidR="00E939E6">
        <w:rPr>
          <w:rFonts w:ascii="Times New Roman" w:hAnsi="Times New Roman" w:cs="Times New Roman"/>
          <w:sz w:val="25"/>
          <w:szCs w:val="25"/>
        </w:rPr>
        <w:t xml:space="preserve">Being similar to the previous lab in functionality and </w:t>
      </w:r>
      <w:r w:rsidR="00FD5FD4">
        <w:rPr>
          <w:rFonts w:ascii="Times New Roman" w:hAnsi="Times New Roman" w:cs="Times New Roman"/>
          <w:sz w:val="25"/>
          <w:szCs w:val="25"/>
        </w:rPr>
        <w:t xml:space="preserve">purpose, using the same configuration, setup, and knowing what problems we may encounter greatly aided in reducing the </w:t>
      </w:r>
      <w:r w:rsidR="005C1223">
        <w:rPr>
          <w:rFonts w:ascii="Times New Roman" w:hAnsi="Times New Roman" w:cs="Times New Roman"/>
          <w:sz w:val="25"/>
          <w:szCs w:val="25"/>
        </w:rPr>
        <w:t>chance</w:t>
      </w:r>
      <w:r w:rsidR="00B555C4">
        <w:rPr>
          <w:rFonts w:ascii="Times New Roman" w:hAnsi="Times New Roman" w:cs="Times New Roman"/>
          <w:sz w:val="25"/>
          <w:szCs w:val="25"/>
        </w:rPr>
        <w:t>s</w:t>
      </w:r>
      <w:r w:rsidR="00FD5FD4">
        <w:rPr>
          <w:rFonts w:ascii="Times New Roman" w:hAnsi="Times New Roman" w:cs="Times New Roman"/>
          <w:sz w:val="25"/>
          <w:szCs w:val="25"/>
        </w:rPr>
        <w:t xml:space="preserve"> of error</w:t>
      </w:r>
      <w:r w:rsidR="00B555C4">
        <w:rPr>
          <w:rFonts w:ascii="Times New Roman" w:hAnsi="Times New Roman" w:cs="Times New Roman"/>
          <w:sz w:val="25"/>
          <w:szCs w:val="25"/>
        </w:rPr>
        <w:t>s</w:t>
      </w:r>
      <w:r w:rsidR="005C1223">
        <w:rPr>
          <w:rFonts w:ascii="Times New Roman" w:hAnsi="Times New Roman" w:cs="Times New Roman"/>
          <w:sz w:val="25"/>
          <w:szCs w:val="25"/>
        </w:rPr>
        <w:t>. Isolating the configuration</w:t>
      </w:r>
      <w:r w:rsidR="00B555C4">
        <w:rPr>
          <w:rFonts w:ascii="Times New Roman" w:hAnsi="Times New Roman" w:cs="Times New Roman"/>
          <w:sz w:val="25"/>
          <w:szCs w:val="25"/>
        </w:rPr>
        <w:t>’s</w:t>
      </w:r>
      <w:r w:rsidR="005C1223">
        <w:rPr>
          <w:rFonts w:ascii="Times New Roman" w:hAnsi="Times New Roman" w:cs="Times New Roman"/>
          <w:sz w:val="25"/>
          <w:szCs w:val="25"/>
        </w:rPr>
        <w:t xml:space="preserve"> changes </w:t>
      </w:r>
      <w:r w:rsidR="00B555C4">
        <w:rPr>
          <w:rFonts w:ascii="Times New Roman" w:hAnsi="Times New Roman" w:cs="Times New Roman"/>
          <w:sz w:val="25"/>
          <w:szCs w:val="25"/>
        </w:rPr>
        <w:t>helped us</w:t>
      </w:r>
      <w:r w:rsidR="005C1223">
        <w:rPr>
          <w:rFonts w:ascii="Times New Roman" w:hAnsi="Times New Roman" w:cs="Times New Roman"/>
          <w:sz w:val="25"/>
          <w:szCs w:val="25"/>
        </w:rPr>
        <w:t xml:space="preserve"> narrow</w:t>
      </w:r>
      <w:r w:rsidR="00B555C4">
        <w:rPr>
          <w:rFonts w:ascii="Times New Roman" w:hAnsi="Times New Roman" w:cs="Times New Roman"/>
          <w:sz w:val="25"/>
          <w:szCs w:val="25"/>
        </w:rPr>
        <w:t xml:space="preserve"> the</w:t>
      </w:r>
      <w:r w:rsidR="005C1223">
        <w:rPr>
          <w:rFonts w:ascii="Times New Roman" w:hAnsi="Times New Roman" w:cs="Times New Roman"/>
          <w:sz w:val="25"/>
          <w:szCs w:val="25"/>
        </w:rPr>
        <w:t xml:space="preserve"> focus of authentication methods and certificates, </w:t>
      </w:r>
      <w:r w:rsidR="00021BD8">
        <w:rPr>
          <w:rFonts w:ascii="Times New Roman" w:hAnsi="Times New Roman" w:cs="Times New Roman"/>
          <w:sz w:val="25"/>
          <w:szCs w:val="25"/>
        </w:rPr>
        <w:t xml:space="preserve">and </w:t>
      </w:r>
      <w:r w:rsidR="005C1223">
        <w:rPr>
          <w:rFonts w:ascii="Times New Roman" w:hAnsi="Times New Roman" w:cs="Times New Roman"/>
          <w:sz w:val="25"/>
          <w:szCs w:val="25"/>
        </w:rPr>
        <w:t xml:space="preserve">it </w:t>
      </w:r>
      <w:r w:rsidR="00021BD8">
        <w:rPr>
          <w:rFonts w:ascii="Times New Roman" w:hAnsi="Times New Roman" w:cs="Times New Roman"/>
          <w:sz w:val="25"/>
          <w:szCs w:val="25"/>
        </w:rPr>
        <w:t>became</w:t>
      </w:r>
      <w:r w:rsidR="005C1223">
        <w:rPr>
          <w:rFonts w:ascii="Times New Roman" w:hAnsi="Times New Roman" w:cs="Times New Roman"/>
          <w:sz w:val="25"/>
          <w:szCs w:val="25"/>
        </w:rPr>
        <w:t xml:space="preserve"> much easier to recognize what change caused which issue, and thus this lab was able to move smoothly</w:t>
      </w:r>
      <w:r w:rsidR="00021BD8">
        <w:rPr>
          <w:rFonts w:ascii="Times New Roman" w:hAnsi="Times New Roman" w:cs="Times New Roman"/>
          <w:sz w:val="25"/>
          <w:szCs w:val="25"/>
        </w:rPr>
        <w:t xml:space="preserve"> and quickly. </w:t>
      </w:r>
    </w:p>
    <w:p w14:paraId="145B9DCD" w14:textId="1CDD5BF3" w:rsidR="003515FF" w:rsidRDefault="003515FF"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p>
    <w:p w14:paraId="2CBB655E" w14:textId="064E2844" w:rsidR="003515FF" w:rsidRPr="00222702" w:rsidRDefault="003515FF"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p>
    <w:sectPr w:rsidR="003515FF" w:rsidRPr="00222702" w:rsidSect="00751F7A">
      <w:headerReference w:type="default" r:id="rId31"/>
      <w:footerReference w:type="default" r:id="rId32"/>
      <w:pgSz w:w="12240" w:h="15840"/>
      <w:pgMar w:top="1440" w:right="1440" w:bottom="1440" w:left="1440" w:header="144" w:footer="720" w:gutter="0"/>
      <w:pgBorders w:display="firstPage" w:offsetFrom="page">
        <w:top w:val="double" w:sz="4" w:space="24" w:color="833C0B" w:themeColor="accent2" w:themeShade="80"/>
        <w:left w:val="double" w:sz="4" w:space="24" w:color="833C0B" w:themeColor="accent2" w:themeShade="80"/>
        <w:bottom w:val="double" w:sz="4" w:space="24" w:color="833C0B" w:themeColor="accent2" w:themeShade="80"/>
        <w:right w:val="double" w:sz="4" w:space="24" w:color="833C0B" w:themeColor="accent2" w:themeShade="8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2F1F" w14:textId="77777777" w:rsidR="00493CF2" w:rsidRDefault="00493CF2" w:rsidP="00006179">
      <w:pPr>
        <w:spacing w:after="0" w:line="240" w:lineRule="auto"/>
      </w:pPr>
      <w:r>
        <w:separator/>
      </w:r>
    </w:p>
  </w:endnote>
  <w:endnote w:type="continuationSeparator" w:id="0">
    <w:p w14:paraId="304D41A3" w14:textId="77777777" w:rsidR="00493CF2" w:rsidRDefault="00493CF2" w:rsidP="00006179">
      <w:pPr>
        <w:spacing w:after="0" w:line="240" w:lineRule="auto"/>
      </w:pPr>
      <w:r>
        <w:continuationSeparator/>
      </w:r>
    </w:p>
  </w:endnote>
  <w:endnote w:type="continuationNotice" w:id="1">
    <w:p w14:paraId="7170254B" w14:textId="77777777" w:rsidR="00493CF2" w:rsidRDefault="00493C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40AC" w14:textId="4DCC21AC" w:rsidR="032F7D98" w:rsidRPr="00751F7A" w:rsidRDefault="032F7D98" w:rsidP="032F7D98">
    <w:pPr>
      <w:pStyle w:val="Footer"/>
      <w:jc w:val="center"/>
      <w:rPr>
        <w:rFonts w:ascii="Times New Roman" w:hAnsi="Times New Roman" w:cs="Times New Roman"/>
        <w:sz w:val="24"/>
        <w:szCs w:val="24"/>
      </w:rPr>
    </w:pPr>
    <w:r w:rsidRPr="00751F7A">
      <w:rPr>
        <w:rFonts w:ascii="Times New Roman" w:eastAsia="Times New Roman" w:hAnsi="Times New Roman" w:cs="Times New Roman"/>
        <w:sz w:val="24"/>
        <w:szCs w:val="24"/>
      </w:rPr>
      <w:fldChar w:fldCharType="begin"/>
    </w:r>
    <w:r w:rsidRPr="00751F7A">
      <w:rPr>
        <w:rFonts w:ascii="Times New Roman" w:hAnsi="Times New Roman" w:cs="Times New Roman"/>
        <w:sz w:val="24"/>
        <w:szCs w:val="24"/>
      </w:rPr>
      <w:instrText>PAGE</w:instrText>
    </w:r>
    <w:r w:rsidRPr="00751F7A">
      <w:rPr>
        <w:rFonts w:ascii="Times New Roman" w:hAnsi="Times New Roman" w:cs="Times New Roman"/>
        <w:sz w:val="24"/>
        <w:szCs w:val="24"/>
      </w:rPr>
      <w:fldChar w:fldCharType="separate"/>
    </w:r>
    <w:r w:rsidR="00751F7A" w:rsidRPr="00751F7A">
      <w:rPr>
        <w:rFonts w:ascii="Times New Roman" w:hAnsi="Times New Roman" w:cs="Times New Roman"/>
        <w:noProof/>
        <w:sz w:val="24"/>
        <w:szCs w:val="24"/>
      </w:rPr>
      <w:t>2</w:t>
    </w:r>
    <w:r w:rsidRPr="00751F7A">
      <w:rPr>
        <w:rFonts w:ascii="Times New Roman" w:eastAsia="Times New Roman" w:hAnsi="Times New Roman" w:cs="Times New Roman"/>
        <w:sz w:val="24"/>
        <w:szCs w:val="24"/>
      </w:rPr>
      <w:fldChar w:fldCharType="end"/>
    </w:r>
  </w:p>
  <w:p w14:paraId="4ED663F4" w14:textId="3D9BF25C" w:rsidR="002943BA" w:rsidRDefault="002943BA" w:rsidP="002943BA">
    <w:pPr>
      <w:pStyle w:val="Footer"/>
      <w:tabs>
        <w:tab w:val="clear" w:pos="4680"/>
        <w:tab w:val="clear" w:pos="9360"/>
        <w:tab w:val="left" w:pos="3755"/>
      </w:tabs>
    </w:pPr>
  </w:p>
  <w:p w14:paraId="22AD95CE" w14:textId="77777777" w:rsidR="0000688A" w:rsidRDefault="0000688A" w:rsidP="002943BA">
    <w:pPr>
      <w:pStyle w:val="Footer"/>
      <w:tabs>
        <w:tab w:val="clear" w:pos="4680"/>
        <w:tab w:val="clear" w:pos="9360"/>
        <w:tab w:val="left" w:pos="37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46237" w14:textId="77777777" w:rsidR="00493CF2" w:rsidRDefault="00493CF2" w:rsidP="00006179">
      <w:pPr>
        <w:spacing w:after="0" w:line="240" w:lineRule="auto"/>
      </w:pPr>
      <w:r>
        <w:separator/>
      </w:r>
    </w:p>
  </w:footnote>
  <w:footnote w:type="continuationSeparator" w:id="0">
    <w:p w14:paraId="2E7ACCE0" w14:textId="77777777" w:rsidR="00493CF2" w:rsidRDefault="00493CF2" w:rsidP="00006179">
      <w:pPr>
        <w:spacing w:after="0" w:line="240" w:lineRule="auto"/>
      </w:pPr>
      <w:r>
        <w:continuationSeparator/>
      </w:r>
    </w:p>
  </w:footnote>
  <w:footnote w:type="continuationNotice" w:id="1">
    <w:p w14:paraId="379B3485" w14:textId="77777777" w:rsidR="00493CF2" w:rsidRDefault="00493C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AD1D" w14:textId="2EA0300F" w:rsidR="00006179" w:rsidRDefault="00006179" w:rsidP="0000617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4266"/>
    <w:multiLevelType w:val="hybridMultilevel"/>
    <w:tmpl w:val="C7D83C0C"/>
    <w:lvl w:ilvl="0" w:tplc="B45012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09C623D"/>
    <w:multiLevelType w:val="hybridMultilevel"/>
    <w:tmpl w:val="1ABC0A4A"/>
    <w:lvl w:ilvl="0" w:tplc="04090001">
      <w:start w:val="1"/>
      <w:numFmt w:val="bullet"/>
      <w:lvlText w:val=""/>
      <w:lvlJc w:val="left"/>
      <w:pPr>
        <w:ind w:left="1035" w:hanging="360"/>
      </w:pPr>
      <w:rPr>
        <w:rFonts w:ascii="Symbol" w:hAnsi="Symbol" w:hint="default"/>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 w15:restartNumberingAfterBreak="0">
    <w:nsid w:val="447B53FD"/>
    <w:multiLevelType w:val="hybridMultilevel"/>
    <w:tmpl w:val="64DCE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245EC"/>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CB1129"/>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5F016A"/>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E27BA5"/>
    <w:multiLevelType w:val="hybridMultilevel"/>
    <w:tmpl w:val="9730A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F87570"/>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6978683">
    <w:abstractNumId w:val="1"/>
  </w:num>
  <w:num w:numId="2" w16cid:durableId="1247573108">
    <w:abstractNumId w:val="6"/>
  </w:num>
  <w:num w:numId="3" w16cid:durableId="1964264138">
    <w:abstractNumId w:val="5"/>
  </w:num>
  <w:num w:numId="4" w16cid:durableId="1024208359">
    <w:abstractNumId w:val="3"/>
  </w:num>
  <w:num w:numId="5" w16cid:durableId="816996910">
    <w:abstractNumId w:val="2"/>
  </w:num>
  <w:num w:numId="6" w16cid:durableId="1905020394">
    <w:abstractNumId w:val="4"/>
  </w:num>
  <w:num w:numId="7" w16cid:durableId="356202868">
    <w:abstractNumId w:val="7"/>
  </w:num>
  <w:num w:numId="8" w16cid:durableId="130101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85"/>
    <w:rsid w:val="00002534"/>
    <w:rsid w:val="00002699"/>
    <w:rsid w:val="000027BE"/>
    <w:rsid w:val="00002B60"/>
    <w:rsid w:val="00003172"/>
    <w:rsid w:val="0000357A"/>
    <w:rsid w:val="000039EA"/>
    <w:rsid w:val="000050E9"/>
    <w:rsid w:val="00006179"/>
    <w:rsid w:val="000061BC"/>
    <w:rsid w:val="00006208"/>
    <w:rsid w:val="0000688A"/>
    <w:rsid w:val="00006A21"/>
    <w:rsid w:val="00006FD4"/>
    <w:rsid w:val="0000718C"/>
    <w:rsid w:val="00011118"/>
    <w:rsid w:val="000118B0"/>
    <w:rsid w:val="000129E4"/>
    <w:rsid w:val="00013118"/>
    <w:rsid w:val="00013BA2"/>
    <w:rsid w:val="00014E52"/>
    <w:rsid w:val="00015389"/>
    <w:rsid w:val="000172B4"/>
    <w:rsid w:val="00017A7D"/>
    <w:rsid w:val="00017BDC"/>
    <w:rsid w:val="00017E34"/>
    <w:rsid w:val="00020E47"/>
    <w:rsid w:val="00021BD8"/>
    <w:rsid w:val="00022359"/>
    <w:rsid w:val="00022CB4"/>
    <w:rsid w:val="0002312D"/>
    <w:rsid w:val="0002485D"/>
    <w:rsid w:val="00025E6B"/>
    <w:rsid w:val="000264C3"/>
    <w:rsid w:val="000265DD"/>
    <w:rsid w:val="00027236"/>
    <w:rsid w:val="00027822"/>
    <w:rsid w:val="00031050"/>
    <w:rsid w:val="00032130"/>
    <w:rsid w:val="0003220B"/>
    <w:rsid w:val="00032C9E"/>
    <w:rsid w:val="0003333B"/>
    <w:rsid w:val="000333D1"/>
    <w:rsid w:val="00033548"/>
    <w:rsid w:val="0003417E"/>
    <w:rsid w:val="00035CDA"/>
    <w:rsid w:val="00036494"/>
    <w:rsid w:val="00036970"/>
    <w:rsid w:val="00037F9B"/>
    <w:rsid w:val="000434C6"/>
    <w:rsid w:val="000436E6"/>
    <w:rsid w:val="00044309"/>
    <w:rsid w:val="000449CC"/>
    <w:rsid w:val="00044D71"/>
    <w:rsid w:val="00045193"/>
    <w:rsid w:val="00046542"/>
    <w:rsid w:val="00050555"/>
    <w:rsid w:val="00051E34"/>
    <w:rsid w:val="00052B68"/>
    <w:rsid w:val="000542CD"/>
    <w:rsid w:val="00054A39"/>
    <w:rsid w:val="0005564B"/>
    <w:rsid w:val="0005655A"/>
    <w:rsid w:val="0006034E"/>
    <w:rsid w:val="00060EE3"/>
    <w:rsid w:val="00061463"/>
    <w:rsid w:val="00062398"/>
    <w:rsid w:val="00062AC2"/>
    <w:rsid w:val="00063B17"/>
    <w:rsid w:val="00063E03"/>
    <w:rsid w:val="00064F08"/>
    <w:rsid w:val="00066E67"/>
    <w:rsid w:val="0007001F"/>
    <w:rsid w:val="00070567"/>
    <w:rsid w:val="000715B5"/>
    <w:rsid w:val="00071E7B"/>
    <w:rsid w:val="0007217D"/>
    <w:rsid w:val="0007247D"/>
    <w:rsid w:val="00072B5A"/>
    <w:rsid w:val="00074B07"/>
    <w:rsid w:val="00074BE4"/>
    <w:rsid w:val="00074FD4"/>
    <w:rsid w:val="000750D1"/>
    <w:rsid w:val="000752F4"/>
    <w:rsid w:val="0007562C"/>
    <w:rsid w:val="0007600F"/>
    <w:rsid w:val="0007666E"/>
    <w:rsid w:val="0008011C"/>
    <w:rsid w:val="00080A5A"/>
    <w:rsid w:val="00080CB2"/>
    <w:rsid w:val="000817AB"/>
    <w:rsid w:val="00082374"/>
    <w:rsid w:val="00082C9C"/>
    <w:rsid w:val="00083DBB"/>
    <w:rsid w:val="0008495E"/>
    <w:rsid w:val="00085AFD"/>
    <w:rsid w:val="00086A1D"/>
    <w:rsid w:val="00086EB5"/>
    <w:rsid w:val="000874EA"/>
    <w:rsid w:val="00087F5A"/>
    <w:rsid w:val="00090101"/>
    <w:rsid w:val="00090930"/>
    <w:rsid w:val="000941D2"/>
    <w:rsid w:val="00094D1D"/>
    <w:rsid w:val="00094DC8"/>
    <w:rsid w:val="00094F25"/>
    <w:rsid w:val="00096E71"/>
    <w:rsid w:val="00097078"/>
    <w:rsid w:val="00097279"/>
    <w:rsid w:val="0009751F"/>
    <w:rsid w:val="000A0CFB"/>
    <w:rsid w:val="000A2453"/>
    <w:rsid w:val="000A34B2"/>
    <w:rsid w:val="000A3AAC"/>
    <w:rsid w:val="000A3FCC"/>
    <w:rsid w:val="000A4002"/>
    <w:rsid w:val="000A484F"/>
    <w:rsid w:val="000A56D5"/>
    <w:rsid w:val="000A5D4B"/>
    <w:rsid w:val="000A61B1"/>
    <w:rsid w:val="000A6252"/>
    <w:rsid w:val="000A6352"/>
    <w:rsid w:val="000A6950"/>
    <w:rsid w:val="000A6B3F"/>
    <w:rsid w:val="000A6CB4"/>
    <w:rsid w:val="000B02DB"/>
    <w:rsid w:val="000B0D12"/>
    <w:rsid w:val="000B0F1C"/>
    <w:rsid w:val="000B108D"/>
    <w:rsid w:val="000B15DB"/>
    <w:rsid w:val="000B16AF"/>
    <w:rsid w:val="000B1B17"/>
    <w:rsid w:val="000B1DF2"/>
    <w:rsid w:val="000B1F81"/>
    <w:rsid w:val="000B2095"/>
    <w:rsid w:val="000B3C69"/>
    <w:rsid w:val="000B3FAA"/>
    <w:rsid w:val="000B3FF9"/>
    <w:rsid w:val="000B4075"/>
    <w:rsid w:val="000B6134"/>
    <w:rsid w:val="000B6244"/>
    <w:rsid w:val="000B6271"/>
    <w:rsid w:val="000B6F6D"/>
    <w:rsid w:val="000B7711"/>
    <w:rsid w:val="000C025D"/>
    <w:rsid w:val="000C0C9F"/>
    <w:rsid w:val="000C0D21"/>
    <w:rsid w:val="000C30D2"/>
    <w:rsid w:val="000C35E6"/>
    <w:rsid w:val="000C399F"/>
    <w:rsid w:val="000C3B2F"/>
    <w:rsid w:val="000C3E47"/>
    <w:rsid w:val="000C4257"/>
    <w:rsid w:val="000C4326"/>
    <w:rsid w:val="000C4925"/>
    <w:rsid w:val="000C5731"/>
    <w:rsid w:val="000C6DC8"/>
    <w:rsid w:val="000D1C6D"/>
    <w:rsid w:val="000D2C4F"/>
    <w:rsid w:val="000D31FC"/>
    <w:rsid w:val="000D4977"/>
    <w:rsid w:val="000D7845"/>
    <w:rsid w:val="000E130A"/>
    <w:rsid w:val="000E230F"/>
    <w:rsid w:val="000E2EB3"/>
    <w:rsid w:val="000E2F72"/>
    <w:rsid w:val="000E3EC0"/>
    <w:rsid w:val="000E41B3"/>
    <w:rsid w:val="000E42D6"/>
    <w:rsid w:val="000E51D1"/>
    <w:rsid w:val="000E533C"/>
    <w:rsid w:val="000E6064"/>
    <w:rsid w:val="000E73F9"/>
    <w:rsid w:val="000E7996"/>
    <w:rsid w:val="000F05EE"/>
    <w:rsid w:val="000F1D60"/>
    <w:rsid w:val="000F2629"/>
    <w:rsid w:val="000F2759"/>
    <w:rsid w:val="000F4FAD"/>
    <w:rsid w:val="000F621E"/>
    <w:rsid w:val="000F6427"/>
    <w:rsid w:val="000F6B78"/>
    <w:rsid w:val="000F6D71"/>
    <w:rsid w:val="000F75BA"/>
    <w:rsid w:val="0010068A"/>
    <w:rsid w:val="0010074D"/>
    <w:rsid w:val="00101FEA"/>
    <w:rsid w:val="001031B6"/>
    <w:rsid w:val="00103C32"/>
    <w:rsid w:val="001055D3"/>
    <w:rsid w:val="00106C49"/>
    <w:rsid w:val="00106F38"/>
    <w:rsid w:val="0010701E"/>
    <w:rsid w:val="00107595"/>
    <w:rsid w:val="00107CFC"/>
    <w:rsid w:val="00111963"/>
    <w:rsid w:val="001123A6"/>
    <w:rsid w:val="00113BBC"/>
    <w:rsid w:val="00113EB5"/>
    <w:rsid w:val="001142A4"/>
    <w:rsid w:val="00114F29"/>
    <w:rsid w:val="00116434"/>
    <w:rsid w:val="00116E17"/>
    <w:rsid w:val="00117067"/>
    <w:rsid w:val="001203E6"/>
    <w:rsid w:val="0012076B"/>
    <w:rsid w:val="00121CC8"/>
    <w:rsid w:val="00122552"/>
    <w:rsid w:val="001231C0"/>
    <w:rsid w:val="00124E11"/>
    <w:rsid w:val="001262D7"/>
    <w:rsid w:val="00126311"/>
    <w:rsid w:val="0012672F"/>
    <w:rsid w:val="00126E42"/>
    <w:rsid w:val="001274CD"/>
    <w:rsid w:val="00127D1F"/>
    <w:rsid w:val="00130B87"/>
    <w:rsid w:val="00130D6E"/>
    <w:rsid w:val="001311D6"/>
    <w:rsid w:val="00131870"/>
    <w:rsid w:val="0013203E"/>
    <w:rsid w:val="00132C68"/>
    <w:rsid w:val="001333D6"/>
    <w:rsid w:val="00133AC3"/>
    <w:rsid w:val="00134275"/>
    <w:rsid w:val="00134AFF"/>
    <w:rsid w:val="00134F7B"/>
    <w:rsid w:val="00136F9B"/>
    <w:rsid w:val="001424CB"/>
    <w:rsid w:val="00142773"/>
    <w:rsid w:val="00143560"/>
    <w:rsid w:val="0014487A"/>
    <w:rsid w:val="00145018"/>
    <w:rsid w:val="00145509"/>
    <w:rsid w:val="00145A09"/>
    <w:rsid w:val="00146677"/>
    <w:rsid w:val="00146881"/>
    <w:rsid w:val="00146E21"/>
    <w:rsid w:val="0014722A"/>
    <w:rsid w:val="00147FAB"/>
    <w:rsid w:val="001502E9"/>
    <w:rsid w:val="001514CB"/>
    <w:rsid w:val="00152694"/>
    <w:rsid w:val="00152F1E"/>
    <w:rsid w:val="00153491"/>
    <w:rsid w:val="00153994"/>
    <w:rsid w:val="00153D07"/>
    <w:rsid w:val="00154AB0"/>
    <w:rsid w:val="00155227"/>
    <w:rsid w:val="00155F2A"/>
    <w:rsid w:val="0015650A"/>
    <w:rsid w:val="0015670C"/>
    <w:rsid w:val="00157127"/>
    <w:rsid w:val="001574C4"/>
    <w:rsid w:val="00157958"/>
    <w:rsid w:val="00160F98"/>
    <w:rsid w:val="0016326A"/>
    <w:rsid w:val="001646ED"/>
    <w:rsid w:val="00164985"/>
    <w:rsid w:val="00164C7F"/>
    <w:rsid w:val="00165F5E"/>
    <w:rsid w:val="00165FE0"/>
    <w:rsid w:val="00166CE6"/>
    <w:rsid w:val="00166E06"/>
    <w:rsid w:val="00170742"/>
    <w:rsid w:val="00172755"/>
    <w:rsid w:val="0017285B"/>
    <w:rsid w:val="00173086"/>
    <w:rsid w:val="0017322D"/>
    <w:rsid w:val="0017333D"/>
    <w:rsid w:val="00175DDE"/>
    <w:rsid w:val="001775BB"/>
    <w:rsid w:val="001821CB"/>
    <w:rsid w:val="00182EF3"/>
    <w:rsid w:val="001830B3"/>
    <w:rsid w:val="00183E18"/>
    <w:rsid w:val="00184B1B"/>
    <w:rsid w:val="001863F0"/>
    <w:rsid w:val="00187C5B"/>
    <w:rsid w:val="00190D15"/>
    <w:rsid w:val="001915BD"/>
    <w:rsid w:val="001928C6"/>
    <w:rsid w:val="00192EC8"/>
    <w:rsid w:val="001931C4"/>
    <w:rsid w:val="00193644"/>
    <w:rsid w:val="00193DAE"/>
    <w:rsid w:val="001947A6"/>
    <w:rsid w:val="0019505D"/>
    <w:rsid w:val="00195C9A"/>
    <w:rsid w:val="00196094"/>
    <w:rsid w:val="0019635A"/>
    <w:rsid w:val="00196723"/>
    <w:rsid w:val="001A028D"/>
    <w:rsid w:val="001A0387"/>
    <w:rsid w:val="001A08E0"/>
    <w:rsid w:val="001A09D2"/>
    <w:rsid w:val="001A0D3D"/>
    <w:rsid w:val="001A260C"/>
    <w:rsid w:val="001A3894"/>
    <w:rsid w:val="001A3A68"/>
    <w:rsid w:val="001A3C3C"/>
    <w:rsid w:val="001A40F4"/>
    <w:rsid w:val="001A5A09"/>
    <w:rsid w:val="001A6AD2"/>
    <w:rsid w:val="001A752D"/>
    <w:rsid w:val="001B1717"/>
    <w:rsid w:val="001B3440"/>
    <w:rsid w:val="001B37F8"/>
    <w:rsid w:val="001B3F12"/>
    <w:rsid w:val="001B4250"/>
    <w:rsid w:val="001B45A1"/>
    <w:rsid w:val="001B4608"/>
    <w:rsid w:val="001B52E9"/>
    <w:rsid w:val="001B74AA"/>
    <w:rsid w:val="001C0930"/>
    <w:rsid w:val="001C181E"/>
    <w:rsid w:val="001C251A"/>
    <w:rsid w:val="001C3C6C"/>
    <w:rsid w:val="001C5381"/>
    <w:rsid w:val="001C5C58"/>
    <w:rsid w:val="001C62B6"/>
    <w:rsid w:val="001C65D2"/>
    <w:rsid w:val="001C65D7"/>
    <w:rsid w:val="001C6F36"/>
    <w:rsid w:val="001D0B61"/>
    <w:rsid w:val="001D1190"/>
    <w:rsid w:val="001D30C7"/>
    <w:rsid w:val="001D42F9"/>
    <w:rsid w:val="001D449E"/>
    <w:rsid w:val="001D4D65"/>
    <w:rsid w:val="001D5027"/>
    <w:rsid w:val="001D5164"/>
    <w:rsid w:val="001D5F94"/>
    <w:rsid w:val="001D7E64"/>
    <w:rsid w:val="001E0736"/>
    <w:rsid w:val="001E1A5E"/>
    <w:rsid w:val="001E23C3"/>
    <w:rsid w:val="001E2792"/>
    <w:rsid w:val="001E3148"/>
    <w:rsid w:val="001E3332"/>
    <w:rsid w:val="001E4A02"/>
    <w:rsid w:val="001E5262"/>
    <w:rsid w:val="001E56BD"/>
    <w:rsid w:val="001E6AEB"/>
    <w:rsid w:val="001E70C0"/>
    <w:rsid w:val="001F01CF"/>
    <w:rsid w:val="001F03AC"/>
    <w:rsid w:val="001F0A2E"/>
    <w:rsid w:val="001F0D73"/>
    <w:rsid w:val="001F14FC"/>
    <w:rsid w:val="001F3A63"/>
    <w:rsid w:val="001F4269"/>
    <w:rsid w:val="001F667B"/>
    <w:rsid w:val="0020041B"/>
    <w:rsid w:val="00202C9A"/>
    <w:rsid w:val="00203474"/>
    <w:rsid w:val="00203B3F"/>
    <w:rsid w:val="00203D76"/>
    <w:rsid w:val="0020421B"/>
    <w:rsid w:val="0020461F"/>
    <w:rsid w:val="00204656"/>
    <w:rsid w:val="00205958"/>
    <w:rsid w:val="00205EC5"/>
    <w:rsid w:val="0020693A"/>
    <w:rsid w:val="0020726E"/>
    <w:rsid w:val="0020730A"/>
    <w:rsid w:val="00207C8A"/>
    <w:rsid w:val="0021021B"/>
    <w:rsid w:val="00210AF6"/>
    <w:rsid w:val="00210F32"/>
    <w:rsid w:val="002112BB"/>
    <w:rsid w:val="00212398"/>
    <w:rsid w:val="00213342"/>
    <w:rsid w:val="00214136"/>
    <w:rsid w:val="002147D8"/>
    <w:rsid w:val="00214CE6"/>
    <w:rsid w:val="00214F5D"/>
    <w:rsid w:val="00215020"/>
    <w:rsid w:val="00215192"/>
    <w:rsid w:val="00215437"/>
    <w:rsid w:val="0021690C"/>
    <w:rsid w:val="002172A8"/>
    <w:rsid w:val="00217E17"/>
    <w:rsid w:val="002213B4"/>
    <w:rsid w:val="002220C7"/>
    <w:rsid w:val="00222702"/>
    <w:rsid w:val="002229B0"/>
    <w:rsid w:val="00223A65"/>
    <w:rsid w:val="00223BBA"/>
    <w:rsid w:val="0022434C"/>
    <w:rsid w:val="002249BB"/>
    <w:rsid w:val="0022602C"/>
    <w:rsid w:val="00226248"/>
    <w:rsid w:val="00227469"/>
    <w:rsid w:val="00227A45"/>
    <w:rsid w:val="00227CC5"/>
    <w:rsid w:val="0023059B"/>
    <w:rsid w:val="0023298B"/>
    <w:rsid w:val="00232C93"/>
    <w:rsid w:val="00234E8A"/>
    <w:rsid w:val="002370F4"/>
    <w:rsid w:val="00240486"/>
    <w:rsid w:val="002411F9"/>
    <w:rsid w:val="00241283"/>
    <w:rsid w:val="00241AC7"/>
    <w:rsid w:val="00242AD5"/>
    <w:rsid w:val="00242DF8"/>
    <w:rsid w:val="002438E7"/>
    <w:rsid w:val="002446FB"/>
    <w:rsid w:val="00246CB8"/>
    <w:rsid w:val="00247DB1"/>
    <w:rsid w:val="00250A97"/>
    <w:rsid w:val="00250E91"/>
    <w:rsid w:val="0025281A"/>
    <w:rsid w:val="00252B70"/>
    <w:rsid w:val="00253689"/>
    <w:rsid w:val="0025463F"/>
    <w:rsid w:val="00254701"/>
    <w:rsid w:val="00255CFC"/>
    <w:rsid w:val="00256079"/>
    <w:rsid w:val="00256371"/>
    <w:rsid w:val="00256BB7"/>
    <w:rsid w:val="00257F83"/>
    <w:rsid w:val="002603EF"/>
    <w:rsid w:val="00260E3A"/>
    <w:rsid w:val="00260F0B"/>
    <w:rsid w:val="002611E2"/>
    <w:rsid w:val="00261A3F"/>
    <w:rsid w:val="00262CBC"/>
    <w:rsid w:val="0026324D"/>
    <w:rsid w:val="002633FD"/>
    <w:rsid w:val="00263D88"/>
    <w:rsid w:val="0026425A"/>
    <w:rsid w:val="00264EB8"/>
    <w:rsid w:val="00264FFF"/>
    <w:rsid w:val="00266353"/>
    <w:rsid w:val="00266EA1"/>
    <w:rsid w:val="002677F3"/>
    <w:rsid w:val="00267909"/>
    <w:rsid w:val="002701C7"/>
    <w:rsid w:val="002716E8"/>
    <w:rsid w:val="00271ACC"/>
    <w:rsid w:val="002724F6"/>
    <w:rsid w:val="0027256E"/>
    <w:rsid w:val="00272964"/>
    <w:rsid w:val="00272AE5"/>
    <w:rsid w:val="0027333B"/>
    <w:rsid w:val="00274B6F"/>
    <w:rsid w:val="00274E1C"/>
    <w:rsid w:val="00275678"/>
    <w:rsid w:val="00277C55"/>
    <w:rsid w:val="00277CC8"/>
    <w:rsid w:val="00280302"/>
    <w:rsid w:val="0028146D"/>
    <w:rsid w:val="00281BCB"/>
    <w:rsid w:val="002833CA"/>
    <w:rsid w:val="002833E3"/>
    <w:rsid w:val="00284695"/>
    <w:rsid w:val="002860D7"/>
    <w:rsid w:val="00286293"/>
    <w:rsid w:val="0028648E"/>
    <w:rsid w:val="002872F2"/>
    <w:rsid w:val="002873DE"/>
    <w:rsid w:val="00290362"/>
    <w:rsid w:val="00290E12"/>
    <w:rsid w:val="00290E58"/>
    <w:rsid w:val="002914DC"/>
    <w:rsid w:val="00291E9A"/>
    <w:rsid w:val="00291EE7"/>
    <w:rsid w:val="00292321"/>
    <w:rsid w:val="002927F3"/>
    <w:rsid w:val="00292D5C"/>
    <w:rsid w:val="002932A6"/>
    <w:rsid w:val="002937D1"/>
    <w:rsid w:val="00293983"/>
    <w:rsid w:val="002941B6"/>
    <w:rsid w:val="0029433F"/>
    <w:rsid w:val="002943BA"/>
    <w:rsid w:val="0029455F"/>
    <w:rsid w:val="00294983"/>
    <w:rsid w:val="00294F28"/>
    <w:rsid w:val="0029569E"/>
    <w:rsid w:val="00295923"/>
    <w:rsid w:val="002A023D"/>
    <w:rsid w:val="002A16C1"/>
    <w:rsid w:val="002A2B4A"/>
    <w:rsid w:val="002A2D65"/>
    <w:rsid w:val="002A44D2"/>
    <w:rsid w:val="002A6D95"/>
    <w:rsid w:val="002A6DEE"/>
    <w:rsid w:val="002A6E33"/>
    <w:rsid w:val="002A7470"/>
    <w:rsid w:val="002A7659"/>
    <w:rsid w:val="002B0D40"/>
    <w:rsid w:val="002B165D"/>
    <w:rsid w:val="002B183E"/>
    <w:rsid w:val="002B1CBD"/>
    <w:rsid w:val="002B2AA4"/>
    <w:rsid w:val="002B3F58"/>
    <w:rsid w:val="002B5FCE"/>
    <w:rsid w:val="002B60D8"/>
    <w:rsid w:val="002B6133"/>
    <w:rsid w:val="002B6809"/>
    <w:rsid w:val="002B7EEB"/>
    <w:rsid w:val="002C047F"/>
    <w:rsid w:val="002C12D5"/>
    <w:rsid w:val="002C1D69"/>
    <w:rsid w:val="002C345C"/>
    <w:rsid w:val="002C42F0"/>
    <w:rsid w:val="002C56A6"/>
    <w:rsid w:val="002C5DF3"/>
    <w:rsid w:val="002C6292"/>
    <w:rsid w:val="002C6CD6"/>
    <w:rsid w:val="002C76CF"/>
    <w:rsid w:val="002C78D4"/>
    <w:rsid w:val="002D074D"/>
    <w:rsid w:val="002D09AC"/>
    <w:rsid w:val="002D0AC0"/>
    <w:rsid w:val="002D0ADB"/>
    <w:rsid w:val="002D0BAF"/>
    <w:rsid w:val="002D23EE"/>
    <w:rsid w:val="002D316C"/>
    <w:rsid w:val="002D4E2D"/>
    <w:rsid w:val="002D5AD0"/>
    <w:rsid w:val="002D60B3"/>
    <w:rsid w:val="002D65B1"/>
    <w:rsid w:val="002D7D8B"/>
    <w:rsid w:val="002E00EC"/>
    <w:rsid w:val="002E1231"/>
    <w:rsid w:val="002E1893"/>
    <w:rsid w:val="002E205E"/>
    <w:rsid w:val="002E4DA9"/>
    <w:rsid w:val="002E56F4"/>
    <w:rsid w:val="002E5EAE"/>
    <w:rsid w:val="002E6A0E"/>
    <w:rsid w:val="002F1248"/>
    <w:rsid w:val="002F2CA2"/>
    <w:rsid w:val="002F3646"/>
    <w:rsid w:val="002F36EC"/>
    <w:rsid w:val="002F3889"/>
    <w:rsid w:val="002F3A13"/>
    <w:rsid w:val="002F3E15"/>
    <w:rsid w:val="002F3FFC"/>
    <w:rsid w:val="002F4BC8"/>
    <w:rsid w:val="002F5066"/>
    <w:rsid w:val="002F62F8"/>
    <w:rsid w:val="002F755F"/>
    <w:rsid w:val="0030028E"/>
    <w:rsid w:val="00301670"/>
    <w:rsid w:val="00301E96"/>
    <w:rsid w:val="00305502"/>
    <w:rsid w:val="003057B9"/>
    <w:rsid w:val="0030735F"/>
    <w:rsid w:val="003079BC"/>
    <w:rsid w:val="00307F9D"/>
    <w:rsid w:val="0031037E"/>
    <w:rsid w:val="00311E12"/>
    <w:rsid w:val="00314122"/>
    <w:rsid w:val="00315FAD"/>
    <w:rsid w:val="003166E4"/>
    <w:rsid w:val="00317427"/>
    <w:rsid w:val="00317552"/>
    <w:rsid w:val="00317E92"/>
    <w:rsid w:val="00317F26"/>
    <w:rsid w:val="00320658"/>
    <w:rsid w:val="00320D85"/>
    <w:rsid w:val="00320E4F"/>
    <w:rsid w:val="00321929"/>
    <w:rsid w:val="00322BA5"/>
    <w:rsid w:val="00323700"/>
    <w:rsid w:val="00323799"/>
    <w:rsid w:val="003239EF"/>
    <w:rsid w:val="00323EB8"/>
    <w:rsid w:val="00327C10"/>
    <w:rsid w:val="0033076F"/>
    <w:rsid w:val="00332CE5"/>
    <w:rsid w:val="003345E4"/>
    <w:rsid w:val="00334A95"/>
    <w:rsid w:val="00335059"/>
    <w:rsid w:val="00335ADA"/>
    <w:rsid w:val="003361E2"/>
    <w:rsid w:val="00340486"/>
    <w:rsid w:val="00340930"/>
    <w:rsid w:val="00340A2F"/>
    <w:rsid w:val="00340EE9"/>
    <w:rsid w:val="00341552"/>
    <w:rsid w:val="003420CF"/>
    <w:rsid w:val="00342BA7"/>
    <w:rsid w:val="00342C66"/>
    <w:rsid w:val="00344A2D"/>
    <w:rsid w:val="00345002"/>
    <w:rsid w:val="00345635"/>
    <w:rsid w:val="00346F51"/>
    <w:rsid w:val="0034719B"/>
    <w:rsid w:val="00350646"/>
    <w:rsid w:val="00350CDB"/>
    <w:rsid w:val="003515FF"/>
    <w:rsid w:val="00351F2F"/>
    <w:rsid w:val="00354B22"/>
    <w:rsid w:val="00356800"/>
    <w:rsid w:val="00356CA4"/>
    <w:rsid w:val="00357C6C"/>
    <w:rsid w:val="00360E7F"/>
    <w:rsid w:val="003616D9"/>
    <w:rsid w:val="0036297C"/>
    <w:rsid w:val="003629CD"/>
    <w:rsid w:val="00363E08"/>
    <w:rsid w:val="00364B7C"/>
    <w:rsid w:val="00365ABF"/>
    <w:rsid w:val="00365E28"/>
    <w:rsid w:val="0036622C"/>
    <w:rsid w:val="0036783B"/>
    <w:rsid w:val="00367E6B"/>
    <w:rsid w:val="0037059E"/>
    <w:rsid w:val="003717C0"/>
    <w:rsid w:val="0037219B"/>
    <w:rsid w:val="003721BB"/>
    <w:rsid w:val="00373261"/>
    <w:rsid w:val="003739D3"/>
    <w:rsid w:val="00374026"/>
    <w:rsid w:val="00374449"/>
    <w:rsid w:val="00375518"/>
    <w:rsid w:val="00377569"/>
    <w:rsid w:val="00377CE3"/>
    <w:rsid w:val="00382E8D"/>
    <w:rsid w:val="00383CA3"/>
    <w:rsid w:val="00383D44"/>
    <w:rsid w:val="00386006"/>
    <w:rsid w:val="00386F7A"/>
    <w:rsid w:val="00387D3E"/>
    <w:rsid w:val="003918E5"/>
    <w:rsid w:val="00391CAF"/>
    <w:rsid w:val="003928CD"/>
    <w:rsid w:val="003932F9"/>
    <w:rsid w:val="0039332C"/>
    <w:rsid w:val="00393D59"/>
    <w:rsid w:val="00394EAB"/>
    <w:rsid w:val="00394F2D"/>
    <w:rsid w:val="00396215"/>
    <w:rsid w:val="003967C9"/>
    <w:rsid w:val="00397F74"/>
    <w:rsid w:val="003A12E7"/>
    <w:rsid w:val="003A1425"/>
    <w:rsid w:val="003A2C15"/>
    <w:rsid w:val="003A2E82"/>
    <w:rsid w:val="003A388E"/>
    <w:rsid w:val="003A3B7D"/>
    <w:rsid w:val="003A5D2A"/>
    <w:rsid w:val="003A5EE5"/>
    <w:rsid w:val="003A6FA7"/>
    <w:rsid w:val="003A7FDC"/>
    <w:rsid w:val="003B0046"/>
    <w:rsid w:val="003B10B0"/>
    <w:rsid w:val="003B273D"/>
    <w:rsid w:val="003B3241"/>
    <w:rsid w:val="003B38AF"/>
    <w:rsid w:val="003B401B"/>
    <w:rsid w:val="003B40E7"/>
    <w:rsid w:val="003B4316"/>
    <w:rsid w:val="003B6A1D"/>
    <w:rsid w:val="003B6A22"/>
    <w:rsid w:val="003B6BB2"/>
    <w:rsid w:val="003B795C"/>
    <w:rsid w:val="003C0791"/>
    <w:rsid w:val="003C0D92"/>
    <w:rsid w:val="003C193F"/>
    <w:rsid w:val="003C225E"/>
    <w:rsid w:val="003C22AC"/>
    <w:rsid w:val="003C2473"/>
    <w:rsid w:val="003C2583"/>
    <w:rsid w:val="003C34F0"/>
    <w:rsid w:val="003C3597"/>
    <w:rsid w:val="003C4708"/>
    <w:rsid w:val="003C51DE"/>
    <w:rsid w:val="003C544A"/>
    <w:rsid w:val="003C575D"/>
    <w:rsid w:val="003C5A62"/>
    <w:rsid w:val="003C7A57"/>
    <w:rsid w:val="003C7F47"/>
    <w:rsid w:val="003D073F"/>
    <w:rsid w:val="003D2BAC"/>
    <w:rsid w:val="003D2E48"/>
    <w:rsid w:val="003D3537"/>
    <w:rsid w:val="003D39C3"/>
    <w:rsid w:val="003D3ED2"/>
    <w:rsid w:val="003D43A1"/>
    <w:rsid w:val="003D454E"/>
    <w:rsid w:val="003D73FA"/>
    <w:rsid w:val="003E1168"/>
    <w:rsid w:val="003E126F"/>
    <w:rsid w:val="003E263A"/>
    <w:rsid w:val="003E2FDA"/>
    <w:rsid w:val="003E3A28"/>
    <w:rsid w:val="003E70B1"/>
    <w:rsid w:val="003E7B45"/>
    <w:rsid w:val="003F003F"/>
    <w:rsid w:val="003F17CD"/>
    <w:rsid w:val="003F1A60"/>
    <w:rsid w:val="003F1ABC"/>
    <w:rsid w:val="003F2057"/>
    <w:rsid w:val="003F21F7"/>
    <w:rsid w:val="003F27FC"/>
    <w:rsid w:val="003F354B"/>
    <w:rsid w:val="003F419C"/>
    <w:rsid w:val="003F41AF"/>
    <w:rsid w:val="003F4E53"/>
    <w:rsid w:val="003F5423"/>
    <w:rsid w:val="003F5524"/>
    <w:rsid w:val="003F5763"/>
    <w:rsid w:val="003F69E2"/>
    <w:rsid w:val="003F7B35"/>
    <w:rsid w:val="003F7BFF"/>
    <w:rsid w:val="00401025"/>
    <w:rsid w:val="00401322"/>
    <w:rsid w:val="00401582"/>
    <w:rsid w:val="00401BAC"/>
    <w:rsid w:val="004020F9"/>
    <w:rsid w:val="00402672"/>
    <w:rsid w:val="004027B6"/>
    <w:rsid w:val="004029FD"/>
    <w:rsid w:val="0040486E"/>
    <w:rsid w:val="00405950"/>
    <w:rsid w:val="00405B64"/>
    <w:rsid w:val="0040659A"/>
    <w:rsid w:val="0040789A"/>
    <w:rsid w:val="004102D6"/>
    <w:rsid w:val="0041445C"/>
    <w:rsid w:val="00414E17"/>
    <w:rsid w:val="00415A6C"/>
    <w:rsid w:val="0041725C"/>
    <w:rsid w:val="00417E51"/>
    <w:rsid w:val="00422126"/>
    <w:rsid w:val="0042348D"/>
    <w:rsid w:val="00423DD0"/>
    <w:rsid w:val="00423F18"/>
    <w:rsid w:val="004241E0"/>
    <w:rsid w:val="004242DD"/>
    <w:rsid w:val="00425644"/>
    <w:rsid w:val="00425A71"/>
    <w:rsid w:val="00426E70"/>
    <w:rsid w:val="004272E8"/>
    <w:rsid w:val="0042755B"/>
    <w:rsid w:val="00427BBF"/>
    <w:rsid w:val="00427D1D"/>
    <w:rsid w:val="0043041D"/>
    <w:rsid w:val="0043041E"/>
    <w:rsid w:val="00430ABE"/>
    <w:rsid w:val="004317CA"/>
    <w:rsid w:val="00432093"/>
    <w:rsid w:val="00432FFC"/>
    <w:rsid w:val="00433F3F"/>
    <w:rsid w:val="00433F47"/>
    <w:rsid w:val="00433F4E"/>
    <w:rsid w:val="0043616D"/>
    <w:rsid w:val="004364EF"/>
    <w:rsid w:val="004366CC"/>
    <w:rsid w:val="00437851"/>
    <w:rsid w:val="00440279"/>
    <w:rsid w:val="00440732"/>
    <w:rsid w:val="00440E01"/>
    <w:rsid w:val="00440E7A"/>
    <w:rsid w:val="004412F2"/>
    <w:rsid w:val="004414EB"/>
    <w:rsid w:val="00442A29"/>
    <w:rsid w:val="004448F7"/>
    <w:rsid w:val="00444B5C"/>
    <w:rsid w:val="00445734"/>
    <w:rsid w:val="00446C9B"/>
    <w:rsid w:val="0044790B"/>
    <w:rsid w:val="00447C3F"/>
    <w:rsid w:val="00447DBA"/>
    <w:rsid w:val="004511A3"/>
    <w:rsid w:val="0045162F"/>
    <w:rsid w:val="00451D5A"/>
    <w:rsid w:val="004528CA"/>
    <w:rsid w:val="00452BF5"/>
    <w:rsid w:val="00452D96"/>
    <w:rsid w:val="0045325F"/>
    <w:rsid w:val="00454490"/>
    <w:rsid w:val="004545E6"/>
    <w:rsid w:val="0045468E"/>
    <w:rsid w:val="004548D2"/>
    <w:rsid w:val="004549EA"/>
    <w:rsid w:val="00457012"/>
    <w:rsid w:val="004571F9"/>
    <w:rsid w:val="004579C7"/>
    <w:rsid w:val="00460C19"/>
    <w:rsid w:val="00460D0C"/>
    <w:rsid w:val="00461523"/>
    <w:rsid w:val="00462293"/>
    <w:rsid w:val="00462868"/>
    <w:rsid w:val="00462ABF"/>
    <w:rsid w:val="004646CD"/>
    <w:rsid w:val="00464C9E"/>
    <w:rsid w:val="00465EEC"/>
    <w:rsid w:val="00466A6B"/>
    <w:rsid w:val="004706D8"/>
    <w:rsid w:val="00471BE9"/>
    <w:rsid w:val="00472D87"/>
    <w:rsid w:val="00473D10"/>
    <w:rsid w:val="00474137"/>
    <w:rsid w:val="00474197"/>
    <w:rsid w:val="00475714"/>
    <w:rsid w:val="00475C46"/>
    <w:rsid w:val="00475EB9"/>
    <w:rsid w:val="004760E2"/>
    <w:rsid w:val="00476384"/>
    <w:rsid w:val="004767A3"/>
    <w:rsid w:val="0047695F"/>
    <w:rsid w:val="00476C46"/>
    <w:rsid w:val="00477F8F"/>
    <w:rsid w:val="00480D40"/>
    <w:rsid w:val="004812F6"/>
    <w:rsid w:val="004812FE"/>
    <w:rsid w:val="00482D78"/>
    <w:rsid w:val="00484176"/>
    <w:rsid w:val="00484316"/>
    <w:rsid w:val="004844F5"/>
    <w:rsid w:val="00484A60"/>
    <w:rsid w:val="004867D4"/>
    <w:rsid w:val="00486B70"/>
    <w:rsid w:val="00486F05"/>
    <w:rsid w:val="0048713A"/>
    <w:rsid w:val="004910F9"/>
    <w:rsid w:val="00491636"/>
    <w:rsid w:val="0049215F"/>
    <w:rsid w:val="00492675"/>
    <w:rsid w:val="00493CF2"/>
    <w:rsid w:val="00493E61"/>
    <w:rsid w:val="0049493E"/>
    <w:rsid w:val="00496193"/>
    <w:rsid w:val="00496FFC"/>
    <w:rsid w:val="0049737B"/>
    <w:rsid w:val="004A07C9"/>
    <w:rsid w:val="004A0E39"/>
    <w:rsid w:val="004A1A9C"/>
    <w:rsid w:val="004A24C2"/>
    <w:rsid w:val="004A33E1"/>
    <w:rsid w:val="004A42AC"/>
    <w:rsid w:val="004A42FA"/>
    <w:rsid w:val="004A433A"/>
    <w:rsid w:val="004A4613"/>
    <w:rsid w:val="004A5040"/>
    <w:rsid w:val="004A7209"/>
    <w:rsid w:val="004B0A8E"/>
    <w:rsid w:val="004B0F9A"/>
    <w:rsid w:val="004B2439"/>
    <w:rsid w:val="004B250A"/>
    <w:rsid w:val="004B2ACD"/>
    <w:rsid w:val="004B2AEE"/>
    <w:rsid w:val="004B379E"/>
    <w:rsid w:val="004B3C16"/>
    <w:rsid w:val="004B4AA8"/>
    <w:rsid w:val="004B7696"/>
    <w:rsid w:val="004B7AE8"/>
    <w:rsid w:val="004C00C0"/>
    <w:rsid w:val="004C0819"/>
    <w:rsid w:val="004C0D96"/>
    <w:rsid w:val="004C1D97"/>
    <w:rsid w:val="004C2094"/>
    <w:rsid w:val="004C2214"/>
    <w:rsid w:val="004C3A3F"/>
    <w:rsid w:val="004C3A59"/>
    <w:rsid w:val="004C4752"/>
    <w:rsid w:val="004C4F22"/>
    <w:rsid w:val="004C5138"/>
    <w:rsid w:val="004C5462"/>
    <w:rsid w:val="004C5959"/>
    <w:rsid w:val="004C5A99"/>
    <w:rsid w:val="004C72C9"/>
    <w:rsid w:val="004C7673"/>
    <w:rsid w:val="004D039F"/>
    <w:rsid w:val="004D091D"/>
    <w:rsid w:val="004D1847"/>
    <w:rsid w:val="004D38EA"/>
    <w:rsid w:val="004D62B1"/>
    <w:rsid w:val="004D725E"/>
    <w:rsid w:val="004D754F"/>
    <w:rsid w:val="004D7776"/>
    <w:rsid w:val="004E0FAC"/>
    <w:rsid w:val="004E1A22"/>
    <w:rsid w:val="004E258F"/>
    <w:rsid w:val="004E2892"/>
    <w:rsid w:val="004E2BB5"/>
    <w:rsid w:val="004E2D7D"/>
    <w:rsid w:val="004E3716"/>
    <w:rsid w:val="004E4189"/>
    <w:rsid w:val="004E489F"/>
    <w:rsid w:val="004E4CBB"/>
    <w:rsid w:val="004E5FB2"/>
    <w:rsid w:val="004E657A"/>
    <w:rsid w:val="004E673B"/>
    <w:rsid w:val="004E682E"/>
    <w:rsid w:val="004E68AD"/>
    <w:rsid w:val="004E6CBB"/>
    <w:rsid w:val="004E71FB"/>
    <w:rsid w:val="004E795C"/>
    <w:rsid w:val="004F0300"/>
    <w:rsid w:val="004F040A"/>
    <w:rsid w:val="004F26E7"/>
    <w:rsid w:val="004F3DDD"/>
    <w:rsid w:val="004F41A6"/>
    <w:rsid w:val="004F4A60"/>
    <w:rsid w:val="004F63B9"/>
    <w:rsid w:val="004F6907"/>
    <w:rsid w:val="004F6D6C"/>
    <w:rsid w:val="004F75AF"/>
    <w:rsid w:val="004F77AC"/>
    <w:rsid w:val="004F7A10"/>
    <w:rsid w:val="004F7B79"/>
    <w:rsid w:val="004F7D36"/>
    <w:rsid w:val="00500518"/>
    <w:rsid w:val="00500599"/>
    <w:rsid w:val="005006F9"/>
    <w:rsid w:val="00500802"/>
    <w:rsid w:val="00501392"/>
    <w:rsid w:val="00501D4B"/>
    <w:rsid w:val="00503A58"/>
    <w:rsid w:val="00503B33"/>
    <w:rsid w:val="005046E3"/>
    <w:rsid w:val="00504B37"/>
    <w:rsid w:val="0050692F"/>
    <w:rsid w:val="00507206"/>
    <w:rsid w:val="00507AFD"/>
    <w:rsid w:val="00511003"/>
    <w:rsid w:val="00512F29"/>
    <w:rsid w:val="00513974"/>
    <w:rsid w:val="005144C4"/>
    <w:rsid w:val="00514631"/>
    <w:rsid w:val="0051474F"/>
    <w:rsid w:val="00514D62"/>
    <w:rsid w:val="00515365"/>
    <w:rsid w:val="005154BC"/>
    <w:rsid w:val="00516A73"/>
    <w:rsid w:val="00517293"/>
    <w:rsid w:val="0051737F"/>
    <w:rsid w:val="00517AC7"/>
    <w:rsid w:val="005216B3"/>
    <w:rsid w:val="00521777"/>
    <w:rsid w:val="00521FEF"/>
    <w:rsid w:val="0052339A"/>
    <w:rsid w:val="005237C0"/>
    <w:rsid w:val="00523912"/>
    <w:rsid w:val="00523EA0"/>
    <w:rsid w:val="00524A56"/>
    <w:rsid w:val="00525EB9"/>
    <w:rsid w:val="00526C87"/>
    <w:rsid w:val="00527172"/>
    <w:rsid w:val="005303E9"/>
    <w:rsid w:val="00530A5A"/>
    <w:rsid w:val="00530CA5"/>
    <w:rsid w:val="005312C1"/>
    <w:rsid w:val="00531466"/>
    <w:rsid w:val="00531BF4"/>
    <w:rsid w:val="00531DDF"/>
    <w:rsid w:val="0053232F"/>
    <w:rsid w:val="0053352C"/>
    <w:rsid w:val="00540E16"/>
    <w:rsid w:val="00541EE7"/>
    <w:rsid w:val="0054246D"/>
    <w:rsid w:val="00543554"/>
    <w:rsid w:val="00544269"/>
    <w:rsid w:val="00544A6A"/>
    <w:rsid w:val="00544CCE"/>
    <w:rsid w:val="005450F1"/>
    <w:rsid w:val="00545708"/>
    <w:rsid w:val="00546252"/>
    <w:rsid w:val="00546FB6"/>
    <w:rsid w:val="005470DA"/>
    <w:rsid w:val="00547777"/>
    <w:rsid w:val="00547B2B"/>
    <w:rsid w:val="00550790"/>
    <w:rsid w:val="005512F7"/>
    <w:rsid w:val="00555414"/>
    <w:rsid w:val="00555771"/>
    <w:rsid w:val="005567AC"/>
    <w:rsid w:val="005573B5"/>
    <w:rsid w:val="00557420"/>
    <w:rsid w:val="005626CF"/>
    <w:rsid w:val="00564448"/>
    <w:rsid w:val="00565639"/>
    <w:rsid w:val="00566667"/>
    <w:rsid w:val="005673E6"/>
    <w:rsid w:val="00567FA2"/>
    <w:rsid w:val="0057010C"/>
    <w:rsid w:val="00570975"/>
    <w:rsid w:val="00571509"/>
    <w:rsid w:val="0057346B"/>
    <w:rsid w:val="005738F7"/>
    <w:rsid w:val="005747F5"/>
    <w:rsid w:val="00574DE8"/>
    <w:rsid w:val="00574E4E"/>
    <w:rsid w:val="00576817"/>
    <w:rsid w:val="00576AE2"/>
    <w:rsid w:val="00577188"/>
    <w:rsid w:val="005775B2"/>
    <w:rsid w:val="00577856"/>
    <w:rsid w:val="00580309"/>
    <w:rsid w:val="00580842"/>
    <w:rsid w:val="00581BC7"/>
    <w:rsid w:val="00582D27"/>
    <w:rsid w:val="00583DDD"/>
    <w:rsid w:val="00584688"/>
    <w:rsid w:val="0058681D"/>
    <w:rsid w:val="0058762B"/>
    <w:rsid w:val="00591A43"/>
    <w:rsid w:val="00591BB1"/>
    <w:rsid w:val="0059225D"/>
    <w:rsid w:val="005942E7"/>
    <w:rsid w:val="0059471A"/>
    <w:rsid w:val="00594B3E"/>
    <w:rsid w:val="0059508A"/>
    <w:rsid w:val="0059607E"/>
    <w:rsid w:val="00597049"/>
    <w:rsid w:val="00597096"/>
    <w:rsid w:val="005978CE"/>
    <w:rsid w:val="005A05BC"/>
    <w:rsid w:val="005A2414"/>
    <w:rsid w:val="005A4761"/>
    <w:rsid w:val="005A504F"/>
    <w:rsid w:val="005A6019"/>
    <w:rsid w:val="005A6388"/>
    <w:rsid w:val="005A647E"/>
    <w:rsid w:val="005A66E0"/>
    <w:rsid w:val="005B0170"/>
    <w:rsid w:val="005B242C"/>
    <w:rsid w:val="005B371A"/>
    <w:rsid w:val="005B3C31"/>
    <w:rsid w:val="005B61A8"/>
    <w:rsid w:val="005B64AB"/>
    <w:rsid w:val="005B6F40"/>
    <w:rsid w:val="005B76A0"/>
    <w:rsid w:val="005C11EE"/>
    <w:rsid w:val="005C1223"/>
    <w:rsid w:val="005C14FA"/>
    <w:rsid w:val="005C1B27"/>
    <w:rsid w:val="005C1C0C"/>
    <w:rsid w:val="005C25C7"/>
    <w:rsid w:val="005C335C"/>
    <w:rsid w:val="005C3E41"/>
    <w:rsid w:val="005C4671"/>
    <w:rsid w:val="005C49EF"/>
    <w:rsid w:val="005C599C"/>
    <w:rsid w:val="005C59FB"/>
    <w:rsid w:val="005C60A8"/>
    <w:rsid w:val="005C72CE"/>
    <w:rsid w:val="005D2D25"/>
    <w:rsid w:val="005D5694"/>
    <w:rsid w:val="005D5A68"/>
    <w:rsid w:val="005D60E1"/>
    <w:rsid w:val="005D6C9F"/>
    <w:rsid w:val="005D6F03"/>
    <w:rsid w:val="005D768B"/>
    <w:rsid w:val="005E009F"/>
    <w:rsid w:val="005E0667"/>
    <w:rsid w:val="005E16C7"/>
    <w:rsid w:val="005E1734"/>
    <w:rsid w:val="005E2A6D"/>
    <w:rsid w:val="005E34FA"/>
    <w:rsid w:val="005E38A8"/>
    <w:rsid w:val="005E3C16"/>
    <w:rsid w:val="005E3D95"/>
    <w:rsid w:val="005E60D5"/>
    <w:rsid w:val="005F0597"/>
    <w:rsid w:val="005F08B1"/>
    <w:rsid w:val="005F1D99"/>
    <w:rsid w:val="005F240B"/>
    <w:rsid w:val="005F3264"/>
    <w:rsid w:val="005F3F8C"/>
    <w:rsid w:val="005F45DA"/>
    <w:rsid w:val="005F4F42"/>
    <w:rsid w:val="005F5FD5"/>
    <w:rsid w:val="005F7163"/>
    <w:rsid w:val="005F72B7"/>
    <w:rsid w:val="0060064D"/>
    <w:rsid w:val="00600B9F"/>
    <w:rsid w:val="00601086"/>
    <w:rsid w:val="00601649"/>
    <w:rsid w:val="0060168E"/>
    <w:rsid w:val="00603322"/>
    <w:rsid w:val="00605852"/>
    <w:rsid w:val="006059D3"/>
    <w:rsid w:val="0060682D"/>
    <w:rsid w:val="00607B6C"/>
    <w:rsid w:val="00610604"/>
    <w:rsid w:val="00610A15"/>
    <w:rsid w:val="00610B2B"/>
    <w:rsid w:val="00610CD0"/>
    <w:rsid w:val="00611262"/>
    <w:rsid w:val="00611793"/>
    <w:rsid w:val="006120A4"/>
    <w:rsid w:val="006206D5"/>
    <w:rsid w:val="00620799"/>
    <w:rsid w:val="006207B9"/>
    <w:rsid w:val="00620C4E"/>
    <w:rsid w:val="00622D07"/>
    <w:rsid w:val="006246F1"/>
    <w:rsid w:val="00625CE9"/>
    <w:rsid w:val="00626533"/>
    <w:rsid w:val="006275FF"/>
    <w:rsid w:val="0063011B"/>
    <w:rsid w:val="0063129D"/>
    <w:rsid w:val="00631482"/>
    <w:rsid w:val="00631B8B"/>
    <w:rsid w:val="00631DA7"/>
    <w:rsid w:val="00633A57"/>
    <w:rsid w:val="00634E76"/>
    <w:rsid w:val="00634FB8"/>
    <w:rsid w:val="006356C5"/>
    <w:rsid w:val="00635F93"/>
    <w:rsid w:val="0063623B"/>
    <w:rsid w:val="0064097E"/>
    <w:rsid w:val="00641763"/>
    <w:rsid w:val="00642547"/>
    <w:rsid w:val="006425AD"/>
    <w:rsid w:val="006428B3"/>
    <w:rsid w:val="00642A1A"/>
    <w:rsid w:val="0064344F"/>
    <w:rsid w:val="006442CA"/>
    <w:rsid w:val="00644490"/>
    <w:rsid w:val="00644B39"/>
    <w:rsid w:val="006457A5"/>
    <w:rsid w:val="00646A29"/>
    <w:rsid w:val="00646D6C"/>
    <w:rsid w:val="00652682"/>
    <w:rsid w:val="00652B8E"/>
    <w:rsid w:val="00653507"/>
    <w:rsid w:val="00654335"/>
    <w:rsid w:val="006545EB"/>
    <w:rsid w:val="0065464C"/>
    <w:rsid w:val="00654C72"/>
    <w:rsid w:val="00656603"/>
    <w:rsid w:val="00661014"/>
    <w:rsid w:val="00661810"/>
    <w:rsid w:val="0066197A"/>
    <w:rsid w:val="00661F4B"/>
    <w:rsid w:val="00662464"/>
    <w:rsid w:val="00663035"/>
    <w:rsid w:val="006636F0"/>
    <w:rsid w:val="00663718"/>
    <w:rsid w:val="006671C3"/>
    <w:rsid w:val="00667E7D"/>
    <w:rsid w:val="00672961"/>
    <w:rsid w:val="00674FBD"/>
    <w:rsid w:val="006759AD"/>
    <w:rsid w:val="00676C97"/>
    <w:rsid w:val="00676F39"/>
    <w:rsid w:val="00680593"/>
    <w:rsid w:val="006807D7"/>
    <w:rsid w:val="00680B8B"/>
    <w:rsid w:val="00681649"/>
    <w:rsid w:val="00681977"/>
    <w:rsid w:val="00681CC7"/>
    <w:rsid w:val="0068322C"/>
    <w:rsid w:val="00684CC8"/>
    <w:rsid w:val="00685E1C"/>
    <w:rsid w:val="006905B9"/>
    <w:rsid w:val="006919CD"/>
    <w:rsid w:val="00691C04"/>
    <w:rsid w:val="0069209E"/>
    <w:rsid w:val="00692460"/>
    <w:rsid w:val="00692EB6"/>
    <w:rsid w:val="006943F7"/>
    <w:rsid w:val="00694DAF"/>
    <w:rsid w:val="00696288"/>
    <w:rsid w:val="006970CD"/>
    <w:rsid w:val="006973A9"/>
    <w:rsid w:val="00697D46"/>
    <w:rsid w:val="006A04EC"/>
    <w:rsid w:val="006A0805"/>
    <w:rsid w:val="006A14C4"/>
    <w:rsid w:val="006A16A1"/>
    <w:rsid w:val="006A1841"/>
    <w:rsid w:val="006A1B45"/>
    <w:rsid w:val="006A220D"/>
    <w:rsid w:val="006A2716"/>
    <w:rsid w:val="006A2A97"/>
    <w:rsid w:val="006A3393"/>
    <w:rsid w:val="006A383C"/>
    <w:rsid w:val="006A40AA"/>
    <w:rsid w:val="006A4280"/>
    <w:rsid w:val="006A46DC"/>
    <w:rsid w:val="006A5385"/>
    <w:rsid w:val="006A7AC5"/>
    <w:rsid w:val="006B18C8"/>
    <w:rsid w:val="006B7D19"/>
    <w:rsid w:val="006C1625"/>
    <w:rsid w:val="006C164F"/>
    <w:rsid w:val="006C19AC"/>
    <w:rsid w:val="006C1D62"/>
    <w:rsid w:val="006C220B"/>
    <w:rsid w:val="006C32A0"/>
    <w:rsid w:val="006C38A3"/>
    <w:rsid w:val="006C4A25"/>
    <w:rsid w:val="006C5181"/>
    <w:rsid w:val="006C5AD7"/>
    <w:rsid w:val="006C5E3B"/>
    <w:rsid w:val="006C5E61"/>
    <w:rsid w:val="006C6AF0"/>
    <w:rsid w:val="006D16FC"/>
    <w:rsid w:val="006D1E2F"/>
    <w:rsid w:val="006D31D0"/>
    <w:rsid w:val="006D34C9"/>
    <w:rsid w:val="006D3875"/>
    <w:rsid w:val="006D4F03"/>
    <w:rsid w:val="006D6267"/>
    <w:rsid w:val="006D6765"/>
    <w:rsid w:val="006D7464"/>
    <w:rsid w:val="006E0BE5"/>
    <w:rsid w:val="006E2CB9"/>
    <w:rsid w:val="006E4BDB"/>
    <w:rsid w:val="006E4F27"/>
    <w:rsid w:val="006E50A1"/>
    <w:rsid w:val="006E55C5"/>
    <w:rsid w:val="006E59E1"/>
    <w:rsid w:val="006E7D6F"/>
    <w:rsid w:val="006F0197"/>
    <w:rsid w:val="006F0BD8"/>
    <w:rsid w:val="006F111D"/>
    <w:rsid w:val="006F1444"/>
    <w:rsid w:val="006F33B6"/>
    <w:rsid w:val="006F3572"/>
    <w:rsid w:val="006F5222"/>
    <w:rsid w:val="006F54A1"/>
    <w:rsid w:val="006F5683"/>
    <w:rsid w:val="006F5F2B"/>
    <w:rsid w:val="006F64DE"/>
    <w:rsid w:val="006F665E"/>
    <w:rsid w:val="006F6ADA"/>
    <w:rsid w:val="006F7975"/>
    <w:rsid w:val="006F79CE"/>
    <w:rsid w:val="0070133E"/>
    <w:rsid w:val="00701643"/>
    <w:rsid w:val="00701AB1"/>
    <w:rsid w:val="00701C8C"/>
    <w:rsid w:val="007032B7"/>
    <w:rsid w:val="00704AF6"/>
    <w:rsid w:val="00705DB3"/>
    <w:rsid w:val="00706676"/>
    <w:rsid w:val="0070672D"/>
    <w:rsid w:val="00706E55"/>
    <w:rsid w:val="00707565"/>
    <w:rsid w:val="0071026E"/>
    <w:rsid w:val="007109ED"/>
    <w:rsid w:val="007115AC"/>
    <w:rsid w:val="00714223"/>
    <w:rsid w:val="00714B73"/>
    <w:rsid w:val="00714EF9"/>
    <w:rsid w:val="007150AB"/>
    <w:rsid w:val="007162D1"/>
    <w:rsid w:val="0071631C"/>
    <w:rsid w:val="007169B8"/>
    <w:rsid w:val="00717C2F"/>
    <w:rsid w:val="00721574"/>
    <w:rsid w:val="007215A2"/>
    <w:rsid w:val="0072196C"/>
    <w:rsid w:val="00722A00"/>
    <w:rsid w:val="0072374F"/>
    <w:rsid w:val="0072391D"/>
    <w:rsid w:val="00723E73"/>
    <w:rsid w:val="00724550"/>
    <w:rsid w:val="007249BB"/>
    <w:rsid w:val="00724A25"/>
    <w:rsid w:val="007257F6"/>
    <w:rsid w:val="00726CE8"/>
    <w:rsid w:val="0072732B"/>
    <w:rsid w:val="007275F1"/>
    <w:rsid w:val="007276E5"/>
    <w:rsid w:val="007277E6"/>
    <w:rsid w:val="007278AA"/>
    <w:rsid w:val="0073123A"/>
    <w:rsid w:val="0073146A"/>
    <w:rsid w:val="00732C6E"/>
    <w:rsid w:val="00732D75"/>
    <w:rsid w:val="00732E4E"/>
    <w:rsid w:val="00732E61"/>
    <w:rsid w:val="00733150"/>
    <w:rsid w:val="00734A96"/>
    <w:rsid w:val="00734F54"/>
    <w:rsid w:val="00736C9E"/>
    <w:rsid w:val="0073716F"/>
    <w:rsid w:val="00737850"/>
    <w:rsid w:val="00737E21"/>
    <w:rsid w:val="007434EF"/>
    <w:rsid w:val="00743566"/>
    <w:rsid w:val="007450D1"/>
    <w:rsid w:val="00745370"/>
    <w:rsid w:val="00745CEC"/>
    <w:rsid w:val="0074666A"/>
    <w:rsid w:val="00746B5F"/>
    <w:rsid w:val="007475B9"/>
    <w:rsid w:val="00750041"/>
    <w:rsid w:val="00750885"/>
    <w:rsid w:val="00750FB7"/>
    <w:rsid w:val="00751F7A"/>
    <w:rsid w:val="00752520"/>
    <w:rsid w:val="0075537D"/>
    <w:rsid w:val="007553D4"/>
    <w:rsid w:val="00755681"/>
    <w:rsid w:val="00756A4B"/>
    <w:rsid w:val="007618F5"/>
    <w:rsid w:val="007619A0"/>
    <w:rsid w:val="0076377F"/>
    <w:rsid w:val="00763830"/>
    <w:rsid w:val="00763CBB"/>
    <w:rsid w:val="00766007"/>
    <w:rsid w:val="0076682F"/>
    <w:rsid w:val="00766C9F"/>
    <w:rsid w:val="00766CAF"/>
    <w:rsid w:val="007704D8"/>
    <w:rsid w:val="007717A8"/>
    <w:rsid w:val="00771B10"/>
    <w:rsid w:val="00772314"/>
    <w:rsid w:val="00772599"/>
    <w:rsid w:val="00774E6B"/>
    <w:rsid w:val="0077581A"/>
    <w:rsid w:val="00775A71"/>
    <w:rsid w:val="00776005"/>
    <w:rsid w:val="00777F2E"/>
    <w:rsid w:val="007800DE"/>
    <w:rsid w:val="00780334"/>
    <w:rsid w:val="007812F8"/>
    <w:rsid w:val="00781312"/>
    <w:rsid w:val="00781BE6"/>
    <w:rsid w:val="00783117"/>
    <w:rsid w:val="0078331F"/>
    <w:rsid w:val="00784B3B"/>
    <w:rsid w:val="00785723"/>
    <w:rsid w:val="00785B48"/>
    <w:rsid w:val="00785D2C"/>
    <w:rsid w:val="007862A0"/>
    <w:rsid w:val="00786B39"/>
    <w:rsid w:val="00790353"/>
    <w:rsid w:val="0079214B"/>
    <w:rsid w:val="007922DE"/>
    <w:rsid w:val="007938F9"/>
    <w:rsid w:val="007940CC"/>
    <w:rsid w:val="00794AB4"/>
    <w:rsid w:val="00794D7D"/>
    <w:rsid w:val="00796023"/>
    <w:rsid w:val="007A1202"/>
    <w:rsid w:val="007A1865"/>
    <w:rsid w:val="007A1934"/>
    <w:rsid w:val="007A2243"/>
    <w:rsid w:val="007A24D6"/>
    <w:rsid w:val="007A3177"/>
    <w:rsid w:val="007A3E2D"/>
    <w:rsid w:val="007A3EAE"/>
    <w:rsid w:val="007A40C9"/>
    <w:rsid w:val="007A4E35"/>
    <w:rsid w:val="007A5543"/>
    <w:rsid w:val="007A75F5"/>
    <w:rsid w:val="007A7656"/>
    <w:rsid w:val="007A7AF9"/>
    <w:rsid w:val="007B00D0"/>
    <w:rsid w:val="007B0203"/>
    <w:rsid w:val="007B0989"/>
    <w:rsid w:val="007B0FFB"/>
    <w:rsid w:val="007B16F1"/>
    <w:rsid w:val="007B1ADF"/>
    <w:rsid w:val="007B1F2E"/>
    <w:rsid w:val="007B22B6"/>
    <w:rsid w:val="007B3475"/>
    <w:rsid w:val="007B43DC"/>
    <w:rsid w:val="007B4A4C"/>
    <w:rsid w:val="007B5738"/>
    <w:rsid w:val="007B623F"/>
    <w:rsid w:val="007B6A15"/>
    <w:rsid w:val="007B6B87"/>
    <w:rsid w:val="007B6CF8"/>
    <w:rsid w:val="007B75CB"/>
    <w:rsid w:val="007C2D1D"/>
    <w:rsid w:val="007C33DB"/>
    <w:rsid w:val="007C3803"/>
    <w:rsid w:val="007C3974"/>
    <w:rsid w:val="007C41E6"/>
    <w:rsid w:val="007C44C0"/>
    <w:rsid w:val="007C5765"/>
    <w:rsid w:val="007C636B"/>
    <w:rsid w:val="007C6D1F"/>
    <w:rsid w:val="007D273C"/>
    <w:rsid w:val="007D34AD"/>
    <w:rsid w:val="007D3D0B"/>
    <w:rsid w:val="007D432D"/>
    <w:rsid w:val="007D46AF"/>
    <w:rsid w:val="007D4AFE"/>
    <w:rsid w:val="007D5544"/>
    <w:rsid w:val="007D590B"/>
    <w:rsid w:val="007D5998"/>
    <w:rsid w:val="007D5FC8"/>
    <w:rsid w:val="007D61CE"/>
    <w:rsid w:val="007D646F"/>
    <w:rsid w:val="007D6618"/>
    <w:rsid w:val="007D66E1"/>
    <w:rsid w:val="007D7282"/>
    <w:rsid w:val="007E080E"/>
    <w:rsid w:val="007E1566"/>
    <w:rsid w:val="007E33B9"/>
    <w:rsid w:val="007E35A7"/>
    <w:rsid w:val="007E47F5"/>
    <w:rsid w:val="007E4D49"/>
    <w:rsid w:val="007E5981"/>
    <w:rsid w:val="007E65B8"/>
    <w:rsid w:val="007E6B39"/>
    <w:rsid w:val="007F0308"/>
    <w:rsid w:val="007F3B52"/>
    <w:rsid w:val="007F3D76"/>
    <w:rsid w:val="007F4112"/>
    <w:rsid w:val="007F5ED5"/>
    <w:rsid w:val="007F63AC"/>
    <w:rsid w:val="007F6A57"/>
    <w:rsid w:val="008008D3"/>
    <w:rsid w:val="00801515"/>
    <w:rsid w:val="00802928"/>
    <w:rsid w:val="00805E16"/>
    <w:rsid w:val="00806EC2"/>
    <w:rsid w:val="00807744"/>
    <w:rsid w:val="00811B7E"/>
    <w:rsid w:val="00813B74"/>
    <w:rsid w:val="0081461D"/>
    <w:rsid w:val="00814A8E"/>
    <w:rsid w:val="00814D9B"/>
    <w:rsid w:val="00815E9E"/>
    <w:rsid w:val="008167E5"/>
    <w:rsid w:val="008169E7"/>
    <w:rsid w:val="00817974"/>
    <w:rsid w:val="00817AC1"/>
    <w:rsid w:val="008202AA"/>
    <w:rsid w:val="00820DF3"/>
    <w:rsid w:val="0082119E"/>
    <w:rsid w:val="00821F0C"/>
    <w:rsid w:val="008229D0"/>
    <w:rsid w:val="00822DB3"/>
    <w:rsid w:val="00822F02"/>
    <w:rsid w:val="00823B62"/>
    <w:rsid w:val="008254CA"/>
    <w:rsid w:val="00826283"/>
    <w:rsid w:val="00826C3D"/>
    <w:rsid w:val="00827961"/>
    <w:rsid w:val="00832157"/>
    <w:rsid w:val="0083255C"/>
    <w:rsid w:val="008329E9"/>
    <w:rsid w:val="008330B2"/>
    <w:rsid w:val="0083465E"/>
    <w:rsid w:val="00835199"/>
    <w:rsid w:val="00835BAB"/>
    <w:rsid w:val="0083655E"/>
    <w:rsid w:val="00836A22"/>
    <w:rsid w:val="0083727E"/>
    <w:rsid w:val="0083730D"/>
    <w:rsid w:val="00837D42"/>
    <w:rsid w:val="0084105B"/>
    <w:rsid w:val="008417ED"/>
    <w:rsid w:val="00841A18"/>
    <w:rsid w:val="008425B8"/>
    <w:rsid w:val="00842789"/>
    <w:rsid w:val="0084313B"/>
    <w:rsid w:val="00843C06"/>
    <w:rsid w:val="00845295"/>
    <w:rsid w:val="00845CCF"/>
    <w:rsid w:val="00846D05"/>
    <w:rsid w:val="0085023E"/>
    <w:rsid w:val="0085048A"/>
    <w:rsid w:val="008507DB"/>
    <w:rsid w:val="00852619"/>
    <w:rsid w:val="00854383"/>
    <w:rsid w:val="00855380"/>
    <w:rsid w:val="00855DD5"/>
    <w:rsid w:val="00856289"/>
    <w:rsid w:val="00856584"/>
    <w:rsid w:val="00856645"/>
    <w:rsid w:val="0085760F"/>
    <w:rsid w:val="00860DF9"/>
    <w:rsid w:val="00861F11"/>
    <w:rsid w:val="00862094"/>
    <w:rsid w:val="00862B3B"/>
    <w:rsid w:val="008631DF"/>
    <w:rsid w:val="00864682"/>
    <w:rsid w:val="00864AEF"/>
    <w:rsid w:val="00866BBC"/>
    <w:rsid w:val="00867DE7"/>
    <w:rsid w:val="00867F0C"/>
    <w:rsid w:val="008704FC"/>
    <w:rsid w:val="008706EE"/>
    <w:rsid w:val="00870E54"/>
    <w:rsid w:val="00870F3C"/>
    <w:rsid w:val="008726A3"/>
    <w:rsid w:val="00873428"/>
    <w:rsid w:val="008734E5"/>
    <w:rsid w:val="00874661"/>
    <w:rsid w:val="008749D6"/>
    <w:rsid w:val="008768A9"/>
    <w:rsid w:val="00876C84"/>
    <w:rsid w:val="00877687"/>
    <w:rsid w:val="008776FD"/>
    <w:rsid w:val="0088081F"/>
    <w:rsid w:val="00882D3F"/>
    <w:rsid w:val="00886B38"/>
    <w:rsid w:val="00887ADD"/>
    <w:rsid w:val="00887C00"/>
    <w:rsid w:val="008910B2"/>
    <w:rsid w:val="00891F6C"/>
    <w:rsid w:val="00892F2A"/>
    <w:rsid w:val="0089424C"/>
    <w:rsid w:val="00894A0F"/>
    <w:rsid w:val="0089515E"/>
    <w:rsid w:val="00895501"/>
    <w:rsid w:val="00895949"/>
    <w:rsid w:val="008968D3"/>
    <w:rsid w:val="008975A9"/>
    <w:rsid w:val="00897AC4"/>
    <w:rsid w:val="008A013C"/>
    <w:rsid w:val="008A0929"/>
    <w:rsid w:val="008A263F"/>
    <w:rsid w:val="008A295B"/>
    <w:rsid w:val="008A3922"/>
    <w:rsid w:val="008A4205"/>
    <w:rsid w:val="008A5C77"/>
    <w:rsid w:val="008A692D"/>
    <w:rsid w:val="008A7711"/>
    <w:rsid w:val="008B0B02"/>
    <w:rsid w:val="008B1818"/>
    <w:rsid w:val="008B1C9D"/>
    <w:rsid w:val="008B37B4"/>
    <w:rsid w:val="008B4E60"/>
    <w:rsid w:val="008B5E2D"/>
    <w:rsid w:val="008B6798"/>
    <w:rsid w:val="008B7400"/>
    <w:rsid w:val="008B769A"/>
    <w:rsid w:val="008C03B2"/>
    <w:rsid w:val="008C049B"/>
    <w:rsid w:val="008C13C7"/>
    <w:rsid w:val="008C1ACE"/>
    <w:rsid w:val="008C32A1"/>
    <w:rsid w:val="008C46E1"/>
    <w:rsid w:val="008C516F"/>
    <w:rsid w:val="008C6BA1"/>
    <w:rsid w:val="008C78D9"/>
    <w:rsid w:val="008C7E4B"/>
    <w:rsid w:val="008D1DE2"/>
    <w:rsid w:val="008D21E8"/>
    <w:rsid w:val="008D288B"/>
    <w:rsid w:val="008D388E"/>
    <w:rsid w:val="008D4923"/>
    <w:rsid w:val="008D4E44"/>
    <w:rsid w:val="008D5F0C"/>
    <w:rsid w:val="008D6462"/>
    <w:rsid w:val="008D74DE"/>
    <w:rsid w:val="008D7A38"/>
    <w:rsid w:val="008E03C8"/>
    <w:rsid w:val="008E0ADA"/>
    <w:rsid w:val="008E126D"/>
    <w:rsid w:val="008E2391"/>
    <w:rsid w:val="008E3173"/>
    <w:rsid w:val="008E3D00"/>
    <w:rsid w:val="008E41EA"/>
    <w:rsid w:val="008E5698"/>
    <w:rsid w:val="008E7298"/>
    <w:rsid w:val="008F0E98"/>
    <w:rsid w:val="008F1846"/>
    <w:rsid w:val="008F1FFA"/>
    <w:rsid w:val="008F2035"/>
    <w:rsid w:val="008F3E1F"/>
    <w:rsid w:val="008F4C3A"/>
    <w:rsid w:val="008F4E52"/>
    <w:rsid w:val="008F52AE"/>
    <w:rsid w:val="008F583F"/>
    <w:rsid w:val="008F5FB3"/>
    <w:rsid w:val="008F61DD"/>
    <w:rsid w:val="008F67B7"/>
    <w:rsid w:val="008F7BF8"/>
    <w:rsid w:val="008F7FF3"/>
    <w:rsid w:val="00900309"/>
    <w:rsid w:val="00901922"/>
    <w:rsid w:val="0090228D"/>
    <w:rsid w:val="00903922"/>
    <w:rsid w:val="0090404B"/>
    <w:rsid w:val="00904C77"/>
    <w:rsid w:val="00906073"/>
    <w:rsid w:val="00906E7F"/>
    <w:rsid w:val="00906F14"/>
    <w:rsid w:val="0090796E"/>
    <w:rsid w:val="00907FE2"/>
    <w:rsid w:val="009102B4"/>
    <w:rsid w:val="00911DCA"/>
    <w:rsid w:val="0091692B"/>
    <w:rsid w:val="00920A2C"/>
    <w:rsid w:val="00921F55"/>
    <w:rsid w:val="00922183"/>
    <w:rsid w:val="00922614"/>
    <w:rsid w:val="009227B8"/>
    <w:rsid w:val="009228F2"/>
    <w:rsid w:val="0092315D"/>
    <w:rsid w:val="00923778"/>
    <w:rsid w:val="00924557"/>
    <w:rsid w:val="0092685F"/>
    <w:rsid w:val="00926EBC"/>
    <w:rsid w:val="009315AC"/>
    <w:rsid w:val="00931EEE"/>
    <w:rsid w:val="00932054"/>
    <w:rsid w:val="00932252"/>
    <w:rsid w:val="00932A5E"/>
    <w:rsid w:val="0093555E"/>
    <w:rsid w:val="00935F8B"/>
    <w:rsid w:val="00936A42"/>
    <w:rsid w:val="00936A90"/>
    <w:rsid w:val="00936AE4"/>
    <w:rsid w:val="00937960"/>
    <w:rsid w:val="00940C7C"/>
    <w:rsid w:val="00941241"/>
    <w:rsid w:val="00943577"/>
    <w:rsid w:val="00943BD5"/>
    <w:rsid w:val="00945047"/>
    <w:rsid w:val="00946029"/>
    <w:rsid w:val="0094651A"/>
    <w:rsid w:val="0094741E"/>
    <w:rsid w:val="00950CD9"/>
    <w:rsid w:val="00951CE0"/>
    <w:rsid w:val="009526E4"/>
    <w:rsid w:val="00952BF3"/>
    <w:rsid w:val="009531E9"/>
    <w:rsid w:val="00953B82"/>
    <w:rsid w:val="00953BD4"/>
    <w:rsid w:val="00953D59"/>
    <w:rsid w:val="0095472F"/>
    <w:rsid w:val="00954BEB"/>
    <w:rsid w:val="00954BF1"/>
    <w:rsid w:val="009553DA"/>
    <w:rsid w:val="009571BF"/>
    <w:rsid w:val="00957306"/>
    <w:rsid w:val="00961EB7"/>
    <w:rsid w:val="009620B1"/>
    <w:rsid w:val="00962965"/>
    <w:rsid w:val="0096564F"/>
    <w:rsid w:val="00965A5E"/>
    <w:rsid w:val="00965FC6"/>
    <w:rsid w:val="00967727"/>
    <w:rsid w:val="00970B95"/>
    <w:rsid w:val="00971C73"/>
    <w:rsid w:val="0097247F"/>
    <w:rsid w:val="009729CA"/>
    <w:rsid w:val="00973105"/>
    <w:rsid w:val="00973515"/>
    <w:rsid w:val="00973A46"/>
    <w:rsid w:val="009755D1"/>
    <w:rsid w:val="00977024"/>
    <w:rsid w:val="009771F7"/>
    <w:rsid w:val="0097760A"/>
    <w:rsid w:val="0098040C"/>
    <w:rsid w:val="00980616"/>
    <w:rsid w:val="009806BC"/>
    <w:rsid w:val="009812AD"/>
    <w:rsid w:val="009813EF"/>
    <w:rsid w:val="00981524"/>
    <w:rsid w:val="00981F7D"/>
    <w:rsid w:val="00982543"/>
    <w:rsid w:val="00983145"/>
    <w:rsid w:val="00985A3B"/>
    <w:rsid w:val="0098728A"/>
    <w:rsid w:val="00987ABF"/>
    <w:rsid w:val="00987FD1"/>
    <w:rsid w:val="00990068"/>
    <w:rsid w:val="00990153"/>
    <w:rsid w:val="00990639"/>
    <w:rsid w:val="00990B9C"/>
    <w:rsid w:val="00991F51"/>
    <w:rsid w:val="00992503"/>
    <w:rsid w:val="00992FBA"/>
    <w:rsid w:val="00997C9E"/>
    <w:rsid w:val="00997EC9"/>
    <w:rsid w:val="009A0327"/>
    <w:rsid w:val="009A0E4E"/>
    <w:rsid w:val="009A1527"/>
    <w:rsid w:val="009A18C9"/>
    <w:rsid w:val="009A216C"/>
    <w:rsid w:val="009A29B8"/>
    <w:rsid w:val="009A2D83"/>
    <w:rsid w:val="009A2FFD"/>
    <w:rsid w:val="009A32C9"/>
    <w:rsid w:val="009A7E39"/>
    <w:rsid w:val="009B18A3"/>
    <w:rsid w:val="009B2C69"/>
    <w:rsid w:val="009B2DA8"/>
    <w:rsid w:val="009B2E40"/>
    <w:rsid w:val="009B3B20"/>
    <w:rsid w:val="009B461B"/>
    <w:rsid w:val="009B52F7"/>
    <w:rsid w:val="009B5723"/>
    <w:rsid w:val="009B7EB4"/>
    <w:rsid w:val="009C2A4D"/>
    <w:rsid w:val="009C2D44"/>
    <w:rsid w:val="009C3670"/>
    <w:rsid w:val="009C3CAB"/>
    <w:rsid w:val="009C46A4"/>
    <w:rsid w:val="009C4AD8"/>
    <w:rsid w:val="009C537F"/>
    <w:rsid w:val="009C5C61"/>
    <w:rsid w:val="009C5EC5"/>
    <w:rsid w:val="009C5F53"/>
    <w:rsid w:val="009C70D6"/>
    <w:rsid w:val="009D06DC"/>
    <w:rsid w:val="009D0705"/>
    <w:rsid w:val="009D0E42"/>
    <w:rsid w:val="009D17B2"/>
    <w:rsid w:val="009D24F1"/>
    <w:rsid w:val="009D2805"/>
    <w:rsid w:val="009D2AC0"/>
    <w:rsid w:val="009D3242"/>
    <w:rsid w:val="009D3751"/>
    <w:rsid w:val="009D4153"/>
    <w:rsid w:val="009D5D75"/>
    <w:rsid w:val="009D7AE2"/>
    <w:rsid w:val="009E1ADE"/>
    <w:rsid w:val="009E336A"/>
    <w:rsid w:val="009E3BA0"/>
    <w:rsid w:val="009E3CB8"/>
    <w:rsid w:val="009E4486"/>
    <w:rsid w:val="009E6DDB"/>
    <w:rsid w:val="009E7729"/>
    <w:rsid w:val="009F067A"/>
    <w:rsid w:val="009F1B41"/>
    <w:rsid w:val="009F2031"/>
    <w:rsid w:val="009F2465"/>
    <w:rsid w:val="009F3C10"/>
    <w:rsid w:val="009F413C"/>
    <w:rsid w:val="009F6F04"/>
    <w:rsid w:val="009F70C6"/>
    <w:rsid w:val="009F74C4"/>
    <w:rsid w:val="00A012F5"/>
    <w:rsid w:val="00A01D8C"/>
    <w:rsid w:val="00A02BA7"/>
    <w:rsid w:val="00A038AC"/>
    <w:rsid w:val="00A04A0D"/>
    <w:rsid w:val="00A0572D"/>
    <w:rsid w:val="00A07601"/>
    <w:rsid w:val="00A10DE2"/>
    <w:rsid w:val="00A12069"/>
    <w:rsid w:val="00A13A65"/>
    <w:rsid w:val="00A13D2F"/>
    <w:rsid w:val="00A157A6"/>
    <w:rsid w:val="00A15BE1"/>
    <w:rsid w:val="00A15D09"/>
    <w:rsid w:val="00A16332"/>
    <w:rsid w:val="00A1650E"/>
    <w:rsid w:val="00A1654E"/>
    <w:rsid w:val="00A16A91"/>
    <w:rsid w:val="00A16AA4"/>
    <w:rsid w:val="00A17611"/>
    <w:rsid w:val="00A20910"/>
    <w:rsid w:val="00A20FB0"/>
    <w:rsid w:val="00A213F3"/>
    <w:rsid w:val="00A218A0"/>
    <w:rsid w:val="00A23935"/>
    <w:rsid w:val="00A24070"/>
    <w:rsid w:val="00A26793"/>
    <w:rsid w:val="00A26CF5"/>
    <w:rsid w:val="00A316C7"/>
    <w:rsid w:val="00A316D8"/>
    <w:rsid w:val="00A31EE2"/>
    <w:rsid w:val="00A32CA1"/>
    <w:rsid w:val="00A332EE"/>
    <w:rsid w:val="00A33CEA"/>
    <w:rsid w:val="00A34063"/>
    <w:rsid w:val="00A34738"/>
    <w:rsid w:val="00A347B5"/>
    <w:rsid w:val="00A36246"/>
    <w:rsid w:val="00A3746F"/>
    <w:rsid w:val="00A408D8"/>
    <w:rsid w:val="00A4233D"/>
    <w:rsid w:val="00A42CA3"/>
    <w:rsid w:val="00A42CA9"/>
    <w:rsid w:val="00A441F0"/>
    <w:rsid w:val="00A46B19"/>
    <w:rsid w:val="00A46CAF"/>
    <w:rsid w:val="00A46E74"/>
    <w:rsid w:val="00A476EB"/>
    <w:rsid w:val="00A47797"/>
    <w:rsid w:val="00A5052F"/>
    <w:rsid w:val="00A5144A"/>
    <w:rsid w:val="00A5230C"/>
    <w:rsid w:val="00A52BE6"/>
    <w:rsid w:val="00A5342A"/>
    <w:rsid w:val="00A535FF"/>
    <w:rsid w:val="00A53834"/>
    <w:rsid w:val="00A5485B"/>
    <w:rsid w:val="00A54DAC"/>
    <w:rsid w:val="00A608F3"/>
    <w:rsid w:val="00A60D05"/>
    <w:rsid w:val="00A610F3"/>
    <w:rsid w:val="00A61812"/>
    <w:rsid w:val="00A6260F"/>
    <w:rsid w:val="00A62F3E"/>
    <w:rsid w:val="00A62F7B"/>
    <w:rsid w:val="00A64B9A"/>
    <w:rsid w:val="00A6677F"/>
    <w:rsid w:val="00A67647"/>
    <w:rsid w:val="00A6783C"/>
    <w:rsid w:val="00A67E3D"/>
    <w:rsid w:val="00A71E14"/>
    <w:rsid w:val="00A7258C"/>
    <w:rsid w:val="00A73C2F"/>
    <w:rsid w:val="00A73D98"/>
    <w:rsid w:val="00A73F42"/>
    <w:rsid w:val="00A74495"/>
    <w:rsid w:val="00A7544C"/>
    <w:rsid w:val="00A75E0C"/>
    <w:rsid w:val="00A76198"/>
    <w:rsid w:val="00A7647E"/>
    <w:rsid w:val="00A76757"/>
    <w:rsid w:val="00A77586"/>
    <w:rsid w:val="00A7783F"/>
    <w:rsid w:val="00A77A37"/>
    <w:rsid w:val="00A77C83"/>
    <w:rsid w:val="00A77D6E"/>
    <w:rsid w:val="00A80902"/>
    <w:rsid w:val="00A817E9"/>
    <w:rsid w:val="00A82DF1"/>
    <w:rsid w:val="00A82E4D"/>
    <w:rsid w:val="00A836BA"/>
    <w:rsid w:val="00A84430"/>
    <w:rsid w:val="00A84B08"/>
    <w:rsid w:val="00A859A8"/>
    <w:rsid w:val="00A85F90"/>
    <w:rsid w:val="00A868A2"/>
    <w:rsid w:val="00A87AD4"/>
    <w:rsid w:val="00A87BC9"/>
    <w:rsid w:val="00A9017D"/>
    <w:rsid w:val="00A90BEC"/>
    <w:rsid w:val="00A91CDD"/>
    <w:rsid w:val="00A91DC6"/>
    <w:rsid w:val="00A93F1E"/>
    <w:rsid w:val="00A953F8"/>
    <w:rsid w:val="00A95C74"/>
    <w:rsid w:val="00A962B9"/>
    <w:rsid w:val="00A971BB"/>
    <w:rsid w:val="00AA0025"/>
    <w:rsid w:val="00AA09F5"/>
    <w:rsid w:val="00AA1364"/>
    <w:rsid w:val="00AA1B4E"/>
    <w:rsid w:val="00AA3D5F"/>
    <w:rsid w:val="00AA421C"/>
    <w:rsid w:val="00AA44B8"/>
    <w:rsid w:val="00AA4C34"/>
    <w:rsid w:val="00AA5E4B"/>
    <w:rsid w:val="00AA655A"/>
    <w:rsid w:val="00AA6D29"/>
    <w:rsid w:val="00AA70DF"/>
    <w:rsid w:val="00AA752D"/>
    <w:rsid w:val="00AA768F"/>
    <w:rsid w:val="00AA7D27"/>
    <w:rsid w:val="00AB0326"/>
    <w:rsid w:val="00AB0C79"/>
    <w:rsid w:val="00AB13A7"/>
    <w:rsid w:val="00AB274F"/>
    <w:rsid w:val="00AB2A46"/>
    <w:rsid w:val="00AB4141"/>
    <w:rsid w:val="00AB49D9"/>
    <w:rsid w:val="00AB4BB7"/>
    <w:rsid w:val="00AB656E"/>
    <w:rsid w:val="00AB78A5"/>
    <w:rsid w:val="00AB79A3"/>
    <w:rsid w:val="00AB7F06"/>
    <w:rsid w:val="00AC21E6"/>
    <w:rsid w:val="00AC22B5"/>
    <w:rsid w:val="00AC2F5C"/>
    <w:rsid w:val="00AC5E0D"/>
    <w:rsid w:val="00AC617E"/>
    <w:rsid w:val="00AC7346"/>
    <w:rsid w:val="00AC739E"/>
    <w:rsid w:val="00AD0887"/>
    <w:rsid w:val="00AD1696"/>
    <w:rsid w:val="00AD1A20"/>
    <w:rsid w:val="00AD1B52"/>
    <w:rsid w:val="00AD1F7E"/>
    <w:rsid w:val="00AD32CB"/>
    <w:rsid w:val="00AD3532"/>
    <w:rsid w:val="00AD563A"/>
    <w:rsid w:val="00AD5691"/>
    <w:rsid w:val="00AD601A"/>
    <w:rsid w:val="00AD680F"/>
    <w:rsid w:val="00AD6D4E"/>
    <w:rsid w:val="00AD7919"/>
    <w:rsid w:val="00AD7A3A"/>
    <w:rsid w:val="00AE01C5"/>
    <w:rsid w:val="00AE0782"/>
    <w:rsid w:val="00AE088C"/>
    <w:rsid w:val="00AE1ABE"/>
    <w:rsid w:val="00AE1FEC"/>
    <w:rsid w:val="00AE212C"/>
    <w:rsid w:val="00AE250E"/>
    <w:rsid w:val="00AE28E3"/>
    <w:rsid w:val="00AE2CA8"/>
    <w:rsid w:val="00AE3AD1"/>
    <w:rsid w:val="00AE3C78"/>
    <w:rsid w:val="00AE3DEC"/>
    <w:rsid w:val="00AE4A5D"/>
    <w:rsid w:val="00AE5AFC"/>
    <w:rsid w:val="00AE6EF6"/>
    <w:rsid w:val="00AE7BB3"/>
    <w:rsid w:val="00AE7C1B"/>
    <w:rsid w:val="00AF10C2"/>
    <w:rsid w:val="00AF1AB8"/>
    <w:rsid w:val="00AF274D"/>
    <w:rsid w:val="00AF2B20"/>
    <w:rsid w:val="00AF31F7"/>
    <w:rsid w:val="00AF4C06"/>
    <w:rsid w:val="00AF6029"/>
    <w:rsid w:val="00AF620A"/>
    <w:rsid w:val="00AF7460"/>
    <w:rsid w:val="00AF75C7"/>
    <w:rsid w:val="00AF7BD8"/>
    <w:rsid w:val="00B007B5"/>
    <w:rsid w:val="00B00A48"/>
    <w:rsid w:val="00B0260B"/>
    <w:rsid w:val="00B03B7B"/>
    <w:rsid w:val="00B05F77"/>
    <w:rsid w:val="00B070D3"/>
    <w:rsid w:val="00B07949"/>
    <w:rsid w:val="00B07E30"/>
    <w:rsid w:val="00B10978"/>
    <w:rsid w:val="00B10F4C"/>
    <w:rsid w:val="00B11116"/>
    <w:rsid w:val="00B12D30"/>
    <w:rsid w:val="00B13060"/>
    <w:rsid w:val="00B14C92"/>
    <w:rsid w:val="00B14E62"/>
    <w:rsid w:val="00B15170"/>
    <w:rsid w:val="00B15AB2"/>
    <w:rsid w:val="00B15C9C"/>
    <w:rsid w:val="00B1747C"/>
    <w:rsid w:val="00B17B53"/>
    <w:rsid w:val="00B17E36"/>
    <w:rsid w:val="00B219EB"/>
    <w:rsid w:val="00B2253F"/>
    <w:rsid w:val="00B22A7D"/>
    <w:rsid w:val="00B230F9"/>
    <w:rsid w:val="00B23362"/>
    <w:rsid w:val="00B23529"/>
    <w:rsid w:val="00B23619"/>
    <w:rsid w:val="00B23868"/>
    <w:rsid w:val="00B2431D"/>
    <w:rsid w:val="00B2480C"/>
    <w:rsid w:val="00B26F13"/>
    <w:rsid w:val="00B27194"/>
    <w:rsid w:val="00B27671"/>
    <w:rsid w:val="00B27F8C"/>
    <w:rsid w:val="00B314CC"/>
    <w:rsid w:val="00B32137"/>
    <w:rsid w:val="00B33ECB"/>
    <w:rsid w:val="00B33EEE"/>
    <w:rsid w:val="00B34B0C"/>
    <w:rsid w:val="00B34F0C"/>
    <w:rsid w:val="00B35561"/>
    <w:rsid w:val="00B36337"/>
    <w:rsid w:val="00B36405"/>
    <w:rsid w:val="00B37953"/>
    <w:rsid w:val="00B40649"/>
    <w:rsid w:val="00B40AD7"/>
    <w:rsid w:val="00B425F5"/>
    <w:rsid w:val="00B428CB"/>
    <w:rsid w:val="00B43949"/>
    <w:rsid w:val="00B43A00"/>
    <w:rsid w:val="00B44BE0"/>
    <w:rsid w:val="00B45EF7"/>
    <w:rsid w:val="00B46922"/>
    <w:rsid w:val="00B47689"/>
    <w:rsid w:val="00B47C92"/>
    <w:rsid w:val="00B50BD0"/>
    <w:rsid w:val="00B51741"/>
    <w:rsid w:val="00B534D3"/>
    <w:rsid w:val="00B5366C"/>
    <w:rsid w:val="00B54307"/>
    <w:rsid w:val="00B555C4"/>
    <w:rsid w:val="00B5662A"/>
    <w:rsid w:val="00B57458"/>
    <w:rsid w:val="00B574D3"/>
    <w:rsid w:val="00B60834"/>
    <w:rsid w:val="00B60E9B"/>
    <w:rsid w:val="00B6202B"/>
    <w:rsid w:val="00B63868"/>
    <w:rsid w:val="00B640C3"/>
    <w:rsid w:val="00B6489B"/>
    <w:rsid w:val="00B65871"/>
    <w:rsid w:val="00B65D93"/>
    <w:rsid w:val="00B70022"/>
    <w:rsid w:val="00B70B6C"/>
    <w:rsid w:val="00B70D13"/>
    <w:rsid w:val="00B70F43"/>
    <w:rsid w:val="00B71B63"/>
    <w:rsid w:val="00B71D9B"/>
    <w:rsid w:val="00B7265F"/>
    <w:rsid w:val="00B727AE"/>
    <w:rsid w:val="00B7450E"/>
    <w:rsid w:val="00B75661"/>
    <w:rsid w:val="00B76F39"/>
    <w:rsid w:val="00B77235"/>
    <w:rsid w:val="00B80C6F"/>
    <w:rsid w:val="00B824EA"/>
    <w:rsid w:val="00B82BC3"/>
    <w:rsid w:val="00B83824"/>
    <w:rsid w:val="00B83840"/>
    <w:rsid w:val="00B83FE0"/>
    <w:rsid w:val="00B84B06"/>
    <w:rsid w:val="00B84E75"/>
    <w:rsid w:val="00B8519F"/>
    <w:rsid w:val="00B864F7"/>
    <w:rsid w:val="00B867AC"/>
    <w:rsid w:val="00B87D3D"/>
    <w:rsid w:val="00B87E16"/>
    <w:rsid w:val="00B87F26"/>
    <w:rsid w:val="00B903FD"/>
    <w:rsid w:val="00B911BD"/>
    <w:rsid w:val="00B9295E"/>
    <w:rsid w:val="00B93A4E"/>
    <w:rsid w:val="00B9409A"/>
    <w:rsid w:val="00B945E2"/>
    <w:rsid w:val="00B95972"/>
    <w:rsid w:val="00B966BC"/>
    <w:rsid w:val="00B978D9"/>
    <w:rsid w:val="00B97D81"/>
    <w:rsid w:val="00BA059E"/>
    <w:rsid w:val="00BA10A0"/>
    <w:rsid w:val="00BA185A"/>
    <w:rsid w:val="00BA1FDA"/>
    <w:rsid w:val="00BA32A0"/>
    <w:rsid w:val="00BA424C"/>
    <w:rsid w:val="00BA4E1D"/>
    <w:rsid w:val="00BA5EB0"/>
    <w:rsid w:val="00BA76CB"/>
    <w:rsid w:val="00BB0A9C"/>
    <w:rsid w:val="00BB0B19"/>
    <w:rsid w:val="00BB0E48"/>
    <w:rsid w:val="00BB0E85"/>
    <w:rsid w:val="00BB1C98"/>
    <w:rsid w:val="00BB231B"/>
    <w:rsid w:val="00BB27A9"/>
    <w:rsid w:val="00BB2CD3"/>
    <w:rsid w:val="00BB33F6"/>
    <w:rsid w:val="00BB50D8"/>
    <w:rsid w:val="00BB57A6"/>
    <w:rsid w:val="00BB5EFC"/>
    <w:rsid w:val="00BB6C7C"/>
    <w:rsid w:val="00BB71C6"/>
    <w:rsid w:val="00BB7D25"/>
    <w:rsid w:val="00BC0705"/>
    <w:rsid w:val="00BC2D76"/>
    <w:rsid w:val="00BC2E56"/>
    <w:rsid w:val="00BC2F51"/>
    <w:rsid w:val="00BC3843"/>
    <w:rsid w:val="00BC4A9C"/>
    <w:rsid w:val="00BC5527"/>
    <w:rsid w:val="00BC56BD"/>
    <w:rsid w:val="00BC5744"/>
    <w:rsid w:val="00BC5BB3"/>
    <w:rsid w:val="00BD0A5E"/>
    <w:rsid w:val="00BD22C7"/>
    <w:rsid w:val="00BD322C"/>
    <w:rsid w:val="00BD39BA"/>
    <w:rsid w:val="00BD3D71"/>
    <w:rsid w:val="00BD5701"/>
    <w:rsid w:val="00BD61F0"/>
    <w:rsid w:val="00BD646D"/>
    <w:rsid w:val="00BD6AAD"/>
    <w:rsid w:val="00BD7A8E"/>
    <w:rsid w:val="00BD7C13"/>
    <w:rsid w:val="00BE0511"/>
    <w:rsid w:val="00BE0D8D"/>
    <w:rsid w:val="00BE1C91"/>
    <w:rsid w:val="00BE4202"/>
    <w:rsid w:val="00BE4771"/>
    <w:rsid w:val="00BE49FC"/>
    <w:rsid w:val="00BE640E"/>
    <w:rsid w:val="00BE6504"/>
    <w:rsid w:val="00BE6D54"/>
    <w:rsid w:val="00BF035E"/>
    <w:rsid w:val="00BF0567"/>
    <w:rsid w:val="00BF05AE"/>
    <w:rsid w:val="00BF08F4"/>
    <w:rsid w:val="00BF0C16"/>
    <w:rsid w:val="00BF1363"/>
    <w:rsid w:val="00BF18B1"/>
    <w:rsid w:val="00BF2328"/>
    <w:rsid w:val="00BF34DA"/>
    <w:rsid w:val="00BF369B"/>
    <w:rsid w:val="00BF48BD"/>
    <w:rsid w:val="00BF555B"/>
    <w:rsid w:val="00BF7086"/>
    <w:rsid w:val="00BF74F3"/>
    <w:rsid w:val="00BF7C50"/>
    <w:rsid w:val="00C00498"/>
    <w:rsid w:val="00C0261D"/>
    <w:rsid w:val="00C02AF4"/>
    <w:rsid w:val="00C04027"/>
    <w:rsid w:val="00C047CC"/>
    <w:rsid w:val="00C04B89"/>
    <w:rsid w:val="00C05068"/>
    <w:rsid w:val="00C0543D"/>
    <w:rsid w:val="00C05B8C"/>
    <w:rsid w:val="00C06C1C"/>
    <w:rsid w:val="00C10452"/>
    <w:rsid w:val="00C10685"/>
    <w:rsid w:val="00C10FCF"/>
    <w:rsid w:val="00C118F5"/>
    <w:rsid w:val="00C11EF9"/>
    <w:rsid w:val="00C11FEC"/>
    <w:rsid w:val="00C1356F"/>
    <w:rsid w:val="00C13ED7"/>
    <w:rsid w:val="00C14270"/>
    <w:rsid w:val="00C145BD"/>
    <w:rsid w:val="00C16526"/>
    <w:rsid w:val="00C17F5A"/>
    <w:rsid w:val="00C21B5F"/>
    <w:rsid w:val="00C2241F"/>
    <w:rsid w:val="00C22D54"/>
    <w:rsid w:val="00C232B7"/>
    <w:rsid w:val="00C23F3B"/>
    <w:rsid w:val="00C2469A"/>
    <w:rsid w:val="00C25183"/>
    <w:rsid w:val="00C25593"/>
    <w:rsid w:val="00C2567D"/>
    <w:rsid w:val="00C25857"/>
    <w:rsid w:val="00C271C9"/>
    <w:rsid w:val="00C30DB5"/>
    <w:rsid w:val="00C30F3D"/>
    <w:rsid w:val="00C31238"/>
    <w:rsid w:val="00C31493"/>
    <w:rsid w:val="00C31A6C"/>
    <w:rsid w:val="00C31C17"/>
    <w:rsid w:val="00C31EA5"/>
    <w:rsid w:val="00C32D4C"/>
    <w:rsid w:val="00C32F44"/>
    <w:rsid w:val="00C333F8"/>
    <w:rsid w:val="00C33500"/>
    <w:rsid w:val="00C34254"/>
    <w:rsid w:val="00C34F4D"/>
    <w:rsid w:val="00C35064"/>
    <w:rsid w:val="00C3668B"/>
    <w:rsid w:val="00C36B19"/>
    <w:rsid w:val="00C407B1"/>
    <w:rsid w:val="00C41BCA"/>
    <w:rsid w:val="00C4218A"/>
    <w:rsid w:val="00C4222F"/>
    <w:rsid w:val="00C422C0"/>
    <w:rsid w:val="00C43F6F"/>
    <w:rsid w:val="00C467C8"/>
    <w:rsid w:val="00C530B8"/>
    <w:rsid w:val="00C53211"/>
    <w:rsid w:val="00C537DA"/>
    <w:rsid w:val="00C5452B"/>
    <w:rsid w:val="00C548AD"/>
    <w:rsid w:val="00C549D7"/>
    <w:rsid w:val="00C55B2E"/>
    <w:rsid w:val="00C61148"/>
    <w:rsid w:val="00C6117B"/>
    <w:rsid w:val="00C6126E"/>
    <w:rsid w:val="00C61CD9"/>
    <w:rsid w:val="00C6410B"/>
    <w:rsid w:val="00C65524"/>
    <w:rsid w:val="00C659C3"/>
    <w:rsid w:val="00C65F2B"/>
    <w:rsid w:val="00C65FD5"/>
    <w:rsid w:val="00C66175"/>
    <w:rsid w:val="00C668C9"/>
    <w:rsid w:val="00C669A6"/>
    <w:rsid w:val="00C66DEC"/>
    <w:rsid w:val="00C671A3"/>
    <w:rsid w:val="00C672D9"/>
    <w:rsid w:val="00C70917"/>
    <w:rsid w:val="00C70BCE"/>
    <w:rsid w:val="00C71904"/>
    <w:rsid w:val="00C742DF"/>
    <w:rsid w:val="00C74384"/>
    <w:rsid w:val="00C743C7"/>
    <w:rsid w:val="00C7545E"/>
    <w:rsid w:val="00C75884"/>
    <w:rsid w:val="00C773E8"/>
    <w:rsid w:val="00C80799"/>
    <w:rsid w:val="00C81589"/>
    <w:rsid w:val="00C819E5"/>
    <w:rsid w:val="00C828D1"/>
    <w:rsid w:val="00C828F9"/>
    <w:rsid w:val="00C830E8"/>
    <w:rsid w:val="00C83124"/>
    <w:rsid w:val="00C83F4A"/>
    <w:rsid w:val="00C840F7"/>
    <w:rsid w:val="00C844BA"/>
    <w:rsid w:val="00C84DB9"/>
    <w:rsid w:val="00C855CE"/>
    <w:rsid w:val="00C85EB0"/>
    <w:rsid w:val="00C8613A"/>
    <w:rsid w:val="00C86233"/>
    <w:rsid w:val="00C86AB5"/>
    <w:rsid w:val="00C92A10"/>
    <w:rsid w:val="00C930D5"/>
    <w:rsid w:val="00C934CE"/>
    <w:rsid w:val="00C947B0"/>
    <w:rsid w:val="00C951CF"/>
    <w:rsid w:val="00C95508"/>
    <w:rsid w:val="00C9665A"/>
    <w:rsid w:val="00C96671"/>
    <w:rsid w:val="00C97084"/>
    <w:rsid w:val="00C97B4B"/>
    <w:rsid w:val="00C97FF0"/>
    <w:rsid w:val="00CA15A7"/>
    <w:rsid w:val="00CA306C"/>
    <w:rsid w:val="00CA4A88"/>
    <w:rsid w:val="00CA567A"/>
    <w:rsid w:val="00CA57E7"/>
    <w:rsid w:val="00CA5882"/>
    <w:rsid w:val="00CA5923"/>
    <w:rsid w:val="00CA5C9C"/>
    <w:rsid w:val="00CA6668"/>
    <w:rsid w:val="00CB0EAE"/>
    <w:rsid w:val="00CB29BE"/>
    <w:rsid w:val="00CB35FB"/>
    <w:rsid w:val="00CB399B"/>
    <w:rsid w:val="00CB3D37"/>
    <w:rsid w:val="00CB3EB3"/>
    <w:rsid w:val="00CB4409"/>
    <w:rsid w:val="00CB5931"/>
    <w:rsid w:val="00CB5D17"/>
    <w:rsid w:val="00CB5F43"/>
    <w:rsid w:val="00CC025C"/>
    <w:rsid w:val="00CC1604"/>
    <w:rsid w:val="00CC18B8"/>
    <w:rsid w:val="00CC284B"/>
    <w:rsid w:val="00CC3665"/>
    <w:rsid w:val="00CC3E45"/>
    <w:rsid w:val="00CC446C"/>
    <w:rsid w:val="00CC4E1E"/>
    <w:rsid w:val="00CC5509"/>
    <w:rsid w:val="00CC5618"/>
    <w:rsid w:val="00CC5895"/>
    <w:rsid w:val="00CC6EDA"/>
    <w:rsid w:val="00CC73B5"/>
    <w:rsid w:val="00CD0182"/>
    <w:rsid w:val="00CD027F"/>
    <w:rsid w:val="00CD19C2"/>
    <w:rsid w:val="00CD1D5E"/>
    <w:rsid w:val="00CD27DE"/>
    <w:rsid w:val="00CD295B"/>
    <w:rsid w:val="00CD2E65"/>
    <w:rsid w:val="00CD30F4"/>
    <w:rsid w:val="00CD38FC"/>
    <w:rsid w:val="00CD3A53"/>
    <w:rsid w:val="00CD47EA"/>
    <w:rsid w:val="00CD53E9"/>
    <w:rsid w:val="00CD55D1"/>
    <w:rsid w:val="00CD64F8"/>
    <w:rsid w:val="00CD6F21"/>
    <w:rsid w:val="00CD7DA4"/>
    <w:rsid w:val="00CE16D7"/>
    <w:rsid w:val="00CE2C60"/>
    <w:rsid w:val="00CE2FD9"/>
    <w:rsid w:val="00CE39C8"/>
    <w:rsid w:val="00CE3C87"/>
    <w:rsid w:val="00CE4679"/>
    <w:rsid w:val="00CE5518"/>
    <w:rsid w:val="00CE66B7"/>
    <w:rsid w:val="00CE7303"/>
    <w:rsid w:val="00CF0690"/>
    <w:rsid w:val="00CF1451"/>
    <w:rsid w:val="00CF1FC1"/>
    <w:rsid w:val="00CF3B34"/>
    <w:rsid w:val="00CF3C91"/>
    <w:rsid w:val="00CF59FD"/>
    <w:rsid w:val="00CF60C9"/>
    <w:rsid w:val="00CF6E1F"/>
    <w:rsid w:val="00CF7D6E"/>
    <w:rsid w:val="00D00051"/>
    <w:rsid w:val="00D007BC"/>
    <w:rsid w:val="00D014C3"/>
    <w:rsid w:val="00D01D00"/>
    <w:rsid w:val="00D01EB6"/>
    <w:rsid w:val="00D02E8D"/>
    <w:rsid w:val="00D02EB0"/>
    <w:rsid w:val="00D03BC4"/>
    <w:rsid w:val="00D0480A"/>
    <w:rsid w:val="00D059F7"/>
    <w:rsid w:val="00D05E22"/>
    <w:rsid w:val="00D0679E"/>
    <w:rsid w:val="00D075DE"/>
    <w:rsid w:val="00D108A4"/>
    <w:rsid w:val="00D10EB6"/>
    <w:rsid w:val="00D119B0"/>
    <w:rsid w:val="00D11EB7"/>
    <w:rsid w:val="00D14AFD"/>
    <w:rsid w:val="00D15217"/>
    <w:rsid w:val="00D169E7"/>
    <w:rsid w:val="00D17513"/>
    <w:rsid w:val="00D17BA2"/>
    <w:rsid w:val="00D20216"/>
    <w:rsid w:val="00D2064A"/>
    <w:rsid w:val="00D20A90"/>
    <w:rsid w:val="00D229CD"/>
    <w:rsid w:val="00D229CF"/>
    <w:rsid w:val="00D2368E"/>
    <w:rsid w:val="00D24071"/>
    <w:rsid w:val="00D24D19"/>
    <w:rsid w:val="00D25087"/>
    <w:rsid w:val="00D250F1"/>
    <w:rsid w:val="00D26360"/>
    <w:rsid w:val="00D26F32"/>
    <w:rsid w:val="00D279F9"/>
    <w:rsid w:val="00D318F2"/>
    <w:rsid w:val="00D333C1"/>
    <w:rsid w:val="00D33C7B"/>
    <w:rsid w:val="00D347D5"/>
    <w:rsid w:val="00D35386"/>
    <w:rsid w:val="00D358FF"/>
    <w:rsid w:val="00D36A53"/>
    <w:rsid w:val="00D37013"/>
    <w:rsid w:val="00D4083E"/>
    <w:rsid w:val="00D408BC"/>
    <w:rsid w:val="00D40ECC"/>
    <w:rsid w:val="00D41816"/>
    <w:rsid w:val="00D41852"/>
    <w:rsid w:val="00D419B0"/>
    <w:rsid w:val="00D41AA2"/>
    <w:rsid w:val="00D41B9A"/>
    <w:rsid w:val="00D4209C"/>
    <w:rsid w:val="00D42554"/>
    <w:rsid w:val="00D429DF"/>
    <w:rsid w:val="00D42D95"/>
    <w:rsid w:val="00D430AB"/>
    <w:rsid w:val="00D43C12"/>
    <w:rsid w:val="00D44180"/>
    <w:rsid w:val="00D44EAB"/>
    <w:rsid w:val="00D454E1"/>
    <w:rsid w:val="00D4590A"/>
    <w:rsid w:val="00D45970"/>
    <w:rsid w:val="00D46207"/>
    <w:rsid w:val="00D50323"/>
    <w:rsid w:val="00D518F2"/>
    <w:rsid w:val="00D519AB"/>
    <w:rsid w:val="00D52177"/>
    <w:rsid w:val="00D53050"/>
    <w:rsid w:val="00D54083"/>
    <w:rsid w:val="00D5435C"/>
    <w:rsid w:val="00D54C56"/>
    <w:rsid w:val="00D54C66"/>
    <w:rsid w:val="00D55012"/>
    <w:rsid w:val="00D55483"/>
    <w:rsid w:val="00D5568E"/>
    <w:rsid w:val="00D573AA"/>
    <w:rsid w:val="00D576AF"/>
    <w:rsid w:val="00D57792"/>
    <w:rsid w:val="00D57B93"/>
    <w:rsid w:val="00D60D35"/>
    <w:rsid w:val="00D60E85"/>
    <w:rsid w:val="00D61ABF"/>
    <w:rsid w:val="00D6263D"/>
    <w:rsid w:val="00D63FD1"/>
    <w:rsid w:val="00D644C5"/>
    <w:rsid w:val="00D647E1"/>
    <w:rsid w:val="00D700EE"/>
    <w:rsid w:val="00D7014B"/>
    <w:rsid w:val="00D71592"/>
    <w:rsid w:val="00D7285A"/>
    <w:rsid w:val="00D740CE"/>
    <w:rsid w:val="00D74895"/>
    <w:rsid w:val="00D77783"/>
    <w:rsid w:val="00D80E8A"/>
    <w:rsid w:val="00D8169C"/>
    <w:rsid w:val="00D82FB8"/>
    <w:rsid w:val="00D83F6E"/>
    <w:rsid w:val="00D85090"/>
    <w:rsid w:val="00D85102"/>
    <w:rsid w:val="00D8512B"/>
    <w:rsid w:val="00D86853"/>
    <w:rsid w:val="00D87E03"/>
    <w:rsid w:val="00D9085F"/>
    <w:rsid w:val="00D90AB5"/>
    <w:rsid w:val="00D91096"/>
    <w:rsid w:val="00D917B0"/>
    <w:rsid w:val="00D92E30"/>
    <w:rsid w:val="00D9414F"/>
    <w:rsid w:val="00D94333"/>
    <w:rsid w:val="00D94AA6"/>
    <w:rsid w:val="00D94F45"/>
    <w:rsid w:val="00D95580"/>
    <w:rsid w:val="00D9600C"/>
    <w:rsid w:val="00D97EF6"/>
    <w:rsid w:val="00DA0937"/>
    <w:rsid w:val="00DA1166"/>
    <w:rsid w:val="00DA13D9"/>
    <w:rsid w:val="00DA1FD2"/>
    <w:rsid w:val="00DA26D8"/>
    <w:rsid w:val="00DA2F65"/>
    <w:rsid w:val="00DA3C7D"/>
    <w:rsid w:val="00DA4094"/>
    <w:rsid w:val="00DA6412"/>
    <w:rsid w:val="00DA7441"/>
    <w:rsid w:val="00DA7DCC"/>
    <w:rsid w:val="00DA7F2C"/>
    <w:rsid w:val="00DB062A"/>
    <w:rsid w:val="00DB2462"/>
    <w:rsid w:val="00DB2ED1"/>
    <w:rsid w:val="00DB3933"/>
    <w:rsid w:val="00DB47A0"/>
    <w:rsid w:val="00DB6355"/>
    <w:rsid w:val="00DB65A1"/>
    <w:rsid w:val="00DB6C01"/>
    <w:rsid w:val="00DC1073"/>
    <w:rsid w:val="00DC169B"/>
    <w:rsid w:val="00DC2D39"/>
    <w:rsid w:val="00DC2FC5"/>
    <w:rsid w:val="00DC3F10"/>
    <w:rsid w:val="00DC4A9C"/>
    <w:rsid w:val="00DC4C4D"/>
    <w:rsid w:val="00DC545A"/>
    <w:rsid w:val="00DC58F7"/>
    <w:rsid w:val="00DC6DCA"/>
    <w:rsid w:val="00DC6EAC"/>
    <w:rsid w:val="00DC7794"/>
    <w:rsid w:val="00DC7851"/>
    <w:rsid w:val="00DC7E8D"/>
    <w:rsid w:val="00DD0EDD"/>
    <w:rsid w:val="00DD1C56"/>
    <w:rsid w:val="00DD1D83"/>
    <w:rsid w:val="00DD2213"/>
    <w:rsid w:val="00DD431A"/>
    <w:rsid w:val="00DD4BF4"/>
    <w:rsid w:val="00DD51EA"/>
    <w:rsid w:val="00DD5AB9"/>
    <w:rsid w:val="00DD6ABD"/>
    <w:rsid w:val="00DD6FFC"/>
    <w:rsid w:val="00DD775C"/>
    <w:rsid w:val="00DE1C0E"/>
    <w:rsid w:val="00DE23A8"/>
    <w:rsid w:val="00DE2B0A"/>
    <w:rsid w:val="00DE2BEA"/>
    <w:rsid w:val="00DE39BD"/>
    <w:rsid w:val="00DE3AA1"/>
    <w:rsid w:val="00DE58F8"/>
    <w:rsid w:val="00DE5EEB"/>
    <w:rsid w:val="00DE62E0"/>
    <w:rsid w:val="00DE673C"/>
    <w:rsid w:val="00DE682F"/>
    <w:rsid w:val="00DF00D3"/>
    <w:rsid w:val="00DF0F49"/>
    <w:rsid w:val="00DF1546"/>
    <w:rsid w:val="00DF2DB8"/>
    <w:rsid w:val="00DF2DED"/>
    <w:rsid w:val="00DF3387"/>
    <w:rsid w:val="00DF3394"/>
    <w:rsid w:val="00DF41B8"/>
    <w:rsid w:val="00DF43E2"/>
    <w:rsid w:val="00DF458A"/>
    <w:rsid w:val="00DF492D"/>
    <w:rsid w:val="00DF5351"/>
    <w:rsid w:val="00DF5BDB"/>
    <w:rsid w:val="00DF6660"/>
    <w:rsid w:val="00DF6E5E"/>
    <w:rsid w:val="00DF75CD"/>
    <w:rsid w:val="00E005E1"/>
    <w:rsid w:val="00E015A3"/>
    <w:rsid w:val="00E01E35"/>
    <w:rsid w:val="00E02F9A"/>
    <w:rsid w:val="00E03A6C"/>
    <w:rsid w:val="00E03B0E"/>
    <w:rsid w:val="00E04664"/>
    <w:rsid w:val="00E049DC"/>
    <w:rsid w:val="00E0513A"/>
    <w:rsid w:val="00E063ED"/>
    <w:rsid w:val="00E06465"/>
    <w:rsid w:val="00E100A5"/>
    <w:rsid w:val="00E116A0"/>
    <w:rsid w:val="00E11C88"/>
    <w:rsid w:val="00E129CC"/>
    <w:rsid w:val="00E12A87"/>
    <w:rsid w:val="00E12B96"/>
    <w:rsid w:val="00E12CFF"/>
    <w:rsid w:val="00E12DF1"/>
    <w:rsid w:val="00E13418"/>
    <w:rsid w:val="00E13BA6"/>
    <w:rsid w:val="00E13DD1"/>
    <w:rsid w:val="00E1433D"/>
    <w:rsid w:val="00E15D80"/>
    <w:rsid w:val="00E166C5"/>
    <w:rsid w:val="00E16BA5"/>
    <w:rsid w:val="00E16EF8"/>
    <w:rsid w:val="00E17509"/>
    <w:rsid w:val="00E20BB7"/>
    <w:rsid w:val="00E20F41"/>
    <w:rsid w:val="00E21534"/>
    <w:rsid w:val="00E21688"/>
    <w:rsid w:val="00E21E2A"/>
    <w:rsid w:val="00E227A4"/>
    <w:rsid w:val="00E23329"/>
    <w:rsid w:val="00E242EA"/>
    <w:rsid w:val="00E24764"/>
    <w:rsid w:val="00E26560"/>
    <w:rsid w:val="00E265A5"/>
    <w:rsid w:val="00E27A77"/>
    <w:rsid w:val="00E30FFB"/>
    <w:rsid w:val="00E3115A"/>
    <w:rsid w:val="00E318E4"/>
    <w:rsid w:val="00E32A49"/>
    <w:rsid w:val="00E3333B"/>
    <w:rsid w:val="00E33DE0"/>
    <w:rsid w:val="00E33F3A"/>
    <w:rsid w:val="00E34615"/>
    <w:rsid w:val="00E3468A"/>
    <w:rsid w:val="00E34DFE"/>
    <w:rsid w:val="00E35D87"/>
    <w:rsid w:val="00E37B93"/>
    <w:rsid w:val="00E40909"/>
    <w:rsid w:val="00E411E4"/>
    <w:rsid w:val="00E417D6"/>
    <w:rsid w:val="00E4181E"/>
    <w:rsid w:val="00E419A3"/>
    <w:rsid w:val="00E419D9"/>
    <w:rsid w:val="00E4322F"/>
    <w:rsid w:val="00E43349"/>
    <w:rsid w:val="00E43D4F"/>
    <w:rsid w:val="00E45232"/>
    <w:rsid w:val="00E45E3D"/>
    <w:rsid w:val="00E46439"/>
    <w:rsid w:val="00E46CBD"/>
    <w:rsid w:val="00E46CFF"/>
    <w:rsid w:val="00E47F1E"/>
    <w:rsid w:val="00E50053"/>
    <w:rsid w:val="00E50BFB"/>
    <w:rsid w:val="00E51D03"/>
    <w:rsid w:val="00E5220F"/>
    <w:rsid w:val="00E527DA"/>
    <w:rsid w:val="00E53221"/>
    <w:rsid w:val="00E539CC"/>
    <w:rsid w:val="00E53BD4"/>
    <w:rsid w:val="00E54BF6"/>
    <w:rsid w:val="00E57E81"/>
    <w:rsid w:val="00E60422"/>
    <w:rsid w:val="00E61224"/>
    <w:rsid w:val="00E61618"/>
    <w:rsid w:val="00E61BCA"/>
    <w:rsid w:val="00E61D2F"/>
    <w:rsid w:val="00E620E3"/>
    <w:rsid w:val="00E6217C"/>
    <w:rsid w:val="00E62869"/>
    <w:rsid w:val="00E65A52"/>
    <w:rsid w:val="00E660E5"/>
    <w:rsid w:val="00E67221"/>
    <w:rsid w:val="00E7009D"/>
    <w:rsid w:val="00E716C3"/>
    <w:rsid w:val="00E74A1E"/>
    <w:rsid w:val="00E756AA"/>
    <w:rsid w:val="00E757D0"/>
    <w:rsid w:val="00E75FD7"/>
    <w:rsid w:val="00E77FFD"/>
    <w:rsid w:val="00E803F1"/>
    <w:rsid w:val="00E813A0"/>
    <w:rsid w:val="00E816F0"/>
    <w:rsid w:val="00E8228E"/>
    <w:rsid w:val="00E82B73"/>
    <w:rsid w:val="00E83466"/>
    <w:rsid w:val="00E837FA"/>
    <w:rsid w:val="00E83CEE"/>
    <w:rsid w:val="00E84A0C"/>
    <w:rsid w:val="00E85B87"/>
    <w:rsid w:val="00E876CE"/>
    <w:rsid w:val="00E914E7"/>
    <w:rsid w:val="00E939E6"/>
    <w:rsid w:val="00E9434B"/>
    <w:rsid w:val="00E94C5C"/>
    <w:rsid w:val="00E96801"/>
    <w:rsid w:val="00EA1345"/>
    <w:rsid w:val="00EA24EC"/>
    <w:rsid w:val="00EA36B8"/>
    <w:rsid w:val="00EA509E"/>
    <w:rsid w:val="00EA5CED"/>
    <w:rsid w:val="00EA69C5"/>
    <w:rsid w:val="00EA7256"/>
    <w:rsid w:val="00EA72B9"/>
    <w:rsid w:val="00EA7406"/>
    <w:rsid w:val="00EA7E5C"/>
    <w:rsid w:val="00EB0E4C"/>
    <w:rsid w:val="00EB0E96"/>
    <w:rsid w:val="00EB185D"/>
    <w:rsid w:val="00EB1B97"/>
    <w:rsid w:val="00EB1F9A"/>
    <w:rsid w:val="00EB4256"/>
    <w:rsid w:val="00EB6AD9"/>
    <w:rsid w:val="00EB6C05"/>
    <w:rsid w:val="00EB71BC"/>
    <w:rsid w:val="00EB760B"/>
    <w:rsid w:val="00EC061F"/>
    <w:rsid w:val="00EC0DC9"/>
    <w:rsid w:val="00EC20A4"/>
    <w:rsid w:val="00EC2830"/>
    <w:rsid w:val="00EC31D4"/>
    <w:rsid w:val="00EC32CC"/>
    <w:rsid w:val="00EC3F77"/>
    <w:rsid w:val="00EC4EBC"/>
    <w:rsid w:val="00EC5162"/>
    <w:rsid w:val="00EC5284"/>
    <w:rsid w:val="00EC6F62"/>
    <w:rsid w:val="00EC7A62"/>
    <w:rsid w:val="00EC7B1A"/>
    <w:rsid w:val="00EC7B51"/>
    <w:rsid w:val="00ED1E17"/>
    <w:rsid w:val="00ED2E78"/>
    <w:rsid w:val="00ED4D51"/>
    <w:rsid w:val="00ED612B"/>
    <w:rsid w:val="00ED66B5"/>
    <w:rsid w:val="00ED6BDC"/>
    <w:rsid w:val="00ED76C7"/>
    <w:rsid w:val="00ED79F6"/>
    <w:rsid w:val="00EE0A36"/>
    <w:rsid w:val="00EE2FAD"/>
    <w:rsid w:val="00EE3980"/>
    <w:rsid w:val="00EE3B4F"/>
    <w:rsid w:val="00EE457C"/>
    <w:rsid w:val="00EE4C33"/>
    <w:rsid w:val="00EE52F6"/>
    <w:rsid w:val="00EE7B1B"/>
    <w:rsid w:val="00EF0028"/>
    <w:rsid w:val="00EF013F"/>
    <w:rsid w:val="00EF121F"/>
    <w:rsid w:val="00EF133B"/>
    <w:rsid w:val="00EF1FDF"/>
    <w:rsid w:val="00EF2985"/>
    <w:rsid w:val="00EF3152"/>
    <w:rsid w:val="00EF38F7"/>
    <w:rsid w:val="00EF40A7"/>
    <w:rsid w:val="00EF594B"/>
    <w:rsid w:val="00EF59C7"/>
    <w:rsid w:val="00EF60EE"/>
    <w:rsid w:val="00EF66F5"/>
    <w:rsid w:val="00EF6803"/>
    <w:rsid w:val="00EF6A21"/>
    <w:rsid w:val="00EF731C"/>
    <w:rsid w:val="00F01E28"/>
    <w:rsid w:val="00F01E65"/>
    <w:rsid w:val="00F0388D"/>
    <w:rsid w:val="00F03FE1"/>
    <w:rsid w:val="00F04427"/>
    <w:rsid w:val="00F0484F"/>
    <w:rsid w:val="00F04D11"/>
    <w:rsid w:val="00F0770A"/>
    <w:rsid w:val="00F103CE"/>
    <w:rsid w:val="00F10ED9"/>
    <w:rsid w:val="00F11275"/>
    <w:rsid w:val="00F14CB3"/>
    <w:rsid w:val="00F15196"/>
    <w:rsid w:val="00F16362"/>
    <w:rsid w:val="00F17E81"/>
    <w:rsid w:val="00F21640"/>
    <w:rsid w:val="00F21701"/>
    <w:rsid w:val="00F2229C"/>
    <w:rsid w:val="00F226B6"/>
    <w:rsid w:val="00F22EB9"/>
    <w:rsid w:val="00F23EC2"/>
    <w:rsid w:val="00F24020"/>
    <w:rsid w:val="00F249E3"/>
    <w:rsid w:val="00F24D14"/>
    <w:rsid w:val="00F24E1A"/>
    <w:rsid w:val="00F26AFD"/>
    <w:rsid w:val="00F26DF5"/>
    <w:rsid w:val="00F26F88"/>
    <w:rsid w:val="00F27559"/>
    <w:rsid w:val="00F27C63"/>
    <w:rsid w:val="00F300CA"/>
    <w:rsid w:val="00F30420"/>
    <w:rsid w:val="00F328E7"/>
    <w:rsid w:val="00F32A7A"/>
    <w:rsid w:val="00F33700"/>
    <w:rsid w:val="00F34314"/>
    <w:rsid w:val="00F34BBF"/>
    <w:rsid w:val="00F40023"/>
    <w:rsid w:val="00F416A3"/>
    <w:rsid w:val="00F42D52"/>
    <w:rsid w:val="00F4364F"/>
    <w:rsid w:val="00F44189"/>
    <w:rsid w:val="00F44953"/>
    <w:rsid w:val="00F451C2"/>
    <w:rsid w:val="00F4650F"/>
    <w:rsid w:val="00F46A2A"/>
    <w:rsid w:val="00F5040E"/>
    <w:rsid w:val="00F50816"/>
    <w:rsid w:val="00F5083C"/>
    <w:rsid w:val="00F5137C"/>
    <w:rsid w:val="00F53201"/>
    <w:rsid w:val="00F53E56"/>
    <w:rsid w:val="00F55557"/>
    <w:rsid w:val="00F56F48"/>
    <w:rsid w:val="00F57042"/>
    <w:rsid w:val="00F57866"/>
    <w:rsid w:val="00F57F50"/>
    <w:rsid w:val="00F607A0"/>
    <w:rsid w:val="00F6081B"/>
    <w:rsid w:val="00F616EA"/>
    <w:rsid w:val="00F618A9"/>
    <w:rsid w:val="00F61A50"/>
    <w:rsid w:val="00F63B54"/>
    <w:rsid w:val="00F646DB"/>
    <w:rsid w:val="00F65E0E"/>
    <w:rsid w:val="00F6667B"/>
    <w:rsid w:val="00F6672F"/>
    <w:rsid w:val="00F672C7"/>
    <w:rsid w:val="00F67BD4"/>
    <w:rsid w:val="00F67CD1"/>
    <w:rsid w:val="00F706DC"/>
    <w:rsid w:val="00F715B8"/>
    <w:rsid w:val="00F71D33"/>
    <w:rsid w:val="00F72738"/>
    <w:rsid w:val="00F73734"/>
    <w:rsid w:val="00F744FC"/>
    <w:rsid w:val="00F75226"/>
    <w:rsid w:val="00F767CD"/>
    <w:rsid w:val="00F7777F"/>
    <w:rsid w:val="00F80643"/>
    <w:rsid w:val="00F80F78"/>
    <w:rsid w:val="00F81CB9"/>
    <w:rsid w:val="00F830CF"/>
    <w:rsid w:val="00F832EE"/>
    <w:rsid w:val="00F834F0"/>
    <w:rsid w:val="00F83D34"/>
    <w:rsid w:val="00F845A2"/>
    <w:rsid w:val="00F84DF6"/>
    <w:rsid w:val="00F87921"/>
    <w:rsid w:val="00F87C56"/>
    <w:rsid w:val="00F902D1"/>
    <w:rsid w:val="00F9047E"/>
    <w:rsid w:val="00F91382"/>
    <w:rsid w:val="00F9227E"/>
    <w:rsid w:val="00F92671"/>
    <w:rsid w:val="00F94513"/>
    <w:rsid w:val="00F94563"/>
    <w:rsid w:val="00F96AD4"/>
    <w:rsid w:val="00F97EB4"/>
    <w:rsid w:val="00FA17DC"/>
    <w:rsid w:val="00FA1A2F"/>
    <w:rsid w:val="00FA1D9D"/>
    <w:rsid w:val="00FA1ECE"/>
    <w:rsid w:val="00FA29FD"/>
    <w:rsid w:val="00FA2B2B"/>
    <w:rsid w:val="00FA2D98"/>
    <w:rsid w:val="00FA318B"/>
    <w:rsid w:val="00FA4272"/>
    <w:rsid w:val="00FA4906"/>
    <w:rsid w:val="00FA4FF2"/>
    <w:rsid w:val="00FA5784"/>
    <w:rsid w:val="00FA761C"/>
    <w:rsid w:val="00FB073F"/>
    <w:rsid w:val="00FB08FF"/>
    <w:rsid w:val="00FB0F35"/>
    <w:rsid w:val="00FB0FF7"/>
    <w:rsid w:val="00FB27D7"/>
    <w:rsid w:val="00FB2A2D"/>
    <w:rsid w:val="00FB41CA"/>
    <w:rsid w:val="00FB5A7D"/>
    <w:rsid w:val="00FB6294"/>
    <w:rsid w:val="00FB6335"/>
    <w:rsid w:val="00FB6659"/>
    <w:rsid w:val="00FB69DE"/>
    <w:rsid w:val="00FB6B7C"/>
    <w:rsid w:val="00FB7026"/>
    <w:rsid w:val="00FB76C0"/>
    <w:rsid w:val="00FC0A23"/>
    <w:rsid w:val="00FC1128"/>
    <w:rsid w:val="00FC15A1"/>
    <w:rsid w:val="00FC25B7"/>
    <w:rsid w:val="00FC2F8A"/>
    <w:rsid w:val="00FC3107"/>
    <w:rsid w:val="00FC37B5"/>
    <w:rsid w:val="00FC38C8"/>
    <w:rsid w:val="00FC4AA4"/>
    <w:rsid w:val="00FC6096"/>
    <w:rsid w:val="00FC6D83"/>
    <w:rsid w:val="00FC7523"/>
    <w:rsid w:val="00FD03A4"/>
    <w:rsid w:val="00FD0E76"/>
    <w:rsid w:val="00FD1687"/>
    <w:rsid w:val="00FD2440"/>
    <w:rsid w:val="00FD2AA6"/>
    <w:rsid w:val="00FD30E5"/>
    <w:rsid w:val="00FD4593"/>
    <w:rsid w:val="00FD5FD4"/>
    <w:rsid w:val="00FE05EA"/>
    <w:rsid w:val="00FE1F1E"/>
    <w:rsid w:val="00FE25B7"/>
    <w:rsid w:val="00FE2CF2"/>
    <w:rsid w:val="00FE3C1C"/>
    <w:rsid w:val="00FE45E5"/>
    <w:rsid w:val="00FE4B5A"/>
    <w:rsid w:val="00FE4D4C"/>
    <w:rsid w:val="00FE5261"/>
    <w:rsid w:val="00FE5471"/>
    <w:rsid w:val="00FE5EF0"/>
    <w:rsid w:val="00FE67C1"/>
    <w:rsid w:val="00FE6D3F"/>
    <w:rsid w:val="00FE6E66"/>
    <w:rsid w:val="00FF0A75"/>
    <w:rsid w:val="00FF0D24"/>
    <w:rsid w:val="00FF0F9E"/>
    <w:rsid w:val="00FF16AD"/>
    <w:rsid w:val="00FF1FC7"/>
    <w:rsid w:val="00FF255A"/>
    <w:rsid w:val="00FF26A6"/>
    <w:rsid w:val="00FF3E3B"/>
    <w:rsid w:val="00FF459F"/>
    <w:rsid w:val="00FF528C"/>
    <w:rsid w:val="00FF5957"/>
    <w:rsid w:val="00FF7123"/>
    <w:rsid w:val="00FF725E"/>
    <w:rsid w:val="032F7D98"/>
    <w:rsid w:val="070590DB"/>
    <w:rsid w:val="07CB275C"/>
    <w:rsid w:val="1266E825"/>
    <w:rsid w:val="17089587"/>
    <w:rsid w:val="18ACE32A"/>
    <w:rsid w:val="1B12296E"/>
    <w:rsid w:val="1C7A1FB5"/>
    <w:rsid w:val="1EA5B7F8"/>
    <w:rsid w:val="20589F43"/>
    <w:rsid w:val="20980037"/>
    <w:rsid w:val="20A694F5"/>
    <w:rsid w:val="2759D407"/>
    <w:rsid w:val="2917986C"/>
    <w:rsid w:val="293C73E1"/>
    <w:rsid w:val="2CFCD5C3"/>
    <w:rsid w:val="2DBD4DCF"/>
    <w:rsid w:val="2E7AB86A"/>
    <w:rsid w:val="32F5D01C"/>
    <w:rsid w:val="359FD1BC"/>
    <w:rsid w:val="393A4D0C"/>
    <w:rsid w:val="3BCA33C4"/>
    <w:rsid w:val="428D4360"/>
    <w:rsid w:val="434EF2B6"/>
    <w:rsid w:val="462D709F"/>
    <w:rsid w:val="4644673D"/>
    <w:rsid w:val="472CAD4D"/>
    <w:rsid w:val="576F5732"/>
    <w:rsid w:val="57B287B9"/>
    <w:rsid w:val="58D54EAE"/>
    <w:rsid w:val="594E581A"/>
    <w:rsid w:val="5E4F0CA1"/>
    <w:rsid w:val="61311BAB"/>
    <w:rsid w:val="61D2A6BA"/>
    <w:rsid w:val="6A14C88C"/>
    <w:rsid w:val="774CB041"/>
    <w:rsid w:val="78CDFD3D"/>
    <w:rsid w:val="7AA844DC"/>
    <w:rsid w:val="7C643704"/>
    <w:rsid w:val="7F640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F7804"/>
  <w15:chartTrackingRefBased/>
  <w15:docId w15:val="{6A51D9E6-F524-4546-B5E2-1021D6A5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196"/>
  </w:style>
  <w:style w:type="paragraph" w:styleId="Heading1">
    <w:name w:val="heading 1"/>
    <w:basedOn w:val="Normal"/>
    <w:next w:val="Normal"/>
    <w:link w:val="Heading1Char"/>
    <w:uiPriority w:val="9"/>
    <w:qFormat/>
    <w:rsid w:val="00F1519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1519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1519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1519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1519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1519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1519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1519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1519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19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F1519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1519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1519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1519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1519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1519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1519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1519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F15196"/>
    <w:pPr>
      <w:spacing w:line="240" w:lineRule="auto"/>
    </w:pPr>
    <w:rPr>
      <w:b/>
      <w:bCs/>
      <w:smallCaps/>
      <w:color w:val="595959" w:themeColor="text1" w:themeTint="A6"/>
    </w:rPr>
  </w:style>
  <w:style w:type="paragraph" w:styleId="Title">
    <w:name w:val="Title"/>
    <w:basedOn w:val="Normal"/>
    <w:next w:val="Normal"/>
    <w:link w:val="TitleChar"/>
    <w:uiPriority w:val="10"/>
    <w:qFormat/>
    <w:rsid w:val="00F1519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1519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F1519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1519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15196"/>
    <w:rPr>
      <w:b/>
      <w:bCs/>
    </w:rPr>
  </w:style>
  <w:style w:type="character" w:styleId="Emphasis">
    <w:name w:val="Emphasis"/>
    <w:basedOn w:val="DefaultParagraphFont"/>
    <w:uiPriority w:val="20"/>
    <w:qFormat/>
    <w:rsid w:val="00F15196"/>
    <w:rPr>
      <w:i/>
      <w:iCs/>
    </w:rPr>
  </w:style>
  <w:style w:type="paragraph" w:styleId="NoSpacing">
    <w:name w:val="No Spacing"/>
    <w:uiPriority w:val="1"/>
    <w:qFormat/>
    <w:rsid w:val="00F15196"/>
    <w:pPr>
      <w:spacing w:after="0" w:line="240" w:lineRule="auto"/>
    </w:pPr>
  </w:style>
  <w:style w:type="paragraph" w:styleId="Quote">
    <w:name w:val="Quote"/>
    <w:basedOn w:val="Normal"/>
    <w:next w:val="Normal"/>
    <w:link w:val="QuoteChar"/>
    <w:uiPriority w:val="29"/>
    <w:qFormat/>
    <w:rsid w:val="00F1519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1519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1519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15196"/>
    <w:rPr>
      <w:color w:val="404040" w:themeColor="text1" w:themeTint="BF"/>
      <w:sz w:val="32"/>
      <w:szCs w:val="32"/>
    </w:rPr>
  </w:style>
  <w:style w:type="character" w:styleId="SubtleEmphasis">
    <w:name w:val="Subtle Emphasis"/>
    <w:basedOn w:val="DefaultParagraphFont"/>
    <w:uiPriority w:val="19"/>
    <w:qFormat/>
    <w:rsid w:val="00F15196"/>
    <w:rPr>
      <w:i/>
      <w:iCs/>
      <w:color w:val="595959" w:themeColor="text1" w:themeTint="A6"/>
    </w:rPr>
  </w:style>
  <w:style w:type="character" w:styleId="IntenseEmphasis">
    <w:name w:val="Intense Emphasis"/>
    <w:basedOn w:val="DefaultParagraphFont"/>
    <w:uiPriority w:val="21"/>
    <w:qFormat/>
    <w:rsid w:val="00F15196"/>
    <w:rPr>
      <w:b/>
      <w:bCs/>
      <w:i/>
      <w:iCs/>
    </w:rPr>
  </w:style>
  <w:style w:type="character" w:styleId="SubtleReference">
    <w:name w:val="Subtle Reference"/>
    <w:basedOn w:val="DefaultParagraphFont"/>
    <w:uiPriority w:val="31"/>
    <w:qFormat/>
    <w:rsid w:val="00F1519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15196"/>
    <w:rPr>
      <w:b/>
      <w:bCs/>
      <w:caps w:val="0"/>
      <w:smallCaps/>
      <w:color w:val="auto"/>
      <w:spacing w:val="3"/>
      <w:u w:val="single"/>
    </w:rPr>
  </w:style>
  <w:style w:type="character" w:styleId="BookTitle">
    <w:name w:val="Book Title"/>
    <w:basedOn w:val="DefaultParagraphFont"/>
    <w:uiPriority w:val="33"/>
    <w:qFormat/>
    <w:rsid w:val="00F15196"/>
    <w:rPr>
      <w:b/>
      <w:bCs/>
      <w:smallCaps/>
      <w:spacing w:val="7"/>
    </w:rPr>
  </w:style>
  <w:style w:type="paragraph" w:styleId="TOCHeading">
    <w:name w:val="TOC Heading"/>
    <w:basedOn w:val="Heading1"/>
    <w:next w:val="Normal"/>
    <w:uiPriority w:val="39"/>
    <w:semiHidden/>
    <w:unhideWhenUsed/>
    <w:qFormat/>
    <w:rsid w:val="00F15196"/>
    <w:pPr>
      <w:outlineLvl w:val="9"/>
    </w:pPr>
  </w:style>
  <w:style w:type="paragraph" w:styleId="Header">
    <w:name w:val="header"/>
    <w:basedOn w:val="Normal"/>
    <w:link w:val="HeaderChar"/>
    <w:uiPriority w:val="99"/>
    <w:unhideWhenUsed/>
    <w:rsid w:val="00006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179"/>
  </w:style>
  <w:style w:type="paragraph" w:styleId="Footer">
    <w:name w:val="footer"/>
    <w:basedOn w:val="Normal"/>
    <w:link w:val="FooterChar"/>
    <w:uiPriority w:val="99"/>
    <w:unhideWhenUsed/>
    <w:rsid w:val="0000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179"/>
  </w:style>
  <w:style w:type="character" w:customStyle="1" w:styleId="kwd">
    <w:name w:val="kwd"/>
    <w:basedOn w:val="DefaultParagraphFont"/>
    <w:rsid w:val="001203E6"/>
  </w:style>
  <w:style w:type="character" w:customStyle="1" w:styleId="var">
    <w:name w:val="var"/>
    <w:basedOn w:val="DefaultParagraphFont"/>
    <w:rsid w:val="001203E6"/>
  </w:style>
  <w:style w:type="character" w:customStyle="1" w:styleId="synph">
    <w:name w:val="synph"/>
    <w:basedOn w:val="DefaultParagraphFont"/>
    <w:rsid w:val="001203E6"/>
  </w:style>
  <w:style w:type="paragraph" w:styleId="NormalWeb">
    <w:name w:val="Normal (Web)"/>
    <w:basedOn w:val="Normal"/>
    <w:uiPriority w:val="99"/>
    <w:unhideWhenUsed/>
    <w:rsid w:val="005F08B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17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0F3D"/>
    <w:pPr>
      <w:ind w:left="720"/>
      <w:contextualSpacing/>
    </w:pPr>
  </w:style>
  <w:style w:type="character" w:styleId="Hyperlink">
    <w:name w:val="Hyperlink"/>
    <w:basedOn w:val="DefaultParagraphFont"/>
    <w:uiPriority w:val="99"/>
    <w:unhideWhenUsed/>
    <w:rsid w:val="00A77586"/>
    <w:rPr>
      <w:color w:val="0563C1" w:themeColor="hyperlink"/>
      <w:u w:val="single"/>
    </w:rPr>
  </w:style>
  <w:style w:type="character" w:styleId="UnresolvedMention">
    <w:name w:val="Unresolved Mention"/>
    <w:basedOn w:val="DefaultParagraphFont"/>
    <w:uiPriority w:val="99"/>
    <w:semiHidden/>
    <w:unhideWhenUsed/>
    <w:rsid w:val="00A77586"/>
    <w:rPr>
      <w:color w:val="605E5C"/>
      <w:shd w:val="clear" w:color="auto" w:fill="E1DFDD"/>
    </w:rPr>
  </w:style>
  <w:style w:type="character" w:styleId="FollowedHyperlink">
    <w:name w:val="FollowedHyperlink"/>
    <w:basedOn w:val="DefaultParagraphFont"/>
    <w:uiPriority w:val="99"/>
    <w:semiHidden/>
    <w:unhideWhenUsed/>
    <w:rsid w:val="006006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197">
      <w:bodyDiv w:val="1"/>
      <w:marLeft w:val="0"/>
      <w:marRight w:val="0"/>
      <w:marTop w:val="0"/>
      <w:marBottom w:val="0"/>
      <w:divBdr>
        <w:top w:val="none" w:sz="0" w:space="0" w:color="auto"/>
        <w:left w:val="none" w:sz="0" w:space="0" w:color="auto"/>
        <w:bottom w:val="none" w:sz="0" w:space="0" w:color="auto"/>
        <w:right w:val="none" w:sz="0" w:space="0" w:color="auto"/>
      </w:divBdr>
    </w:div>
    <w:div w:id="68890987">
      <w:bodyDiv w:val="1"/>
      <w:marLeft w:val="0"/>
      <w:marRight w:val="0"/>
      <w:marTop w:val="0"/>
      <w:marBottom w:val="0"/>
      <w:divBdr>
        <w:top w:val="none" w:sz="0" w:space="0" w:color="auto"/>
        <w:left w:val="none" w:sz="0" w:space="0" w:color="auto"/>
        <w:bottom w:val="none" w:sz="0" w:space="0" w:color="auto"/>
        <w:right w:val="none" w:sz="0" w:space="0" w:color="auto"/>
      </w:divBdr>
    </w:div>
    <w:div w:id="94180381">
      <w:bodyDiv w:val="1"/>
      <w:marLeft w:val="0"/>
      <w:marRight w:val="0"/>
      <w:marTop w:val="0"/>
      <w:marBottom w:val="0"/>
      <w:divBdr>
        <w:top w:val="none" w:sz="0" w:space="0" w:color="auto"/>
        <w:left w:val="none" w:sz="0" w:space="0" w:color="auto"/>
        <w:bottom w:val="none" w:sz="0" w:space="0" w:color="auto"/>
        <w:right w:val="none" w:sz="0" w:space="0" w:color="auto"/>
      </w:divBdr>
    </w:div>
    <w:div w:id="126433264">
      <w:bodyDiv w:val="1"/>
      <w:marLeft w:val="0"/>
      <w:marRight w:val="0"/>
      <w:marTop w:val="0"/>
      <w:marBottom w:val="0"/>
      <w:divBdr>
        <w:top w:val="none" w:sz="0" w:space="0" w:color="auto"/>
        <w:left w:val="none" w:sz="0" w:space="0" w:color="auto"/>
        <w:bottom w:val="none" w:sz="0" w:space="0" w:color="auto"/>
        <w:right w:val="none" w:sz="0" w:space="0" w:color="auto"/>
      </w:divBdr>
    </w:div>
    <w:div w:id="188614616">
      <w:bodyDiv w:val="1"/>
      <w:marLeft w:val="0"/>
      <w:marRight w:val="0"/>
      <w:marTop w:val="0"/>
      <w:marBottom w:val="0"/>
      <w:divBdr>
        <w:top w:val="none" w:sz="0" w:space="0" w:color="auto"/>
        <w:left w:val="none" w:sz="0" w:space="0" w:color="auto"/>
        <w:bottom w:val="none" w:sz="0" w:space="0" w:color="auto"/>
        <w:right w:val="none" w:sz="0" w:space="0" w:color="auto"/>
      </w:divBdr>
    </w:div>
    <w:div w:id="235021254">
      <w:bodyDiv w:val="1"/>
      <w:marLeft w:val="0"/>
      <w:marRight w:val="0"/>
      <w:marTop w:val="0"/>
      <w:marBottom w:val="0"/>
      <w:divBdr>
        <w:top w:val="none" w:sz="0" w:space="0" w:color="auto"/>
        <w:left w:val="none" w:sz="0" w:space="0" w:color="auto"/>
        <w:bottom w:val="none" w:sz="0" w:space="0" w:color="auto"/>
        <w:right w:val="none" w:sz="0" w:space="0" w:color="auto"/>
      </w:divBdr>
    </w:div>
    <w:div w:id="241336149">
      <w:bodyDiv w:val="1"/>
      <w:marLeft w:val="0"/>
      <w:marRight w:val="0"/>
      <w:marTop w:val="0"/>
      <w:marBottom w:val="0"/>
      <w:divBdr>
        <w:top w:val="none" w:sz="0" w:space="0" w:color="auto"/>
        <w:left w:val="none" w:sz="0" w:space="0" w:color="auto"/>
        <w:bottom w:val="none" w:sz="0" w:space="0" w:color="auto"/>
        <w:right w:val="none" w:sz="0" w:space="0" w:color="auto"/>
      </w:divBdr>
    </w:div>
    <w:div w:id="245773262">
      <w:bodyDiv w:val="1"/>
      <w:marLeft w:val="0"/>
      <w:marRight w:val="0"/>
      <w:marTop w:val="0"/>
      <w:marBottom w:val="0"/>
      <w:divBdr>
        <w:top w:val="none" w:sz="0" w:space="0" w:color="auto"/>
        <w:left w:val="none" w:sz="0" w:space="0" w:color="auto"/>
        <w:bottom w:val="none" w:sz="0" w:space="0" w:color="auto"/>
        <w:right w:val="none" w:sz="0" w:space="0" w:color="auto"/>
      </w:divBdr>
    </w:div>
    <w:div w:id="313490156">
      <w:bodyDiv w:val="1"/>
      <w:marLeft w:val="0"/>
      <w:marRight w:val="0"/>
      <w:marTop w:val="0"/>
      <w:marBottom w:val="0"/>
      <w:divBdr>
        <w:top w:val="none" w:sz="0" w:space="0" w:color="auto"/>
        <w:left w:val="none" w:sz="0" w:space="0" w:color="auto"/>
        <w:bottom w:val="none" w:sz="0" w:space="0" w:color="auto"/>
        <w:right w:val="none" w:sz="0" w:space="0" w:color="auto"/>
      </w:divBdr>
    </w:div>
    <w:div w:id="325480083">
      <w:bodyDiv w:val="1"/>
      <w:marLeft w:val="0"/>
      <w:marRight w:val="0"/>
      <w:marTop w:val="0"/>
      <w:marBottom w:val="0"/>
      <w:divBdr>
        <w:top w:val="none" w:sz="0" w:space="0" w:color="auto"/>
        <w:left w:val="none" w:sz="0" w:space="0" w:color="auto"/>
        <w:bottom w:val="none" w:sz="0" w:space="0" w:color="auto"/>
        <w:right w:val="none" w:sz="0" w:space="0" w:color="auto"/>
      </w:divBdr>
    </w:div>
    <w:div w:id="329911033">
      <w:bodyDiv w:val="1"/>
      <w:marLeft w:val="0"/>
      <w:marRight w:val="0"/>
      <w:marTop w:val="0"/>
      <w:marBottom w:val="0"/>
      <w:divBdr>
        <w:top w:val="none" w:sz="0" w:space="0" w:color="auto"/>
        <w:left w:val="none" w:sz="0" w:space="0" w:color="auto"/>
        <w:bottom w:val="none" w:sz="0" w:space="0" w:color="auto"/>
        <w:right w:val="none" w:sz="0" w:space="0" w:color="auto"/>
      </w:divBdr>
    </w:div>
    <w:div w:id="361856837">
      <w:bodyDiv w:val="1"/>
      <w:marLeft w:val="0"/>
      <w:marRight w:val="0"/>
      <w:marTop w:val="0"/>
      <w:marBottom w:val="0"/>
      <w:divBdr>
        <w:top w:val="none" w:sz="0" w:space="0" w:color="auto"/>
        <w:left w:val="none" w:sz="0" w:space="0" w:color="auto"/>
        <w:bottom w:val="none" w:sz="0" w:space="0" w:color="auto"/>
        <w:right w:val="none" w:sz="0" w:space="0" w:color="auto"/>
      </w:divBdr>
    </w:div>
    <w:div w:id="374812104">
      <w:bodyDiv w:val="1"/>
      <w:marLeft w:val="0"/>
      <w:marRight w:val="0"/>
      <w:marTop w:val="0"/>
      <w:marBottom w:val="0"/>
      <w:divBdr>
        <w:top w:val="none" w:sz="0" w:space="0" w:color="auto"/>
        <w:left w:val="none" w:sz="0" w:space="0" w:color="auto"/>
        <w:bottom w:val="none" w:sz="0" w:space="0" w:color="auto"/>
        <w:right w:val="none" w:sz="0" w:space="0" w:color="auto"/>
      </w:divBdr>
      <w:divsChild>
        <w:div w:id="2059737287">
          <w:marLeft w:val="0"/>
          <w:marRight w:val="0"/>
          <w:marTop w:val="0"/>
          <w:marBottom w:val="0"/>
          <w:divBdr>
            <w:top w:val="none" w:sz="0" w:space="0" w:color="auto"/>
            <w:left w:val="none" w:sz="0" w:space="0" w:color="auto"/>
            <w:bottom w:val="none" w:sz="0" w:space="0" w:color="auto"/>
            <w:right w:val="none" w:sz="0" w:space="0" w:color="auto"/>
          </w:divBdr>
        </w:div>
      </w:divsChild>
    </w:div>
    <w:div w:id="385491885">
      <w:bodyDiv w:val="1"/>
      <w:marLeft w:val="0"/>
      <w:marRight w:val="0"/>
      <w:marTop w:val="0"/>
      <w:marBottom w:val="0"/>
      <w:divBdr>
        <w:top w:val="none" w:sz="0" w:space="0" w:color="auto"/>
        <w:left w:val="none" w:sz="0" w:space="0" w:color="auto"/>
        <w:bottom w:val="none" w:sz="0" w:space="0" w:color="auto"/>
        <w:right w:val="none" w:sz="0" w:space="0" w:color="auto"/>
      </w:divBdr>
    </w:div>
    <w:div w:id="459688683">
      <w:bodyDiv w:val="1"/>
      <w:marLeft w:val="0"/>
      <w:marRight w:val="0"/>
      <w:marTop w:val="0"/>
      <w:marBottom w:val="0"/>
      <w:divBdr>
        <w:top w:val="none" w:sz="0" w:space="0" w:color="auto"/>
        <w:left w:val="none" w:sz="0" w:space="0" w:color="auto"/>
        <w:bottom w:val="none" w:sz="0" w:space="0" w:color="auto"/>
        <w:right w:val="none" w:sz="0" w:space="0" w:color="auto"/>
      </w:divBdr>
    </w:div>
    <w:div w:id="464087493">
      <w:bodyDiv w:val="1"/>
      <w:marLeft w:val="0"/>
      <w:marRight w:val="0"/>
      <w:marTop w:val="0"/>
      <w:marBottom w:val="0"/>
      <w:divBdr>
        <w:top w:val="none" w:sz="0" w:space="0" w:color="auto"/>
        <w:left w:val="none" w:sz="0" w:space="0" w:color="auto"/>
        <w:bottom w:val="none" w:sz="0" w:space="0" w:color="auto"/>
        <w:right w:val="none" w:sz="0" w:space="0" w:color="auto"/>
      </w:divBdr>
    </w:div>
    <w:div w:id="467672651">
      <w:bodyDiv w:val="1"/>
      <w:marLeft w:val="0"/>
      <w:marRight w:val="0"/>
      <w:marTop w:val="0"/>
      <w:marBottom w:val="0"/>
      <w:divBdr>
        <w:top w:val="none" w:sz="0" w:space="0" w:color="auto"/>
        <w:left w:val="none" w:sz="0" w:space="0" w:color="auto"/>
        <w:bottom w:val="none" w:sz="0" w:space="0" w:color="auto"/>
        <w:right w:val="none" w:sz="0" w:space="0" w:color="auto"/>
      </w:divBdr>
    </w:div>
    <w:div w:id="503513737">
      <w:bodyDiv w:val="1"/>
      <w:marLeft w:val="0"/>
      <w:marRight w:val="0"/>
      <w:marTop w:val="0"/>
      <w:marBottom w:val="0"/>
      <w:divBdr>
        <w:top w:val="none" w:sz="0" w:space="0" w:color="auto"/>
        <w:left w:val="none" w:sz="0" w:space="0" w:color="auto"/>
        <w:bottom w:val="none" w:sz="0" w:space="0" w:color="auto"/>
        <w:right w:val="none" w:sz="0" w:space="0" w:color="auto"/>
      </w:divBdr>
    </w:div>
    <w:div w:id="520323069">
      <w:bodyDiv w:val="1"/>
      <w:marLeft w:val="0"/>
      <w:marRight w:val="0"/>
      <w:marTop w:val="0"/>
      <w:marBottom w:val="0"/>
      <w:divBdr>
        <w:top w:val="none" w:sz="0" w:space="0" w:color="auto"/>
        <w:left w:val="none" w:sz="0" w:space="0" w:color="auto"/>
        <w:bottom w:val="none" w:sz="0" w:space="0" w:color="auto"/>
        <w:right w:val="none" w:sz="0" w:space="0" w:color="auto"/>
      </w:divBdr>
    </w:div>
    <w:div w:id="529104377">
      <w:bodyDiv w:val="1"/>
      <w:marLeft w:val="0"/>
      <w:marRight w:val="0"/>
      <w:marTop w:val="0"/>
      <w:marBottom w:val="0"/>
      <w:divBdr>
        <w:top w:val="none" w:sz="0" w:space="0" w:color="auto"/>
        <w:left w:val="none" w:sz="0" w:space="0" w:color="auto"/>
        <w:bottom w:val="none" w:sz="0" w:space="0" w:color="auto"/>
        <w:right w:val="none" w:sz="0" w:space="0" w:color="auto"/>
      </w:divBdr>
    </w:div>
    <w:div w:id="529613039">
      <w:bodyDiv w:val="1"/>
      <w:marLeft w:val="0"/>
      <w:marRight w:val="0"/>
      <w:marTop w:val="0"/>
      <w:marBottom w:val="0"/>
      <w:divBdr>
        <w:top w:val="none" w:sz="0" w:space="0" w:color="auto"/>
        <w:left w:val="none" w:sz="0" w:space="0" w:color="auto"/>
        <w:bottom w:val="none" w:sz="0" w:space="0" w:color="auto"/>
        <w:right w:val="none" w:sz="0" w:space="0" w:color="auto"/>
      </w:divBdr>
    </w:div>
    <w:div w:id="541987843">
      <w:bodyDiv w:val="1"/>
      <w:marLeft w:val="0"/>
      <w:marRight w:val="0"/>
      <w:marTop w:val="0"/>
      <w:marBottom w:val="0"/>
      <w:divBdr>
        <w:top w:val="none" w:sz="0" w:space="0" w:color="auto"/>
        <w:left w:val="none" w:sz="0" w:space="0" w:color="auto"/>
        <w:bottom w:val="none" w:sz="0" w:space="0" w:color="auto"/>
        <w:right w:val="none" w:sz="0" w:space="0" w:color="auto"/>
      </w:divBdr>
    </w:div>
    <w:div w:id="597368997">
      <w:bodyDiv w:val="1"/>
      <w:marLeft w:val="0"/>
      <w:marRight w:val="0"/>
      <w:marTop w:val="0"/>
      <w:marBottom w:val="0"/>
      <w:divBdr>
        <w:top w:val="none" w:sz="0" w:space="0" w:color="auto"/>
        <w:left w:val="none" w:sz="0" w:space="0" w:color="auto"/>
        <w:bottom w:val="none" w:sz="0" w:space="0" w:color="auto"/>
        <w:right w:val="none" w:sz="0" w:space="0" w:color="auto"/>
      </w:divBdr>
    </w:div>
    <w:div w:id="599341528">
      <w:bodyDiv w:val="1"/>
      <w:marLeft w:val="0"/>
      <w:marRight w:val="0"/>
      <w:marTop w:val="0"/>
      <w:marBottom w:val="0"/>
      <w:divBdr>
        <w:top w:val="none" w:sz="0" w:space="0" w:color="auto"/>
        <w:left w:val="none" w:sz="0" w:space="0" w:color="auto"/>
        <w:bottom w:val="none" w:sz="0" w:space="0" w:color="auto"/>
        <w:right w:val="none" w:sz="0" w:space="0" w:color="auto"/>
      </w:divBdr>
    </w:div>
    <w:div w:id="600838931">
      <w:bodyDiv w:val="1"/>
      <w:marLeft w:val="0"/>
      <w:marRight w:val="0"/>
      <w:marTop w:val="0"/>
      <w:marBottom w:val="0"/>
      <w:divBdr>
        <w:top w:val="none" w:sz="0" w:space="0" w:color="auto"/>
        <w:left w:val="none" w:sz="0" w:space="0" w:color="auto"/>
        <w:bottom w:val="none" w:sz="0" w:space="0" w:color="auto"/>
        <w:right w:val="none" w:sz="0" w:space="0" w:color="auto"/>
      </w:divBdr>
    </w:div>
    <w:div w:id="619917045">
      <w:bodyDiv w:val="1"/>
      <w:marLeft w:val="0"/>
      <w:marRight w:val="0"/>
      <w:marTop w:val="0"/>
      <w:marBottom w:val="0"/>
      <w:divBdr>
        <w:top w:val="none" w:sz="0" w:space="0" w:color="auto"/>
        <w:left w:val="none" w:sz="0" w:space="0" w:color="auto"/>
        <w:bottom w:val="none" w:sz="0" w:space="0" w:color="auto"/>
        <w:right w:val="none" w:sz="0" w:space="0" w:color="auto"/>
      </w:divBdr>
    </w:div>
    <w:div w:id="664625860">
      <w:bodyDiv w:val="1"/>
      <w:marLeft w:val="0"/>
      <w:marRight w:val="0"/>
      <w:marTop w:val="0"/>
      <w:marBottom w:val="0"/>
      <w:divBdr>
        <w:top w:val="none" w:sz="0" w:space="0" w:color="auto"/>
        <w:left w:val="none" w:sz="0" w:space="0" w:color="auto"/>
        <w:bottom w:val="none" w:sz="0" w:space="0" w:color="auto"/>
        <w:right w:val="none" w:sz="0" w:space="0" w:color="auto"/>
      </w:divBdr>
    </w:div>
    <w:div w:id="670254859">
      <w:bodyDiv w:val="1"/>
      <w:marLeft w:val="0"/>
      <w:marRight w:val="0"/>
      <w:marTop w:val="0"/>
      <w:marBottom w:val="0"/>
      <w:divBdr>
        <w:top w:val="none" w:sz="0" w:space="0" w:color="auto"/>
        <w:left w:val="none" w:sz="0" w:space="0" w:color="auto"/>
        <w:bottom w:val="none" w:sz="0" w:space="0" w:color="auto"/>
        <w:right w:val="none" w:sz="0" w:space="0" w:color="auto"/>
      </w:divBdr>
    </w:div>
    <w:div w:id="671487382">
      <w:bodyDiv w:val="1"/>
      <w:marLeft w:val="0"/>
      <w:marRight w:val="0"/>
      <w:marTop w:val="0"/>
      <w:marBottom w:val="0"/>
      <w:divBdr>
        <w:top w:val="none" w:sz="0" w:space="0" w:color="auto"/>
        <w:left w:val="none" w:sz="0" w:space="0" w:color="auto"/>
        <w:bottom w:val="none" w:sz="0" w:space="0" w:color="auto"/>
        <w:right w:val="none" w:sz="0" w:space="0" w:color="auto"/>
      </w:divBdr>
    </w:div>
    <w:div w:id="681275870">
      <w:bodyDiv w:val="1"/>
      <w:marLeft w:val="0"/>
      <w:marRight w:val="0"/>
      <w:marTop w:val="0"/>
      <w:marBottom w:val="0"/>
      <w:divBdr>
        <w:top w:val="none" w:sz="0" w:space="0" w:color="auto"/>
        <w:left w:val="none" w:sz="0" w:space="0" w:color="auto"/>
        <w:bottom w:val="none" w:sz="0" w:space="0" w:color="auto"/>
        <w:right w:val="none" w:sz="0" w:space="0" w:color="auto"/>
      </w:divBdr>
    </w:div>
    <w:div w:id="689643844">
      <w:bodyDiv w:val="1"/>
      <w:marLeft w:val="0"/>
      <w:marRight w:val="0"/>
      <w:marTop w:val="0"/>
      <w:marBottom w:val="0"/>
      <w:divBdr>
        <w:top w:val="none" w:sz="0" w:space="0" w:color="auto"/>
        <w:left w:val="none" w:sz="0" w:space="0" w:color="auto"/>
        <w:bottom w:val="none" w:sz="0" w:space="0" w:color="auto"/>
        <w:right w:val="none" w:sz="0" w:space="0" w:color="auto"/>
      </w:divBdr>
    </w:div>
    <w:div w:id="721759049">
      <w:bodyDiv w:val="1"/>
      <w:marLeft w:val="0"/>
      <w:marRight w:val="0"/>
      <w:marTop w:val="0"/>
      <w:marBottom w:val="0"/>
      <w:divBdr>
        <w:top w:val="none" w:sz="0" w:space="0" w:color="auto"/>
        <w:left w:val="none" w:sz="0" w:space="0" w:color="auto"/>
        <w:bottom w:val="none" w:sz="0" w:space="0" w:color="auto"/>
        <w:right w:val="none" w:sz="0" w:space="0" w:color="auto"/>
      </w:divBdr>
    </w:div>
    <w:div w:id="779029738">
      <w:bodyDiv w:val="1"/>
      <w:marLeft w:val="0"/>
      <w:marRight w:val="0"/>
      <w:marTop w:val="0"/>
      <w:marBottom w:val="0"/>
      <w:divBdr>
        <w:top w:val="none" w:sz="0" w:space="0" w:color="auto"/>
        <w:left w:val="none" w:sz="0" w:space="0" w:color="auto"/>
        <w:bottom w:val="none" w:sz="0" w:space="0" w:color="auto"/>
        <w:right w:val="none" w:sz="0" w:space="0" w:color="auto"/>
      </w:divBdr>
    </w:div>
    <w:div w:id="823426045">
      <w:bodyDiv w:val="1"/>
      <w:marLeft w:val="0"/>
      <w:marRight w:val="0"/>
      <w:marTop w:val="0"/>
      <w:marBottom w:val="0"/>
      <w:divBdr>
        <w:top w:val="none" w:sz="0" w:space="0" w:color="auto"/>
        <w:left w:val="none" w:sz="0" w:space="0" w:color="auto"/>
        <w:bottom w:val="none" w:sz="0" w:space="0" w:color="auto"/>
        <w:right w:val="none" w:sz="0" w:space="0" w:color="auto"/>
      </w:divBdr>
    </w:div>
    <w:div w:id="824735389">
      <w:bodyDiv w:val="1"/>
      <w:marLeft w:val="0"/>
      <w:marRight w:val="0"/>
      <w:marTop w:val="0"/>
      <w:marBottom w:val="0"/>
      <w:divBdr>
        <w:top w:val="none" w:sz="0" w:space="0" w:color="auto"/>
        <w:left w:val="none" w:sz="0" w:space="0" w:color="auto"/>
        <w:bottom w:val="none" w:sz="0" w:space="0" w:color="auto"/>
        <w:right w:val="none" w:sz="0" w:space="0" w:color="auto"/>
      </w:divBdr>
    </w:div>
    <w:div w:id="843592198">
      <w:bodyDiv w:val="1"/>
      <w:marLeft w:val="0"/>
      <w:marRight w:val="0"/>
      <w:marTop w:val="0"/>
      <w:marBottom w:val="0"/>
      <w:divBdr>
        <w:top w:val="none" w:sz="0" w:space="0" w:color="auto"/>
        <w:left w:val="none" w:sz="0" w:space="0" w:color="auto"/>
        <w:bottom w:val="none" w:sz="0" w:space="0" w:color="auto"/>
        <w:right w:val="none" w:sz="0" w:space="0" w:color="auto"/>
      </w:divBdr>
    </w:div>
    <w:div w:id="868835061">
      <w:bodyDiv w:val="1"/>
      <w:marLeft w:val="0"/>
      <w:marRight w:val="0"/>
      <w:marTop w:val="0"/>
      <w:marBottom w:val="0"/>
      <w:divBdr>
        <w:top w:val="none" w:sz="0" w:space="0" w:color="auto"/>
        <w:left w:val="none" w:sz="0" w:space="0" w:color="auto"/>
        <w:bottom w:val="none" w:sz="0" w:space="0" w:color="auto"/>
        <w:right w:val="none" w:sz="0" w:space="0" w:color="auto"/>
      </w:divBdr>
    </w:div>
    <w:div w:id="875198548">
      <w:bodyDiv w:val="1"/>
      <w:marLeft w:val="0"/>
      <w:marRight w:val="0"/>
      <w:marTop w:val="0"/>
      <w:marBottom w:val="0"/>
      <w:divBdr>
        <w:top w:val="none" w:sz="0" w:space="0" w:color="auto"/>
        <w:left w:val="none" w:sz="0" w:space="0" w:color="auto"/>
        <w:bottom w:val="none" w:sz="0" w:space="0" w:color="auto"/>
        <w:right w:val="none" w:sz="0" w:space="0" w:color="auto"/>
      </w:divBdr>
    </w:div>
    <w:div w:id="875627271">
      <w:bodyDiv w:val="1"/>
      <w:marLeft w:val="0"/>
      <w:marRight w:val="0"/>
      <w:marTop w:val="0"/>
      <w:marBottom w:val="0"/>
      <w:divBdr>
        <w:top w:val="none" w:sz="0" w:space="0" w:color="auto"/>
        <w:left w:val="none" w:sz="0" w:space="0" w:color="auto"/>
        <w:bottom w:val="none" w:sz="0" w:space="0" w:color="auto"/>
        <w:right w:val="none" w:sz="0" w:space="0" w:color="auto"/>
      </w:divBdr>
      <w:divsChild>
        <w:div w:id="1641501289">
          <w:marLeft w:val="0"/>
          <w:marRight w:val="0"/>
          <w:marTop w:val="0"/>
          <w:marBottom w:val="0"/>
          <w:divBdr>
            <w:top w:val="none" w:sz="0" w:space="0" w:color="auto"/>
            <w:left w:val="none" w:sz="0" w:space="0" w:color="auto"/>
            <w:bottom w:val="none" w:sz="0" w:space="0" w:color="auto"/>
            <w:right w:val="none" w:sz="0" w:space="0" w:color="auto"/>
          </w:divBdr>
        </w:div>
      </w:divsChild>
    </w:div>
    <w:div w:id="885794145">
      <w:bodyDiv w:val="1"/>
      <w:marLeft w:val="0"/>
      <w:marRight w:val="0"/>
      <w:marTop w:val="0"/>
      <w:marBottom w:val="0"/>
      <w:divBdr>
        <w:top w:val="none" w:sz="0" w:space="0" w:color="auto"/>
        <w:left w:val="none" w:sz="0" w:space="0" w:color="auto"/>
        <w:bottom w:val="none" w:sz="0" w:space="0" w:color="auto"/>
        <w:right w:val="none" w:sz="0" w:space="0" w:color="auto"/>
      </w:divBdr>
    </w:div>
    <w:div w:id="890993622">
      <w:bodyDiv w:val="1"/>
      <w:marLeft w:val="0"/>
      <w:marRight w:val="0"/>
      <w:marTop w:val="0"/>
      <w:marBottom w:val="0"/>
      <w:divBdr>
        <w:top w:val="none" w:sz="0" w:space="0" w:color="auto"/>
        <w:left w:val="none" w:sz="0" w:space="0" w:color="auto"/>
        <w:bottom w:val="none" w:sz="0" w:space="0" w:color="auto"/>
        <w:right w:val="none" w:sz="0" w:space="0" w:color="auto"/>
      </w:divBdr>
    </w:div>
    <w:div w:id="906384143">
      <w:bodyDiv w:val="1"/>
      <w:marLeft w:val="0"/>
      <w:marRight w:val="0"/>
      <w:marTop w:val="0"/>
      <w:marBottom w:val="0"/>
      <w:divBdr>
        <w:top w:val="none" w:sz="0" w:space="0" w:color="auto"/>
        <w:left w:val="none" w:sz="0" w:space="0" w:color="auto"/>
        <w:bottom w:val="none" w:sz="0" w:space="0" w:color="auto"/>
        <w:right w:val="none" w:sz="0" w:space="0" w:color="auto"/>
      </w:divBdr>
    </w:div>
    <w:div w:id="920019235">
      <w:bodyDiv w:val="1"/>
      <w:marLeft w:val="0"/>
      <w:marRight w:val="0"/>
      <w:marTop w:val="0"/>
      <w:marBottom w:val="0"/>
      <w:divBdr>
        <w:top w:val="none" w:sz="0" w:space="0" w:color="auto"/>
        <w:left w:val="none" w:sz="0" w:space="0" w:color="auto"/>
        <w:bottom w:val="none" w:sz="0" w:space="0" w:color="auto"/>
        <w:right w:val="none" w:sz="0" w:space="0" w:color="auto"/>
      </w:divBdr>
    </w:div>
    <w:div w:id="948395412">
      <w:bodyDiv w:val="1"/>
      <w:marLeft w:val="0"/>
      <w:marRight w:val="0"/>
      <w:marTop w:val="0"/>
      <w:marBottom w:val="0"/>
      <w:divBdr>
        <w:top w:val="none" w:sz="0" w:space="0" w:color="auto"/>
        <w:left w:val="none" w:sz="0" w:space="0" w:color="auto"/>
        <w:bottom w:val="none" w:sz="0" w:space="0" w:color="auto"/>
        <w:right w:val="none" w:sz="0" w:space="0" w:color="auto"/>
      </w:divBdr>
    </w:div>
    <w:div w:id="1007102574">
      <w:bodyDiv w:val="1"/>
      <w:marLeft w:val="0"/>
      <w:marRight w:val="0"/>
      <w:marTop w:val="0"/>
      <w:marBottom w:val="0"/>
      <w:divBdr>
        <w:top w:val="none" w:sz="0" w:space="0" w:color="auto"/>
        <w:left w:val="none" w:sz="0" w:space="0" w:color="auto"/>
        <w:bottom w:val="none" w:sz="0" w:space="0" w:color="auto"/>
        <w:right w:val="none" w:sz="0" w:space="0" w:color="auto"/>
      </w:divBdr>
    </w:div>
    <w:div w:id="1012147118">
      <w:bodyDiv w:val="1"/>
      <w:marLeft w:val="0"/>
      <w:marRight w:val="0"/>
      <w:marTop w:val="0"/>
      <w:marBottom w:val="0"/>
      <w:divBdr>
        <w:top w:val="none" w:sz="0" w:space="0" w:color="auto"/>
        <w:left w:val="none" w:sz="0" w:space="0" w:color="auto"/>
        <w:bottom w:val="none" w:sz="0" w:space="0" w:color="auto"/>
        <w:right w:val="none" w:sz="0" w:space="0" w:color="auto"/>
      </w:divBdr>
    </w:div>
    <w:div w:id="1061632730">
      <w:bodyDiv w:val="1"/>
      <w:marLeft w:val="0"/>
      <w:marRight w:val="0"/>
      <w:marTop w:val="0"/>
      <w:marBottom w:val="0"/>
      <w:divBdr>
        <w:top w:val="none" w:sz="0" w:space="0" w:color="auto"/>
        <w:left w:val="none" w:sz="0" w:space="0" w:color="auto"/>
        <w:bottom w:val="none" w:sz="0" w:space="0" w:color="auto"/>
        <w:right w:val="none" w:sz="0" w:space="0" w:color="auto"/>
      </w:divBdr>
    </w:div>
    <w:div w:id="1083769080">
      <w:bodyDiv w:val="1"/>
      <w:marLeft w:val="0"/>
      <w:marRight w:val="0"/>
      <w:marTop w:val="0"/>
      <w:marBottom w:val="0"/>
      <w:divBdr>
        <w:top w:val="none" w:sz="0" w:space="0" w:color="auto"/>
        <w:left w:val="none" w:sz="0" w:space="0" w:color="auto"/>
        <w:bottom w:val="none" w:sz="0" w:space="0" w:color="auto"/>
        <w:right w:val="none" w:sz="0" w:space="0" w:color="auto"/>
      </w:divBdr>
    </w:div>
    <w:div w:id="1198620077">
      <w:bodyDiv w:val="1"/>
      <w:marLeft w:val="0"/>
      <w:marRight w:val="0"/>
      <w:marTop w:val="0"/>
      <w:marBottom w:val="0"/>
      <w:divBdr>
        <w:top w:val="none" w:sz="0" w:space="0" w:color="auto"/>
        <w:left w:val="none" w:sz="0" w:space="0" w:color="auto"/>
        <w:bottom w:val="none" w:sz="0" w:space="0" w:color="auto"/>
        <w:right w:val="none" w:sz="0" w:space="0" w:color="auto"/>
      </w:divBdr>
    </w:div>
    <w:div w:id="1223830493">
      <w:bodyDiv w:val="1"/>
      <w:marLeft w:val="0"/>
      <w:marRight w:val="0"/>
      <w:marTop w:val="0"/>
      <w:marBottom w:val="0"/>
      <w:divBdr>
        <w:top w:val="none" w:sz="0" w:space="0" w:color="auto"/>
        <w:left w:val="none" w:sz="0" w:space="0" w:color="auto"/>
        <w:bottom w:val="none" w:sz="0" w:space="0" w:color="auto"/>
        <w:right w:val="none" w:sz="0" w:space="0" w:color="auto"/>
      </w:divBdr>
    </w:div>
    <w:div w:id="1234853206">
      <w:bodyDiv w:val="1"/>
      <w:marLeft w:val="0"/>
      <w:marRight w:val="0"/>
      <w:marTop w:val="0"/>
      <w:marBottom w:val="0"/>
      <w:divBdr>
        <w:top w:val="none" w:sz="0" w:space="0" w:color="auto"/>
        <w:left w:val="none" w:sz="0" w:space="0" w:color="auto"/>
        <w:bottom w:val="none" w:sz="0" w:space="0" w:color="auto"/>
        <w:right w:val="none" w:sz="0" w:space="0" w:color="auto"/>
      </w:divBdr>
    </w:div>
    <w:div w:id="1255045243">
      <w:bodyDiv w:val="1"/>
      <w:marLeft w:val="0"/>
      <w:marRight w:val="0"/>
      <w:marTop w:val="0"/>
      <w:marBottom w:val="0"/>
      <w:divBdr>
        <w:top w:val="none" w:sz="0" w:space="0" w:color="auto"/>
        <w:left w:val="none" w:sz="0" w:space="0" w:color="auto"/>
        <w:bottom w:val="none" w:sz="0" w:space="0" w:color="auto"/>
        <w:right w:val="none" w:sz="0" w:space="0" w:color="auto"/>
      </w:divBdr>
    </w:div>
    <w:div w:id="1281957176">
      <w:bodyDiv w:val="1"/>
      <w:marLeft w:val="0"/>
      <w:marRight w:val="0"/>
      <w:marTop w:val="0"/>
      <w:marBottom w:val="0"/>
      <w:divBdr>
        <w:top w:val="none" w:sz="0" w:space="0" w:color="auto"/>
        <w:left w:val="none" w:sz="0" w:space="0" w:color="auto"/>
        <w:bottom w:val="none" w:sz="0" w:space="0" w:color="auto"/>
        <w:right w:val="none" w:sz="0" w:space="0" w:color="auto"/>
      </w:divBdr>
    </w:div>
    <w:div w:id="1327199137">
      <w:bodyDiv w:val="1"/>
      <w:marLeft w:val="0"/>
      <w:marRight w:val="0"/>
      <w:marTop w:val="0"/>
      <w:marBottom w:val="0"/>
      <w:divBdr>
        <w:top w:val="none" w:sz="0" w:space="0" w:color="auto"/>
        <w:left w:val="none" w:sz="0" w:space="0" w:color="auto"/>
        <w:bottom w:val="none" w:sz="0" w:space="0" w:color="auto"/>
        <w:right w:val="none" w:sz="0" w:space="0" w:color="auto"/>
      </w:divBdr>
    </w:div>
    <w:div w:id="1428426003">
      <w:bodyDiv w:val="1"/>
      <w:marLeft w:val="0"/>
      <w:marRight w:val="0"/>
      <w:marTop w:val="0"/>
      <w:marBottom w:val="0"/>
      <w:divBdr>
        <w:top w:val="none" w:sz="0" w:space="0" w:color="auto"/>
        <w:left w:val="none" w:sz="0" w:space="0" w:color="auto"/>
        <w:bottom w:val="none" w:sz="0" w:space="0" w:color="auto"/>
        <w:right w:val="none" w:sz="0" w:space="0" w:color="auto"/>
      </w:divBdr>
    </w:div>
    <w:div w:id="1454595339">
      <w:bodyDiv w:val="1"/>
      <w:marLeft w:val="0"/>
      <w:marRight w:val="0"/>
      <w:marTop w:val="0"/>
      <w:marBottom w:val="0"/>
      <w:divBdr>
        <w:top w:val="none" w:sz="0" w:space="0" w:color="auto"/>
        <w:left w:val="none" w:sz="0" w:space="0" w:color="auto"/>
        <w:bottom w:val="none" w:sz="0" w:space="0" w:color="auto"/>
        <w:right w:val="none" w:sz="0" w:space="0" w:color="auto"/>
      </w:divBdr>
    </w:div>
    <w:div w:id="1463617805">
      <w:bodyDiv w:val="1"/>
      <w:marLeft w:val="0"/>
      <w:marRight w:val="0"/>
      <w:marTop w:val="0"/>
      <w:marBottom w:val="0"/>
      <w:divBdr>
        <w:top w:val="none" w:sz="0" w:space="0" w:color="auto"/>
        <w:left w:val="none" w:sz="0" w:space="0" w:color="auto"/>
        <w:bottom w:val="none" w:sz="0" w:space="0" w:color="auto"/>
        <w:right w:val="none" w:sz="0" w:space="0" w:color="auto"/>
      </w:divBdr>
    </w:div>
    <w:div w:id="1515924533">
      <w:bodyDiv w:val="1"/>
      <w:marLeft w:val="0"/>
      <w:marRight w:val="0"/>
      <w:marTop w:val="0"/>
      <w:marBottom w:val="0"/>
      <w:divBdr>
        <w:top w:val="none" w:sz="0" w:space="0" w:color="auto"/>
        <w:left w:val="none" w:sz="0" w:space="0" w:color="auto"/>
        <w:bottom w:val="none" w:sz="0" w:space="0" w:color="auto"/>
        <w:right w:val="none" w:sz="0" w:space="0" w:color="auto"/>
      </w:divBdr>
    </w:div>
    <w:div w:id="1545558143">
      <w:bodyDiv w:val="1"/>
      <w:marLeft w:val="0"/>
      <w:marRight w:val="0"/>
      <w:marTop w:val="0"/>
      <w:marBottom w:val="0"/>
      <w:divBdr>
        <w:top w:val="none" w:sz="0" w:space="0" w:color="auto"/>
        <w:left w:val="none" w:sz="0" w:space="0" w:color="auto"/>
        <w:bottom w:val="none" w:sz="0" w:space="0" w:color="auto"/>
        <w:right w:val="none" w:sz="0" w:space="0" w:color="auto"/>
      </w:divBdr>
    </w:div>
    <w:div w:id="1569341803">
      <w:bodyDiv w:val="1"/>
      <w:marLeft w:val="0"/>
      <w:marRight w:val="0"/>
      <w:marTop w:val="0"/>
      <w:marBottom w:val="0"/>
      <w:divBdr>
        <w:top w:val="none" w:sz="0" w:space="0" w:color="auto"/>
        <w:left w:val="none" w:sz="0" w:space="0" w:color="auto"/>
        <w:bottom w:val="none" w:sz="0" w:space="0" w:color="auto"/>
        <w:right w:val="none" w:sz="0" w:space="0" w:color="auto"/>
      </w:divBdr>
    </w:div>
    <w:div w:id="1603950954">
      <w:bodyDiv w:val="1"/>
      <w:marLeft w:val="0"/>
      <w:marRight w:val="0"/>
      <w:marTop w:val="0"/>
      <w:marBottom w:val="0"/>
      <w:divBdr>
        <w:top w:val="none" w:sz="0" w:space="0" w:color="auto"/>
        <w:left w:val="none" w:sz="0" w:space="0" w:color="auto"/>
        <w:bottom w:val="none" w:sz="0" w:space="0" w:color="auto"/>
        <w:right w:val="none" w:sz="0" w:space="0" w:color="auto"/>
      </w:divBdr>
    </w:div>
    <w:div w:id="1672678605">
      <w:bodyDiv w:val="1"/>
      <w:marLeft w:val="0"/>
      <w:marRight w:val="0"/>
      <w:marTop w:val="0"/>
      <w:marBottom w:val="0"/>
      <w:divBdr>
        <w:top w:val="none" w:sz="0" w:space="0" w:color="auto"/>
        <w:left w:val="none" w:sz="0" w:space="0" w:color="auto"/>
        <w:bottom w:val="none" w:sz="0" w:space="0" w:color="auto"/>
        <w:right w:val="none" w:sz="0" w:space="0" w:color="auto"/>
      </w:divBdr>
    </w:div>
    <w:div w:id="1837575591">
      <w:bodyDiv w:val="1"/>
      <w:marLeft w:val="0"/>
      <w:marRight w:val="0"/>
      <w:marTop w:val="0"/>
      <w:marBottom w:val="0"/>
      <w:divBdr>
        <w:top w:val="none" w:sz="0" w:space="0" w:color="auto"/>
        <w:left w:val="none" w:sz="0" w:space="0" w:color="auto"/>
        <w:bottom w:val="none" w:sz="0" w:space="0" w:color="auto"/>
        <w:right w:val="none" w:sz="0" w:space="0" w:color="auto"/>
      </w:divBdr>
    </w:div>
    <w:div w:id="2008315532">
      <w:bodyDiv w:val="1"/>
      <w:marLeft w:val="0"/>
      <w:marRight w:val="0"/>
      <w:marTop w:val="0"/>
      <w:marBottom w:val="0"/>
      <w:divBdr>
        <w:top w:val="none" w:sz="0" w:space="0" w:color="auto"/>
        <w:left w:val="none" w:sz="0" w:space="0" w:color="auto"/>
        <w:bottom w:val="none" w:sz="0" w:space="0" w:color="auto"/>
        <w:right w:val="none" w:sz="0" w:space="0" w:color="auto"/>
      </w:divBdr>
    </w:div>
    <w:div w:id="2040857839">
      <w:bodyDiv w:val="1"/>
      <w:marLeft w:val="0"/>
      <w:marRight w:val="0"/>
      <w:marTop w:val="0"/>
      <w:marBottom w:val="0"/>
      <w:divBdr>
        <w:top w:val="none" w:sz="0" w:space="0" w:color="auto"/>
        <w:left w:val="none" w:sz="0" w:space="0" w:color="auto"/>
        <w:bottom w:val="none" w:sz="0" w:space="0" w:color="auto"/>
        <w:right w:val="none" w:sz="0" w:space="0" w:color="auto"/>
      </w:divBdr>
    </w:div>
    <w:div w:id="2107577357">
      <w:bodyDiv w:val="1"/>
      <w:marLeft w:val="0"/>
      <w:marRight w:val="0"/>
      <w:marTop w:val="0"/>
      <w:marBottom w:val="0"/>
      <w:divBdr>
        <w:top w:val="none" w:sz="0" w:space="0" w:color="auto"/>
        <w:left w:val="none" w:sz="0" w:space="0" w:color="auto"/>
        <w:bottom w:val="none" w:sz="0" w:space="0" w:color="auto"/>
        <w:right w:val="none" w:sz="0" w:space="0" w:color="auto"/>
      </w:divBdr>
    </w:div>
    <w:div w:id="213643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aloaltonetworks.com/pan-os/9-1/pan-os-admin/vpns/set-up-site-to-site-vpn/set-up-an-ike-gateway#id47a6f121-466d-48fa-96f6-b122cd225c06_id910ed321-65d9-4eba-8cb2-010f2e64cafa" TargetMode="External"/><Relationship Id="rId18" Type="http://schemas.openxmlformats.org/officeDocument/2006/relationships/hyperlink" Target="https://www.techtarget.com/searchsecurity/definition/Internet-Key-Exchang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ocs.paloaltonetworks.com/pan-os/9-1/pan-os-admin/vpns/set-up-site-to-site-vpn/set-up-an-ike-gateway/import-a-certificate-for-ikev2-gateway-authentication"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paloaltonetworks.com/pan-os/9-1/pan-os-admin/vpns/site-to-site-vpn-overview"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https://docs.paloaltonetworks.com/pan-os/9-1/pan-os-admin/vpns/site-to-site-vpn-quick-configs/site-to-site-vpn-with-static-routing"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post.aws/knowledge-center/vpn-certificate-based-site-to-sit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knowledgebase.paloaltonetworks.com/KCSArticleDetail?id=kA10g000000ClJdCAK"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6BE7354ACBDE42BC9EE3C6847AE68F" ma:contentTypeVersion="12" ma:contentTypeDescription="Create a new document." ma:contentTypeScope="" ma:versionID="41f72130372b8f8e7abdb6da620120f5">
  <xsd:schema xmlns:xsd="http://www.w3.org/2001/XMLSchema" xmlns:xs="http://www.w3.org/2001/XMLSchema" xmlns:p="http://schemas.microsoft.com/office/2006/metadata/properties" xmlns:ns3="2f67492d-d4d6-44e9-bc4d-5f86195e4d9b" xmlns:ns4="53b39967-c2c1-41de-ba9c-28ce36e6ce7f" targetNamespace="http://schemas.microsoft.com/office/2006/metadata/properties" ma:root="true" ma:fieldsID="4ef21e8c4c3974b4d17d1ddf84ca14df" ns3:_="" ns4:_="">
    <xsd:import namespace="2f67492d-d4d6-44e9-bc4d-5f86195e4d9b"/>
    <xsd:import namespace="53b39967-c2c1-41de-ba9c-28ce36e6ce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7492d-d4d6-44e9-bc4d-5f86195e4d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b39967-c2c1-41de-ba9c-28ce36e6ce7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C1558-5064-4BFC-9624-AA0463987EAC}">
  <ds:schemaRefs>
    <ds:schemaRef ds:uri="http://schemas.microsoft.com/sharepoint/v3/contenttype/forms"/>
  </ds:schemaRefs>
</ds:datastoreItem>
</file>

<file path=customXml/itemProps2.xml><?xml version="1.0" encoding="utf-8"?>
<ds:datastoreItem xmlns:ds="http://schemas.openxmlformats.org/officeDocument/2006/customXml" ds:itemID="{26E89879-D3C7-4365-9633-C4EBC2314A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7492d-d4d6-44e9-bc4d-5f86195e4d9b"/>
    <ds:schemaRef ds:uri="53b39967-c2c1-41de-ba9c-28ce36e6c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52AD5A-F22D-4239-B01B-188DBCC9E975}">
  <ds:schemaRefs>
    <ds:schemaRef ds:uri="http://schemas.microsoft.com/office/2006/metadata/properties"/>
    <ds:schemaRef ds:uri="2f67492d-d4d6-44e9-bc4d-5f86195e4d9b"/>
    <ds:schemaRef ds:uri="http://purl.org/dc/dcmitype/"/>
    <ds:schemaRef ds:uri="http://schemas.microsoft.com/office/2006/documentManagement/types"/>
    <ds:schemaRef ds:uri="53b39967-c2c1-41de-ba9c-28ce36e6ce7f"/>
    <ds:schemaRef ds:uri="http://www.w3.org/XML/1998/namespace"/>
    <ds:schemaRef ds:uri="http://purl.org/dc/elements/1.1/"/>
    <ds:schemaRef ds:uri="http://purl.org/dc/terms/"/>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2AB9FE4A-9379-4432-8FD0-4331BC2A2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12</Pages>
  <Words>1850</Words>
  <Characters>10550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Jason K (Student)</dc:creator>
  <cp:keywords/>
  <dc:description/>
  <cp:lastModifiedBy>Liu, Jason K (Student)</cp:lastModifiedBy>
  <cp:revision>102</cp:revision>
  <dcterms:created xsi:type="dcterms:W3CDTF">2023-04-27T19:06:00Z</dcterms:created>
  <dcterms:modified xsi:type="dcterms:W3CDTF">2023-05-10T03:54:00Z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0x0101006B6BE7354ACBDE42BC9EE3C6847AE68F</vt:lpwstr>
  </property>
  <property fmtid="{D5CDD505-2E9C-101B-9397-08002B2CF9AE}" pid="3" name="Order">
    <vt:r8>143900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